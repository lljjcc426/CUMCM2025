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B0B4" w14:textId="239233FF" w:rsidR="007E552D" w:rsidRPr="005E1A60" w:rsidRDefault="00C8265A" w:rsidP="005E1A60">
      <w:pPr>
        <w:pStyle w:val="ae"/>
        <w:rPr>
          <w:rFonts w:hint="eastAsia"/>
          <w:b/>
          <w:bCs/>
        </w:rPr>
      </w:pPr>
      <w:bookmarkStart w:id="0" w:name="_Hlk208067986"/>
      <w:r w:rsidRPr="005E1A60">
        <w:rPr>
          <w:rFonts w:ascii="Times New Roman" w:hAnsi="Times New Roman" w:cs="Times New Roman"/>
          <w:b/>
          <w:bCs/>
        </w:rPr>
        <w:t>NIPT</w:t>
      </w:r>
      <w:r w:rsidRPr="005E1A60">
        <w:rPr>
          <w:b/>
          <w:bCs/>
        </w:rPr>
        <w:t>的时点选择与胎儿的异常判定</w:t>
      </w:r>
    </w:p>
    <w:p w14:paraId="19EFDB6F" w14:textId="68ABE563" w:rsidR="007E552D" w:rsidRPr="005E1A60" w:rsidRDefault="00F10A2E" w:rsidP="005E1A60">
      <w:pPr>
        <w:pStyle w:val="1"/>
        <w:rPr>
          <w:rFonts w:hint="eastAsia"/>
        </w:rPr>
      </w:pPr>
      <w:bookmarkStart w:id="1" w:name="_Toc207222235"/>
      <w:bookmarkEnd w:id="0"/>
      <w:r w:rsidRPr="005A2FCF">
        <w:t>摘</w:t>
      </w:r>
      <w:r w:rsidR="005A2FCF">
        <w:rPr>
          <w:rFonts w:hint="eastAsia"/>
        </w:rPr>
        <w:t xml:space="preserve"> </w:t>
      </w:r>
      <w:r w:rsidRPr="005A2FCF">
        <w:t>要</w:t>
      </w:r>
      <w:bookmarkEnd w:id="1"/>
    </w:p>
    <w:p w14:paraId="2913FFE2" w14:textId="7036A609" w:rsidR="007E552D" w:rsidRPr="00214D2D" w:rsidRDefault="00A11406" w:rsidP="00214D2D">
      <w:pPr>
        <w:pStyle w:val="a5"/>
        <w:ind w:firstLine="480"/>
      </w:pPr>
      <w:r w:rsidRPr="00A11406">
        <w:t>无创产前检测（</w:t>
      </w:r>
      <w:r w:rsidRPr="00A11406">
        <w:t>NIPT</w:t>
      </w:r>
      <w:r w:rsidRPr="00A11406">
        <w:t>）基于母体血浆游离</w:t>
      </w:r>
      <w:r w:rsidRPr="00A11406">
        <w:t xml:space="preserve"> DNA</w:t>
      </w:r>
      <w:r w:rsidRPr="00A11406">
        <w:t>（</w:t>
      </w:r>
      <w:r w:rsidRPr="00A11406">
        <w:t>cfDNA</w:t>
      </w:r>
      <w:r w:rsidRPr="00A11406">
        <w:t>）对胎儿染色体异常进行无创筛查，如何在检测时点与异常判定之间实现统计有效、工程可落地的方案，是提升筛查效能与降低综合成本的关键。</w:t>
      </w:r>
      <w:r w:rsidR="00546226">
        <w:rPr>
          <w:rFonts w:hint="eastAsia"/>
        </w:rPr>
        <w:t>本文根据给定数据进行</w:t>
      </w:r>
      <w:r w:rsidR="00546226" w:rsidRPr="00546226">
        <w:rPr>
          <w:rFonts w:hint="eastAsia"/>
        </w:rPr>
        <w:t>NIPT</w:t>
      </w:r>
      <w:r w:rsidR="00546226" w:rsidRPr="00546226">
        <w:rPr>
          <w:rFonts w:hint="eastAsia"/>
        </w:rPr>
        <w:t>的时点选择与胎儿的异常判定</w:t>
      </w:r>
      <w:r w:rsidR="00546226">
        <w:rPr>
          <w:rFonts w:hint="eastAsia"/>
        </w:rPr>
        <w:t>的研究</w:t>
      </w:r>
      <w:r w:rsidR="00F10A2E">
        <w:t>。</w:t>
      </w:r>
    </w:p>
    <w:p w14:paraId="2E6F2B0E" w14:textId="5A3C7F06" w:rsidR="007E552D" w:rsidRPr="00214D2D" w:rsidRDefault="00F10A2E" w:rsidP="00214D2D">
      <w:pPr>
        <w:pStyle w:val="a5"/>
        <w:ind w:firstLine="482"/>
      </w:pPr>
      <w:r>
        <w:rPr>
          <w:b/>
          <w:bCs/>
        </w:rPr>
        <w:t>针对问题</w:t>
      </w:r>
      <w:proofErr w:type="gramStart"/>
      <w:r>
        <w:rPr>
          <w:b/>
          <w:bCs/>
        </w:rPr>
        <w:t>一</w:t>
      </w:r>
      <w:proofErr w:type="gramEnd"/>
      <w:r>
        <w:t>，要求</w:t>
      </w:r>
      <w:r w:rsidR="00050524" w:rsidRPr="00050524">
        <w:t>我们分析男胎</w:t>
      </w:r>
      <w:r w:rsidR="00050524" w:rsidRPr="00050524">
        <w:t xml:space="preserve"> Y </w:t>
      </w:r>
      <w:r w:rsidR="00050524" w:rsidRPr="00050524">
        <w:t>染色体相对浓度（</w:t>
      </w:r>
      <w:r w:rsidR="00050524" w:rsidRPr="00050524">
        <w:t>Y%</w:t>
      </w:r>
      <w:r w:rsidR="00050524" w:rsidRPr="00050524">
        <w:t>）</w:t>
      </w:r>
      <w:r w:rsidR="00050524" w:rsidRPr="00050524">
        <w:t xml:space="preserve"> </w:t>
      </w:r>
      <w:proofErr w:type="gramStart"/>
      <w:r w:rsidR="00050524" w:rsidRPr="00050524">
        <w:t>与孕周</w:t>
      </w:r>
      <w:proofErr w:type="gramEnd"/>
      <w:r w:rsidR="00050524" w:rsidRPr="00050524">
        <w:t>、</w:t>
      </w:r>
      <w:r w:rsidR="00050524" w:rsidRPr="00050524">
        <w:t xml:space="preserve">BMI </w:t>
      </w:r>
      <w:r w:rsidR="00050524" w:rsidRPr="00050524">
        <w:t>等因素的关系并做显著性检验。本文在清洗后数据上采用线性</w:t>
      </w:r>
      <w:r w:rsidR="00050524" w:rsidRPr="00050524">
        <w:t>/</w:t>
      </w:r>
      <w:r w:rsidR="00050524" w:rsidRPr="00050524">
        <w:t>扩展回归与</w:t>
      </w:r>
      <w:r w:rsidR="00050524" w:rsidRPr="00050524">
        <w:rPr>
          <w:b/>
          <w:bCs/>
        </w:rPr>
        <w:t>混合效应模型</w:t>
      </w:r>
      <w:r w:rsidR="00050524" w:rsidRPr="00050524">
        <w:t>（随机截距吸收个体内相关），并进行多重稳健性检查（</w:t>
      </w:r>
      <w:proofErr w:type="spellStart"/>
      <w:r w:rsidR="00050524" w:rsidRPr="00050524">
        <w:t>winsorize</w:t>
      </w:r>
      <w:proofErr w:type="spellEnd"/>
      <w:r w:rsidR="00050524" w:rsidRPr="00050524">
        <w:t>、缺失中位数填补、标准化等）。结果显示：</w:t>
      </w:r>
      <w:r w:rsidR="00050524" w:rsidRPr="00050524">
        <w:rPr>
          <w:b/>
          <w:bCs/>
        </w:rPr>
        <w:t xml:space="preserve">Y% </w:t>
      </w:r>
      <w:proofErr w:type="gramStart"/>
      <w:r w:rsidR="00050524" w:rsidRPr="00050524">
        <w:rPr>
          <w:b/>
          <w:bCs/>
        </w:rPr>
        <w:t>与孕周显著</w:t>
      </w:r>
      <w:proofErr w:type="gramEnd"/>
      <w:r w:rsidR="00050524" w:rsidRPr="00050524">
        <w:rPr>
          <w:b/>
          <w:bCs/>
        </w:rPr>
        <w:t>正相关、与</w:t>
      </w:r>
      <w:r w:rsidR="00050524" w:rsidRPr="00050524">
        <w:rPr>
          <w:b/>
          <w:bCs/>
        </w:rPr>
        <w:t xml:space="preserve"> BMI </w:t>
      </w:r>
      <w:r w:rsidR="00050524" w:rsidRPr="00050524">
        <w:rPr>
          <w:b/>
          <w:bCs/>
        </w:rPr>
        <w:t>显著负相关</w:t>
      </w:r>
      <w:r w:rsidR="00050524" w:rsidRPr="00050524">
        <w:t>，混合效应模型拟合更优且结论在分层与极端值敏感性分析下保持一致，为后续</w:t>
      </w:r>
      <w:r w:rsidR="00050524" w:rsidRPr="00050524">
        <w:t>“</w:t>
      </w:r>
      <w:r w:rsidR="00050524" w:rsidRPr="00050524">
        <w:t>达标时间</w:t>
      </w:r>
      <w:r w:rsidR="00050524" w:rsidRPr="00050524">
        <w:t>”</w:t>
      </w:r>
      <w:r w:rsidR="00050524" w:rsidRPr="00050524">
        <w:t>建模提供了统计依据</w:t>
      </w:r>
      <w:r>
        <w:rPr>
          <w:rFonts w:hint="eastAsia"/>
        </w:rPr>
        <w:t>。</w:t>
      </w:r>
    </w:p>
    <w:p w14:paraId="3FB83AA3" w14:textId="2441ECA0" w:rsidR="007E552D" w:rsidRPr="00214D2D" w:rsidRDefault="00F10A2E" w:rsidP="00214D2D">
      <w:pPr>
        <w:pStyle w:val="a5"/>
        <w:ind w:firstLine="482"/>
      </w:pPr>
      <w:r>
        <w:rPr>
          <w:b/>
          <w:bCs/>
        </w:rPr>
        <w:t>针对问题二</w:t>
      </w:r>
      <w:r>
        <w:t>，要求</w:t>
      </w:r>
      <w:r w:rsidR="00AC73BF" w:rsidRPr="00AC73BF">
        <w:t>我们以</w:t>
      </w:r>
      <w:r w:rsidR="00AC73BF" w:rsidRPr="00AC73BF">
        <w:t>“</w:t>
      </w:r>
      <w:r w:rsidR="00AC73BF" w:rsidRPr="00AC73BF">
        <w:t>首次达标（</w:t>
      </w:r>
      <w:r w:rsidR="00AC73BF" w:rsidRPr="00AC73BF">
        <w:t xml:space="preserve">Y% </w:t>
      </w:r>
      <w:r w:rsidR="00AC73BF" w:rsidRPr="00AC73BF">
        <w:t>达到阈值，如</w:t>
      </w:r>
      <w:r w:rsidR="00AC73BF" w:rsidRPr="00AC73BF">
        <w:t xml:space="preserve"> 4%</w:t>
      </w:r>
      <w:r w:rsidR="00AC73BF" w:rsidRPr="00AC73BF">
        <w:t>）</w:t>
      </w:r>
      <w:r w:rsidR="00AC73BF" w:rsidRPr="00AC73BF">
        <w:t>”</w:t>
      </w:r>
      <w:r w:rsidR="00AC73BF" w:rsidRPr="00AC73BF">
        <w:t>为事件，按</w:t>
      </w:r>
      <w:r w:rsidR="00AC73BF" w:rsidRPr="00AC73BF">
        <w:t xml:space="preserve"> BMI </w:t>
      </w:r>
      <w:r w:rsidR="00AC73BF" w:rsidRPr="00AC73BF">
        <w:t>分组给出最佳</w:t>
      </w:r>
      <w:r w:rsidR="00AC73BF" w:rsidRPr="00AC73BF">
        <w:t xml:space="preserve"> NIPT </w:t>
      </w:r>
      <w:r w:rsidR="00AC73BF" w:rsidRPr="00AC73BF">
        <w:t>检测时点并讨论检测误差影响。本文将首次达标</w:t>
      </w:r>
      <w:proofErr w:type="gramStart"/>
      <w:r w:rsidR="00AC73BF" w:rsidRPr="00AC73BF">
        <w:t>孕</w:t>
      </w:r>
      <w:proofErr w:type="gramEnd"/>
      <w:r w:rsidR="00AC73BF" w:rsidRPr="00AC73BF">
        <w:t>周转化为生存问题，使用</w:t>
      </w:r>
      <w:r w:rsidR="00AC73BF" w:rsidRPr="00AC73BF">
        <w:t xml:space="preserve"> </w:t>
      </w:r>
      <w:r w:rsidR="00AC73BF" w:rsidRPr="00AC73BF">
        <w:rPr>
          <w:b/>
          <w:bCs/>
        </w:rPr>
        <w:t xml:space="preserve">KM </w:t>
      </w:r>
      <w:r w:rsidR="00AC73BF" w:rsidRPr="00AC73BF">
        <w:rPr>
          <w:b/>
          <w:bCs/>
        </w:rPr>
        <w:t>曲线</w:t>
      </w:r>
      <w:r w:rsidR="00AC73BF" w:rsidRPr="00AC73BF">
        <w:t>与</w:t>
      </w:r>
      <w:r w:rsidR="00AC73BF" w:rsidRPr="00AC73BF">
        <w:t xml:space="preserve"> </w:t>
      </w:r>
      <w:r w:rsidR="00AC73BF" w:rsidRPr="00AC73BF">
        <w:rPr>
          <w:b/>
          <w:bCs/>
        </w:rPr>
        <w:t>AFT</w:t>
      </w:r>
      <w:r w:rsidR="00AC73BF" w:rsidRPr="00AC73BF">
        <w:rPr>
          <w:b/>
          <w:bCs/>
        </w:rPr>
        <w:t>（</w:t>
      </w:r>
      <w:r w:rsidR="00AC73BF" w:rsidRPr="00AC73BF">
        <w:rPr>
          <w:b/>
          <w:bCs/>
        </w:rPr>
        <w:t>Weibull/Log-logistic</w:t>
      </w:r>
      <w:r w:rsidR="00AC73BF" w:rsidRPr="00AC73BF">
        <w:rPr>
          <w:b/>
          <w:bCs/>
        </w:rPr>
        <w:t>）</w:t>
      </w:r>
      <w:r w:rsidR="00AC73BF" w:rsidRPr="00AC73BF">
        <w:t>对不同</w:t>
      </w:r>
      <w:r w:rsidR="00AC73BF" w:rsidRPr="00AC73BF">
        <w:t xml:space="preserve"> BMI </w:t>
      </w:r>
      <w:r w:rsidR="00AC73BF" w:rsidRPr="00AC73BF">
        <w:t>组的达标进程进行刻画，并在</w:t>
      </w:r>
      <w:r w:rsidR="00AC73BF" w:rsidRPr="00AC73BF">
        <w:t xml:space="preserve"> 10–26 </w:t>
      </w:r>
      <w:r w:rsidR="00AC73BF" w:rsidRPr="00AC73BF">
        <w:t>周区间内构建包含等待成本与复检成本的统一代价函数，取期望代价最小点作为推荐检测时点。在阈值扰动与测量噪声敏感性分析下结论稳健，呈现出</w:t>
      </w:r>
      <w:r w:rsidR="00AC73BF" w:rsidRPr="00AC73BF">
        <w:t>“</w:t>
      </w:r>
      <w:r w:rsidR="00AC73BF" w:rsidRPr="00AC73BF">
        <w:rPr>
          <w:b/>
          <w:bCs/>
        </w:rPr>
        <w:t>高</w:t>
      </w:r>
      <w:r w:rsidR="00AC73BF" w:rsidRPr="00AC73BF">
        <w:rPr>
          <w:b/>
          <w:bCs/>
        </w:rPr>
        <w:t xml:space="preserve"> BMI </w:t>
      </w:r>
      <w:r w:rsidR="00AC73BF" w:rsidRPr="00AC73BF">
        <w:rPr>
          <w:b/>
          <w:bCs/>
        </w:rPr>
        <w:t>组推荐时点相对右移</w:t>
      </w:r>
      <w:r w:rsidR="00AC73BF" w:rsidRPr="00AC73BF">
        <w:t>”</w:t>
      </w:r>
      <w:r w:rsidR="00AC73BF" w:rsidRPr="00AC73BF">
        <w:t>的规律。</w:t>
      </w:r>
      <w:r>
        <w:rPr>
          <w:rFonts w:hint="eastAsia"/>
        </w:rPr>
        <w:t>。</w:t>
      </w:r>
    </w:p>
    <w:p w14:paraId="52E5A560" w14:textId="58FDFD77" w:rsidR="007E552D" w:rsidRPr="00214D2D" w:rsidRDefault="00F10A2E" w:rsidP="00214D2D">
      <w:pPr>
        <w:pStyle w:val="a5"/>
        <w:ind w:firstLine="482"/>
      </w:pPr>
      <w:r>
        <w:rPr>
          <w:b/>
          <w:bCs/>
        </w:rPr>
        <w:t>针对问题三</w:t>
      </w:r>
      <w:r>
        <w:t>，要求我们</w:t>
      </w:r>
      <w:r w:rsidR="004E4FDE" w:rsidRPr="004E4FDE">
        <w:t>在考虑身高、体重、年龄等协变量的条件下，于</w:t>
      </w:r>
      <w:r w:rsidR="004E4FDE" w:rsidRPr="004E4FDE">
        <w:rPr>
          <w:b/>
          <w:bCs/>
        </w:rPr>
        <w:t>区间</w:t>
      </w:r>
      <w:proofErr w:type="gramStart"/>
      <w:r w:rsidR="004E4FDE" w:rsidRPr="004E4FDE">
        <w:rPr>
          <w:b/>
          <w:bCs/>
        </w:rPr>
        <w:t>删</w:t>
      </w:r>
      <w:proofErr w:type="gramEnd"/>
      <w:r w:rsidR="004E4FDE" w:rsidRPr="004E4FDE">
        <w:rPr>
          <w:b/>
          <w:bCs/>
        </w:rPr>
        <w:t>失</w:t>
      </w:r>
      <w:r w:rsidR="004E4FDE" w:rsidRPr="004E4FDE">
        <w:t>设定中给出</w:t>
      </w:r>
      <w:r w:rsidR="004E4FDE" w:rsidRPr="0036742D">
        <w:t>最优检测时点与分组策略</w:t>
      </w:r>
      <w:r w:rsidR="004E4FDE" w:rsidRPr="004E4FDE">
        <w:t>。本文采用</w:t>
      </w:r>
      <w:r w:rsidR="004E4FDE" w:rsidRPr="004E4FDE">
        <w:rPr>
          <w:b/>
          <w:bCs/>
        </w:rPr>
        <w:t>AFT</w:t>
      </w:r>
      <w:r w:rsidR="00DE3FE6" w:rsidRPr="004E4FDE">
        <w:rPr>
          <w:b/>
          <w:bCs/>
        </w:rPr>
        <w:t>模型</w:t>
      </w:r>
      <w:r w:rsidR="004E4FDE" w:rsidRPr="004E4FDE">
        <w:rPr>
          <w:b/>
          <w:bCs/>
        </w:rPr>
        <w:t>（区间</w:t>
      </w:r>
      <w:proofErr w:type="gramStart"/>
      <w:r w:rsidR="004E4FDE" w:rsidRPr="004E4FDE">
        <w:rPr>
          <w:b/>
          <w:bCs/>
        </w:rPr>
        <w:t>删</w:t>
      </w:r>
      <w:proofErr w:type="gramEnd"/>
      <w:r w:rsidR="004E4FDE" w:rsidRPr="004E4FDE">
        <w:rPr>
          <w:b/>
          <w:bCs/>
        </w:rPr>
        <w:t>失），</w:t>
      </w:r>
      <w:r w:rsidR="004E4FDE" w:rsidRPr="0036742D">
        <w:t>设计</w:t>
      </w:r>
      <w:r w:rsidR="00960D78">
        <w:t>动态分组</w:t>
      </w:r>
      <w:r w:rsidR="004E4FDE" w:rsidRPr="0036742D">
        <w:t>（</w:t>
      </w:r>
      <w:r w:rsidR="00C412CA" w:rsidRPr="00C412CA">
        <w:t>统计检验</w:t>
      </w:r>
      <w:r w:rsidR="00C412CA" w:rsidRPr="00C412CA">
        <w:t xml:space="preserve"> + </w:t>
      </w:r>
      <w:r w:rsidR="00C412CA" w:rsidRPr="00C412CA">
        <w:t>协变量校正</w:t>
      </w:r>
      <w:r w:rsidR="004E4FDE" w:rsidRPr="0036742D">
        <w:t>）</w:t>
      </w:r>
      <w:r w:rsidR="00DE3FE6">
        <w:rPr>
          <w:rFonts w:hint="eastAsia"/>
        </w:rPr>
        <w:t>、</w:t>
      </w:r>
      <w:r w:rsidR="00EF3CA6">
        <w:t>医学常识分组</w:t>
      </w:r>
      <w:r w:rsidR="004E4FDE" w:rsidRPr="0036742D">
        <w:t>（</w:t>
      </w:r>
      <w:r w:rsidR="00EF3CA6">
        <w:rPr>
          <w:rFonts w:hint="eastAsia"/>
        </w:rPr>
        <w:t>K=3</w:t>
      </w:r>
      <w:r w:rsidR="00EF3CA6">
        <w:rPr>
          <w:rFonts w:hint="eastAsia"/>
        </w:rPr>
        <w:t>常识</w:t>
      </w:r>
      <w:r w:rsidR="004E4FDE" w:rsidRPr="0036742D">
        <w:t>分组）</w:t>
      </w:r>
      <w:r w:rsidR="00DE3FE6">
        <w:rPr>
          <w:rFonts w:hint="eastAsia"/>
        </w:rPr>
        <w:t>、</w:t>
      </w:r>
      <w:r w:rsidR="000369E8">
        <w:t>细分实验</w:t>
      </w:r>
      <w:r w:rsidR="004E4FDE" w:rsidRPr="0036742D">
        <w:t>（临床常识分组</w:t>
      </w:r>
      <w:r w:rsidR="000369E8">
        <w:rPr>
          <w:rFonts w:hint="eastAsia"/>
        </w:rPr>
        <w:t>的</w:t>
      </w:r>
      <w:r w:rsidR="00EF3CA6">
        <w:rPr>
          <w:rFonts w:hint="eastAsia"/>
        </w:rPr>
        <w:t>拓展</w:t>
      </w:r>
      <w:r w:rsidR="004E4FDE" w:rsidRPr="0036742D">
        <w:t>）三套方案，并以同一代价函数统一选点；通过</w:t>
      </w:r>
      <w:r w:rsidR="004E4FDE" w:rsidRPr="0036742D">
        <w:t xml:space="preserve"> BIC </w:t>
      </w:r>
      <w:r w:rsidR="004E4FDE" w:rsidRPr="0036742D">
        <w:t>选择分布族，并对阈值、孕周抖动、</w:t>
      </w:r>
      <w:r w:rsidR="004E4FDE" w:rsidRPr="0036742D">
        <w:t xml:space="preserve">BMI </w:t>
      </w:r>
      <w:r w:rsidR="004E4FDE" w:rsidRPr="0036742D">
        <w:t>边界与</w:t>
      </w:r>
      <w:proofErr w:type="gramStart"/>
      <w:r w:rsidR="004E4FDE" w:rsidRPr="0036742D">
        <w:t>分布族做敏感性</w:t>
      </w:r>
      <w:proofErr w:type="gramEnd"/>
      <w:r w:rsidR="004E4FDE" w:rsidRPr="0036742D">
        <w:t>检验。</w:t>
      </w:r>
      <w:r w:rsidR="00FD5905">
        <w:rPr>
          <w:rFonts w:hint="eastAsia"/>
        </w:rPr>
        <w:t>动态分组和医学常识分组能相互证明，并且医学常识分组结果也体现</w:t>
      </w:r>
      <w:r w:rsidR="00FD5905">
        <w:rPr>
          <w:rFonts w:hint="eastAsia"/>
        </w:rPr>
        <w:t>BMI</w:t>
      </w:r>
      <w:r w:rsidR="00FD5905">
        <w:rPr>
          <w:rFonts w:hint="eastAsia"/>
        </w:rPr>
        <w:t>为</w:t>
      </w:r>
      <w:r w:rsidR="00FD5905">
        <w:rPr>
          <w:rFonts w:hint="eastAsia"/>
        </w:rPr>
        <w:t>30</w:t>
      </w:r>
      <w:r w:rsidR="00FD5905">
        <w:rPr>
          <w:rFonts w:hint="eastAsia"/>
        </w:rPr>
        <w:t>作为分界点不够显著，而细分实验可得出进一步分界不会带来更好的收益</w:t>
      </w:r>
      <w:r w:rsidR="004E4FDE" w:rsidRPr="0036742D">
        <w:t>，</w:t>
      </w:r>
      <w:r w:rsidR="00FD5905">
        <w:rPr>
          <w:rFonts w:hint="eastAsia"/>
        </w:rPr>
        <w:t>三种方法</w:t>
      </w:r>
      <w:r w:rsidR="004E4FDE" w:rsidRPr="0036742D">
        <w:t>整</w:t>
      </w:r>
      <w:r w:rsidR="004E4FDE" w:rsidRPr="004E4FDE">
        <w:t>体结论方向一致</w:t>
      </w:r>
      <w:r w:rsidR="00FD5905">
        <w:rPr>
          <w:rFonts w:hint="eastAsia"/>
        </w:rPr>
        <w:t>，最后以动态分组为主</w:t>
      </w:r>
      <w:r>
        <w:rPr>
          <w:rFonts w:hint="eastAsia"/>
        </w:rPr>
        <w:t>。</w:t>
      </w:r>
    </w:p>
    <w:p w14:paraId="3B81D23D" w14:textId="6E428C17" w:rsidR="007E552D" w:rsidRPr="00214D2D" w:rsidRDefault="00F10A2E" w:rsidP="00214D2D">
      <w:pPr>
        <w:pStyle w:val="a5"/>
        <w:ind w:firstLine="482"/>
      </w:pPr>
      <w:r>
        <w:rPr>
          <w:b/>
          <w:bCs/>
        </w:rPr>
        <w:t>针对问题四</w:t>
      </w:r>
      <w:r>
        <w:t>，要求我们</w:t>
      </w:r>
      <w:r w:rsidR="000C16B1" w:rsidRPr="000C16B1">
        <w:t>在女胎样本综合</w:t>
      </w:r>
      <w:r w:rsidR="000C16B1" w:rsidRPr="000C16B1">
        <w:t xml:space="preserve"> X </w:t>
      </w:r>
      <w:r w:rsidR="000C16B1" w:rsidRPr="000C16B1">
        <w:t>与</w:t>
      </w:r>
      <w:r w:rsidR="000C16B1" w:rsidRPr="000C16B1">
        <w:t xml:space="preserve"> 13/18/21 </w:t>
      </w:r>
      <w:r w:rsidR="000C16B1" w:rsidRPr="000C16B1">
        <w:t>的</w:t>
      </w:r>
      <w:r w:rsidR="000C16B1" w:rsidRPr="000C16B1">
        <w:t xml:space="preserve"> Z </w:t>
      </w:r>
      <w:r w:rsidR="000C16B1" w:rsidRPr="000C16B1">
        <w:t>值、</w:t>
      </w:r>
      <w:r w:rsidR="000C16B1" w:rsidRPr="000C16B1">
        <w:t xml:space="preserve">GC </w:t>
      </w:r>
      <w:r w:rsidR="000C16B1" w:rsidRPr="000C16B1">
        <w:t>与读段质量、母体因素建立异常判定方法。本文以文本结论</w:t>
      </w:r>
      <w:r w:rsidR="000C16B1" w:rsidRPr="000C16B1">
        <w:t>/AB</w:t>
      </w:r>
      <w:r w:rsidR="000C16B1" w:rsidRPr="000C16B1">
        <w:t>列打标（阳性</w:t>
      </w:r>
      <w:r w:rsidR="000C16B1" w:rsidRPr="000C16B1">
        <w:t>/</w:t>
      </w:r>
      <w:r w:rsidR="000C16B1" w:rsidRPr="000C16B1">
        <w:t>异常</w:t>
      </w:r>
      <w:r w:rsidR="000C16B1" w:rsidRPr="000C16B1">
        <w:t>/</w:t>
      </w:r>
      <w:r w:rsidR="000C16B1" w:rsidRPr="000C16B1">
        <w:t>高风险</w:t>
      </w:r>
      <w:r w:rsidR="000C16B1" w:rsidRPr="000C16B1">
        <w:t>=1</w:t>
      </w:r>
      <w:r w:rsidR="000C16B1" w:rsidRPr="000C16B1">
        <w:t>；阴性</w:t>
      </w:r>
      <w:r w:rsidR="000C16B1" w:rsidRPr="000C16B1">
        <w:t>/</w:t>
      </w:r>
      <w:r w:rsidR="000C16B1" w:rsidRPr="000C16B1">
        <w:t>正常</w:t>
      </w:r>
      <w:r w:rsidR="000C16B1" w:rsidRPr="000C16B1">
        <w:t>/</w:t>
      </w:r>
      <w:r w:rsidR="000C16B1" w:rsidRPr="000C16B1">
        <w:t>空</w:t>
      </w:r>
      <w:r w:rsidR="000C16B1" w:rsidRPr="000C16B1">
        <w:t>=0</w:t>
      </w:r>
      <w:r w:rsidR="000C16B1" w:rsidRPr="000C16B1">
        <w:t>），构建包含</w:t>
      </w:r>
      <m:oMath>
        <m:r>
          <w:rPr>
            <w:rFonts w:ascii="Cambria Math" w:hAnsi="Cambria Math"/>
          </w:rPr>
          <m:t>|Z|</m:t>
        </m:r>
      </m:oMath>
      <w:r w:rsidR="000C16B1" w:rsidRPr="000C16B1">
        <w:t>、</w:t>
      </w:r>
      <m:oMath>
        <m:sSub>
          <m:sSubPr>
            <m:ctrlPr>
              <w:rPr>
                <w:rFonts w:ascii="Cambria Math" w:hAnsi="Cambria Math"/>
              </w:rPr>
            </m:ctrlPr>
          </m:sSubPr>
          <m:e>
            <m:r>
              <w:rPr>
                <w:rFonts w:ascii="Cambria Math" w:hAnsi="Cambria Math"/>
              </w:rPr>
              <m:t>Z</m:t>
            </m:r>
          </m:e>
          <m:sub>
            <m:r>
              <m:rPr>
                <m:sty m:val="p"/>
              </m:rPr>
              <w:rPr>
                <w:rFonts w:ascii="Cambria Math" w:hAnsi="Cambria Math"/>
              </w:rPr>
              <m:t>max</m:t>
            </m:r>
          </m:sub>
        </m:sSub>
      </m:oMath>
      <w:r w:rsidR="00D91C90">
        <w:rPr>
          <w:rFonts w:hint="eastAsia"/>
        </w:rPr>
        <w:t>、</w:t>
      </w:r>
      <w:r w:rsidR="000C16B1" w:rsidRPr="000C16B1">
        <w:t>质量</w:t>
      </w:r>
      <w:r w:rsidR="000C16B1" w:rsidRPr="000C16B1">
        <w:t xml:space="preserve">/GC </w:t>
      </w:r>
      <w:r w:rsidR="000C16B1" w:rsidRPr="000C16B1">
        <w:t>比值、</w:t>
      </w:r>
      <w:r w:rsidR="000C16B1" w:rsidRPr="000C16B1">
        <w:t>BMI×</w:t>
      </w:r>
      <w:r w:rsidR="000C16B1" w:rsidRPr="000C16B1">
        <w:t>孕周等在内的特征；对</w:t>
      </w:r>
      <w:r w:rsidR="000C16B1" w:rsidRPr="000C16B1">
        <w:t xml:space="preserve"> </w:t>
      </w:r>
      <w:r w:rsidR="000C16B1" w:rsidRPr="000C16B1">
        <w:rPr>
          <w:b/>
          <w:bCs/>
        </w:rPr>
        <w:t>LR/RF/XGB/SVM/MLP</w:t>
      </w:r>
      <w:r w:rsidR="000C16B1" w:rsidRPr="000C16B1">
        <w:t xml:space="preserve"> </w:t>
      </w:r>
      <w:r w:rsidR="000C16B1" w:rsidRPr="000C16B1">
        <w:t>并行训练，采用</w:t>
      </w:r>
      <w:r w:rsidR="000C16B1" w:rsidRPr="000C16B1">
        <w:t xml:space="preserve"> </w:t>
      </w:r>
      <w:proofErr w:type="spellStart"/>
      <w:r w:rsidR="000C16B1" w:rsidRPr="000C16B1">
        <w:rPr>
          <w:b/>
          <w:bCs/>
        </w:rPr>
        <w:t>class_weight</w:t>
      </w:r>
      <w:proofErr w:type="spellEnd"/>
      <w:r w:rsidR="000C16B1" w:rsidRPr="000C16B1">
        <w:rPr>
          <w:b/>
          <w:bCs/>
        </w:rPr>
        <w:t>/</w:t>
      </w:r>
      <w:proofErr w:type="spellStart"/>
      <w:r w:rsidR="000C16B1" w:rsidRPr="000C16B1">
        <w:rPr>
          <w:b/>
          <w:bCs/>
        </w:rPr>
        <w:t>scale_pos_weight</w:t>
      </w:r>
      <w:proofErr w:type="spellEnd"/>
      <w:r w:rsidR="000C16B1" w:rsidRPr="000C16B1">
        <w:t xml:space="preserve"> </w:t>
      </w:r>
      <w:r w:rsidR="000C16B1" w:rsidRPr="000C16B1">
        <w:t>缓解不平衡，并对</w:t>
      </w:r>
      <w:r w:rsidR="000C16B1" w:rsidRPr="000C16B1">
        <w:t xml:space="preserve"> </w:t>
      </w:r>
      <w:r w:rsidR="000C16B1" w:rsidRPr="000C16B1">
        <w:rPr>
          <w:b/>
          <w:bCs/>
        </w:rPr>
        <w:t>RF/XGB</w:t>
      </w:r>
      <w:r w:rsidR="000C16B1" w:rsidRPr="000C16B1">
        <w:t xml:space="preserve"> </w:t>
      </w:r>
      <w:r w:rsidR="000C16B1" w:rsidRPr="000C16B1">
        <w:t>做</w:t>
      </w:r>
      <w:r w:rsidR="000C16B1" w:rsidRPr="000C16B1">
        <w:t xml:space="preserve"> </w:t>
      </w:r>
      <w:r w:rsidR="000C16B1" w:rsidRPr="000C16B1">
        <w:rPr>
          <w:b/>
          <w:bCs/>
        </w:rPr>
        <w:t xml:space="preserve">Isotonic </w:t>
      </w:r>
      <w:r w:rsidR="000C16B1" w:rsidRPr="000C16B1">
        <w:rPr>
          <w:b/>
          <w:bCs/>
        </w:rPr>
        <w:t>概率校准</w:t>
      </w:r>
      <w:r w:rsidR="000C16B1" w:rsidRPr="000C16B1">
        <w:t>。在</w:t>
      </w:r>
      <w:r w:rsidR="000C16B1" w:rsidRPr="00D91C90">
        <w:t>验证集</w:t>
      </w:r>
      <w:r w:rsidR="000C16B1" w:rsidRPr="000C16B1">
        <w:t>执行</w:t>
      </w:r>
      <w:r w:rsidR="000C16B1" w:rsidRPr="000C16B1">
        <w:t>“</w:t>
      </w:r>
      <w:r w:rsidR="000C16B1" w:rsidRPr="000C16B1">
        <w:rPr>
          <w:b/>
          <w:bCs/>
        </w:rPr>
        <w:t>召回约束的阈值寻优</w:t>
      </w:r>
      <w:r w:rsidR="000C16B1" w:rsidRPr="000C16B1">
        <w:t>”</w:t>
      </w:r>
      <w:r w:rsidR="000C16B1" w:rsidRPr="000C16B1">
        <w:t>（先满足</w:t>
      </w:r>
      <w:r w:rsidR="000C16B1" w:rsidRPr="000C16B1">
        <w:t xml:space="preserve"> Recall≥</w:t>
      </w:r>
      <w:r w:rsidR="000C16B1" w:rsidRPr="000C16B1">
        <w:t>目标，再最大化</w:t>
      </w:r>
      <w:r w:rsidR="000C16B1" w:rsidRPr="000C16B1">
        <w:t xml:space="preserve"> F2/Precision</w:t>
      </w:r>
      <w:r w:rsidR="000C16B1" w:rsidRPr="000C16B1">
        <w:t>），并将阈值迁移至测试集复核。最终部署采用</w:t>
      </w:r>
      <w:r w:rsidR="000C16B1" w:rsidRPr="000C16B1">
        <w:rPr>
          <w:b/>
          <w:bCs/>
        </w:rPr>
        <w:t>两段式级联（</w:t>
      </w:r>
      <w:r w:rsidR="000C16B1" w:rsidRPr="000C16B1">
        <w:rPr>
          <w:b/>
          <w:bCs/>
        </w:rPr>
        <w:t xml:space="preserve">LR </w:t>
      </w:r>
      <w:r w:rsidR="000C16B1" w:rsidRPr="000C16B1">
        <w:rPr>
          <w:rFonts w:ascii="Cambria Math" w:hAnsi="Cambria Math" w:cs="Cambria Math"/>
          <w:b/>
          <w:bCs/>
        </w:rPr>
        <w:t>∥</w:t>
      </w:r>
      <w:r w:rsidR="000C16B1" w:rsidRPr="000C16B1">
        <w:rPr>
          <w:b/>
          <w:bCs/>
        </w:rPr>
        <w:t xml:space="preserve"> </w:t>
      </w:r>
      <m:oMath>
        <m:sSub>
          <m:sSubPr>
            <m:ctrlPr>
              <w:rPr>
                <w:rFonts w:ascii="Cambria Math" w:hAnsi="Cambria Math"/>
                <w:b/>
                <w:bCs/>
              </w:rPr>
            </m:ctrlPr>
          </m:sSubPr>
          <m:e>
            <m:r>
              <m:rPr>
                <m:sty m:val="b"/>
              </m:rPr>
              <w:rPr>
                <w:rFonts w:ascii="Cambria Math" w:hAnsi="Cambria Math"/>
              </w:rPr>
              <m:t>RF</m:t>
            </m:r>
          </m:e>
          <m:sub>
            <m:r>
              <m:rPr>
                <m:sty m:val="b"/>
              </m:rPr>
              <w:rPr>
                <w:rFonts w:ascii="Cambria Math" w:hAnsi="Cambria Math"/>
              </w:rPr>
              <m:t>cal</m:t>
            </m:r>
          </m:sub>
        </m:sSub>
      </m:oMath>
      <w:r w:rsidR="00972BD3">
        <w:rPr>
          <w:rFonts w:hint="eastAsia"/>
          <w:b/>
          <w:bCs/>
        </w:rPr>
        <w:t>的</w:t>
      </w:r>
      <w:r w:rsidR="000C16B1" w:rsidRPr="000C16B1">
        <w:rPr>
          <w:b/>
          <w:bCs/>
        </w:rPr>
        <w:t xml:space="preserve">OR </w:t>
      </w:r>
      <w:r w:rsidR="00972BD3">
        <w:rPr>
          <w:rFonts w:hint="eastAsia"/>
          <w:b/>
          <w:bCs/>
        </w:rPr>
        <w:t>级联</w:t>
      </w:r>
      <w:r w:rsidR="000C16B1" w:rsidRPr="000C16B1">
        <w:rPr>
          <w:b/>
          <w:bCs/>
        </w:rPr>
        <w:t>）</w:t>
      </w:r>
      <w:r w:rsidR="000C16B1" w:rsidRPr="000C16B1">
        <w:t>：以</w:t>
      </w:r>
      <w:r w:rsidR="000C16B1" w:rsidRPr="000C16B1">
        <w:t xml:space="preserve"> </w:t>
      </w:r>
      <m:oMath>
        <m:r>
          <w:rPr>
            <w:rFonts w:ascii="Cambria Math" w:hAnsi="Cambria Math"/>
          </w:rPr>
          <m:t>LR=0.615</m:t>
        </m:r>
      </m:oMath>
      <w:r w:rsidR="000C16B1" w:rsidRPr="000C16B1">
        <w:t xml:space="preserve"> </w:t>
      </w:r>
      <w:r w:rsidR="000C16B1" w:rsidRPr="000C16B1">
        <w:t>与</w:t>
      </w:r>
      <w:r w:rsidR="000C16B1" w:rsidRPr="000C16B1">
        <w:t xml:space="preserve"> </w:t>
      </w:r>
      <m:oMath>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r>
          <w:rPr>
            <w:rFonts w:ascii="Cambria Math" w:hAnsi="Cambria Math"/>
          </w:rPr>
          <m:t>=0.045</m:t>
        </m:r>
      </m:oMath>
      <w:r w:rsidR="000C16B1" w:rsidRPr="000C16B1">
        <w:t>为阈值，在测试</w:t>
      </w:r>
      <w:proofErr w:type="gramStart"/>
      <w:r w:rsidR="000C16B1" w:rsidRPr="000C16B1">
        <w:t>集取得</w:t>
      </w:r>
      <w:proofErr w:type="gramEnd"/>
      <w:r w:rsidR="000C16B1" w:rsidRPr="000C16B1">
        <w:t xml:space="preserve"> </w:t>
      </w:r>
      <w:r w:rsidR="000C16B1" w:rsidRPr="009406B9">
        <w:t>Accuracy≈0.84</w:t>
      </w:r>
      <w:r w:rsidR="000C16B1" w:rsidRPr="009406B9">
        <w:t>、</w:t>
      </w:r>
      <w:r w:rsidR="000C16B1" w:rsidRPr="009406B9">
        <w:t>Recall≈0.72</w:t>
      </w:r>
      <w:r w:rsidR="000C16B1" w:rsidRPr="009406B9">
        <w:t>、</w:t>
      </w:r>
      <w:r w:rsidR="000C16B1" w:rsidRPr="009406B9">
        <w:t>Precision≈0.40</w:t>
      </w:r>
      <w:r w:rsidR="000C16B1" w:rsidRPr="009406B9">
        <w:t>、</w:t>
      </w:r>
      <w:r w:rsidR="000C16B1" w:rsidRPr="009406B9">
        <w:t>F2≈0.621</w:t>
      </w:r>
      <w:r w:rsidR="000C16B1" w:rsidRPr="000C16B1">
        <w:t>，相较单一高召回位点显</w:t>
      </w:r>
      <w:r w:rsidR="000C16B1" w:rsidRPr="009406B9">
        <w:t>著降低误报</w:t>
      </w:r>
      <w:r w:rsidR="000C16B1" w:rsidRPr="000C16B1">
        <w:t>、提升</w:t>
      </w:r>
      <w:r w:rsidR="000C16B1" w:rsidRPr="000C16B1">
        <w:t xml:space="preserve"> </w:t>
      </w:r>
      <m:oMath>
        <m:sSub>
          <m:sSubPr>
            <m:ctrlPr>
              <w:rPr>
                <w:rFonts w:ascii="Cambria Math" w:hAnsi="Cambria Math"/>
              </w:rPr>
            </m:ctrlPr>
          </m:sSubPr>
          <m:e>
            <m:r>
              <m:rPr>
                <m:sty m:val="p"/>
              </m:rPr>
              <w:rPr>
                <w:rFonts w:ascii="Cambria Math" w:hAnsi="Cambria Math"/>
              </w:rPr>
              <m:t>F</m:t>
            </m:r>
          </m:e>
          <m:sub>
            <m:r>
              <w:rPr>
                <w:rFonts w:ascii="Cambria Math" w:hAnsi="Cambria Math"/>
              </w:rPr>
              <m:t>2</m:t>
            </m:r>
          </m:sub>
        </m:sSub>
      </m:oMath>
      <w:r w:rsidR="000C16B1" w:rsidRPr="000C16B1">
        <w:t>，契合</w:t>
      </w:r>
      <w:r w:rsidR="000C16B1" w:rsidRPr="000C16B1">
        <w:t>“</w:t>
      </w:r>
      <w:r w:rsidR="000C16B1" w:rsidRPr="000C16B1">
        <w:rPr>
          <w:b/>
          <w:bCs/>
        </w:rPr>
        <w:t>先少漏、再控误报</w:t>
      </w:r>
      <w:r w:rsidR="000C16B1" w:rsidRPr="000C16B1">
        <w:t>”</w:t>
      </w:r>
      <w:r w:rsidR="000C16B1" w:rsidRPr="000C16B1">
        <w:t>的筛查原则</w:t>
      </w:r>
      <w:r>
        <w:t>。</w:t>
      </w:r>
    </w:p>
    <w:p w14:paraId="7E6B4466" w14:textId="509E3B1C" w:rsidR="007E552D" w:rsidRPr="00214D2D" w:rsidRDefault="00F10A2E" w:rsidP="00214D2D">
      <w:pPr>
        <w:pStyle w:val="a5"/>
        <w:ind w:firstLine="482"/>
      </w:pPr>
      <w:r w:rsidRPr="00565D1B">
        <w:rPr>
          <w:rFonts w:hint="eastAsia"/>
          <w:b/>
          <w:bCs/>
        </w:rPr>
        <w:t>最后</w:t>
      </w:r>
      <w:r w:rsidR="00565D1B">
        <w:rPr>
          <w:rFonts w:hint="eastAsia"/>
        </w:rPr>
        <w:t>，</w:t>
      </w:r>
      <w:r w:rsidR="00A40DCE" w:rsidRPr="00A40DCE">
        <w:t>本文在问题一</w:t>
      </w:r>
      <w:r w:rsidR="00A40DCE">
        <w:rPr>
          <w:rFonts w:hint="eastAsia"/>
        </w:rPr>
        <w:t>到</w:t>
      </w:r>
      <w:r w:rsidR="00A40DCE" w:rsidRPr="00A40DCE">
        <w:t>三给出</w:t>
      </w:r>
      <w:r w:rsidR="00A40DCE" w:rsidRPr="00A40DCE">
        <w:rPr>
          <w:b/>
          <w:bCs/>
        </w:rPr>
        <w:t>检测时点优化</w:t>
      </w:r>
      <w:r w:rsidR="00A40DCE" w:rsidRPr="00A40DCE">
        <w:t>的统计依据与分组策略，问题</w:t>
      </w:r>
      <w:proofErr w:type="gramStart"/>
      <w:r w:rsidR="00A40DCE" w:rsidRPr="00A40DCE">
        <w:t>四提供</w:t>
      </w:r>
      <w:proofErr w:type="gramEnd"/>
      <w:r w:rsidR="00A40DCE" w:rsidRPr="00A40DCE">
        <w:rPr>
          <w:b/>
          <w:bCs/>
        </w:rPr>
        <w:t>女胎异常筛查</w:t>
      </w:r>
      <w:r w:rsidR="00A40DCE" w:rsidRPr="00A40DCE">
        <w:t>的高召回实现方案，两者相互衔接，为实际场景中的</w:t>
      </w:r>
      <w:r w:rsidR="00A40DCE" w:rsidRPr="00A40DCE">
        <w:t xml:space="preserve"> NIPT </w:t>
      </w:r>
      <w:r w:rsidR="00A40DCE" w:rsidRPr="00A40DCE">
        <w:t>流程优化提供了可操作的路径</w:t>
      </w:r>
      <w:r>
        <w:t>。</w:t>
      </w:r>
    </w:p>
    <w:p w14:paraId="5CF913B4" w14:textId="77777777" w:rsidR="00565D1B" w:rsidRPr="00214D2D" w:rsidRDefault="00565D1B" w:rsidP="00214D2D">
      <w:pPr>
        <w:pStyle w:val="a5"/>
        <w:ind w:firstLine="480"/>
      </w:pPr>
    </w:p>
    <w:p w14:paraId="742BFFE0" w14:textId="660189EF" w:rsidR="007E552D" w:rsidRPr="00857572" w:rsidRDefault="00F10A2E" w:rsidP="00857572">
      <w:pPr>
        <w:pStyle w:val="a5"/>
        <w:ind w:firstLineChars="0" w:firstLine="0"/>
        <w:rPr>
          <w:rFonts w:ascii="宋体" w:hAnsi="宋体" w:hint="eastAsia"/>
          <w:b/>
          <w:bCs/>
        </w:rPr>
      </w:pPr>
      <w:r w:rsidRPr="00857572">
        <w:rPr>
          <w:rFonts w:ascii="宋体" w:hAnsi="宋体"/>
          <w:b/>
          <w:bCs/>
        </w:rPr>
        <w:t>关键词：</w:t>
      </w:r>
      <w:r w:rsidR="009D0DCB" w:rsidRPr="009D0DCB">
        <w:rPr>
          <w:rFonts w:ascii="宋体" w:hAnsi="宋体"/>
          <w:b/>
          <w:bCs/>
        </w:rPr>
        <w:t>无创产前检测</w:t>
      </w:r>
      <w:r w:rsidRPr="00857572">
        <w:rPr>
          <w:rFonts w:ascii="宋体" w:hAnsi="宋体"/>
          <w:b/>
          <w:bCs/>
        </w:rPr>
        <w:t>；</w:t>
      </w:r>
      <w:r w:rsidR="009D0DCB">
        <w:rPr>
          <w:rFonts w:ascii="宋体" w:hAnsi="宋体" w:hint="eastAsia"/>
          <w:b/>
          <w:bCs/>
        </w:rPr>
        <w:t>AFT模型</w:t>
      </w:r>
      <w:r w:rsidRPr="00857572">
        <w:rPr>
          <w:rFonts w:ascii="宋体" w:hAnsi="宋体" w:hint="eastAsia"/>
          <w:b/>
          <w:bCs/>
        </w:rPr>
        <w:t>；</w:t>
      </w:r>
    </w:p>
    <w:p w14:paraId="7ECD34AD" w14:textId="7B19D94E" w:rsidR="007E552D" w:rsidRPr="00F66465" w:rsidRDefault="00F10A2E" w:rsidP="00F66465">
      <w:pPr>
        <w:pStyle w:val="a5"/>
        <w:spacing w:before="2"/>
        <w:ind w:right="550" w:firstLine="480"/>
        <w:rPr>
          <w:rFonts w:ascii="黑体" w:eastAsia="黑体"/>
        </w:rPr>
      </w:pPr>
      <w:r>
        <w:rPr>
          <w:rFonts w:ascii="黑体" w:eastAsia="黑体" w:hint="eastAsia"/>
        </w:rPr>
        <w:br w:type="page"/>
      </w:r>
    </w:p>
    <w:p w14:paraId="216ACDE8" w14:textId="77777777" w:rsidR="007E552D" w:rsidRDefault="007E552D">
      <w:pPr>
        <w:pStyle w:val="a5"/>
        <w:spacing w:before="2"/>
        <w:ind w:right="550" w:firstLine="480"/>
        <w:rPr>
          <w:rFonts w:ascii="黑体" w:eastAsia="黑体"/>
        </w:rPr>
        <w:sectPr w:rsidR="007E552D" w:rsidSect="006F386A">
          <w:footerReference w:type="default" r:id="rId9"/>
          <w:footerReference w:type="first" r:id="rId10"/>
          <w:pgSz w:w="11910" w:h="16840"/>
          <w:pgMar w:top="1418" w:right="1418" w:bottom="1418" w:left="1418" w:header="0" w:footer="1429" w:gutter="0"/>
          <w:pgNumType w:start="1"/>
          <w:cols w:space="720"/>
          <w:docGrid w:linePitch="299"/>
        </w:sectPr>
      </w:pPr>
    </w:p>
    <w:p w14:paraId="1969F6E7" w14:textId="77777777" w:rsidR="007E552D" w:rsidRPr="005E1A60" w:rsidRDefault="00F10A2E" w:rsidP="005E1A60">
      <w:pPr>
        <w:pStyle w:val="1"/>
        <w:rPr>
          <w:rFonts w:hint="eastAsia"/>
        </w:rPr>
      </w:pPr>
      <w:bookmarkStart w:id="2" w:name="_Toc207222236"/>
      <w:r>
        <w:lastRenderedPageBreak/>
        <w:t>一、 问题重述</w:t>
      </w:r>
      <w:bookmarkEnd w:id="2"/>
    </w:p>
    <w:p w14:paraId="1131C98C" w14:textId="77777777" w:rsidR="007E552D" w:rsidRDefault="007E552D">
      <w:pPr>
        <w:pStyle w:val="a5"/>
        <w:ind w:right="550" w:firstLine="520"/>
        <w:rPr>
          <w:rFonts w:ascii="黑体"/>
          <w:sz w:val="26"/>
        </w:rPr>
      </w:pPr>
    </w:p>
    <w:p w14:paraId="3E0DBA3B" w14:textId="62FCAA1F" w:rsidR="007E552D" w:rsidRDefault="00EB33A7" w:rsidP="00EB33A7">
      <w:pPr>
        <w:pStyle w:val="2"/>
        <w:rPr>
          <w:rFonts w:hint="eastAsia"/>
        </w:rPr>
      </w:pPr>
      <w:r>
        <w:rPr>
          <w:rFonts w:hint="eastAsia"/>
        </w:rPr>
        <w:t>1.1</w:t>
      </w:r>
      <w:r w:rsidR="00F10A2E">
        <w:t>问题背景</w:t>
      </w:r>
    </w:p>
    <w:p w14:paraId="2FAE3004" w14:textId="5C6DCA41" w:rsidR="007E552D" w:rsidRPr="00857572" w:rsidRDefault="00E75279" w:rsidP="00857572">
      <w:pPr>
        <w:pStyle w:val="a5"/>
        <w:ind w:firstLine="480"/>
      </w:pPr>
      <w:r w:rsidRPr="00E75279">
        <w:t>无创产前检测（</w:t>
      </w:r>
      <w:r w:rsidRPr="00E75279">
        <w:t>NIPT</w:t>
      </w:r>
      <w:r w:rsidRPr="00E75279">
        <w:t>）通过采集母体外周血、测序血浆游离</w:t>
      </w:r>
      <w:r w:rsidRPr="00E75279">
        <w:t xml:space="preserve"> DNA</w:t>
      </w:r>
      <w:r w:rsidRPr="00E75279">
        <w:t>，评估胎儿染色体数目异常（主要为</w:t>
      </w:r>
      <w:r w:rsidRPr="00E75279">
        <w:t xml:space="preserve"> 21/18/13 </w:t>
      </w:r>
      <w:r w:rsidRPr="00E75279">
        <w:t>三体）风险；在</w:t>
      </w:r>
      <w:r w:rsidRPr="00E75279">
        <w:t xml:space="preserve"> 10–25 </w:t>
      </w:r>
      <w:r w:rsidRPr="00E75279">
        <w:t>周的孕</w:t>
      </w:r>
      <w:proofErr w:type="gramStart"/>
      <w:r w:rsidRPr="00E75279">
        <w:t>周范围</w:t>
      </w:r>
      <w:proofErr w:type="gramEnd"/>
      <w:r w:rsidRPr="00E75279">
        <w:t>内，若男胎的</w:t>
      </w:r>
      <w:r w:rsidRPr="00E75279">
        <w:t xml:space="preserve"> Y </w:t>
      </w:r>
      <w:r w:rsidRPr="00E75279">
        <w:t>染色体浓度</w:t>
      </w:r>
      <m:oMath>
        <m:r>
          <w:rPr>
            <w:rFonts w:ascii="Cambria Math" w:hAnsi="Cambria Math"/>
          </w:rPr>
          <m:t>≥4%</m:t>
        </m:r>
      </m:oMath>
      <w:r w:rsidRPr="00E75279">
        <w:t>，且女胎</w:t>
      </w:r>
      <w:r w:rsidRPr="00E75279">
        <w:t xml:space="preserve"> X </w:t>
      </w:r>
      <w:r w:rsidRPr="00E75279">
        <w:t>染色体浓度无异常，通常可认为检测结果基本可靠。临床上强调尽早识别</w:t>
      </w:r>
      <w:proofErr w:type="gramStart"/>
      <w:r w:rsidRPr="00E75279">
        <w:t>异常以</w:t>
      </w:r>
      <w:proofErr w:type="gramEnd"/>
      <w:r w:rsidRPr="00E75279">
        <w:t>避免治疗窗口缩短：</w:t>
      </w:r>
      <w:r w:rsidRPr="00E75279">
        <w:t xml:space="preserve">12 </w:t>
      </w:r>
      <w:r w:rsidRPr="00E75279">
        <w:t>周以内风险较低，</w:t>
      </w:r>
      <w:r w:rsidRPr="00E75279">
        <w:t xml:space="preserve">13–27 </w:t>
      </w:r>
      <w:proofErr w:type="gramStart"/>
      <w:r w:rsidRPr="00E75279">
        <w:t>周风险</w:t>
      </w:r>
      <w:proofErr w:type="gramEnd"/>
      <w:r w:rsidRPr="00E75279">
        <w:t>较高，</w:t>
      </w:r>
      <w:r w:rsidRPr="00E75279">
        <w:t xml:space="preserve">28 </w:t>
      </w:r>
      <w:r w:rsidRPr="00E75279">
        <w:t>周以后风险极高</w:t>
      </w:r>
      <w:r>
        <w:t>。</w:t>
      </w:r>
    </w:p>
    <w:p w14:paraId="4874E757" w14:textId="2B9D482E" w:rsidR="007E552D" w:rsidRPr="00857572" w:rsidRDefault="00E75279" w:rsidP="00857572">
      <w:pPr>
        <w:pStyle w:val="a5"/>
        <w:ind w:firstLine="480"/>
      </w:pPr>
      <w:r w:rsidRPr="00E75279">
        <w:t>实践经验与数据均表明：男胎</w:t>
      </w:r>
      <w:r w:rsidRPr="00E75279">
        <w:t xml:space="preserve"> Y </w:t>
      </w:r>
      <w:r w:rsidRPr="00E75279">
        <w:t>染色体</w:t>
      </w:r>
      <w:proofErr w:type="gramStart"/>
      <w:r w:rsidRPr="00E75279">
        <w:t>浓度随孕周</w:t>
      </w:r>
      <w:proofErr w:type="gramEnd"/>
      <w:r w:rsidRPr="00E75279">
        <w:t>上升、与孕妇</w:t>
      </w:r>
      <w:r w:rsidRPr="00E75279">
        <w:t xml:space="preserve"> BMI </w:t>
      </w:r>
      <w:r w:rsidRPr="00E75279">
        <w:t>紧密相关</w:t>
      </w:r>
      <w:r w:rsidR="00884C73" w:rsidRPr="00884C73">
        <w:rPr>
          <w:vertAlign w:val="superscript"/>
        </w:rPr>
        <w:fldChar w:fldCharType="begin"/>
      </w:r>
      <w:r w:rsidR="00884C73" w:rsidRPr="00884C73">
        <w:rPr>
          <w:vertAlign w:val="superscript"/>
        </w:rPr>
        <w:instrText xml:space="preserve"> REF _Ref208069845 \r \h </w:instrText>
      </w:r>
      <w:r w:rsidR="00884C73">
        <w:rPr>
          <w:vertAlign w:val="superscript"/>
        </w:rPr>
        <w:instrText xml:space="preserve"> \* MERGEFORMAT </w:instrText>
      </w:r>
      <w:r w:rsidR="00884C73" w:rsidRPr="00884C73">
        <w:rPr>
          <w:vertAlign w:val="superscript"/>
        </w:rPr>
      </w:r>
      <w:r w:rsidR="00884C73" w:rsidRPr="00884C73">
        <w:rPr>
          <w:vertAlign w:val="superscript"/>
        </w:rPr>
        <w:fldChar w:fldCharType="separate"/>
      </w:r>
      <w:r w:rsidR="00884C73" w:rsidRPr="00884C73">
        <w:rPr>
          <w:vertAlign w:val="superscript"/>
        </w:rPr>
        <w:t>[1]</w:t>
      </w:r>
      <w:r w:rsidR="00884C73" w:rsidRPr="00884C73">
        <w:rPr>
          <w:vertAlign w:val="superscript"/>
        </w:rPr>
        <w:fldChar w:fldCharType="end"/>
      </w:r>
      <w:r w:rsidRPr="00E75279">
        <w:t>，常据</w:t>
      </w:r>
      <w:r w:rsidRPr="00E75279">
        <w:t xml:space="preserve"> BMI </w:t>
      </w:r>
      <w:r w:rsidRPr="00E75279">
        <w:t>分组（如</w:t>
      </w:r>
      <w:r w:rsidRPr="00E75279">
        <w:t xml:space="preserve"> [20,28)</w:t>
      </w:r>
      <w:r w:rsidRPr="00E75279">
        <w:t>、</w:t>
      </w:r>
      <w:r w:rsidRPr="00E75279">
        <w:t>[28,32)</w:t>
      </w:r>
      <w:r w:rsidRPr="00E75279">
        <w:t>、</w:t>
      </w:r>
      <w:r w:rsidRPr="00E75279">
        <w:t>[32,36)</w:t>
      </w:r>
      <w:r w:rsidRPr="00E75279">
        <w:t>、</w:t>
      </w:r>
      <w:r w:rsidRPr="00E75279">
        <w:t>[36,40)</w:t>
      </w:r>
      <w:r w:rsidRPr="00E75279">
        <w:t>、</w:t>
      </w:r>
      <m:oMath>
        <m:r>
          <w:rPr>
            <w:rFonts w:ascii="Cambria Math" w:hAnsi="Cambria Math"/>
          </w:rPr>
          <m:t>≥40</m:t>
        </m:r>
      </m:oMath>
      <w:r w:rsidRPr="00E75279">
        <w:t>）设定相对孕期的检测时点。但个体差异（年龄、</w:t>
      </w:r>
      <w:r w:rsidRPr="00E75279">
        <w:t>BMI</w:t>
      </w:r>
      <w:r w:rsidRPr="00E75279">
        <w:t>、孕情等）使</w:t>
      </w:r>
      <w:r w:rsidRPr="00E75279">
        <w:t>“</w:t>
      </w:r>
      <w:r w:rsidRPr="00E75279">
        <w:t>一刀切</w:t>
      </w:r>
      <w:r w:rsidRPr="00E75279">
        <w:t>”</w:t>
      </w:r>
      <w:r w:rsidRPr="00E75279">
        <w:t>的经验分组与统一时点难以兼顾准确性与时效性，需依据分组特征确定各群体的最佳检测时点以降低潜在风险</w:t>
      </w:r>
      <w:r>
        <w:t>。</w:t>
      </w:r>
    </w:p>
    <w:p w14:paraId="47DBBEEF" w14:textId="54095E03" w:rsidR="007E552D" w:rsidRDefault="00EB33A7" w:rsidP="00EB33A7">
      <w:pPr>
        <w:pStyle w:val="2"/>
        <w:rPr>
          <w:rFonts w:hint="eastAsia"/>
        </w:rPr>
      </w:pPr>
      <w:r>
        <w:rPr>
          <w:rFonts w:hint="eastAsia"/>
        </w:rPr>
        <w:t>1.2</w:t>
      </w:r>
      <w:r w:rsidR="00F10A2E">
        <w:t>问题</w:t>
      </w:r>
      <w:r w:rsidR="00F10A2E">
        <w:rPr>
          <w:rFonts w:hint="eastAsia"/>
        </w:rPr>
        <w:t>阐述</w:t>
      </w:r>
    </w:p>
    <w:p w14:paraId="7010F012" w14:textId="417FC5A0" w:rsidR="00565D1B" w:rsidRPr="00EB33A7" w:rsidRDefault="00565D1B" w:rsidP="00EB33A7">
      <w:pPr>
        <w:pStyle w:val="a5"/>
        <w:ind w:firstLine="480"/>
      </w:pPr>
      <w:r>
        <w:rPr>
          <w:rFonts w:hint="eastAsia"/>
        </w:rPr>
        <w:t>根据</w:t>
      </w:r>
      <w:r w:rsidRPr="00565D1B">
        <w:t>以上背景以及题目所给信息，建立数学模型解决以下问题：</w:t>
      </w:r>
    </w:p>
    <w:p w14:paraId="1EF22F04" w14:textId="3A622264" w:rsidR="007E552D" w:rsidRPr="00EB33A7" w:rsidRDefault="00F10A2E" w:rsidP="00EB33A7">
      <w:pPr>
        <w:pStyle w:val="a5"/>
        <w:ind w:firstLine="480"/>
      </w:pPr>
      <w:r w:rsidRPr="00565D1B">
        <w:t>问题</w:t>
      </w:r>
      <w:proofErr w:type="gramStart"/>
      <w:r w:rsidRPr="00565D1B">
        <w:t>一</w:t>
      </w:r>
      <w:proofErr w:type="gramEnd"/>
      <w:r w:rsidRPr="00565D1B">
        <w:t>：</w:t>
      </w:r>
      <w:r w:rsidR="00E75279" w:rsidRPr="00565D1B">
        <w:t>分析胎儿</w:t>
      </w:r>
      <w:r w:rsidR="00E75279" w:rsidRPr="00565D1B">
        <w:t>Y</w:t>
      </w:r>
      <w:r w:rsidR="00E75279" w:rsidRPr="00565D1B">
        <w:t>染色体</w:t>
      </w:r>
      <w:proofErr w:type="gramStart"/>
      <w:r w:rsidR="00E75279" w:rsidRPr="00565D1B">
        <w:t>浓度与孕周</w:t>
      </w:r>
      <w:proofErr w:type="gramEnd"/>
      <w:r w:rsidR="00E75279" w:rsidRPr="00565D1B">
        <w:t>、</w:t>
      </w:r>
      <w:r w:rsidR="00E75279" w:rsidRPr="00565D1B">
        <w:t>BMI</w:t>
      </w:r>
      <w:r w:rsidR="00E75279" w:rsidRPr="00565D1B">
        <w:t>等指标的相关特性，建立相应</w:t>
      </w:r>
      <w:r w:rsidR="00E75279" w:rsidRPr="00565D1B">
        <w:rPr>
          <w:rFonts w:hint="eastAsia"/>
        </w:rPr>
        <w:t>的</w:t>
      </w:r>
      <w:r w:rsidR="00E75279" w:rsidRPr="00565D1B">
        <w:t>关系模型并进行显著性检验</w:t>
      </w:r>
      <w:r w:rsidRPr="00565D1B">
        <w:rPr>
          <w:rFonts w:hint="eastAsia"/>
        </w:rPr>
        <w:t>。</w:t>
      </w:r>
    </w:p>
    <w:p w14:paraId="4C0279DB" w14:textId="256CE945" w:rsidR="007E552D" w:rsidRPr="00EB33A7" w:rsidRDefault="00F10A2E" w:rsidP="00EB33A7">
      <w:pPr>
        <w:pStyle w:val="a5"/>
        <w:ind w:firstLine="480"/>
      </w:pPr>
      <w:r w:rsidRPr="00565D1B">
        <w:t>问题二：</w:t>
      </w:r>
      <w:r w:rsidR="00E75279" w:rsidRPr="00565D1B">
        <w:rPr>
          <w:rFonts w:hint="eastAsia"/>
        </w:rPr>
        <w:t>已知</w:t>
      </w:r>
      <w:r w:rsidR="00E75279" w:rsidRPr="00565D1B">
        <w:t>男胎孕妇的</w:t>
      </w:r>
      <w:r w:rsidR="00E75279" w:rsidRPr="00565D1B">
        <w:t>BMI</w:t>
      </w:r>
      <w:r w:rsidR="00E75279" w:rsidRPr="00565D1B">
        <w:t>是影响胎儿</w:t>
      </w:r>
      <w:r w:rsidR="00E75279" w:rsidRPr="00565D1B">
        <w:t>Y</w:t>
      </w:r>
      <w:r w:rsidR="00E75279" w:rsidRPr="00565D1B">
        <w:t>染色体浓度的最早达标时间</w:t>
      </w:r>
      <w:r w:rsidR="00471E96" w:rsidRPr="00565D1B">
        <w:rPr>
          <w:rFonts w:hint="eastAsia"/>
        </w:rPr>
        <w:t>的主要因素</w:t>
      </w:r>
      <w:r w:rsidR="00E75279" w:rsidRPr="00565D1B">
        <w:rPr>
          <w:rFonts w:hint="eastAsia"/>
        </w:rPr>
        <w:t>，</w:t>
      </w:r>
      <w:r w:rsidR="00471E96" w:rsidRPr="00565D1B">
        <w:rPr>
          <w:rFonts w:hint="eastAsia"/>
        </w:rPr>
        <w:t>将</w:t>
      </w:r>
      <w:r w:rsidR="00471E96" w:rsidRPr="00565D1B">
        <w:t>“</w:t>
      </w:r>
      <w:r w:rsidR="00471E96" w:rsidRPr="00565D1B">
        <w:t>最早达标时间</w:t>
      </w:r>
      <w:r w:rsidR="00471E96" w:rsidRPr="00565D1B">
        <w:t>”</w:t>
      </w:r>
      <w:r w:rsidR="00471E96" w:rsidRPr="00565D1B">
        <w:rPr>
          <w:rFonts w:hint="eastAsia"/>
        </w:rPr>
        <w:t>视</w:t>
      </w:r>
      <w:r w:rsidR="00471E96" w:rsidRPr="00565D1B">
        <w:t>为男胎</w:t>
      </w:r>
      <w:r w:rsidR="00471E96" w:rsidRPr="00565D1B">
        <w:t>Y</w:t>
      </w:r>
      <w:r w:rsidR="00471E96" w:rsidRPr="00565D1B">
        <w:t>浓度首次达到或超过</w:t>
      </w:r>
      <w:r w:rsidR="00471E96" w:rsidRPr="00565D1B">
        <w:t>4%</w:t>
      </w:r>
      <w:r w:rsidR="00471E96" w:rsidRPr="00565D1B">
        <w:t>的时间点，针对男胎孕妇按</w:t>
      </w:r>
      <w:r w:rsidR="00471E96" w:rsidRPr="00565D1B">
        <w:t>BMI</w:t>
      </w:r>
      <w:r w:rsidR="00471E96" w:rsidRPr="00565D1B">
        <w:t>进行合理分组，给出各组</w:t>
      </w:r>
      <w:r w:rsidR="00471E96" w:rsidRPr="00565D1B">
        <w:t>BMI</w:t>
      </w:r>
      <w:r w:rsidR="00471E96" w:rsidRPr="00565D1B">
        <w:t>区间与最佳</w:t>
      </w:r>
      <w:r w:rsidR="00471E96" w:rsidRPr="00565D1B">
        <w:t>NIPT</w:t>
      </w:r>
      <w:r w:rsidR="00471E96" w:rsidRPr="00565D1B">
        <w:t>时点</w:t>
      </w:r>
      <w:r w:rsidR="000B2535" w:rsidRPr="000B2535">
        <w:rPr>
          <w:vertAlign w:val="superscript"/>
        </w:rPr>
        <w:fldChar w:fldCharType="begin"/>
      </w:r>
      <w:r w:rsidR="000B2535" w:rsidRPr="000B2535">
        <w:rPr>
          <w:vertAlign w:val="superscript"/>
        </w:rPr>
        <w:instrText xml:space="preserve"> REF _Ref208069958 \r \h </w:instrText>
      </w:r>
      <w:r w:rsidR="000B2535" w:rsidRPr="000B2535">
        <w:rPr>
          <w:vertAlign w:val="superscript"/>
        </w:rPr>
      </w:r>
      <w:r w:rsidR="000B2535" w:rsidRPr="000B2535">
        <w:rPr>
          <w:vertAlign w:val="superscript"/>
        </w:rPr>
        <w:fldChar w:fldCharType="separate"/>
      </w:r>
      <w:r w:rsidR="000B2535" w:rsidRPr="000B2535">
        <w:rPr>
          <w:vertAlign w:val="superscript"/>
        </w:rPr>
        <w:t>[3]</w:t>
      </w:r>
      <w:r w:rsidR="000B2535" w:rsidRPr="000B2535">
        <w:rPr>
          <w:vertAlign w:val="superscript"/>
        </w:rPr>
        <w:fldChar w:fldCharType="end"/>
      </w:r>
      <w:r w:rsidR="00471E96" w:rsidRPr="00565D1B">
        <w:rPr>
          <w:rFonts w:hint="eastAsia"/>
        </w:rPr>
        <w:t>，</w:t>
      </w:r>
      <w:r w:rsidR="00471E96" w:rsidRPr="00565D1B">
        <w:t>并分析检测误差对结果的影响</w:t>
      </w:r>
      <w:r w:rsidRPr="00565D1B">
        <w:t>。</w:t>
      </w:r>
    </w:p>
    <w:p w14:paraId="16099264" w14:textId="3F14DF0C" w:rsidR="007E552D" w:rsidRPr="00EB33A7" w:rsidRDefault="00F10A2E" w:rsidP="00EB33A7">
      <w:pPr>
        <w:pStyle w:val="a5"/>
        <w:ind w:firstLine="480"/>
      </w:pPr>
      <w:r w:rsidRPr="00565D1B">
        <w:t>问题三：</w:t>
      </w:r>
      <w:r w:rsidR="00471E96" w:rsidRPr="00565D1B">
        <w:t>综合</w:t>
      </w:r>
      <w:r w:rsidR="00471E96" w:rsidRPr="00565D1B">
        <w:rPr>
          <w:rFonts w:hint="eastAsia"/>
        </w:rPr>
        <w:t>考虑</w:t>
      </w:r>
      <w:r w:rsidR="00471E96" w:rsidRPr="00565D1B">
        <w:t>身高、体重、年龄等多因素</w:t>
      </w:r>
      <w:r w:rsidR="00471E96" w:rsidRPr="00565D1B">
        <w:rPr>
          <w:rFonts w:hint="eastAsia"/>
        </w:rPr>
        <w:t>，以及</w:t>
      </w:r>
      <w:r w:rsidR="00471E96" w:rsidRPr="00565D1B">
        <w:t>检测误差和胎儿的</w:t>
      </w:r>
      <w:r w:rsidR="00471E96" w:rsidRPr="00565D1B">
        <w:t>Y</w:t>
      </w:r>
      <w:r w:rsidR="00471E96" w:rsidRPr="00565D1B">
        <w:t>染色体浓度</w:t>
      </w:r>
      <w:r w:rsidR="00471E96" w:rsidRPr="00565D1B">
        <w:rPr>
          <w:spacing w:val="-2"/>
        </w:rPr>
        <w:t>达到或超过</w:t>
      </w:r>
      <w:r w:rsidR="00471E96" w:rsidRPr="00565D1B">
        <w:rPr>
          <w:spacing w:val="-2"/>
        </w:rPr>
        <w:t>4%</w:t>
      </w:r>
      <w:r w:rsidR="00471E96" w:rsidRPr="00565D1B">
        <w:rPr>
          <w:rFonts w:hint="eastAsia"/>
        </w:rPr>
        <w:t>的</w:t>
      </w:r>
      <w:r w:rsidR="00471E96" w:rsidRPr="00565D1B">
        <w:t>比例，依据</w:t>
      </w:r>
      <w:r w:rsidR="00471E96" w:rsidRPr="00565D1B">
        <w:t>BMI</w:t>
      </w:r>
      <w:r w:rsidR="00471E96" w:rsidRPr="00565D1B">
        <w:t>进行分组</w:t>
      </w:r>
      <w:r w:rsidR="00471E96" w:rsidRPr="00565D1B">
        <w:rPr>
          <w:rFonts w:hint="eastAsia"/>
        </w:rPr>
        <w:t>并给出</w:t>
      </w:r>
      <w:r w:rsidR="00471E96" w:rsidRPr="00565D1B">
        <w:t>最佳</w:t>
      </w:r>
      <w:r w:rsidR="00471E96" w:rsidRPr="00565D1B">
        <w:rPr>
          <w:spacing w:val="-2"/>
        </w:rPr>
        <w:t>NIPT</w:t>
      </w:r>
      <w:r w:rsidR="00471E96" w:rsidRPr="00565D1B">
        <w:t>时点，以最小化潜在风险，并讨论误差对</w:t>
      </w:r>
      <w:r w:rsidR="00471E96" w:rsidRPr="00565D1B">
        <w:rPr>
          <w:rFonts w:hint="eastAsia"/>
        </w:rPr>
        <w:t>结果</w:t>
      </w:r>
      <w:r w:rsidR="00471E96" w:rsidRPr="00565D1B">
        <w:t>的影响</w:t>
      </w:r>
      <w:r w:rsidRPr="00565D1B">
        <w:rPr>
          <w:rFonts w:hint="eastAsia"/>
        </w:rPr>
        <w:t>。</w:t>
      </w:r>
    </w:p>
    <w:p w14:paraId="0841B2EA" w14:textId="776BC429" w:rsidR="007E552D" w:rsidRPr="00EB33A7" w:rsidRDefault="00F10A2E" w:rsidP="00EB33A7">
      <w:pPr>
        <w:pStyle w:val="a5"/>
        <w:ind w:firstLine="480"/>
      </w:pPr>
      <w:r w:rsidRPr="00565D1B">
        <w:t>问题四：</w:t>
      </w:r>
      <w:r w:rsidR="00C600AF" w:rsidRPr="00565D1B">
        <w:t>以附件</w:t>
      </w:r>
      <w:r w:rsidR="00C600AF" w:rsidRPr="00565D1B">
        <w:t>AB</w:t>
      </w:r>
      <w:r w:rsidR="00C600AF" w:rsidRPr="00565D1B">
        <w:t>列的</w:t>
      </w:r>
      <w:r w:rsidR="00C600AF" w:rsidRPr="00565D1B">
        <w:t>21/18/13</w:t>
      </w:r>
      <w:r w:rsidR="00C600AF" w:rsidRPr="00565D1B">
        <w:t>号染色体非整倍体为</w:t>
      </w:r>
      <w:r w:rsidR="00565D1B">
        <w:rPr>
          <w:rFonts w:hint="eastAsia"/>
        </w:rPr>
        <w:t>判定结果</w:t>
      </w:r>
      <w:r w:rsidR="00C600AF" w:rsidRPr="00C600AF">
        <w:t>，综合</w:t>
      </w:r>
      <w:r w:rsidR="00565D1B">
        <w:rPr>
          <w:rFonts w:hint="eastAsia"/>
        </w:rPr>
        <w:t>考虑</w:t>
      </w:r>
      <w:r w:rsidR="00C600AF" w:rsidRPr="00C600AF">
        <w:t>X</w:t>
      </w:r>
      <w:r w:rsidR="00C600AF" w:rsidRPr="00C600AF">
        <w:t>染色体与</w:t>
      </w:r>
      <w:r w:rsidR="00C600AF" w:rsidRPr="00C600AF">
        <w:t>13/18/21</w:t>
      </w:r>
      <w:r w:rsidR="00C600AF" w:rsidRPr="00C600AF">
        <w:t>染色体的</w:t>
      </w:r>
      <w:r w:rsidR="00C600AF" w:rsidRPr="00C600AF">
        <w:t>Z</w:t>
      </w:r>
      <w:r w:rsidR="00C600AF" w:rsidRPr="00C600AF">
        <w:t>值、</w:t>
      </w:r>
      <w:r w:rsidR="00C600AF" w:rsidRPr="00C600AF">
        <w:t>GC</w:t>
      </w:r>
      <w:r w:rsidR="00C600AF" w:rsidRPr="00C600AF">
        <w:t>含量、读段数及相关比例</w:t>
      </w:r>
      <w:r w:rsidR="00C600AF">
        <w:rPr>
          <w:rFonts w:hint="eastAsia"/>
        </w:rPr>
        <w:t>、</w:t>
      </w:r>
      <w:r w:rsidR="00C600AF" w:rsidRPr="00C600AF">
        <w:t>BMI</w:t>
      </w:r>
      <w:r w:rsidR="00C600AF" w:rsidRPr="00C600AF">
        <w:t>等</w:t>
      </w:r>
      <w:r w:rsidR="00565D1B">
        <w:rPr>
          <w:rFonts w:hint="eastAsia"/>
        </w:rPr>
        <w:t>因素</w:t>
      </w:r>
      <w:r w:rsidR="00C600AF" w:rsidRPr="00C600AF">
        <w:t>，</w:t>
      </w:r>
      <w:r w:rsidR="00C600AF">
        <w:rPr>
          <w:rFonts w:hint="eastAsia"/>
        </w:rPr>
        <w:t>给出</w:t>
      </w:r>
      <w:r w:rsidR="00C600AF" w:rsidRPr="00C600AF">
        <w:t>女胎异常</w:t>
      </w:r>
      <w:r w:rsidR="00C600AF">
        <w:rPr>
          <w:rFonts w:hint="eastAsia"/>
        </w:rPr>
        <w:t>的</w:t>
      </w:r>
      <w:r w:rsidR="00C600AF" w:rsidRPr="00C600AF">
        <w:t>判定方法。</w:t>
      </w:r>
    </w:p>
    <w:p w14:paraId="75FBF9F7" w14:textId="77777777" w:rsidR="007E552D" w:rsidRPr="00EB33A7" w:rsidRDefault="007E552D" w:rsidP="00EB33A7">
      <w:pPr>
        <w:pStyle w:val="a5"/>
        <w:ind w:firstLine="480"/>
      </w:pPr>
    </w:p>
    <w:p w14:paraId="5EB17BEE" w14:textId="77777777" w:rsidR="007E552D" w:rsidRPr="00EB33A7" w:rsidRDefault="007E552D" w:rsidP="00EB33A7">
      <w:pPr>
        <w:pStyle w:val="a5"/>
        <w:ind w:firstLine="480"/>
      </w:pPr>
    </w:p>
    <w:p w14:paraId="59EC3566" w14:textId="77777777" w:rsidR="007E552D" w:rsidRPr="005E1A60" w:rsidRDefault="00F10A2E" w:rsidP="005E1A60">
      <w:pPr>
        <w:pStyle w:val="1"/>
        <w:rPr>
          <w:rFonts w:hint="eastAsia"/>
        </w:rPr>
      </w:pPr>
      <w:bookmarkStart w:id="3" w:name="_Toc207222237"/>
      <w:r>
        <w:t>二、 问题分析</w:t>
      </w:r>
      <w:bookmarkEnd w:id="3"/>
    </w:p>
    <w:p w14:paraId="55C95F06" w14:textId="53F97E7E" w:rsidR="007E552D" w:rsidRDefault="00EB33A7" w:rsidP="00EB33A7">
      <w:pPr>
        <w:pStyle w:val="2"/>
        <w:rPr>
          <w:rFonts w:hint="eastAsia"/>
        </w:rPr>
      </w:pPr>
      <w:r>
        <w:rPr>
          <w:rFonts w:hint="eastAsia"/>
        </w:rPr>
        <w:t>2.1</w:t>
      </w:r>
      <w:r w:rsidR="00F10A2E">
        <w:t>问题</w:t>
      </w:r>
      <w:proofErr w:type="gramStart"/>
      <w:r w:rsidR="00F10A2E">
        <w:t>一</w:t>
      </w:r>
      <w:proofErr w:type="gramEnd"/>
      <w:r w:rsidR="00F10A2E">
        <w:t>分析</w:t>
      </w:r>
    </w:p>
    <w:p w14:paraId="294F4245" w14:textId="0B18C42A" w:rsidR="007E552D" w:rsidRPr="00EB33A7" w:rsidRDefault="00406331" w:rsidP="00381B05">
      <w:pPr>
        <w:pStyle w:val="a5"/>
        <w:ind w:firstLine="480"/>
      </w:pPr>
      <w:r w:rsidRPr="00406331">
        <w:t>问题</w:t>
      </w:r>
      <w:proofErr w:type="gramStart"/>
      <w:r w:rsidRPr="00406331">
        <w:t>一</w:t>
      </w:r>
      <w:proofErr w:type="gramEnd"/>
      <w:r w:rsidRPr="00406331">
        <w:t>要求</w:t>
      </w:r>
      <w:r w:rsidR="00D845D7">
        <w:rPr>
          <w:rFonts w:hint="eastAsia"/>
        </w:rPr>
        <w:t>我们</w:t>
      </w:r>
      <w:r w:rsidR="00E97FFE" w:rsidRPr="00E97FFE">
        <w:t>基于给定</w:t>
      </w:r>
      <w:r w:rsidR="007F2BF0">
        <w:rPr>
          <w:rFonts w:hint="eastAsia"/>
        </w:rPr>
        <w:t>的</w:t>
      </w:r>
      <w:r w:rsidR="00E97FFE" w:rsidRPr="00E97FFE">
        <w:t>数据，分析男胎</w:t>
      </w:r>
      <w:r w:rsidR="00E97FFE" w:rsidRPr="00E97FFE">
        <w:t xml:space="preserve"> Y </w:t>
      </w:r>
      <w:r w:rsidR="00E97FFE" w:rsidRPr="00E97FFE">
        <w:t>染色体相对浓度（</w:t>
      </w:r>
      <w:r w:rsidR="00E97FFE" w:rsidRPr="00E97FFE">
        <w:t>Y%</w:t>
      </w:r>
      <w:r w:rsidR="00E97FFE" w:rsidRPr="00E97FFE">
        <w:t>）</w:t>
      </w:r>
      <w:proofErr w:type="gramStart"/>
      <w:r w:rsidR="00E97FFE" w:rsidRPr="00E97FFE">
        <w:t>与孕周</w:t>
      </w:r>
      <w:proofErr w:type="gramEnd"/>
      <w:r w:rsidR="00E97FFE" w:rsidRPr="00E97FFE">
        <w:t>、</w:t>
      </w:r>
      <w:r w:rsidR="00E97FFE" w:rsidRPr="00E97FFE">
        <w:t>BMI</w:t>
      </w:r>
      <w:r w:rsidR="00E97FFE" w:rsidRPr="00E97FFE">
        <w:t>、测序质量</w:t>
      </w:r>
      <w:r w:rsidR="00E97FFE" w:rsidRPr="00E97FFE">
        <w:t xml:space="preserve">/GC </w:t>
      </w:r>
      <w:r w:rsidR="00E97FFE" w:rsidRPr="00E97FFE">
        <w:t>等</w:t>
      </w:r>
      <w:r w:rsidR="00CE2D94" w:rsidRPr="00CE2D94">
        <w:t>指标的相关特性，建立关系模型并做显著性检验</w:t>
      </w:r>
      <w:r w:rsidR="00E97FFE">
        <w:rPr>
          <w:rFonts w:hint="eastAsia"/>
        </w:rPr>
        <w:t>。</w:t>
      </w:r>
      <w:r w:rsidR="00183F41">
        <w:rPr>
          <w:rFonts w:hint="eastAsia"/>
        </w:rPr>
        <w:t>我们设置了</w:t>
      </w:r>
      <w:r w:rsidR="00183F41" w:rsidRPr="00183F41">
        <w:t>设置多种回归备选</w:t>
      </w:r>
      <w:r w:rsidR="001D5C80" w:rsidRPr="001D5C80">
        <w:t>——OLS</w:t>
      </w:r>
      <w:r w:rsidR="001D5C80" w:rsidRPr="001D5C80">
        <w:t>（全部观测）、</w:t>
      </w:r>
      <w:r w:rsidR="001D5C80" w:rsidRPr="001D5C80">
        <w:t>OLS</w:t>
      </w:r>
      <w:r w:rsidR="001D5C80" w:rsidRPr="001D5C80">
        <w:t>（每孕妇一次）、扩展</w:t>
      </w:r>
      <w:r w:rsidR="001D5C80" w:rsidRPr="001D5C80">
        <w:t xml:space="preserve"> OLS</w:t>
      </w:r>
      <w:r w:rsidR="001D5C80" w:rsidRPr="001D5C80">
        <w:t>（加入二次项</w:t>
      </w:r>
      <w:r w:rsidR="001D5C80" w:rsidRPr="001D5C80">
        <w:t>/</w:t>
      </w:r>
      <w:r w:rsidR="001D5C80" w:rsidRPr="001D5C80">
        <w:t>对数</w:t>
      </w:r>
      <w:r w:rsidR="001D5C80" w:rsidRPr="001D5C80">
        <w:t>/</w:t>
      </w:r>
      <w:r w:rsidR="001D5C80" w:rsidRPr="001D5C80">
        <w:t>交互）、以及混合效应模型（随机截距吸收个体内相关），并用</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1D5C80" w:rsidRPr="001D5C80">
        <w:t>、</w:t>
      </w:r>
      <w:r w:rsidR="001D5C80" w:rsidRPr="001D5C80">
        <w:t>AIC</w:t>
      </w:r>
      <w:r w:rsidR="001D5C80" w:rsidRPr="001D5C80">
        <w:t>、</w:t>
      </w:r>
      <w:r w:rsidR="001D5C80" w:rsidRPr="001D5C80">
        <w:t xml:space="preserve">BIC </w:t>
      </w:r>
      <w:r w:rsidR="001D5C80" w:rsidRPr="001D5C80">
        <w:t>等指标比对，最终</w:t>
      </w:r>
      <w:r w:rsidR="0080170C">
        <w:rPr>
          <w:rFonts w:hint="eastAsia"/>
        </w:rPr>
        <w:t>根据对比结果</w:t>
      </w:r>
      <w:r w:rsidR="001D5C80" w:rsidRPr="001D5C80">
        <w:t>选定混合效应模型</w:t>
      </w:r>
      <w:r w:rsidR="00A1797C">
        <w:rPr>
          <w:rFonts w:hint="eastAsia"/>
        </w:rPr>
        <w:t>。</w:t>
      </w:r>
      <w:r w:rsidR="0080170C">
        <w:rPr>
          <w:rFonts w:hint="eastAsia"/>
        </w:rPr>
        <w:t>混合效应模型能</w:t>
      </w:r>
      <w:r w:rsidR="001D5C80" w:rsidRPr="001D5C80">
        <w:t>更好</w:t>
      </w:r>
      <w:r w:rsidR="0080170C">
        <w:rPr>
          <w:rFonts w:hint="eastAsia"/>
        </w:rPr>
        <w:t>地</w:t>
      </w:r>
      <w:r w:rsidR="001D5C80" w:rsidRPr="001D5C80">
        <w:t>处理重复观测与个体差异</w:t>
      </w:r>
      <w:r w:rsidR="00A1797C">
        <w:rPr>
          <w:rFonts w:hint="eastAsia"/>
        </w:rPr>
        <w:t>，且</w:t>
      </w:r>
      <w:r w:rsidR="00C74DC1">
        <w:rPr>
          <w:rFonts w:hint="eastAsia"/>
        </w:rPr>
        <w:t>研究</w:t>
      </w:r>
      <w:r w:rsidR="00EA16DA">
        <w:rPr>
          <w:rFonts w:hint="eastAsia"/>
        </w:rPr>
        <w:t>得</w:t>
      </w:r>
      <w:r w:rsidR="00C74DC1">
        <w:rPr>
          <w:rFonts w:hint="eastAsia"/>
        </w:rPr>
        <w:t>出的</w:t>
      </w:r>
      <w:r w:rsidR="00901D04" w:rsidRPr="00A1797C">
        <w:t xml:space="preserve">z </w:t>
      </w:r>
      <w:r w:rsidR="00901D04" w:rsidRPr="00A1797C">
        <w:t>值、</w:t>
      </w:r>
      <w:r w:rsidR="00901D04" w:rsidRPr="00A1797C">
        <w:t xml:space="preserve">p </w:t>
      </w:r>
      <w:r w:rsidR="00901D04" w:rsidRPr="00A1797C">
        <w:t>值与置信区间</w:t>
      </w:r>
      <w:r w:rsidR="00EA16DA">
        <w:rPr>
          <w:rFonts w:hint="eastAsia"/>
        </w:rPr>
        <w:t>可以</w:t>
      </w:r>
      <w:r w:rsidR="005D3FD3">
        <w:rPr>
          <w:rFonts w:hint="eastAsia"/>
        </w:rPr>
        <w:t>验证混合效应模型所得</w:t>
      </w:r>
      <w:r w:rsidR="00381B05">
        <w:rPr>
          <w:rFonts w:hint="eastAsia"/>
        </w:rPr>
        <w:t>关系特性的显著性和稳健性</w:t>
      </w:r>
      <w:r>
        <w:rPr>
          <w:spacing w:val="-5"/>
        </w:rPr>
        <w:t>。</w:t>
      </w:r>
    </w:p>
    <w:p w14:paraId="536D9B74" w14:textId="77777777" w:rsidR="00184F8F" w:rsidRPr="00381B05" w:rsidRDefault="00184F8F" w:rsidP="00EB33A7">
      <w:pPr>
        <w:pStyle w:val="a5"/>
        <w:ind w:firstLine="480"/>
      </w:pPr>
    </w:p>
    <w:p w14:paraId="60AE29C8" w14:textId="28D66583" w:rsidR="007E552D" w:rsidRDefault="00EB33A7" w:rsidP="00EB33A7">
      <w:pPr>
        <w:pStyle w:val="2"/>
        <w:rPr>
          <w:rFonts w:hint="eastAsia"/>
        </w:rPr>
      </w:pPr>
      <w:r>
        <w:rPr>
          <w:rFonts w:hint="eastAsia"/>
        </w:rPr>
        <w:t>2.2</w:t>
      </w:r>
      <w:r w:rsidR="00F10A2E">
        <w:t>问题二分析</w:t>
      </w:r>
    </w:p>
    <w:p w14:paraId="56D89F17" w14:textId="4EC845D1" w:rsidR="007E552D" w:rsidRPr="00EB33A7" w:rsidRDefault="00406331" w:rsidP="00EB33A7">
      <w:pPr>
        <w:pStyle w:val="a5"/>
        <w:ind w:firstLine="480"/>
      </w:pPr>
      <w:r w:rsidRPr="00406331">
        <w:t>问题二要求</w:t>
      </w:r>
      <w:r w:rsidR="00BF6AF6">
        <w:rPr>
          <w:rFonts w:hint="eastAsia"/>
        </w:rPr>
        <w:t>我们</w:t>
      </w:r>
      <w:r w:rsidR="00BF6AF6" w:rsidRPr="00BF6AF6">
        <w:t>把</w:t>
      </w:r>
      <w:r w:rsidR="00BF6AF6" w:rsidRPr="00BF6AF6">
        <w:t>“</w:t>
      </w:r>
      <w:r w:rsidR="00BF6AF6" w:rsidRPr="00BF6AF6">
        <w:t>最早达标时间</w:t>
      </w:r>
      <w:r w:rsidR="00BF6AF6" w:rsidRPr="00BF6AF6">
        <w:t>”</w:t>
      </w:r>
      <w:r w:rsidR="00BF6AF6" w:rsidRPr="00BF6AF6">
        <w:t>定义为男胎</w:t>
      </w:r>
      <w:r w:rsidR="00BF6AF6" w:rsidRPr="00BF6AF6">
        <w:t xml:space="preserve"> Y% </w:t>
      </w:r>
      <w:r w:rsidR="00BF6AF6" w:rsidRPr="00BF6AF6">
        <w:t>首次达到</w:t>
      </w:r>
      <w:r w:rsidR="00BF6AF6" w:rsidRPr="00BF6AF6">
        <w:t>/</w:t>
      </w:r>
      <w:r w:rsidR="00BF6AF6" w:rsidRPr="00BF6AF6">
        <w:t>超过</w:t>
      </w:r>
      <w:r w:rsidR="00BF6AF6" w:rsidRPr="00BF6AF6">
        <w:t xml:space="preserve"> 4% </w:t>
      </w:r>
      <w:r w:rsidR="00BF6AF6" w:rsidRPr="00BF6AF6">
        <w:t>的孕周，在</w:t>
      </w:r>
      <w:r w:rsidR="00BF6AF6" w:rsidRPr="00BF6AF6">
        <w:t xml:space="preserve">BMI </w:t>
      </w:r>
      <w:r w:rsidR="00BF6AF6" w:rsidRPr="00BF6AF6">
        <w:t>合理分组的前提下，给出各组最佳</w:t>
      </w:r>
      <w:r w:rsidR="00BF6AF6" w:rsidRPr="00BF6AF6">
        <w:t xml:space="preserve"> NIPT </w:t>
      </w:r>
      <w:r w:rsidR="00BF6AF6" w:rsidRPr="00BF6AF6">
        <w:t>时点并分析检测误差影响</w:t>
      </w:r>
      <w:r>
        <w:rPr>
          <w:rFonts w:hint="eastAsia"/>
        </w:rPr>
        <w:t>。</w:t>
      </w:r>
      <w:r w:rsidR="00BF6AF6">
        <w:rPr>
          <w:rFonts w:hint="eastAsia"/>
        </w:rPr>
        <w:t>我们先</w:t>
      </w:r>
      <w:r w:rsidR="00BF6AF6" w:rsidRPr="00BF6AF6">
        <w:t>以无监</w:t>
      </w:r>
      <w:r w:rsidR="00BF6AF6" w:rsidRPr="00BF6AF6">
        <w:lastRenderedPageBreak/>
        <w:t>督聚类与动态切点扫描在</w:t>
      </w:r>
      <w:r w:rsidR="00BF6AF6" w:rsidRPr="00BF6AF6">
        <w:t xml:space="preserve"> BMI </w:t>
      </w:r>
      <w:r w:rsidR="00BF6AF6" w:rsidRPr="00BF6AF6">
        <w:t>轴上寻找分界，再与临床常用阈值结合形成可解释分组方案</w:t>
      </w:r>
      <w:r w:rsidR="00BF6AF6">
        <w:rPr>
          <w:rFonts w:hint="eastAsia"/>
        </w:rPr>
        <w:t>。然后，我们</w:t>
      </w:r>
      <w:r w:rsidR="00EC6612" w:rsidRPr="00EC6612">
        <w:t>将</w:t>
      </w:r>
      <w:r w:rsidR="00EC6612" w:rsidRPr="00EC6612">
        <w:t>“</w:t>
      </w:r>
      <w:r w:rsidR="00EC6612" w:rsidRPr="00EC6612">
        <w:t>首次达标孕周</w:t>
      </w:r>
      <w:r w:rsidR="00EC6612" w:rsidRPr="00EC6612">
        <w:t>”</w:t>
      </w:r>
      <w:r w:rsidR="00EC6612" w:rsidRPr="00EC6612">
        <w:t>建成生存分析问题</w:t>
      </w:r>
      <w:r w:rsidR="00F474F5">
        <w:rPr>
          <w:rFonts w:hint="eastAsia"/>
        </w:rPr>
        <w:t>，构建生存模型</w:t>
      </w:r>
      <w:r w:rsidR="00EC6612" w:rsidRPr="00EC6612">
        <w:t>，使用</w:t>
      </w:r>
      <w:r w:rsidR="00EC6612" w:rsidRPr="00EC6612">
        <w:t xml:space="preserve"> KM </w:t>
      </w:r>
      <w:r w:rsidR="00EC6612" w:rsidRPr="00EC6612">
        <w:t>曲线与</w:t>
      </w:r>
      <w:r w:rsidR="00EC6612" w:rsidRPr="00EC6612">
        <w:t>AFT</w:t>
      </w:r>
      <w:r w:rsidR="00EC6612" w:rsidRPr="00EC6612">
        <w:t>（如</w:t>
      </w:r>
      <w:r w:rsidR="00EC6612" w:rsidRPr="00EC6612">
        <w:t xml:space="preserve"> Weibull</w:t>
      </w:r>
      <w:r w:rsidR="00EC6612" w:rsidRPr="00EC6612">
        <w:t>）估计分组达标进程与分位点</w:t>
      </w:r>
      <w:r w:rsidR="00EC6612">
        <w:rPr>
          <w:rFonts w:hint="eastAsia"/>
        </w:rPr>
        <w:t>。</w:t>
      </w:r>
      <w:r w:rsidR="00693086">
        <w:rPr>
          <w:rFonts w:hint="eastAsia"/>
        </w:rPr>
        <w:t>最后，我们</w:t>
      </w:r>
      <w:r w:rsidR="00693086" w:rsidRPr="00693086">
        <w:t>设定包含等待成本与复检成本的期望代价函数，在</w:t>
      </w:r>
      <w:r w:rsidR="00693086" w:rsidRPr="00693086">
        <w:t xml:space="preserve"> 10–26 </w:t>
      </w:r>
      <w:r w:rsidR="00693086" w:rsidRPr="00693086">
        <w:t>周区间寻代价最小的</w:t>
      </w:r>
      <w:r w:rsidR="00693086">
        <w:rPr>
          <w:rFonts w:hint="eastAsia"/>
        </w:rPr>
        <w:t>最优</w:t>
      </w:r>
      <w:r w:rsidR="00693086" w:rsidRPr="00693086">
        <w:t>检测时点</w:t>
      </w:r>
      <w:r w:rsidR="00693086">
        <w:rPr>
          <w:rFonts w:hint="eastAsia"/>
        </w:rPr>
        <w:t>。</w:t>
      </w:r>
      <w:r w:rsidR="00FD404A">
        <w:rPr>
          <w:rFonts w:hint="eastAsia"/>
        </w:rPr>
        <w:t>得出结果后我们进行</w:t>
      </w:r>
      <w:r w:rsidR="00567A13">
        <w:rPr>
          <w:rFonts w:hint="eastAsia"/>
        </w:rPr>
        <w:t>误差分析。</w:t>
      </w:r>
    </w:p>
    <w:p w14:paraId="59A58282" w14:textId="77777777" w:rsidR="00184F8F" w:rsidRPr="00EB33A7" w:rsidRDefault="00184F8F" w:rsidP="00EB33A7">
      <w:pPr>
        <w:pStyle w:val="a5"/>
        <w:ind w:firstLine="480"/>
      </w:pPr>
    </w:p>
    <w:p w14:paraId="4F5C0F92" w14:textId="1188383D" w:rsidR="007E552D" w:rsidRDefault="00EB33A7" w:rsidP="00EB33A7">
      <w:pPr>
        <w:pStyle w:val="2"/>
        <w:rPr>
          <w:rFonts w:hint="eastAsia"/>
        </w:rPr>
      </w:pPr>
      <w:r>
        <w:rPr>
          <w:rFonts w:hint="eastAsia"/>
        </w:rPr>
        <w:t>2.3</w:t>
      </w:r>
      <w:r w:rsidR="00F10A2E">
        <w:t>问题三分析</w:t>
      </w:r>
    </w:p>
    <w:p w14:paraId="19CE2231" w14:textId="3AD3CF21" w:rsidR="007E552D" w:rsidRPr="00EB33A7" w:rsidRDefault="00406331" w:rsidP="00EB33A7">
      <w:pPr>
        <w:pStyle w:val="a5"/>
        <w:ind w:firstLine="480"/>
      </w:pPr>
      <w:r w:rsidRPr="00406331">
        <w:t>问题三要求</w:t>
      </w:r>
      <w:r w:rsidR="009560D9">
        <w:rPr>
          <w:rFonts w:hint="eastAsia"/>
        </w:rPr>
        <w:t>我们</w:t>
      </w:r>
      <w:r w:rsidR="009560D9" w:rsidRPr="009560D9">
        <w:t>综合身高、体重、年龄等多因素与检测误差，基于男胎达标比例（</w:t>
      </w:r>
      <w:r w:rsidR="009560D9" w:rsidRPr="009560D9">
        <w:t>≥4%</w:t>
      </w:r>
      <w:r w:rsidR="009560D9" w:rsidRPr="009560D9">
        <w:t>），按照</w:t>
      </w:r>
      <w:r w:rsidR="009560D9" w:rsidRPr="009560D9">
        <w:t xml:space="preserve"> BMI </w:t>
      </w:r>
      <w:r w:rsidR="009560D9" w:rsidRPr="009560D9">
        <w:t>分组给出最佳</w:t>
      </w:r>
      <w:r w:rsidR="009560D9" w:rsidRPr="009560D9">
        <w:t xml:space="preserve"> NIPT </w:t>
      </w:r>
      <w:r w:rsidR="009560D9" w:rsidRPr="009560D9">
        <w:t>时点，目标是最小化潜在风险并分析误差影响</w:t>
      </w:r>
      <w:r>
        <w:rPr>
          <w:rFonts w:hint="eastAsia"/>
        </w:rPr>
        <w:t>。</w:t>
      </w:r>
      <w:r w:rsidR="00110F45">
        <w:rPr>
          <w:rFonts w:hint="eastAsia"/>
        </w:rPr>
        <w:t>我们使用</w:t>
      </w:r>
      <w:r w:rsidR="00F474F5" w:rsidRPr="00F474F5">
        <w:t>区间</w:t>
      </w:r>
      <w:proofErr w:type="gramStart"/>
      <w:r w:rsidR="00F474F5" w:rsidRPr="00F474F5">
        <w:t>删</w:t>
      </w:r>
      <w:proofErr w:type="gramEnd"/>
      <w:r w:rsidR="00F474F5" w:rsidRPr="00F474F5">
        <w:t>失的</w:t>
      </w:r>
      <w:r w:rsidR="00F474F5" w:rsidRPr="00F474F5">
        <w:t xml:space="preserve"> AFT </w:t>
      </w:r>
      <w:r w:rsidR="00F474F5" w:rsidRPr="00F474F5">
        <w:t>建模</w:t>
      </w:r>
      <w:r w:rsidR="00F474F5">
        <w:rPr>
          <w:rFonts w:hint="eastAsia"/>
        </w:rPr>
        <w:t>，</w:t>
      </w:r>
      <w:r w:rsidR="00586913" w:rsidRPr="00586913">
        <w:t>将</w:t>
      </w:r>
      <w:r w:rsidR="00586913" w:rsidRPr="00586913">
        <w:t>“</w:t>
      </w:r>
      <w:r w:rsidR="00586913" w:rsidRPr="00586913">
        <w:t>上次未达标</w:t>
      </w:r>
      <w:r w:rsidR="00586913" w:rsidRPr="00586913">
        <w:t>—</w:t>
      </w:r>
      <w:r w:rsidR="00586913" w:rsidRPr="00586913">
        <w:t>本次达标</w:t>
      </w:r>
      <w:r w:rsidR="00586913" w:rsidRPr="00586913">
        <w:t>”</w:t>
      </w:r>
      <w:r w:rsidR="00586913" w:rsidRPr="00586913">
        <w:t>视为区间删失，未达标者右删失；在</w:t>
      </w:r>
      <w:r w:rsidR="00586913" w:rsidRPr="00586913">
        <w:t xml:space="preserve"> AFT </w:t>
      </w:r>
      <w:r w:rsidR="00586913" w:rsidRPr="00586913">
        <w:t>框架下拟合（</w:t>
      </w:r>
      <w:proofErr w:type="gramStart"/>
      <w:r w:rsidR="00586913" w:rsidRPr="00586913">
        <w:t>分布族如</w:t>
      </w:r>
      <w:proofErr w:type="gramEnd"/>
      <w:r w:rsidR="00586913" w:rsidRPr="00586913">
        <w:t xml:space="preserve"> Weibull / Log-logistic </w:t>
      </w:r>
      <w:r w:rsidR="00586913" w:rsidRPr="00586913">
        <w:t>以</w:t>
      </w:r>
      <w:r w:rsidR="00586913" w:rsidRPr="00586913">
        <w:t xml:space="preserve"> BIC </w:t>
      </w:r>
      <w:r w:rsidR="00586913" w:rsidRPr="00586913">
        <w:t>择优），输出分组生存分布与分位点。文档与代码实现均以</w:t>
      </w:r>
      <w:r w:rsidR="00586913" w:rsidRPr="00586913">
        <w:t>“</w:t>
      </w:r>
      <w:r w:rsidR="00586913" w:rsidRPr="00586913">
        <w:t>区间</w:t>
      </w:r>
      <w:proofErr w:type="gramStart"/>
      <w:r w:rsidR="00586913" w:rsidRPr="00586913">
        <w:t>删</w:t>
      </w:r>
      <w:proofErr w:type="gramEnd"/>
      <w:r w:rsidR="00586913" w:rsidRPr="00586913">
        <w:t>失</w:t>
      </w:r>
      <w:r w:rsidR="00586913" w:rsidRPr="00586913">
        <w:t xml:space="preserve"> + AFT”</w:t>
      </w:r>
      <w:r w:rsidR="00586913" w:rsidRPr="00586913">
        <w:t>为核心</w:t>
      </w:r>
      <w:r w:rsidR="00586913">
        <w:rPr>
          <w:rFonts w:hint="eastAsia"/>
        </w:rPr>
        <w:t>。</w:t>
      </w:r>
      <w:r w:rsidR="00B70423">
        <w:rPr>
          <w:rFonts w:hint="eastAsia"/>
        </w:rPr>
        <w:t>然后，我们设计三种分组方案</w:t>
      </w:r>
      <w:r w:rsidR="009E2263">
        <w:rPr>
          <w:rFonts w:hint="eastAsia"/>
        </w:rPr>
        <w:t>：</w:t>
      </w:r>
      <w:r w:rsidR="00960D78">
        <w:t>动态分组</w:t>
      </w:r>
      <w:r w:rsidR="009E2263" w:rsidRPr="009E2263">
        <w:t>：</w:t>
      </w:r>
      <w:r w:rsidR="00C412CA" w:rsidRPr="00C412CA">
        <w:t>统计检验</w:t>
      </w:r>
      <w:r w:rsidR="00C412CA" w:rsidRPr="00C412CA">
        <w:t xml:space="preserve"> + </w:t>
      </w:r>
      <w:r w:rsidR="00C412CA" w:rsidRPr="00C412CA">
        <w:t>协变量校正</w:t>
      </w:r>
      <w:r w:rsidR="009E2263" w:rsidRPr="009E2263">
        <w:t>；</w:t>
      </w:r>
      <w:r w:rsidR="00EF3CA6">
        <w:t>医学常识分组</w:t>
      </w:r>
      <w:r w:rsidR="009E2263" w:rsidRPr="009E2263">
        <w:t>：</w:t>
      </w:r>
      <w:r w:rsidR="00EF3CA6">
        <w:rPr>
          <w:rFonts w:hint="eastAsia"/>
        </w:rPr>
        <w:t>常识</w:t>
      </w:r>
      <w:r w:rsidR="009E2263" w:rsidRPr="009E2263">
        <w:t>分组（如</w:t>
      </w:r>
      <w:r w:rsidR="009E2263" w:rsidRPr="009E2263">
        <w:t xml:space="preserve"> K=3</w:t>
      </w:r>
      <w:r w:rsidR="009E2263" w:rsidRPr="009E2263">
        <w:t>）以便执行；</w:t>
      </w:r>
      <w:r w:rsidR="000369E8">
        <w:t>细分实验</w:t>
      </w:r>
      <w:r w:rsidR="009E2263" w:rsidRPr="009E2263">
        <w:t>：常识</w:t>
      </w:r>
      <w:r w:rsidR="009E2263" w:rsidRPr="009E2263">
        <w:t>/</w:t>
      </w:r>
      <w:r w:rsidR="009E2263" w:rsidRPr="009E2263">
        <w:t>临床阈值分组</w:t>
      </w:r>
      <w:r w:rsidR="00EF3CA6">
        <w:rPr>
          <w:rFonts w:hint="eastAsia"/>
        </w:rPr>
        <w:t>进一步细分</w:t>
      </w:r>
      <w:r w:rsidR="009E2263" w:rsidRPr="009E2263">
        <w:t>。</w:t>
      </w:r>
      <w:r w:rsidR="00E4596C">
        <w:rPr>
          <w:rFonts w:hint="eastAsia"/>
        </w:rPr>
        <w:t>我们统一</w:t>
      </w:r>
      <w:r w:rsidR="005D2BFD">
        <w:rPr>
          <w:rFonts w:hint="eastAsia"/>
        </w:rPr>
        <w:t>期望总成本</w:t>
      </w:r>
      <w:r w:rsidR="00095FDB">
        <w:rPr>
          <w:rFonts w:hint="eastAsia"/>
        </w:rPr>
        <w:t>，求解使成本最小的时点即为最优时点</w:t>
      </w:r>
      <w:r w:rsidR="00567A13">
        <w:rPr>
          <w:rFonts w:hint="eastAsia"/>
        </w:rPr>
        <w:t>。得出结果后</w:t>
      </w:r>
      <w:r w:rsidR="00FA512B">
        <w:rPr>
          <w:rFonts w:hint="eastAsia"/>
        </w:rPr>
        <w:t>，我们进行误差分析。</w:t>
      </w:r>
    </w:p>
    <w:p w14:paraId="2CA93AD3" w14:textId="77777777" w:rsidR="00184F8F" w:rsidRPr="00095FDB" w:rsidRDefault="00184F8F" w:rsidP="00EB33A7">
      <w:pPr>
        <w:pStyle w:val="a5"/>
        <w:ind w:firstLine="480"/>
      </w:pPr>
    </w:p>
    <w:p w14:paraId="14027697" w14:textId="1F9480F6" w:rsidR="007E552D" w:rsidRDefault="00EB33A7" w:rsidP="00EB33A7">
      <w:pPr>
        <w:pStyle w:val="2"/>
        <w:rPr>
          <w:rFonts w:hint="eastAsia"/>
        </w:rPr>
      </w:pPr>
      <w:r>
        <w:rPr>
          <w:rFonts w:hint="eastAsia"/>
        </w:rPr>
        <w:t>2.4</w:t>
      </w:r>
      <w:r w:rsidR="00F10A2E">
        <w:t>问题四分析</w:t>
      </w:r>
    </w:p>
    <w:p w14:paraId="3D8C2897" w14:textId="040062D0" w:rsidR="007E552D" w:rsidRDefault="00406331" w:rsidP="00EB33A7">
      <w:pPr>
        <w:pStyle w:val="a5"/>
        <w:ind w:firstLine="480"/>
      </w:pPr>
      <w:r w:rsidRPr="00406331">
        <w:t>问题</w:t>
      </w:r>
      <w:proofErr w:type="gramStart"/>
      <w:r w:rsidRPr="00406331">
        <w:t>四要求</w:t>
      </w:r>
      <w:proofErr w:type="gramEnd"/>
      <w:r w:rsidR="00C57A77">
        <w:rPr>
          <w:rFonts w:hint="eastAsia"/>
        </w:rPr>
        <w:t>我们</w:t>
      </w:r>
      <w:r w:rsidR="00C57A77" w:rsidRPr="00C57A77">
        <w:t>以女胎</w:t>
      </w:r>
      <w:r w:rsidR="00C57A77" w:rsidRPr="00C57A77">
        <w:t xml:space="preserve"> 21/18/13 </w:t>
      </w:r>
      <w:r w:rsidR="00C57A77" w:rsidRPr="00C57A77">
        <w:t>非整倍体（</w:t>
      </w:r>
      <w:r w:rsidR="00C57A77" w:rsidRPr="00C57A77">
        <w:t xml:space="preserve">AB </w:t>
      </w:r>
      <w:r w:rsidR="00C57A77" w:rsidRPr="00C57A77">
        <w:t>列）为判定结果，综合</w:t>
      </w:r>
      <w:r w:rsidR="00C57A77" w:rsidRPr="00C57A77">
        <w:t xml:space="preserve"> X </w:t>
      </w:r>
      <w:r w:rsidR="00C57A77" w:rsidRPr="00C57A77">
        <w:t>与</w:t>
      </w:r>
      <w:r w:rsidR="00C57A77" w:rsidRPr="00C57A77">
        <w:t xml:space="preserve"> 13/18/21 </w:t>
      </w:r>
      <w:r w:rsidR="00C57A77" w:rsidRPr="00C57A77">
        <w:t>的</w:t>
      </w:r>
      <w:r w:rsidR="00C57A77" w:rsidRPr="00C57A77">
        <w:t xml:space="preserve"> Z </w:t>
      </w:r>
      <w:r w:rsidR="00C57A77" w:rsidRPr="00C57A77">
        <w:t>值、</w:t>
      </w:r>
      <w:r w:rsidR="00C57A77" w:rsidRPr="00C57A77">
        <w:t xml:space="preserve">GC </w:t>
      </w:r>
      <w:r w:rsidR="00C57A77" w:rsidRPr="00C57A77">
        <w:t>含量、读段数及比例、</w:t>
      </w:r>
      <w:r w:rsidR="00C57A77" w:rsidRPr="00C57A77">
        <w:t xml:space="preserve">BMI </w:t>
      </w:r>
      <w:r w:rsidR="00C57A77" w:rsidRPr="00C57A77">
        <w:t>等因素，给出女胎异常判定方法</w:t>
      </w:r>
      <w:r>
        <w:t>。</w:t>
      </w:r>
      <w:r w:rsidR="00C57A77">
        <w:rPr>
          <w:rFonts w:hint="eastAsia"/>
        </w:rPr>
        <w:t>我们</w:t>
      </w:r>
      <w:r w:rsidR="006F30EE" w:rsidRPr="006F30EE">
        <w:t>严格按照文本结论</w:t>
      </w:r>
      <w:r w:rsidR="006F30EE" w:rsidRPr="006F30EE">
        <w:t xml:space="preserve">/AB </w:t>
      </w:r>
      <w:r w:rsidR="006F30EE" w:rsidRPr="006F30EE">
        <w:t>列与</w:t>
      </w:r>
      <w:r w:rsidR="006F30EE" w:rsidRPr="006F30EE">
        <w:t xml:space="preserve"> 13/18/21 </w:t>
      </w:r>
      <w:r w:rsidR="006F30EE" w:rsidRPr="006F30EE">
        <w:t>文本</w:t>
      </w:r>
      <w:r w:rsidR="006F30EE" w:rsidRPr="006F30EE">
        <w:t>“</w:t>
      </w:r>
      <w:r w:rsidR="006F30EE" w:rsidRPr="006F30EE">
        <w:t>结果</w:t>
      </w:r>
      <w:r w:rsidR="006F30EE" w:rsidRPr="006F30EE">
        <w:t>/</w:t>
      </w:r>
      <w:r w:rsidR="006F30EE" w:rsidRPr="006F30EE">
        <w:t>判定</w:t>
      </w:r>
      <w:r w:rsidR="006F30EE" w:rsidRPr="006F30EE">
        <w:t>/</w:t>
      </w:r>
      <w:r w:rsidR="006F30EE" w:rsidRPr="006F30EE">
        <w:t>结论</w:t>
      </w:r>
      <w:r w:rsidR="006F30EE" w:rsidRPr="006F30EE">
        <w:t>”</w:t>
      </w:r>
      <w:r w:rsidR="006F30EE" w:rsidRPr="006F30EE">
        <w:t>等</w:t>
      </w:r>
      <w:proofErr w:type="gramStart"/>
      <w:r w:rsidR="006F30EE" w:rsidRPr="006F30EE">
        <w:t>列进行</w:t>
      </w:r>
      <w:proofErr w:type="gramEnd"/>
      <w:r w:rsidR="006F30EE" w:rsidRPr="006F30EE">
        <w:t>关键词规则打标（阳性</w:t>
      </w:r>
      <w:r w:rsidR="006F30EE" w:rsidRPr="006F30EE">
        <w:t>/</w:t>
      </w:r>
      <w:r w:rsidR="006F30EE" w:rsidRPr="006F30EE">
        <w:t>异常</w:t>
      </w:r>
      <w:r w:rsidR="006F30EE" w:rsidRPr="006F30EE">
        <w:t>/</w:t>
      </w:r>
      <w:r w:rsidR="006F30EE" w:rsidRPr="006F30EE">
        <w:t>高风险</w:t>
      </w:r>
      <w:r w:rsidR="006F30EE" w:rsidRPr="006F30EE">
        <w:t>=1</w:t>
      </w:r>
      <w:r w:rsidR="006F30EE" w:rsidRPr="006F30EE">
        <w:t>；阴性</w:t>
      </w:r>
      <w:r w:rsidR="006F30EE" w:rsidRPr="006F30EE">
        <w:t>/</w:t>
      </w:r>
      <w:r w:rsidR="006F30EE" w:rsidRPr="006F30EE">
        <w:t>正常</w:t>
      </w:r>
      <w:r w:rsidR="006F30EE" w:rsidRPr="006F30EE">
        <w:t>/</w:t>
      </w:r>
      <w:r w:rsidR="006F30EE" w:rsidRPr="006F30EE">
        <w:t>空缺</w:t>
      </w:r>
      <w:r w:rsidR="006F30EE" w:rsidRPr="006F30EE">
        <w:t>=0</w:t>
      </w:r>
      <w:r w:rsidR="006F30EE" w:rsidRPr="006F30EE">
        <w:t>），保留</w:t>
      </w:r>
      <w:r w:rsidR="006F30EE" w:rsidRPr="006F30EE">
        <w:t>“</w:t>
      </w:r>
      <w:r w:rsidR="006F30EE" w:rsidRPr="006F30EE">
        <w:t>唯一值审计</w:t>
      </w:r>
      <w:r w:rsidR="006F30EE" w:rsidRPr="006F30EE">
        <w:t>”</w:t>
      </w:r>
      <w:r w:rsidR="006F30EE" w:rsidRPr="006F30EE">
        <w:t>以可复核。</w:t>
      </w:r>
      <w:r w:rsidR="006F30EE">
        <w:rPr>
          <w:rFonts w:hint="eastAsia"/>
        </w:rPr>
        <w:t>我们</w:t>
      </w:r>
      <w:r w:rsidR="006F30EE" w:rsidRPr="006F30EE">
        <w:t>使用</w:t>
      </w:r>
      <w:r w:rsidR="006F30EE" w:rsidRPr="006F30EE">
        <w:t xml:space="preserve"> Z </w:t>
      </w:r>
      <w:r w:rsidR="006F30EE" w:rsidRPr="006F30EE">
        <w:t>值</w:t>
      </w:r>
      <w:r w:rsidR="006F30EE" w:rsidRPr="006F30EE">
        <w:t>/GC/Reads/</w:t>
      </w:r>
      <w:r w:rsidR="006F30EE" w:rsidRPr="006F30EE">
        <w:t>比例</w:t>
      </w:r>
      <w:r w:rsidR="006F30EE" w:rsidRPr="006F30EE">
        <w:t>/</w:t>
      </w:r>
      <w:r w:rsidR="006F30EE" w:rsidRPr="006F30EE">
        <w:t>孕周</w:t>
      </w:r>
      <w:r w:rsidR="006F30EE" w:rsidRPr="006F30EE">
        <w:t>/BMI/</w:t>
      </w:r>
      <w:r w:rsidR="006F30EE" w:rsidRPr="006F30EE">
        <w:t>年龄</w:t>
      </w:r>
      <w:r w:rsidR="006F30EE" w:rsidRPr="006F30EE">
        <w:t xml:space="preserve">/IVF </w:t>
      </w:r>
      <w:r w:rsidR="006F30EE" w:rsidRPr="006F30EE">
        <w:t>等及其派生特征</w:t>
      </w:r>
      <w:r w:rsidR="006F30EE">
        <w:rPr>
          <w:rFonts w:hint="eastAsia"/>
        </w:rPr>
        <w:t>，</w:t>
      </w:r>
      <w:r w:rsidR="00DC4653">
        <w:rPr>
          <w:rFonts w:hint="eastAsia"/>
        </w:rPr>
        <w:t>并将</w:t>
      </w:r>
      <w:r w:rsidR="00DC4653" w:rsidRPr="00DC4653">
        <w:t>比例统一尺度、极值</w:t>
      </w:r>
      <w:r w:rsidR="00DC4653">
        <w:rPr>
          <w:rFonts w:hint="eastAsia"/>
        </w:rPr>
        <w:t>用</w:t>
      </w:r>
      <w:proofErr w:type="spellStart"/>
      <w:r w:rsidR="00DC4653" w:rsidRPr="00DC4653">
        <w:t>wi</w:t>
      </w:r>
      <w:r w:rsidR="00DC4653" w:rsidRPr="00620D22">
        <w:t>nsorize</w:t>
      </w:r>
      <w:proofErr w:type="spellEnd"/>
      <w:r w:rsidR="00DC4653" w:rsidRPr="00620D22">
        <w:rPr>
          <w:rFonts w:hint="eastAsia"/>
        </w:rPr>
        <w:t>截尾</w:t>
      </w:r>
      <w:r w:rsidR="00DC4653" w:rsidRPr="00620D22">
        <w:t>、</w:t>
      </w:r>
      <w:proofErr w:type="gramStart"/>
      <w:r w:rsidR="00DC4653" w:rsidRPr="00620D22">
        <w:t>缺失</w:t>
      </w:r>
      <w:r w:rsidR="00DC4653" w:rsidRPr="00620D22">
        <w:rPr>
          <w:rFonts w:hint="eastAsia"/>
        </w:rPr>
        <w:t>值</w:t>
      </w:r>
      <w:proofErr w:type="gramEnd"/>
      <w:r w:rsidR="00DC4653" w:rsidRPr="00620D22">
        <w:rPr>
          <w:rFonts w:hint="eastAsia"/>
        </w:rPr>
        <w:t>由</w:t>
      </w:r>
      <w:r w:rsidR="00DC4653" w:rsidRPr="00620D22">
        <w:t>中位数填补</w:t>
      </w:r>
      <w:r w:rsidR="00620D22" w:rsidRPr="00620D22">
        <w:rPr>
          <w:rFonts w:hint="eastAsia"/>
        </w:rPr>
        <w:t>。随后，我们</w:t>
      </w:r>
      <w:r w:rsidR="00620D22" w:rsidRPr="00620D22">
        <w:t>并行训练</w:t>
      </w:r>
      <w:r w:rsidR="00620D22" w:rsidRPr="00620D22">
        <w:t xml:space="preserve"> LR / RF / XGB</w:t>
      </w:r>
      <w:r w:rsidR="00620D22" w:rsidRPr="00620D22">
        <w:t>（类不平衡矫正），并对</w:t>
      </w:r>
      <w:r w:rsidR="00620D22" w:rsidRPr="00620D22">
        <w:t xml:space="preserve"> RF/XGB </w:t>
      </w:r>
      <w:r w:rsidR="00620D22" w:rsidRPr="00620D22">
        <w:t>进行</w:t>
      </w:r>
      <w:r w:rsidR="00620D22" w:rsidRPr="00620D22">
        <w:t xml:space="preserve">Isotonic </w:t>
      </w:r>
      <w:r w:rsidR="00620D22" w:rsidRPr="00620D22">
        <w:t>概率校准；在验证集上执行阈值扫描，以召回优先（</w:t>
      </w:r>
      <w:r w:rsidR="00620D22" w:rsidRPr="00620D22">
        <w:t xml:space="preserve">Recall </w:t>
      </w:r>
      <w:r w:rsidR="00620D22" w:rsidRPr="00620D22">
        <w:t>约束）再优化</w:t>
      </w:r>
      <w:r w:rsidR="00620D22" w:rsidRPr="00620D22">
        <w:t xml:space="preserve"> </w:t>
      </w:r>
      <m:oMath>
        <m:sSub>
          <m:sSubPr>
            <m:ctrlPr>
              <w:rPr>
                <w:rFonts w:ascii="Cambria Math" w:hAnsi="Cambria Math"/>
              </w:rPr>
            </m:ctrlPr>
          </m:sSubPr>
          <m:e>
            <m:r>
              <m:rPr>
                <m:sty m:val="p"/>
              </m:rPr>
              <w:rPr>
                <w:rFonts w:ascii="Cambria Math" w:hAnsi="Cambria Math"/>
              </w:rPr>
              <m:t>F</m:t>
            </m:r>
          </m:e>
          <m:sub>
            <m:r>
              <w:rPr>
                <w:rFonts w:ascii="Cambria Math" w:hAnsi="Cambria Math"/>
              </w:rPr>
              <m:t>2</m:t>
            </m:r>
          </m:sub>
        </m:sSub>
      </m:oMath>
      <w:r w:rsidR="00620D22" w:rsidRPr="00620D22">
        <w:t xml:space="preserve"> / Precision</w:t>
      </w:r>
      <w:r w:rsidR="00620D22" w:rsidRPr="00620D22">
        <w:t>，随后迁移至测试集复核；另构建规则基线便于对照</w:t>
      </w:r>
      <w:r w:rsidR="00620D22">
        <w:rPr>
          <w:rFonts w:hint="eastAsia"/>
        </w:rPr>
        <w:t>。</w:t>
      </w:r>
      <w:r w:rsidR="009D53EA">
        <w:rPr>
          <w:rFonts w:hint="eastAsia"/>
        </w:rPr>
        <w:t>最终，我们可以</w:t>
      </w:r>
      <w:r w:rsidR="001D4BB4">
        <w:rPr>
          <w:rFonts w:hint="eastAsia"/>
        </w:rPr>
        <w:t>在</w:t>
      </w:r>
      <w:r w:rsidR="00370C7A">
        <w:rPr>
          <w:rFonts w:hint="eastAsia"/>
        </w:rPr>
        <w:t>测试集</w:t>
      </w:r>
      <w:r w:rsidR="001D4BB4">
        <w:rPr>
          <w:rFonts w:hint="eastAsia"/>
        </w:rPr>
        <w:t>上</w:t>
      </w:r>
      <w:r w:rsidR="003E6674">
        <w:rPr>
          <w:rFonts w:hint="eastAsia"/>
        </w:rPr>
        <w:t>求解</w:t>
      </w:r>
      <w:r w:rsidR="00BE1D7B">
        <w:rPr>
          <w:rFonts w:hint="eastAsia"/>
        </w:rPr>
        <w:t>得到预测结果</w:t>
      </w:r>
      <w:r w:rsidR="003E6674">
        <w:rPr>
          <w:rFonts w:hint="eastAsia"/>
        </w:rPr>
        <w:t>，</w:t>
      </w:r>
      <w:r w:rsidR="00BE1D7B" w:rsidRPr="008D0D12">
        <w:t>统计</w:t>
      </w:r>
      <w:r w:rsidR="00BE1D7B" w:rsidRPr="008D0D12">
        <w:t>TP,FP,FN,TN</w:t>
      </w:r>
      <w:r w:rsidR="00BE1D7B" w:rsidRPr="008D0D12">
        <w:t>并计算</w:t>
      </w:r>
      <w:r w:rsidR="00BE1D7B" w:rsidRPr="008D0D12">
        <w:t>Accuracy</w:t>
      </w:r>
      <w:r w:rsidR="00BE1D7B" w:rsidRPr="008D0D12">
        <w:t>、</w:t>
      </w:r>
      <w:r w:rsidR="00BE1D7B" w:rsidRPr="008D0D12">
        <w:t>Recall</w:t>
      </w:r>
      <w:r w:rsidR="00BE1D7B" w:rsidRPr="008D0D12">
        <w:t>、</w:t>
      </w:r>
      <w:r w:rsidR="00BE1D7B" w:rsidRPr="008D0D12">
        <w:t>Precision</w:t>
      </w:r>
      <w:r w:rsidR="00BE1D7B" w:rsidRPr="008D0D12">
        <w:t>、</w:t>
      </w:r>
      <m:oMath>
        <m:sSub>
          <m:sSubPr>
            <m:ctrlPr>
              <w:rPr>
                <w:rFonts w:ascii="Cambria Math" w:hAnsi="Cambria Math"/>
              </w:rPr>
            </m:ctrlPr>
          </m:sSubPr>
          <m:e>
            <m:r>
              <m:rPr>
                <m:sty m:val="p"/>
              </m:rPr>
              <w:rPr>
                <w:rFonts w:ascii="Cambria Math" w:hAnsi="Cambria Math"/>
              </w:rPr>
              <m:t>F</m:t>
            </m:r>
          </m:e>
          <m:sub>
            <m:r>
              <w:rPr>
                <w:rFonts w:ascii="Cambria Math" w:hAnsi="Cambria Math"/>
              </w:rPr>
              <m:t>2</m:t>
            </m:r>
          </m:sub>
        </m:sSub>
      </m:oMath>
      <w:r w:rsidR="00BE1D7B">
        <w:rPr>
          <w:rFonts w:hint="eastAsia"/>
        </w:rPr>
        <w:t>用来分析</w:t>
      </w:r>
      <w:r w:rsidR="009863FE">
        <w:rPr>
          <w:rFonts w:hint="eastAsia"/>
        </w:rPr>
        <w:t>判定模型的结果。</w:t>
      </w:r>
    </w:p>
    <w:p w14:paraId="083BB17B" w14:textId="77777777" w:rsidR="00EB33A7" w:rsidRPr="00EB33A7" w:rsidRDefault="00EB33A7" w:rsidP="00EB33A7">
      <w:pPr>
        <w:pStyle w:val="a5"/>
        <w:ind w:firstLine="480"/>
      </w:pPr>
    </w:p>
    <w:p w14:paraId="44FE095D" w14:textId="78A0E02C" w:rsidR="007E552D" w:rsidRPr="00EB33A7" w:rsidRDefault="00F0202D" w:rsidP="00F0202D">
      <w:pPr>
        <w:pStyle w:val="a5"/>
        <w:ind w:firstLineChars="0" w:firstLine="0"/>
        <w:jc w:val="left"/>
      </w:pPr>
      <w:r>
        <w:rPr>
          <w:noProof/>
        </w:rPr>
        <w:lastRenderedPageBreak/>
        <w:drawing>
          <wp:inline distT="0" distB="0" distL="0" distR="0" wp14:anchorId="76EB9DF0" wp14:editId="139DF0E6">
            <wp:extent cx="5775767" cy="4675964"/>
            <wp:effectExtent l="0" t="0" r="0" b="0"/>
            <wp:docPr id="1471338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38788" name="图片 1"/>
                    <pic:cNvPicPr/>
                  </pic:nvPicPr>
                  <pic:blipFill rotWithShape="1">
                    <a:blip r:embed="rId11" cstate="print">
                      <a:extLst>
                        <a:ext uri="{28A0092B-C50C-407E-A947-70E740481C1C}">
                          <a14:useLocalDpi xmlns:a14="http://schemas.microsoft.com/office/drawing/2010/main" val="0"/>
                        </a:ext>
                      </a:extLst>
                    </a:blip>
                    <a:srcRect l="1164" t="1998" r="6904" b="2513"/>
                    <a:stretch>
                      <a:fillRect/>
                    </a:stretch>
                  </pic:blipFill>
                  <pic:spPr bwMode="auto">
                    <a:xfrm>
                      <a:off x="0" y="0"/>
                      <a:ext cx="5789946" cy="4687443"/>
                    </a:xfrm>
                    <a:prstGeom prst="rect">
                      <a:avLst/>
                    </a:prstGeom>
                    <a:ln>
                      <a:noFill/>
                    </a:ln>
                    <a:extLst>
                      <a:ext uri="{53640926-AAD7-44D8-BBD7-CCE9431645EC}">
                        <a14:shadowObscured xmlns:a14="http://schemas.microsoft.com/office/drawing/2010/main"/>
                      </a:ext>
                    </a:extLst>
                  </pic:spPr>
                </pic:pic>
              </a:graphicData>
            </a:graphic>
          </wp:inline>
        </w:drawing>
      </w:r>
    </w:p>
    <w:p w14:paraId="60BA0CD3" w14:textId="77777777" w:rsidR="007E552D" w:rsidRPr="00D8474E" w:rsidRDefault="00F10A2E" w:rsidP="00D8474E">
      <w:pPr>
        <w:pStyle w:val="af8"/>
      </w:pPr>
      <w:r>
        <w:rPr>
          <w:rFonts w:hint="eastAsia"/>
        </w:rPr>
        <w:t>图</w:t>
      </w:r>
      <w:r>
        <w:rPr>
          <w:rFonts w:hint="eastAsia"/>
        </w:rPr>
        <w:t>1</w:t>
      </w:r>
      <w:r>
        <w:rPr>
          <w:rFonts w:hint="eastAsia"/>
        </w:rPr>
        <w:t>整体流程图</w:t>
      </w:r>
    </w:p>
    <w:p w14:paraId="5C8AE4E6" w14:textId="36511364" w:rsidR="007E552D" w:rsidRPr="00EB33A7" w:rsidRDefault="007E552D" w:rsidP="00EB33A7">
      <w:pPr>
        <w:pStyle w:val="a5"/>
        <w:ind w:firstLine="480"/>
      </w:pPr>
    </w:p>
    <w:p w14:paraId="577C3B1F" w14:textId="77777777" w:rsidR="007E552D" w:rsidRPr="00EB33A7" w:rsidRDefault="007E552D" w:rsidP="00EB33A7">
      <w:pPr>
        <w:pStyle w:val="a5"/>
        <w:ind w:firstLine="480"/>
      </w:pPr>
    </w:p>
    <w:p w14:paraId="53F4FFDC" w14:textId="77777777" w:rsidR="007E552D" w:rsidRPr="005E1A60" w:rsidRDefault="00F10A2E" w:rsidP="005E1A60">
      <w:pPr>
        <w:pStyle w:val="1"/>
        <w:rPr>
          <w:rFonts w:hint="eastAsia"/>
        </w:rPr>
      </w:pPr>
      <w:bookmarkStart w:id="4" w:name="_Toc207222238"/>
      <w:r>
        <w:t>三、 模型假设</w:t>
      </w:r>
      <w:bookmarkEnd w:id="4"/>
    </w:p>
    <w:p w14:paraId="5382B960" w14:textId="7DABC456" w:rsidR="007E552D" w:rsidRPr="00EB33A7" w:rsidRDefault="00F10A2E" w:rsidP="005D646B">
      <w:pPr>
        <w:pStyle w:val="a5"/>
        <w:numPr>
          <w:ilvl w:val="0"/>
          <w:numId w:val="29"/>
        </w:numPr>
        <w:ind w:firstLineChars="0"/>
      </w:pPr>
      <w:r w:rsidRPr="002B18CE">
        <w:t>假设</w:t>
      </w:r>
      <w:r w:rsidR="00B9615B" w:rsidRPr="00B9615B">
        <w:t>同一孕妇不同时间点的观测相关，混合效应模型中的随机截距可有效表征</w:t>
      </w:r>
      <w:r>
        <w:t>。</w:t>
      </w:r>
    </w:p>
    <w:p w14:paraId="1A444A1F" w14:textId="725791F4" w:rsidR="007E552D" w:rsidRPr="00EB33A7" w:rsidRDefault="00F10A2E" w:rsidP="005D646B">
      <w:pPr>
        <w:pStyle w:val="a5"/>
        <w:numPr>
          <w:ilvl w:val="0"/>
          <w:numId w:val="29"/>
        </w:numPr>
        <w:ind w:firstLineChars="0"/>
      </w:pPr>
      <w:r w:rsidRPr="002B18CE">
        <w:t>假设</w:t>
      </w:r>
      <w:r w:rsidR="00595453" w:rsidRPr="00595453">
        <w:t>孕</w:t>
      </w:r>
      <w:proofErr w:type="gramStart"/>
      <w:r w:rsidR="00595453" w:rsidRPr="00595453">
        <w:t>周记录</w:t>
      </w:r>
      <w:proofErr w:type="gramEnd"/>
      <w:r w:rsidR="00595453" w:rsidRPr="00595453">
        <w:t>误差控制在</w:t>
      </w:r>
      <w:r w:rsidR="00595453" w:rsidRPr="00595453">
        <w:t xml:space="preserve"> ±0.5 </w:t>
      </w:r>
      <w:r w:rsidR="00595453" w:rsidRPr="00595453">
        <w:t>周量级；</w:t>
      </w:r>
      <w:r w:rsidR="00595453" w:rsidRPr="00595453">
        <w:t>Y</w:t>
      </w:r>
      <w:r w:rsidR="00595453" w:rsidRPr="00595453">
        <w:t>阈值设定在</w:t>
      </w:r>
      <w:r w:rsidR="00595453" w:rsidRPr="00595453">
        <w:t xml:space="preserve"> 4% </w:t>
      </w:r>
      <w:r w:rsidR="00595453" w:rsidRPr="00595453">
        <w:t>左右，</w:t>
      </w:r>
      <w:r w:rsidR="00595453" w:rsidRPr="00595453">
        <w:t xml:space="preserve">±10% </w:t>
      </w:r>
      <w:r w:rsidR="00595453" w:rsidRPr="00595453">
        <w:t>的波动不改变总体结论方向</w:t>
      </w:r>
      <w:r>
        <w:t>。</w:t>
      </w:r>
    </w:p>
    <w:p w14:paraId="6FD1B6AC" w14:textId="24C73F39" w:rsidR="007E552D" w:rsidRPr="00EB33A7" w:rsidRDefault="00F10A2E" w:rsidP="00EF51E0">
      <w:pPr>
        <w:pStyle w:val="a5"/>
        <w:numPr>
          <w:ilvl w:val="0"/>
          <w:numId w:val="29"/>
        </w:numPr>
        <w:ind w:firstLineChars="0"/>
      </w:pPr>
      <w:r w:rsidRPr="002B18CE">
        <w:t>假设</w:t>
      </w:r>
      <w:r w:rsidR="00AE7690" w:rsidRPr="00AE7690">
        <w:t>区间</w:t>
      </w:r>
      <w:r w:rsidR="00AE7690" w:rsidRPr="00AE7690">
        <w:t>/</w:t>
      </w:r>
      <w:r w:rsidR="00AE7690" w:rsidRPr="00AE7690">
        <w:t>右</w:t>
      </w:r>
      <w:proofErr w:type="gramStart"/>
      <w:r w:rsidR="00AE7690" w:rsidRPr="00AE7690">
        <w:t>删失独立</w:t>
      </w:r>
      <w:proofErr w:type="gramEnd"/>
      <w:r w:rsidR="00AE7690" w:rsidRPr="00AE7690">
        <w:t>于未来事件时间条件</w:t>
      </w:r>
      <w:r w:rsidR="00EF51E0">
        <w:rPr>
          <w:rFonts w:hint="eastAsia"/>
        </w:rPr>
        <w:t>、</w:t>
      </w:r>
      <w:r w:rsidR="00AE7690" w:rsidRPr="00AE7690">
        <w:t>协变量</w:t>
      </w:r>
      <w:r>
        <w:t>。</w:t>
      </w:r>
    </w:p>
    <w:p w14:paraId="2993FEAB" w14:textId="2D9F4F04" w:rsidR="007E552D" w:rsidRDefault="00F10A2E" w:rsidP="00EF51E0">
      <w:pPr>
        <w:pStyle w:val="a5"/>
        <w:numPr>
          <w:ilvl w:val="0"/>
          <w:numId w:val="29"/>
        </w:numPr>
        <w:ind w:firstLineChars="0"/>
      </w:pPr>
      <w:r w:rsidRPr="002B18CE">
        <w:t>假</w:t>
      </w:r>
      <w:r w:rsidR="003F03D5">
        <w:rPr>
          <w:rFonts w:hint="eastAsia"/>
        </w:rPr>
        <w:t>设</w:t>
      </w:r>
      <w:r w:rsidR="00431C69" w:rsidRPr="00431C69">
        <w:t>等待成本与复检成本可按机构经验给定，且在相近人群中可迁移</w:t>
      </w:r>
      <w:r>
        <w:t>。</w:t>
      </w:r>
    </w:p>
    <w:p w14:paraId="2D9DBEC3" w14:textId="77777777" w:rsidR="007E552D" w:rsidRDefault="007E552D">
      <w:pPr>
        <w:pStyle w:val="a5"/>
        <w:ind w:right="550" w:firstLine="480"/>
      </w:pPr>
    </w:p>
    <w:p w14:paraId="17AC141C" w14:textId="77777777" w:rsidR="007E552D" w:rsidRPr="005E1A60" w:rsidRDefault="00F10A2E" w:rsidP="005E1A60">
      <w:pPr>
        <w:pStyle w:val="1"/>
        <w:rPr>
          <w:rFonts w:hint="eastAsia"/>
        </w:rPr>
      </w:pPr>
      <w:bookmarkStart w:id="5" w:name="_Toc207222239"/>
      <w:r>
        <w:t>四、 符号说明</w:t>
      </w:r>
      <w:bookmarkEnd w:id="5"/>
    </w:p>
    <w:tbl>
      <w:tblPr>
        <w:tblStyle w:val="af1"/>
        <w:tblW w:w="0" w:type="auto"/>
        <w:jc w:val="center"/>
        <w:tblLook w:val="04A0" w:firstRow="1" w:lastRow="0" w:firstColumn="1" w:lastColumn="0" w:noHBand="0" w:noVBand="1"/>
      </w:tblPr>
      <w:tblGrid>
        <w:gridCol w:w="3087"/>
        <w:gridCol w:w="5987"/>
      </w:tblGrid>
      <w:tr w:rsidR="007E552D" w14:paraId="760C8AA0" w14:textId="77777777" w:rsidTr="00E0662D">
        <w:trPr>
          <w:trHeight w:val="454"/>
          <w:jc w:val="center"/>
        </w:trPr>
        <w:tc>
          <w:tcPr>
            <w:tcW w:w="3087" w:type="dxa"/>
            <w:tcBorders>
              <w:top w:val="single" w:sz="12" w:space="0" w:color="auto"/>
              <w:left w:val="nil"/>
              <w:bottom w:val="single" w:sz="8" w:space="0" w:color="auto"/>
              <w:right w:val="nil"/>
            </w:tcBorders>
          </w:tcPr>
          <w:p w14:paraId="3F8C44C6" w14:textId="77777777" w:rsidR="007E552D" w:rsidRDefault="00F10A2E" w:rsidP="007867EC">
            <w:pPr>
              <w:pStyle w:val="a5"/>
              <w:spacing w:before="8"/>
              <w:ind w:right="550" w:firstLineChars="0" w:firstLine="0"/>
              <w:jc w:val="center"/>
              <w:rPr>
                <w:rFonts w:ascii="黑体"/>
              </w:rPr>
            </w:pPr>
            <w:r>
              <w:rPr>
                <w:rFonts w:ascii="黑体" w:hint="eastAsia"/>
              </w:rPr>
              <w:t>符号</w:t>
            </w:r>
          </w:p>
        </w:tc>
        <w:tc>
          <w:tcPr>
            <w:tcW w:w="5987" w:type="dxa"/>
            <w:tcBorders>
              <w:top w:val="single" w:sz="12" w:space="0" w:color="auto"/>
              <w:left w:val="nil"/>
              <w:bottom w:val="single" w:sz="8" w:space="0" w:color="auto"/>
              <w:right w:val="nil"/>
            </w:tcBorders>
          </w:tcPr>
          <w:p w14:paraId="0337282A" w14:textId="6A3DCD8E" w:rsidR="007E552D" w:rsidRDefault="00F10A2E">
            <w:pPr>
              <w:pStyle w:val="a5"/>
              <w:spacing w:before="8"/>
              <w:ind w:right="550" w:firstLineChars="0" w:firstLine="0"/>
              <w:jc w:val="center"/>
              <w:rPr>
                <w:rFonts w:ascii="黑体"/>
              </w:rPr>
            </w:pPr>
            <w:r>
              <w:rPr>
                <w:rFonts w:ascii="黑体" w:hint="eastAsia"/>
              </w:rPr>
              <w:t>说明</w:t>
            </w:r>
          </w:p>
        </w:tc>
      </w:tr>
      <w:tr w:rsidR="007E552D" w14:paraId="29EDF629" w14:textId="77777777" w:rsidTr="00E0662D">
        <w:trPr>
          <w:trHeight w:val="454"/>
          <w:jc w:val="center"/>
        </w:trPr>
        <w:tc>
          <w:tcPr>
            <w:tcW w:w="3087" w:type="dxa"/>
            <w:tcBorders>
              <w:top w:val="nil"/>
              <w:left w:val="nil"/>
              <w:bottom w:val="nil"/>
              <w:right w:val="nil"/>
            </w:tcBorders>
          </w:tcPr>
          <w:p w14:paraId="65A717B1" w14:textId="22B3E1BE" w:rsidR="007E552D" w:rsidRDefault="00000000" w:rsidP="007867EC">
            <w:pPr>
              <w:pStyle w:val="a5"/>
              <w:spacing w:before="8"/>
              <w:ind w:right="550" w:firstLineChars="0" w:firstLine="0"/>
              <w:jc w:val="center"/>
              <w:rPr>
                <w:rFonts w:ascii="黑体"/>
              </w:rPr>
            </w:pPr>
            <m:oMathPara>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m:oMathPara>
          </w:p>
        </w:tc>
        <w:tc>
          <w:tcPr>
            <w:tcW w:w="5987" w:type="dxa"/>
            <w:tcBorders>
              <w:top w:val="nil"/>
              <w:left w:val="nil"/>
              <w:bottom w:val="nil"/>
              <w:right w:val="nil"/>
            </w:tcBorders>
          </w:tcPr>
          <w:p w14:paraId="5644D6B6" w14:textId="0B55C888" w:rsidR="007E552D" w:rsidRDefault="00512B77">
            <w:pPr>
              <w:pStyle w:val="a5"/>
              <w:spacing w:before="8"/>
              <w:ind w:right="550" w:firstLineChars="0" w:firstLine="0"/>
              <w:jc w:val="center"/>
              <w:rPr>
                <w:rFonts w:ascii="黑体"/>
              </w:rPr>
            </w:pPr>
            <w:r w:rsidRPr="0093091E">
              <w:t>模型解释因变量总变异的比例</w:t>
            </w:r>
          </w:p>
        </w:tc>
      </w:tr>
      <w:tr w:rsidR="007E552D" w14:paraId="13722AE2" w14:textId="77777777" w:rsidTr="00E0662D">
        <w:trPr>
          <w:trHeight w:val="454"/>
          <w:jc w:val="center"/>
        </w:trPr>
        <w:tc>
          <w:tcPr>
            <w:tcW w:w="3087" w:type="dxa"/>
            <w:tcBorders>
              <w:top w:val="nil"/>
              <w:left w:val="nil"/>
              <w:bottom w:val="nil"/>
              <w:right w:val="nil"/>
            </w:tcBorders>
          </w:tcPr>
          <w:p w14:paraId="290947E8" w14:textId="5E7E5449" w:rsidR="007E552D" w:rsidRDefault="00000000" w:rsidP="007867EC">
            <w:pPr>
              <w:pStyle w:val="a5"/>
              <w:spacing w:before="8"/>
              <w:ind w:right="550" w:firstLineChars="0" w:firstLine="0"/>
              <w:jc w:val="center"/>
              <w:rPr>
                <w:rFonts w:ascii="黑体"/>
              </w:rPr>
            </w:pPr>
            <m:oMathPara>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oMath>
            </m:oMathPara>
          </w:p>
        </w:tc>
        <w:tc>
          <w:tcPr>
            <w:tcW w:w="5987" w:type="dxa"/>
            <w:tcBorders>
              <w:top w:val="nil"/>
              <w:left w:val="nil"/>
              <w:bottom w:val="nil"/>
              <w:right w:val="nil"/>
            </w:tcBorders>
          </w:tcPr>
          <w:p w14:paraId="64184DEB" w14:textId="60E2DD0D" w:rsidR="007E552D" w:rsidRDefault="003E1E2F">
            <w:pPr>
              <w:pStyle w:val="a5"/>
              <w:spacing w:before="8"/>
              <w:ind w:right="550" w:firstLineChars="0" w:firstLine="0"/>
              <w:jc w:val="center"/>
              <w:rPr>
                <w:rFonts w:ascii="黑体"/>
              </w:rPr>
            </w:pPr>
            <w:r w:rsidRPr="00E2401F">
              <w:t>固定效应参数</w:t>
            </w:r>
          </w:p>
        </w:tc>
      </w:tr>
      <w:tr w:rsidR="007E552D" w14:paraId="5FDC370F" w14:textId="77777777" w:rsidTr="00E0662D">
        <w:trPr>
          <w:trHeight w:val="454"/>
          <w:jc w:val="center"/>
        </w:trPr>
        <w:tc>
          <w:tcPr>
            <w:tcW w:w="3087" w:type="dxa"/>
            <w:tcBorders>
              <w:top w:val="nil"/>
              <w:left w:val="nil"/>
              <w:bottom w:val="nil"/>
              <w:right w:val="nil"/>
            </w:tcBorders>
          </w:tcPr>
          <w:p w14:paraId="1DE3D2E8" w14:textId="189EF059" w:rsidR="007E552D" w:rsidRDefault="00000000" w:rsidP="007867EC">
            <w:pPr>
              <w:pStyle w:val="a5"/>
              <w:spacing w:before="8"/>
              <w:ind w:right="550" w:firstLineChars="0" w:firstLine="0"/>
              <w:jc w:val="center"/>
              <w:rPr>
                <w:rFonts w:ascii="黑体"/>
              </w:rPr>
            </w:pPr>
            <m:oMathPara>
              <m:oMath>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u</m:t>
                    </m:r>
                  </m:sub>
                  <m:sup>
                    <m:r>
                      <m:rPr>
                        <m:sty m:val="bi"/>
                      </m:rPr>
                      <w:rPr>
                        <w:rFonts w:ascii="Cambria Math" w:hAnsi="Cambria Math"/>
                      </w:rPr>
                      <m:t>2</m:t>
                    </m:r>
                  </m:sup>
                </m:sSubSup>
              </m:oMath>
            </m:oMathPara>
          </w:p>
        </w:tc>
        <w:tc>
          <w:tcPr>
            <w:tcW w:w="5987" w:type="dxa"/>
            <w:tcBorders>
              <w:top w:val="nil"/>
              <w:left w:val="nil"/>
              <w:bottom w:val="nil"/>
              <w:right w:val="nil"/>
            </w:tcBorders>
          </w:tcPr>
          <w:p w14:paraId="481EC79A" w14:textId="24774114" w:rsidR="007E552D" w:rsidRDefault="003E1E2F">
            <w:pPr>
              <w:pStyle w:val="a5"/>
              <w:spacing w:before="8"/>
              <w:ind w:right="550" w:firstLineChars="0" w:firstLine="0"/>
              <w:jc w:val="center"/>
              <w:rPr>
                <w:rFonts w:ascii="黑体"/>
              </w:rPr>
            </w:pPr>
            <w:r w:rsidRPr="001D5C9E">
              <w:t>随机截距方差</w:t>
            </w:r>
          </w:p>
        </w:tc>
      </w:tr>
      <w:tr w:rsidR="007E552D" w14:paraId="1407A053" w14:textId="77777777" w:rsidTr="00E0662D">
        <w:trPr>
          <w:trHeight w:val="454"/>
          <w:jc w:val="center"/>
        </w:trPr>
        <w:tc>
          <w:tcPr>
            <w:tcW w:w="3087" w:type="dxa"/>
            <w:tcBorders>
              <w:top w:val="nil"/>
              <w:left w:val="nil"/>
              <w:bottom w:val="nil"/>
              <w:right w:val="nil"/>
            </w:tcBorders>
          </w:tcPr>
          <w:p w14:paraId="3B24304F" w14:textId="7DA0E51C" w:rsidR="007E552D" w:rsidRPr="002F6A41" w:rsidRDefault="00000000" w:rsidP="007867EC">
            <w:pPr>
              <w:pStyle w:val="a5"/>
              <w:spacing w:before="8"/>
              <w:ind w:right="550" w:firstLineChars="0" w:firstLine="0"/>
              <w:jc w:val="center"/>
              <w:rPr>
                <w:rFonts w:ascii="黑体"/>
              </w:rPr>
            </w:pPr>
            <m:oMathPara>
              <m:oMath>
                <m:sSup>
                  <m:sSupPr>
                    <m:ctrlPr>
                      <w:rPr>
                        <w:rFonts w:ascii="Cambria Math" w:hAnsi="Cambria Math"/>
                        <w:b/>
                        <w:bCs/>
                      </w:rPr>
                    </m:ctrlPr>
                  </m:sSupPr>
                  <m:e>
                    <m:r>
                      <m:rPr>
                        <m:sty m:val="bi"/>
                      </m:rPr>
                      <w:rPr>
                        <w:rFonts w:ascii="Cambria Math" w:hAnsi="Cambria Math"/>
                      </w:rPr>
                      <m:t>σ</m:t>
                    </m:r>
                  </m:e>
                  <m:sup>
                    <m:r>
                      <m:rPr>
                        <m:sty m:val="bi"/>
                      </m:rPr>
                      <w:rPr>
                        <w:rFonts w:ascii="Cambria Math" w:hAnsi="Cambria Math"/>
                      </w:rPr>
                      <m:t>2</m:t>
                    </m:r>
                  </m:sup>
                </m:sSup>
              </m:oMath>
            </m:oMathPara>
          </w:p>
        </w:tc>
        <w:tc>
          <w:tcPr>
            <w:tcW w:w="5987" w:type="dxa"/>
            <w:tcBorders>
              <w:top w:val="nil"/>
              <w:left w:val="nil"/>
              <w:bottom w:val="nil"/>
              <w:right w:val="nil"/>
            </w:tcBorders>
          </w:tcPr>
          <w:p w14:paraId="765E203C" w14:textId="208258F6" w:rsidR="007E552D" w:rsidRDefault="003E1E2F">
            <w:pPr>
              <w:pStyle w:val="a5"/>
              <w:spacing w:before="8"/>
              <w:ind w:right="550" w:firstLineChars="0" w:firstLine="0"/>
              <w:jc w:val="center"/>
              <w:rPr>
                <w:rFonts w:ascii="黑体"/>
              </w:rPr>
            </w:pPr>
            <w:r>
              <w:rPr>
                <w:rFonts w:hint="eastAsia"/>
              </w:rPr>
              <w:t>残差方差</w:t>
            </w:r>
          </w:p>
        </w:tc>
      </w:tr>
      <w:tr w:rsidR="007E552D" w14:paraId="4D87AABD" w14:textId="77777777" w:rsidTr="00E0662D">
        <w:trPr>
          <w:trHeight w:val="454"/>
          <w:jc w:val="center"/>
        </w:trPr>
        <w:tc>
          <w:tcPr>
            <w:tcW w:w="3087" w:type="dxa"/>
            <w:tcBorders>
              <w:top w:val="nil"/>
              <w:left w:val="nil"/>
              <w:bottom w:val="nil"/>
              <w:right w:val="nil"/>
            </w:tcBorders>
          </w:tcPr>
          <w:p w14:paraId="1F31019F" w14:textId="740CA04A" w:rsidR="007E552D" w:rsidRDefault="00000000" w:rsidP="007867EC">
            <w:pPr>
              <w:pStyle w:val="a5"/>
              <w:spacing w:before="8"/>
              <w:ind w:right="550" w:firstLineChars="0" w:firstLine="0"/>
              <w:jc w:val="center"/>
              <w:rPr>
                <w:rFonts w:ascii="黑体"/>
              </w:rPr>
            </w:pPr>
            <m:oMathPara>
              <m:oMath>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5987" w:type="dxa"/>
            <w:tcBorders>
              <w:top w:val="nil"/>
              <w:left w:val="nil"/>
              <w:bottom w:val="nil"/>
              <w:right w:val="nil"/>
            </w:tcBorders>
          </w:tcPr>
          <w:p w14:paraId="3617E3B7" w14:textId="55D37DE6" w:rsidR="007E552D" w:rsidRDefault="003E1E2F">
            <w:pPr>
              <w:pStyle w:val="a5"/>
              <w:spacing w:before="8"/>
              <w:ind w:right="550" w:firstLineChars="0" w:firstLine="0"/>
              <w:jc w:val="center"/>
              <w:rPr>
                <w:rFonts w:ascii="黑体"/>
              </w:rPr>
            </w:pPr>
            <w:r>
              <w:rPr>
                <w:rFonts w:ascii="黑体"/>
              </w:rPr>
              <w:t>事件时间</w:t>
            </w:r>
          </w:p>
        </w:tc>
      </w:tr>
      <w:tr w:rsidR="007E552D" w14:paraId="7F66FEF2" w14:textId="77777777" w:rsidTr="00E0662D">
        <w:trPr>
          <w:trHeight w:val="454"/>
          <w:jc w:val="center"/>
        </w:trPr>
        <w:tc>
          <w:tcPr>
            <w:tcW w:w="3087" w:type="dxa"/>
            <w:tcBorders>
              <w:top w:val="nil"/>
              <w:left w:val="nil"/>
              <w:bottom w:val="nil"/>
              <w:right w:val="nil"/>
            </w:tcBorders>
          </w:tcPr>
          <w:p w14:paraId="20C13922" w14:textId="1382DA33" w:rsidR="007E552D" w:rsidRDefault="00000000" w:rsidP="007867EC">
            <w:pPr>
              <w:pStyle w:val="a5"/>
              <w:spacing w:before="8"/>
              <w:ind w:right="550" w:firstLineChars="0" w:firstLine="0"/>
              <w:jc w:val="center"/>
              <w:rPr>
                <w:rFonts w:ascii="黑体"/>
              </w:rPr>
            </w:pPr>
            <m:oMathPara>
              <m:oMath>
                <m:sSubSup>
                  <m:sSubSupPr>
                    <m:ctrlPr>
                      <w:rPr>
                        <w:rFonts w:ascii="Cambria Math" w:hAnsi="Cambria Math"/>
                      </w:rPr>
                    </m:ctrlPr>
                  </m:sSubSupPr>
                  <m:e>
                    <m:r>
                      <w:rPr>
                        <w:rFonts w:ascii="Cambria Math" w:hAnsi="Cambria Math"/>
                      </w:rPr>
                      <m:t>t</m:t>
                    </m:r>
                  </m:e>
                  <m:sub>
                    <m:r>
                      <w:rPr>
                        <w:rFonts w:ascii="Cambria Math" w:hAnsi="Cambria Math"/>
                      </w:rPr>
                      <m:t>g</m:t>
                    </m:r>
                  </m:sub>
                  <m:sup>
                    <m:r>
                      <m:rPr>
                        <m:sty m:val="p"/>
                      </m:rPr>
                      <w:rPr>
                        <w:rFonts w:ascii="Cambria Math" w:hAnsi="Cambria Math"/>
                      </w:rPr>
                      <m:t>\</m:t>
                    </m:r>
                    <m:r>
                      <w:rPr>
                        <w:rFonts w:ascii="Cambria Math" w:hAnsi="Cambria Math"/>
                      </w:rPr>
                      <m:t>*</m:t>
                    </m:r>
                  </m:sup>
                </m:sSubSup>
              </m:oMath>
            </m:oMathPara>
          </w:p>
        </w:tc>
        <w:tc>
          <w:tcPr>
            <w:tcW w:w="5987" w:type="dxa"/>
            <w:tcBorders>
              <w:top w:val="nil"/>
              <w:left w:val="nil"/>
              <w:bottom w:val="nil"/>
              <w:right w:val="nil"/>
            </w:tcBorders>
          </w:tcPr>
          <w:p w14:paraId="2FB9A11F" w14:textId="7D3AB3B7" w:rsidR="007E552D" w:rsidRDefault="00131566">
            <w:pPr>
              <w:pStyle w:val="a5"/>
              <w:spacing w:before="8"/>
              <w:ind w:right="550" w:firstLineChars="0" w:firstLine="0"/>
              <w:jc w:val="center"/>
              <w:rPr>
                <w:rFonts w:ascii="黑体"/>
              </w:rPr>
            </w:pPr>
            <w:r>
              <w:rPr>
                <w:rFonts w:ascii="黑体"/>
              </w:rPr>
              <w:t>最优检测时点</w:t>
            </w:r>
          </w:p>
        </w:tc>
      </w:tr>
      <w:tr w:rsidR="007E552D" w14:paraId="404D4CA8" w14:textId="77777777" w:rsidTr="00E0662D">
        <w:trPr>
          <w:trHeight w:val="454"/>
          <w:jc w:val="center"/>
        </w:trPr>
        <w:tc>
          <w:tcPr>
            <w:tcW w:w="3087" w:type="dxa"/>
            <w:tcBorders>
              <w:top w:val="nil"/>
              <w:left w:val="nil"/>
              <w:bottom w:val="nil"/>
              <w:right w:val="nil"/>
            </w:tcBorders>
          </w:tcPr>
          <w:p w14:paraId="0EF68DF3" w14:textId="349C1D56" w:rsidR="007E552D" w:rsidRPr="009F4591" w:rsidRDefault="00000000" w:rsidP="007867EC">
            <w:pPr>
              <w:pStyle w:val="a5"/>
              <w:spacing w:before="8"/>
              <w:ind w:right="550" w:firstLineChars="0" w:firstLine="0"/>
              <w:jc w:val="center"/>
              <w:rPr>
                <w:rFonts w:ascii="黑体"/>
              </w:rPr>
            </w:pPr>
            <m:oMathPara>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g</m:t>
                    </m:r>
                  </m:sub>
                </m:sSub>
                <m:r>
                  <m:rPr>
                    <m:sty m:val="bi"/>
                  </m:rPr>
                  <w:rPr>
                    <w:rFonts w:ascii="Cambria Math" w:hAnsi="Cambria Math"/>
                  </w:rPr>
                  <m:t>(t)</m:t>
                </m:r>
              </m:oMath>
            </m:oMathPara>
          </w:p>
        </w:tc>
        <w:tc>
          <w:tcPr>
            <w:tcW w:w="5987" w:type="dxa"/>
            <w:tcBorders>
              <w:top w:val="nil"/>
              <w:left w:val="nil"/>
              <w:bottom w:val="nil"/>
              <w:right w:val="nil"/>
            </w:tcBorders>
          </w:tcPr>
          <w:p w14:paraId="23B05F86" w14:textId="7955FE4A" w:rsidR="007E552D" w:rsidRDefault="00FD3D92">
            <w:pPr>
              <w:pStyle w:val="a5"/>
              <w:spacing w:before="8"/>
              <w:ind w:right="550" w:firstLineChars="0" w:firstLine="0"/>
              <w:jc w:val="center"/>
              <w:rPr>
                <w:rFonts w:ascii="黑体"/>
              </w:rPr>
            </w:pPr>
            <w:r>
              <w:rPr>
                <w:rFonts w:ascii="黑体"/>
              </w:rPr>
              <w:t>g</w:t>
            </w:r>
            <w:r>
              <w:rPr>
                <w:rFonts w:ascii="黑体"/>
              </w:rPr>
              <w:t>组数据在</w:t>
            </w:r>
            <w:r>
              <w:rPr>
                <w:rFonts w:ascii="黑体"/>
              </w:rPr>
              <w:t>t</w:t>
            </w:r>
            <w:r>
              <w:rPr>
                <w:rFonts w:ascii="黑体"/>
              </w:rPr>
              <w:t>时刻</w:t>
            </w:r>
            <w:r w:rsidR="00712F9F">
              <w:rPr>
                <w:rFonts w:ascii="黑体"/>
              </w:rPr>
              <w:t>达标的概率</w:t>
            </w:r>
          </w:p>
        </w:tc>
      </w:tr>
      <w:tr w:rsidR="007E552D" w14:paraId="0E553784" w14:textId="77777777" w:rsidTr="00E0662D">
        <w:trPr>
          <w:trHeight w:val="454"/>
          <w:jc w:val="center"/>
        </w:trPr>
        <w:tc>
          <w:tcPr>
            <w:tcW w:w="3087" w:type="dxa"/>
            <w:tcBorders>
              <w:top w:val="nil"/>
              <w:left w:val="nil"/>
              <w:bottom w:val="nil"/>
              <w:right w:val="nil"/>
            </w:tcBorders>
          </w:tcPr>
          <w:p w14:paraId="70828C9D" w14:textId="2565E034" w:rsidR="007E552D" w:rsidRDefault="00127589" w:rsidP="007867EC">
            <w:pPr>
              <w:pStyle w:val="a5"/>
              <w:spacing w:before="8"/>
              <w:ind w:right="550" w:firstLineChars="0" w:firstLine="0"/>
              <w:jc w:val="center"/>
              <w:rPr>
                <w:rFonts w:ascii="黑体"/>
              </w:rPr>
            </w:pPr>
            <m:oMathPara>
              <m:oMath>
                <m:r>
                  <w:rPr>
                    <w:rFonts w:ascii="Cambria Math" w:hAnsi="Cambria Math"/>
                  </w:rPr>
                  <m:t>ρ</m:t>
                </m:r>
              </m:oMath>
            </m:oMathPara>
          </w:p>
        </w:tc>
        <w:tc>
          <w:tcPr>
            <w:tcW w:w="5987" w:type="dxa"/>
            <w:tcBorders>
              <w:top w:val="nil"/>
              <w:left w:val="nil"/>
              <w:bottom w:val="nil"/>
              <w:right w:val="nil"/>
            </w:tcBorders>
          </w:tcPr>
          <w:p w14:paraId="5B595D18" w14:textId="320916C3" w:rsidR="007E552D" w:rsidRDefault="00127589">
            <w:pPr>
              <w:pStyle w:val="a5"/>
              <w:spacing w:before="8"/>
              <w:ind w:right="550" w:firstLineChars="0" w:firstLine="0"/>
              <w:jc w:val="center"/>
              <w:rPr>
                <w:rFonts w:ascii="黑体"/>
              </w:rPr>
            </w:pPr>
            <w:r w:rsidRPr="00F14D91">
              <w:t>形状参数</w:t>
            </w:r>
          </w:p>
        </w:tc>
      </w:tr>
      <w:tr w:rsidR="007E552D" w14:paraId="4D233285" w14:textId="77777777" w:rsidTr="00E0662D">
        <w:trPr>
          <w:trHeight w:val="454"/>
          <w:jc w:val="center"/>
        </w:trPr>
        <w:tc>
          <w:tcPr>
            <w:tcW w:w="3087" w:type="dxa"/>
            <w:tcBorders>
              <w:top w:val="nil"/>
              <w:left w:val="nil"/>
              <w:bottom w:val="nil"/>
              <w:right w:val="nil"/>
            </w:tcBorders>
          </w:tcPr>
          <w:p w14:paraId="763F759A" w14:textId="41389953" w:rsidR="007E552D" w:rsidRDefault="00127589" w:rsidP="007867EC">
            <w:pPr>
              <w:pStyle w:val="a5"/>
              <w:spacing w:before="8"/>
              <w:ind w:right="550" w:firstLineChars="0" w:firstLine="0"/>
              <w:jc w:val="center"/>
              <w:rPr>
                <w:rFonts w:ascii="黑体"/>
              </w:rPr>
            </w:pPr>
            <m:oMathPara>
              <m:oMath>
                <m:r>
                  <w:rPr>
                    <w:rFonts w:ascii="Cambria Math" w:hAnsi="Cambria Math"/>
                  </w:rPr>
                  <m:t>λ</m:t>
                </m:r>
              </m:oMath>
            </m:oMathPara>
          </w:p>
        </w:tc>
        <w:tc>
          <w:tcPr>
            <w:tcW w:w="5987" w:type="dxa"/>
            <w:tcBorders>
              <w:top w:val="nil"/>
              <w:left w:val="nil"/>
              <w:bottom w:val="nil"/>
              <w:right w:val="nil"/>
            </w:tcBorders>
          </w:tcPr>
          <w:p w14:paraId="7B8F8D0D" w14:textId="09E90503" w:rsidR="007E552D" w:rsidRDefault="00127589">
            <w:pPr>
              <w:pStyle w:val="a5"/>
              <w:spacing w:before="8"/>
              <w:ind w:right="550" w:firstLineChars="0" w:firstLine="0"/>
              <w:jc w:val="center"/>
              <w:rPr>
                <w:rFonts w:ascii="黑体"/>
              </w:rPr>
            </w:pPr>
            <w:r w:rsidRPr="00F14D91">
              <w:t>尺度参数</w:t>
            </w:r>
          </w:p>
        </w:tc>
      </w:tr>
      <w:tr w:rsidR="007E552D" w14:paraId="33073AF7" w14:textId="77777777" w:rsidTr="00E0662D">
        <w:trPr>
          <w:trHeight w:val="454"/>
          <w:jc w:val="center"/>
        </w:trPr>
        <w:tc>
          <w:tcPr>
            <w:tcW w:w="3087" w:type="dxa"/>
            <w:tcBorders>
              <w:top w:val="nil"/>
              <w:left w:val="nil"/>
              <w:bottom w:val="nil"/>
              <w:right w:val="nil"/>
            </w:tcBorders>
          </w:tcPr>
          <w:p w14:paraId="5A55E976" w14:textId="53BFE49F" w:rsidR="007E552D" w:rsidRDefault="00000000" w:rsidP="007867EC">
            <w:pPr>
              <w:pStyle w:val="a5"/>
              <w:spacing w:before="8"/>
              <w:ind w:right="550" w:firstLineChars="0" w:firstLine="0"/>
              <w:jc w:val="center"/>
              <w:rPr>
                <w:rFonts w:ascii="黑体"/>
              </w:rP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i</m:t>
                    </m:r>
                  </m:sub>
                </m:sSub>
              </m:oMath>
            </m:oMathPara>
          </w:p>
        </w:tc>
        <w:tc>
          <w:tcPr>
            <w:tcW w:w="5987" w:type="dxa"/>
            <w:tcBorders>
              <w:top w:val="nil"/>
              <w:left w:val="nil"/>
              <w:bottom w:val="nil"/>
              <w:right w:val="nil"/>
            </w:tcBorders>
          </w:tcPr>
          <w:p w14:paraId="2CEA4935" w14:textId="5C2BFB9B" w:rsidR="007E552D" w:rsidRDefault="0065257E">
            <w:pPr>
              <w:pStyle w:val="a5"/>
              <w:spacing w:before="8"/>
              <w:ind w:right="550" w:firstLineChars="0" w:firstLine="0"/>
              <w:jc w:val="center"/>
              <w:rPr>
                <w:rFonts w:ascii="黑体"/>
              </w:rPr>
            </w:pPr>
            <w:r w:rsidRPr="00152333">
              <w:t>协变量向量（如</w:t>
            </w:r>
            <w:r w:rsidRPr="00152333">
              <w:t xml:space="preserve"> BMI</w:t>
            </w:r>
            <w:r w:rsidRPr="00152333">
              <w:t>、</w:t>
            </w:r>
            <w:r w:rsidRPr="0010501E">
              <w:t>年龄、</w:t>
            </w:r>
            <w:r w:rsidRPr="0010501E">
              <w:t xml:space="preserve">IVF </w:t>
            </w:r>
            <w:r w:rsidRPr="0010501E">
              <w:t>指示、等）</w:t>
            </w:r>
          </w:p>
        </w:tc>
      </w:tr>
      <w:tr w:rsidR="007E552D" w14:paraId="0D9C32E4" w14:textId="77777777" w:rsidTr="00E0662D">
        <w:trPr>
          <w:trHeight w:val="454"/>
          <w:jc w:val="center"/>
        </w:trPr>
        <w:tc>
          <w:tcPr>
            <w:tcW w:w="3087" w:type="dxa"/>
            <w:tcBorders>
              <w:top w:val="nil"/>
              <w:left w:val="nil"/>
              <w:bottom w:val="nil"/>
              <w:right w:val="nil"/>
            </w:tcBorders>
          </w:tcPr>
          <w:p w14:paraId="376DDEDD" w14:textId="43CE23DF" w:rsidR="007E552D" w:rsidRDefault="00000000" w:rsidP="007867EC">
            <w:pPr>
              <w:pStyle w:val="a5"/>
              <w:spacing w:before="8"/>
              <w:ind w:right="550" w:firstLineChars="0" w:firstLine="0"/>
              <w:jc w:val="center"/>
              <w:rPr>
                <w:rFonts w:ascii="黑体"/>
              </w:rPr>
            </w:pPr>
            <m:oMathPara>
              <m:oMath>
                <m:sSub>
                  <m:sSubPr>
                    <m:ctrlPr>
                      <w:rPr>
                        <w:rFonts w:ascii="Cambria Math" w:hAnsi="Cambria Math"/>
                      </w:rPr>
                    </m:ctrlPr>
                  </m:sSubPr>
                  <m:e>
                    <m:r>
                      <w:rPr>
                        <w:rFonts w:ascii="Cambria Math" w:hAnsi="Cambria Math"/>
                      </w:rPr>
                      <m:t>ε</m:t>
                    </m:r>
                  </m:e>
                  <m:sub>
                    <m:r>
                      <w:rPr>
                        <w:rFonts w:ascii="Cambria Math" w:hAnsi="Cambria Math"/>
                      </w:rPr>
                      <m:t>i</m:t>
                    </m:r>
                  </m:sub>
                </m:sSub>
              </m:oMath>
            </m:oMathPara>
          </w:p>
        </w:tc>
        <w:tc>
          <w:tcPr>
            <w:tcW w:w="5987" w:type="dxa"/>
            <w:tcBorders>
              <w:top w:val="nil"/>
              <w:left w:val="nil"/>
              <w:bottom w:val="nil"/>
              <w:right w:val="nil"/>
            </w:tcBorders>
          </w:tcPr>
          <w:p w14:paraId="0D0B828E" w14:textId="2CD63692" w:rsidR="007E552D" w:rsidRDefault="00E733E1">
            <w:pPr>
              <w:pStyle w:val="a5"/>
              <w:spacing w:before="8"/>
              <w:ind w:right="550" w:firstLineChars="0" w:firstLine="0"/>
              <w:jc w:val="center"/>
              <w:rPr>
                <w:rFonts w:ascii="黑体"/>
              </w:rPr>
            </w:pPr>
            <w:r>
              <w:rPr>
                <w:rFonts w:hint="eastAsia"/>
              </w:rPr>
              <w:t>参数，</w:t>
            </w:r>
            <w:r w:rsidR="0065257E" w:rsidRPr="0010501E">
              <w:t>服从指定分布</w:t>
            </w:r>
          </w:p>
        </w:tc>
      </w:tr>
      <w:tr w:rsidR="009F4591" w14:paraId="62EE251E" w14:textId="77777777" w:rsidTr="00E0662D">
        <w:trPr>
          <w:trHeight w:val="454"/>
          <w:jc w:val="center"/>
        </w:trPr>
        <w:tc>
          <w:tcPr>
            <w:tcW w:w="3087" w:type="dxa"/>
            <w:tcBorders>
              <w:top w:val="nil"/>
              <w:left w:val="nil"/>
              <w:bottom w:val="nil"/>
              <w:right w:val="nil"/>
            </w:tcBorders>
          </w:tcPr>
          <w:p w14:paraId="20A01704" w14:textId="2D398369" w:rsidR="009F4591" w:rsidRDefault="00E0662D" w:rsidP="007867EC">
            <w:pPr>
              <w:pStyle w:val="a5"/>
              <w:spacing w:before="8"/>
              <w:ind w:right="550" w:firstLineChars="0" w:firstLine="0"/>
              <w:jc w:val="center"/>
              <w:rPr>
                <w:rFonts w:ascii="黑体"/>
              </w:rPr>
            </w:pPr>
            <w:r>
              <w:rPr>
                <w:rFonts w:ascii="黑体" w:hint="eastAsia"/>
              </w:rPr>
              <w:t>y</w:t>
            </w:r>
          </w:p>
        </w:tc>
        <w:tc>
          <w:tcPr>
            <w:tcW w:w="5987" w:type="dxa"/>
            <w:tcBorders>
              <w:top w:val="nil"/>
              <w:left w:val="nil"/>
              <w:bottom w:val="nil"/>
              <w:right w:val="nil"/>
            </w:tcBorders>
          </w:tcPr>
          <w:p w14:paraId="389FBBA3" w14:textId="5B96B700" w:rsidR="009F4591" w:rsidRDefault="00E0662D">
            <w:pPr>
              <w:pStyle w:val="a5"/>
              <w:spacing w:before="8"/>
              <w:ind w:right="550" w:firstLineChars="0" w:firstLine="0"/>
              <w:jc w:val="center"/>
              <w:rPr>
                <w:rFonts w:ascii="黑体"/>
              </w:rPr>
            </w:pPr>
            <w:r>
              <w:rPr>
                <w:rFonts w:ascii="黑体" w:hint="eastAsia"/>
              </w:rPr>
              <w:t>标签</w:t>
            </w:r>
          </w:p>
        </w:tc>
      </w:tr>
      <w:tr w:rsidR="00B87676" w14:paraId="3B569AA5" w14:textId="77777777" w:rsidTr="00E0662D">
        <w:trPr>
          <w:trHeight w:val="454"/>
          <w:jc w:val="center"/>
        </w:trPr>
        <w:tc>
          <w:tcPr>
            <w:tcW w:w="3087" w:type="dxa"/>
            <w:tcBorders>
              <w:top w:val="nil"/>
              <w:left w:val="nil"/>
              <w:bottom w:val="single" w:sz="12" w:space="0" w:color="auto"/>
              <w:right w:val="nil"/>
            </w:tcBorders>
          </w:tcPr>
          <w:p w14:paraId="74747282" w14:textId="1B800178" w:rsidR="00B87676" w:rsidRDefault="00000000" w:rsidP="007867EC">
            <w:pPr>
              <w:pStyle w:val="a5"/>
              <w:spacing w:before="8"/>
              <w:ind w:right="550" w:firstLineChars="0" w:firstLine="0"/>
              <w:jc w:val="center"/>
              <w:rPr>
                <w:rFonts w:ascii="宋体" w:hAnsi="宋体" w:hint="eastAsia"/>
              </w:rPr>
            </w:pPr>
            <m:oMathPara>
              <m:oMath>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21</m:t>
                    </m:r>
                  </m:sub>
                </m:sSub>
                <m:sSub>
                  <m:sSubPr>
                    <m:ctrlPr>
                      <w:rPr>
                        <w:rFonts w:ascii="Cambria Math" w:hAnsi="Cambria Math"/>
                      </w:rPr>
                    </m:ctrlPr>
                  </m:sSubPr>
                  <m:e>
                    <m:r>
                      <w:rPr>
                        <w:rFonts w:ascii="Cambria Math" w:hAnsi="Cambria Math"/>
                      </w:rPr>
                      <m:t>Z</m:t>
                    </m:r>
                  </m:e>
                  <m:sub>
                    <m:r>
                      <w:rPr>
                        <w:rFonts w:ascii="Cambria Math" w:hAnsi="Cambria Math"/>
                      </w:rPr>
                      <m:t>X</m:t>
                    </m:r>
                  </m:sub>
                </m:sSub>
              </m:oMath>
            </m:oMathPara>
          </w:p>
        </w:tc>
        <w:tc>
          <w:tcPr>
            <w:tcW w:w="5987" w:type="dxa"/>
            <w:tcBorders>
              <w:top w:val="nil"/>
              <w:left w:val="nil"/>
              <w:bottom w:val="single" w:sz="12" w:space="0" w:color="auto"/>
              <w:right w:val="nil"/>
            </w:tcBorders>
          </w:tcPr>
          <w:p w14:paraId="3259D53F" w14:textId="16C06534" w:rsidR="00B87676" w:rsidRDefault="007308A0">
            <w:pPr>
              <w:pStyle w:val="a5"/>
              <w:spacing w:before="8"/>
              <w:ind w:right="550" w:firstLineChars="0" w:firstLine="0"/>
              <w:jc w:val="center"/>
            </w:pPr>
            <w:r>
              <w:rPr>
                <w:rFonts w:ascii="黑体" w:hint="eastAsia"/>
              </w:rPr>
              <w:t>原始特征</w:t>
            </w:r>
            <w:r>
              <w:rPr>
                <w:rFonts w:ascii="黑体" w:hint="eastAsia"/>
              </w:rPr>
              <w:t>Z</w:t>
            </w:r>
            <w:proofErr w:type="gramStart"/>
            <w:r>
              <w:rPr>
                <w:rFonts w:ascii="黑体" w:hint="eastAsia"/>
              </w:rPr>
              <w:t>值族</w:t>
            </w:r>
            <w:proofErr w:type="gramEnd"/>
          </w:p>
        </w:tc>
      </w:tr>
    </w:tbl>
    <w:p w14:paraId="7FFCAB0E" w14:textId="77777777" w:rsidR="007E552D" w:rsidRPr="005D646B" w:rsidRDefault="007E552D" w:rsidP="005D646B">
      <w:pPr>
        <w:pStyle w:val="a5"/>
        <w:ind w:firstLine="480"/>
      </w:pPr>
    </w:p>
    <w:p w14:paraId="1B3B4088" w14:textId="77777777" w:rsidR="007E552D" w:rsidRPr="005D646B" w:rsidRDefault="007E552D" w:rsidP="005D646B">
      <w:pPr>
        <w:pStyle w:val="a5"/>
        <w:ind w:firstLine="480"/>
      </w:pPr>
    </w:p>
    <w:p w14:paraId="4B277267" w14:textId="77777777" w:rsidR="007E552D" w:rsidRPr="005D646B" w:rsidRDefault="007E552D" w:rsidP="005D646B">
      <w:pPr>
        <w:pStyle w:val="a5"/>
        <w:ind w:firstLine="480"/>
      </w:pPr>
    </w:p>
    <w:p w14:paraId="435CC0D2" w14:textId="77777777" w:rsidR="007E552D" w:rsidRDefault="00F10A2E" w:rsidP="005E1A60">
      <w:pPr>
        <w:pStyle w:val="1"/>
        <w:rPr>
          <w:rFonts w:hint="eastAsia"/>
        </w:rPr>
      </w:pPr>
      <w:bookmarkStart w:id="6" w:name="_Toc207222240"/>
      <w:r>
        <w:t xml:space="preserve">五、 </w:t>
      </w:r>
      <w:r>
        <w:rPr>
          <w:rFonts w:hint="eastAsia"/>
        </w:rPr>
        <w:t>问题</w:t>
      </w:r>
      <w:proofErr w:type="gramStart"/>
      <w:r>
        <w:rPr>
          <w:rFonts w:hint="eastAsia"/>
        </w:rPr>
        <w:t>一</w:t>
      </w:r>
      <w:proofErr w:type="gramEnd"/>
      <w:r>
        <w:t>模型</w:t>
      </w:r>
      <w:r>
        <w:rPr>
          <w:rFonts w:hint="eastAsia"/>
        </w:rPr>
        <w:t>的</w:t>
      </w:r>
      <w:r>
        <w:t>建立与求解</w:t>
      </w:r>
      <w:bookmarkEnd w:id="6"/>
    </w:p>
    <w:p w14:paraId="1368AEEF" w14:textId="77777777" w:rsidR="004E6BF4" w:rsidRPr="005D646B" w:rsidRDefault="004E6BF4" w:rsidP="005D646B">
      <w:pPr>
        <w:pStyle w:val="a5"/>
        <w:ind w:firstLine="480"/>
      </w:pPr>
    </w:p>
    <w:p w14:paraId="585E053D" w14:textId="3C333442" w:rsidR="007E552D" w:rsidRPr="005D646B" w:rsidRDefault="004E6BF4" w:rsidP="00E925A3">
      <w:pPr>
        <w:pStyle w:val="a5"/>
        <w:ind w:firstLineChars="0" w:firstLine="0"/>
      </w:pPr>
      <w:r w:rsidRPr="004E6BF4">
        <w:t>问题</w:t>
      </w:r>
      <w:proofErr w:type="gramStart"/>
      <w:r w:rsidRPr="004E6BF4">
        <w:t>一</w:t>
      </w:r>
      <w:proofErr w:type="gramEnd"/>
      <w:r w:rsidRPr="004E6BF4">
        <w:t>的求解过程如下图所示：</w:t>
      </w:r>
    </w:p>
    <w:p w14:paraId="567A3A78" w14:textId="23D9086E" w:rsidR="004E6BF4" w:rsidRDefault="00D22E58" w:rsidP="001059FB">
      <w:pPr>
        <w:pStyle w:val="a5"/>
        <w:ind w:right="550" w:firstLineChars="0" w:firstLine="0"/>
      </w:pPr>
      <w:r>
        <w:rPr>
          <w:noProof/>
        </w:rPr>
        <w:lastRenderedPageBreak/>
        <w:drawing>
          <wp:inline distT="0" distB="0" distL="0" distR="0" wp14:anchorId="582519FC" wp14:editId="2B17BC90">
            <wp:extent cx="5746750" cy="6184662"/>
            <wp:effectExtent l="0" t="0" r="6350" b="6985"/>
            <wp:docPr id="1152142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2255" name="图片 1152142255"/>
                    <pic:cNvPicPr/>
                  </pic:nvPicPr>
                  <pic:blipFill rotWithShape="1">
                    <a:blip r:embed="rId12">
                      <a:extLst>
                        <a:ext uri="{28A0092B-C50C-407E-A947-70E740481C1C}">
                          <a14:useLocalDpi xmlns:a14="http://schemas.microsoft.com/office/drawing/2010/main" val="0"/>
                        </a:ext>
                      </a:extLst>
                    </a:blip>
                    <a:srcRect r="5995" b="2496"/>
                    <a:stretch>
                      <a:fillRect/>
                    </a:stretch>
                  </pic:blipFill>
                  <pic:spPr bwMode="auto">
                    <a:xfrm>
                      <a:off x="0" y="0"/>
                      <a:ext cx="5751715" cy="6190005"/>
                    </a:xfrm>
                    <a:prstGeom prst="rect">
                      <a:avLst/>
                    </a:prstGeom>
                    <a:ln>
                      <a:noFill/>
                    </a:ln>
                    <a:extLst>
                      <a:ext uri="{53640926-AAD7-44D8-BBD7-CCE9431645EC}">
                        <a14:shadowObscured xmlns:a14="http://schemas.microsoft.com/office/drawing/2010/main"/>
                      </a:ext>
                    </a:extLst>
                  </pic:spPr>
                </pic:pic>
              </a:graphicData>
            </a:graphic>
          </wp:inline>
        </w:drawing>
      </w:r>
    </w:p>
    <w:p w14:paraId="01553086" w14:textId="77777777" w:rsidR="004E6BF4" w:rsidRPr="00D8474E" w:rsidRDefault="004E6BF4" w:rsidP="00D8474E">
      <w:pPr>
        <w:pStyle w:val="af8"/>
      </w:pPr>
      <w:r>
        <w:rPr>
          <w:rFonts w:hint="eastAsia"/>
        </w:rPr>
        <w:t>图</w:t>
      </w:r>
      <w:r>
        <w:rPr>
          <w:rFonts w:hint="eastAsia"/>
        </w:rPr>
        <w:t>2</w:t>
      </w:r>
      <w:r>
        <w:rPr>
          <w:rFonts w:hint="eastAsia"/>
        </w:rPr>
        <w:t>问题</w:t>
      </w:r>
      <w:proofErr w:type="gramStart"/>
      <w:r>
        <w:rPr>
          <w:rFonts w:hint="eastAsia"/>
        </w:rPr>
        <w:t>一</w:t>
      </w:r>
      <w:proofErr w:type="gramEnd"/>
      <w:r>
        <w:rPr>
          <w:rFonts w:hint="eastAsia"/>
        </w:rPr>
        <w:t>思维导图</w:t>
      </w:r>
    </w:p>
    <w:p w14:paraId="72A65503" w14:textId="77777777" w:rsidR="004E6BF4" w:rsidRPr="00353497" w:rsidRDefault="004E6BF4" w:rsidP="00353497">
      <w:pPr>
        <w:pStyle w:val="a5"/>
        <w:ind w:firstLine="480"/>
      </w:pPr>
    </w:p>
    <w:p w14:paraId="29FBE3E8" w14:textId="200F757B" w:rsidR="007E552D" w:rsidRDefault="00464FE0" w:rsidP="00214D2D">
      <w:pPr>
        <w:pStyle w:val="2"/>
        <w:rPr>
          <w:rFonts w:hint="eastAsia"/>
        </w:rPr>
      </w:pPr>
      <w:r>
        <w:rPr>
          <w:rFonts w:hint="eastAsia"/>
          <w:w w:val="95"/>
        </w:rPr>
        <w:t>5.1</w:t>
      </w:r>
      <w:r w:rsidR="007867EC">
        <w:rPr>
          <w:rFonts w:hint="eastAsia"/>
          <w:w w:val="95"/>
        </w:rPr>
        <w:t>问题</w:t>
      </w:r>
      <w:proofErr w:type="gramStart"/>
      <w:r w:rsidR="007867EC">
        <w:rPr>
          <w:rFonts w:hint="eastAsia"/>
          <w:w w:val="95"/>
        </w:rPr>
        <w:t>一</w:t>
      </w:r>
      <w:proofErr w:type="gramEnd"/>
      <w:r w:rsidR="007867EC">
        <w:rPr>
          <w:rFonts w:hint="eastAsia"/>
          <w:w w:val="95"/>
        </w:rPr>
        <w:t>模型的建立</w:t>
      </w:r>
    </w:p>
    <w:p w14:paraId="1542480F" w14:textId="40A166D8" w:rsidR="006F0CB3" w:rsidRDefault="00440DB9" w:rsidP="001264B0">
      <w:pPr>
        <w:pStyle w:val="31"/>
        <w:rPr>
          <w:rFonts w:hint="eastAsia"/>
        </w:rPr>
      </w:pPr>
      <w:r>
        <w:rPr>
          <w:rFonts w:hint="eastAsia"/>
        </w:rPr>
        <w:t>5.1.1数据预处理</w:t>
      </w:r>
    </w:p>
    <w:p w14:paraId="40D2AD36" w14:textId="1A60DEE2" w:rsidR="00440DB9" w:rsidRPr="00353497" w:rsidRDefault="006127E5" w:rsidP="00353497">
      <w:pPr>
        <w:pStyle w:val="a5"/>
        <w:ind w:firstLine="480"/>
      </w:pPr>
      <w:r w:rsidRPr="006127E5">
        <w:t>本题提供的</w:t>
      </w:r>
      <w:r w:rsidRPr="006127E5">
        <w:t>Excel</w:t>
      </w:r>
      <w:r w:rsidRPr="006127E5">
        <w:t>数据共包含</w:t>
      </w:r>
      <w:r w:rsidRPr="006127E5">
        <w:t>1687</w:t>
      </w:r>
      <w:r w:rsidRPr="006127E5">
        <w:t>条检测记录，来自若干孕妇在不同孕周的血液检测。</w:t>
      </w:r>
      <w:r w:rsidR="00D203AE">
        <w:rPr>
          <w:rFonts w:hint="eastAsia"/>
        </w:rPr>
        <w:t>其中，</w:t>
      </w:r>
      <w:r w:rsidR="00D203AE" w:rsidRPr="00D203AE">
        <w:t>男胎检测数据</w:t>
      </w:r>
      <w:r w:rsidR="00D203AE">
        <w:rPr>
          <w:rFonts w:hint="eastAsia"/>
        </w:rPr>
        <w:t>有</w:t>
      </w:r>
      <w:r w:rsidR="00D203AE" w:rsidRPr="00D203AE">
        <w:t>1082</w:t>
      </w:r>
      <w:r w:rsidR="00D203AE" w:rsidRPr="00D203AE">
        <w:t>条，涵盖</w:t>
      </w:r>
      <w:r w:rsidR="00D203AE" w:rsidRPr="00D203AE">
        <w:t>267</w:t>
      </w:r>
      <w:r w:rsidR="00D203AE" w:rsidRPr="00D203AE">
        <w:t>位孕妇，每位孕妇平均约</w:t>
      </w:r>
      <w:r w:rsidR="00D203AE" w:rsidRPr="00D203AE">
        <w:t>4</w:t>
      </w:r>
      <w:r w:rsidR="00D203AE" w:rsidRPr="00D203AE">
        <w:t>次检测（最少</w:t>
      </w:r>
      <w:r w:rsidR="00D203AE" w:rsidRPr="00D203AE">
        <w:t>2</w:t>
      </w:r>
      <w:r w:rsidR="00D203AE" w:rsidRPr="00D203AE">
        <w:t>次，最多</w:t>
      </w:r>
      <w:r w:rsidR="00D203AE" w:rsidRPr="00D203AE">
        <w:t>8</w:t>
      </w:r>
      <w:r w:rsidR="00D203AE" w:rsidRPr="00D203AE">
        <w:t>次）</w:t>
      </w:r>
      <w:r w:rsidR="00D203AE">
        <w:rPr>
          <w:rFonts w:hint="eastAsia"/>
        </w:rPr>
        <w:t>；</w:t>
      </w:r>
      <w:r w:rsidR="00D203AE" w:rsidRPr="00D203AE">
        <w:t>女胎检测数据</w:t>
      </w:r>
      <w:r w:rsidR="00D203AE">
        <w:rPr>
          <w:rFonts w:hint="eastAsia"/>
        </w:rPr>
        <w:t>有</w:t>
      </w:r>
      <w:r w:rsidR="00D203AE" w:rsidRPr="00D203AE">
        <w:t>605</w:t>
      </w:r>
      <w:r w:rsidR="00D203AE" w:rsidRPr="00D203AE">
        <w:t>条，未检测到显著的</w:t>
      </w:r>
      <w:r w:rsidR="00D203AE" w:rsidRPr="00D203AE">
        <w:t>Y</w:t>
      </w:r>
      <w:r w:rsidR="00D203AE" w:rsidRPr="00D203AE">
        <w:t>染色体信号。由于问题</w:t>
      </w:r>
      <w:proofErr w:type="gramStart"/>
      <w:r w:rsidR="00D203AE" w:rsidRPr="00D203AE">
        <w:t>一</w:t>
      </w:r>
      <w:proofErr w:type="gramEnd"/>
      <w:r w:rsidR="00D203AE" w:rsidRPr="00D203AE">
        <w:t>的研究目标是分析</w:t>
      </w:r>
      <w:r w:rsidR="00D203AE" w:rsidRPr="00D203AE">
        <w:t>Y</w:t>
      </w:r>
      <w:r w:rsidR="00D203AE" w:rsidRPr="00D203AE">
        <w:t>染色体</w:t>
      </w:r>
      <w:proofErr w:type="gramStart"/>
      <w:r w:rsidR="00D203AE" w:rsidRPr="00D203AE">
        <w:t>浓度随孕周</w:t>
      </w:r>
      <w:proofErr w:type="gramEnd"/>
      <w:r w:rsidR="00D203AE" w:rsidRPr="00D203AE">
        <w:t>和</w:t>
      </w:r>
      <w:r w:rsidR="00D203AE" w:rsidRPr="00D203AE">
        <w:t>BMI</w:t>
      </w:r>
      <w:r w:rsidR="00D203AE" w:rsidRPr="00D203AE">
        <w:t>的变化规律，而</w:t>
      </w:r>
      <w:proofErr w:type="gramStart"/>
      <w:r w:rsidR="00D203AE" w:rsidRPr="00D203AE">
        <w:t>女胎母血中</w:t>
      </w:r>
      <w:proofErr w:type="gramEnd"/>
      <w:r w:rsidR="00D203AE" w:rsidRPr="00D203AE">
        <w:t>理论上不含</w:t>
      </w:r>
      <w:r w:rsidR="00D203AE" w:rsidRPr="00D203AE">
        <w:t>Y</w:t>
      </w:r>
      <w:r w:rsidR="00D203AE" w:rsidRPr="00D203AE">
        <w:t>染色体，因此问题一仅使用</w:t>
      </w:r>
      <w:r w:rsidR="00D203AE" w:rsidRPr="00D203AE">
        <w:t>1082</w:t>
      </w:r>
      <w:r w:rsidR="00D203AE" w:rsidRPr="00D203AE">
        <w:t>条男胎</w:t>
      </w:r>
      <w:r w:rsidR="00D203AE">
        <w:rPr>
          <w:rFonts w:hint="eastAsia"/>
        </w:rPr>
        <w:t>检测数据</w:t>
      </w:r>
      <w:r w:rsidR="00440DB9" w:rsidRPr="00440DB9">
        <w:t>。</w:t>
      </w:r>
    </w:p>
    <w:p w14:paraId="4408D216" w14:textId="735AC3E6" w:rsidR="00D203AE" w:rsidRPr="00353497" w:rsidRDefault="00D203AE" w:rsidP="00353497">
      <w:pPr>
        <w:pStyle w:val="a5"/>
        <w:ind w:firstLine="480"/>
      </w:pPr>
      <w:r>
        <w:rPr>
          <w:rFonts w:hint="eastAsia"/>
        </w:rPr>
        <w:t>我们对数据进行预处理，</w:t>
      </w:r>
      <w:r w:rsidR="00237981" w:rsidRPr="00237981">
        <w:t>我们基于医学常识与统计学规则对原始数据进行了系统清洗</w:t>
      </w:r>
      <w:r w:rsidR="00237981">
        <w:rPr>
          <w:rFonts w:hint="eastAsia"/>
        </w:rPr>
        <w:t>。</w:t>
      </w:r>
      <w:r w:rsidRPr="00D203AE">
        <w:t>原始数据中的</w:t>
      </w:r>
      <w:r w:rsidRPr="00D203AE">
        <w:t>“</w:t>
      </w:r>
      <w:r w:rsidRPr="00D203AE">
        <w:t>检测孕周</w:t>
      </w:r>
      <w:r w:rsidRPr="00D203AE">
        <w:t>”</w:t>
      </w:r>
      <w:r w:rsidRPr="00D203AE">
        <w:t>列格式为</w:t>
      </w:r>
      <w:r w:rsidRPr="00D203AE">
        <w:t>“</w:t>
      </w:r>
      <w:r w:rsidRPr="00D203AE">
        <w:t>周</w:t>
      </w:r>
      <w:r>
        <w:rPr>
          <w:rFonts w:hint="eastAsia"/>
        </w:rPr>
        <w:t>w</w:t>
      </w:r>
      <w:r w:rsidRPr="00D203AE">
        <w:t>+</w:t>
      </w:r>
      <w:r w:rsidRPr="00D203AE">
        <w:t>天</w:t>
      </w:r>
      <w:r w:rsidRPr="00D203AE">
        <w:t>”</w:t>
      </w:r>
      <w:r w:rsidRPr="00D203AE">
        <w:t>（如</w:t>
      </w:r>
      <w:r w:rsidRPr="00D203AE">
        <w:t>“11w+6”</w:t>
      </w:r>
      <w:r w:rsidRPr="00D203AE">
        <w:t>表示</w:t>
      </w:r>
      <w:r w:rsidRPr="00D203AE">
        <w:t>11</w:t>
      </w:r>
      <w:r w:rsidRPr="00D203AE">
        <w:t>周</w:t>
      </w:r>
      <w:r w:rsidRPr="00D203AE">
        <w:t>6</w:t>
      </w:r>
      <w:r w:rsidRPr="00D203AE">
        <w:t>天）。我们</w:t>
      </w:r>
      <w:r w:rsidRPr="00D203AE">
        <w:lastRenderedPageBreak/>
        <w:t>将其统一转换为</w:t>
      </w:r>
      <w:r>
        <w:rPr>
          <w:rFonts w:hint="eastAsia"/>
        </w:rPr>
        <w:t>以周为单位的</w:t>
      </w:r>
      <w:r w:rsidRPr="00D203AE">
        <w:t>连续变量</w:t>
      </w:r>
      <w:r>
        <w:rPr>
          <w:rFonts w:hint="eastAsia"/>
        </w:rPr>
        <w:t>，</w:t>
      </w:r>
      <w:r w:rsidRPr="00D203AE">
        <w:t>例如</w:t>
      </w:r>
      <w:r w:rsidRPr="00D203AE">
        <w:t>“11w+6”</w:t>
      </w:r>
      <w:r w:rsidRPr="00D203AE">
        <w:t>转为</w:t>
      </w:r>
      <w:r w:rsidRPr="00D203AE">
        <w:t>“</w:t>
      </w:r>
      <m:oMath>
        <m:r>
          <w:rPr>
            <w:rFonts w:ascii="Cambria Math" w:hAnsi="Cambria Math"/>
          </w:rPr>
          <m:t>11+6/7≈11.86</m:t>
        </m:r>
      </m:oMath>
      <w:r w:rsidRPr="00D203AE">
        <w:t>”</w:t>
      </w:r>
      <w:r w:rsidRPr="00D203AE">
        <w:t>。转换后，</w:t>
      </w:r>
      <w:r>
        <w:rPr>
          <w:rFonts w:hint="eastAsia"/>
        </w:rPr>
        <w:t>所有数据的</w:t>
      </w:r>
      <w:r w:rsidRPr="00D203AE">
        <w:t>孕</w:t>
      </w:r>
      <w:proofErr w:type="gramStart"/>
      <w:r w:rsidRPr="00D203AE">
        <w:t>周范围</w:t>
      </w:r>
      <w:proofErr w:type="gramEnd"/>
      <w:r>
        <w:rPr>
          <w:rFonts w:hint="eastAsia"/>
        </w:rPr>
        <w:t>都</w:t>
      </w:r>
      <w:r w:rsidRPr="00D203AE">
        <w:t>在</w:t>
      </w:r>
      <w:r w:rsidR="00E47212" w:rsidRPr="00E47212">
        <w:t>10–30</w:t>
      </w:r>
      <w:r w:rsidRPr="00D203AE">
        <w:t>周之间，符合合理区间。</w:t>
      </w:r>
      <w:r>
        <w:rPr>
          <w:rFonts w:hint="eastAsia"/>
        </w:rPr>
        <w:t>然后，</w:t>
      </w:r>
      <w:r w:rsidRPr="00D203AE">
        <w:t>我们</w:t>
      </w:r>
      <w:r w:rsidR="00237981">
        <w:rPr>
          <w:rFonts w:hint="eastAsia"/>
        </w:rPr>
        <w:t>限定</w:t>
      </w:r>
      <w:r w:rsidR="00237981" w:rsidRPr="00237981">
        <w:t>BMI </w:t>
      </w:r>
      <w:r w:rsidR="00237981" w:rsidRPr="00237981">
        <w:t>在</w:t>
      </w:r>
      <w:r w:rsidR="00237981" w:rsidRPr="00237981">
        <w:t> 15–50 </w:t>
      </w:r>
      <w:r w:rsidR="00237981" w:rsidRPr="00237981">
        <w:t>之间</w:t>
      </w:r>
      <w:r w:rsidR="00237981">
        <w:rPr>
          <w:rFonts w:hint="eastAsia"/>
        </w:rPr>
        <w:t>，</w:t>
      </w:r>
      <w:r w:rsidRPr="00D203AE">
        <w:t>直接</w:t>
      </w:r>
      <w:r>
        <w:rPr>
          <w:rFonts w:hint="eastAsia"/>
        </w:rPr>
        <w:t>读取</w:t>
      </w:r>
      <w:r w:rsidR="00237981">
        <w:rPr>
          <w:rFonts w:hint="eastAsia"/>
        </w:rPr>
        <w:t>数据中的</w:t>
      </w:r>
      <w:r w:rsidRPr="00D203AE">
        <w:rPr>
          <w:rFonts w:cs="Times New Roman"/>
        </w:rPr>
        <w:t>“</w:t>
      </w:r>
      <w:r w:rsidRPr="00D203AE">
        <w:rPr>
          <w:rFonts w:hint="eastAsia"/>
        </w:rPr>
        <w:t>孕妇</w:t>
      </w:r>
      <w:r w:rsidRPr="00D203AE">
        <w:rPr>
          <w:rFonts w:hint="eastAsia"/>
        </w:rPr>
        <w:t>BMI</w:t>
      </w:r>
      <w:r w:rsidRPr="00D203AE">
        <w:rPr>
          <w:rFonts w:cs="Times New Roman"/>
        </w:rPr>
        <w:t>”</w:t>
      </w:r>
      <w:r w:rsidRPr="00D203AE">
        <w:t>，</w:t>
      </w:r>
      <w:r>
        <w:rPr>
          <w:rFonts w:hint="eastAsia"/>
        </w:rPr>
        <w:t>并</w:t>
      </w:r>
      <w:r w:rsidRPr="00D203AE">
        <w:t>对</w:t>
      </w:r>
      <w:proofErr w:type="gramStart"/>
      <w:r w:rsidRPr="00D203AE">
        <w:t>缺失值</w:t>
      </w:r>
      <w:proofErr w:type="gramEnd"/>
      <w:r w:rsidRPr="00D203AE">
        <w:t>或异常值进行剔除</w:t>
      </w:r>
      <w:r w:rsidR="00237981">
        <w:rPr>
          <w:rFonts w:hint="eastAsia"/>
        </w:rPr>
        <w:t>，处理后</w:t>
      </w:r>
      <w:r w:rsidR="00237981">
        <w:rPr>
          <w:rFonts w:hint="eastAsia"/>
        </w:rPr>
        <w:t>BMI</w:t>
      </w:r>
      <w:r w:rsidR="00237981" w:rsidRPr="00237981">
        <w:t>边界</w:t>
      </w:r>
      <w:r w:rsidR="00237981">
        <w:rPr>
          <w:rFonts w:hint="eastAsia"/>
        </w:rPr>
        <w:t>约为</w:t>
      </w:r>
      <w:r w:rsidR="00237981" w:rsidRPr="00237981">
        <w:t>24.6–39.5</w:t>
      </w:r>
      <w:r w:rsidR="00237981" w:rsidRPr="00237981">
        <w:t>，共剔除</w:t>
      </w:r>
      <w:r w:rsidR="00237981" w:rsidRPr="00237981">
        <w:t> 26 </w:t>
      </w:r>
      <w:r w:rsidR="00237981" w:rsidRPr="00237981">
        <w:t>条</w:t>
      </w:r>
      <w:r w:rsidRPr="00D203AE">
        <w:t>。</w:t>
      </w:r>
      <w:r w:rsidR="00237981">
        <w:rPr>
          <w:rFonts w:hint="eastAsia"/>
        </w:rPr>
        <w:t>并且，我们还</w:t>
      </w:r>
      <w:r w:rsidR="00237981" w:rsidRPr="00237981">
        <w:t>对</w:t>
      </w:r>
      <w:r w:rsidR="00237981" w:rsidRPr="00237981">
        <w:t> Y </w:t>
      </w:r>
      <w:r w:rsidR="00237981" w:rsidRPr="00237981">
        <w:t>染色体浓度极端值采用</w:t>
      </w:r>
      <w:r w:rsidR="00237981" w:rsidRPr="00237981">
        <w:t> 1%–99% </w:t>
      </w:r>
      <w:r w:rsidR="00237981" w:rsidRPr="00237981">
        <w:t>分位截尾，共调整</w:t>
      </w:r>
      <w:r w:rsidR="00237981" w:rsidRPr="00237981">
        <w:t> 22 </w:t>
      </w:r>
      <w:r w:rsidR="00237981" w:rsidRPr="00237981">
        <w:t>条。最终生成的异常值清单共</w:t>
      </w:r>
      <w:r w:rsidR="00237981" w:rsidRPr="00237981">
        <w:t> 48 </w:t>
      </w:r>
      <w:r w:rsidR="00237981" w:rsidRPr="00237981">
        <w:t>条，</w:t>
      </w:r>
      <w:r w:rsidR="00053F59">
        <w:rPr>
          <w:rFonts w:hint="eastAsia"/>
        </w:rPr>
        <w:t>且我们发现</w:t>
      </w:r>
      <w:r w:rsidR="00237981" w:rsidRPr="00237981">
        <w:t>高</w:t>
      </w:r>
      <w:r w:rsidR="00237981" w:rsidRPr="00237981">
        <w:t> BMI</w:t>
      </w:r>
      <w:r w:rsidR="00237981" w:rsidRPr="00237981">
        <w:t>（</w:t>
      </w:r>
      <w:r w:rsidR="00237981" w:rsidRPr="00237981">
        <w:t>≥40</w:t>
      </w:r>
      <w:r w:rsidR="00237981" w:rsidRPr="00237981">
        <w:t>）个体在剔除范围内未保留下来</w:t>
      </w:r>
      <w:r w:rsidR="00053F59">
        <w:rPr>
          <w:rFonts w:hint="eastAsia"/>
        </w:rPr>
        <w:t>，于是我们</w:t>
      </w:r>
      <w:r w:rsidR="00053F59" w:rsidRPr="00053F59">
        <w:t>增加一个二元变量</w:t>
      </w:r>
      <w:r w:rsidR="00053F59">
        <w:rPr>
          <w:rFonts w:hint="eastAsia"/>
        </w:rPr>
        <w:t>“</w:t>
      </w:r>
      <w:r w:rsidR="00053F59" w:rsidRPr="00053F59">
        <w:t>重度肥胖标记</w:t>
      </w:r>
      <w:r w:rsidR="00053F59">
        <w:rPr>
          <w:rFonts w:hint="eastAsia"/>
        </w:rPr>
        <w:t>”，</w:t>
      </w:r>
      <w:r w:rsidR="00053F59" w:rsidRPr="00053F59">
        <w:rPr>
          <w:rFonts w:ascii="宋体" w:hAnsi="宋体"/>
          <w:sz w:val="22"/>
          <w:szCs w:val="22"/>
        </w:rPr>
        <w:t xml:space="preserve"> </w:t>
      </w:r>
      <w:r w:rsidR="00053F59" w:rsidRPr="00053F59">
        <w:t xml:space="preserve">BMI ≥ 40 </w:t>
      </w:r>
      <w:r w:rsidR="00053F59" w:rsidRPr="00053F59">
        <w:t>记为</w:t>
      </w:r>
      <w:r w:rsidR="00053F59" w:rsidRPr="00053F59">
        <w:t xml:space="preserve"> 1</w:t>
      </w:r>
      <w:r w:rsidR="00053F59" w:rsidRPr="00053F59">
        <w:t>，否则为</w:t>
      </w:r>
      <w:r w:rsidR="00053F59" w:rsidRPr="00053F59">
        <w:t xml:space="preserve"> 0</w:t>
      </w:r>
      <w:r w:rsidR="00053F59">
        <w:rPr>
          <w:rFonts w:hint="eastAsia"/>
        </w:rPr>
        <w:t>，</w:t>
      </w:r>
      <w:r w:rsidR="00053F59" w:rsidRPr="00053F59">
        <w:t>该变量标识高风险个体，便于后续敏感性分析</w:t>
      </w:r>
      <w:r w:rsidR="00237981" w:rsidRPr="00237981">
        <w:t>。</w:t>
      </w:r>
      <w:r w:rsidR="000964C8" w:rsidRPr="000964C8">
        <w:t>每位孕妇可能有多次检测，我们</w:t>
      </w:r>
      <w:r w:rsidR="000964C8">
        <w:rPr>
          <w:rFonts w:hint="eastAsia"/>
        </w:rPr>
        <w:t>将</w:t>
      </w:r>
      <w:r w:rsidR="000964C8" w:rsidRPr="000964C8">
        <w:t xml:space="preserve"> “</w:t>
      </w:r>
      <w:r w:rsidR="000964C8" w:rsidRPr="000964C8">
        <w:t>孕妇代码</w:t>
      </w:r>
      <w:r w:rsidR="000964C8" w:rsidRPr="000964C8">
        <w:t xml:space="preserve">” </w:t>
      </w:r>
      <w:r w:rsidR="000964C8">
        <w:rPr>
          <w:rFonts w:hint="eastAsia"/>
        </w:rPr>
        <w:t>视为</w:t>
      </w:r>
      <w:r w:rsidR="000964C8" w:rsidRPr="000964C8">
        <w:t>每位孕妇</w:t>
      </w:r>
      <w:r w:rsidR="000964C8">
        <w:rPr>
          <w:rFonts w:hint="eastAsia"/>
        </w:rPr>
        <w:t>的</w:t>
      </w:r>
      <w:r w:rsidR="000964C8" w:rsidRPr="000964C8">
        <w:t>唯一标识符，用于建模时</w:t>
      </w:r>
      <w:r w:rsidR="000964C8">
        <w:rPr>
          <w:rFonts w:hint="eastAsia"/>
        </w:rPr>
        <w:t>防止对同一孕妇</w:t>
      </w:r>
      <w:r w:rsidR="000964C8" w:rsidRPr="000964C8">
        <w:t>重复观测。</w:t>
      </w:r>
    </w:p>
    <w:p w14:paraId="197CEC84" w14:textId="55F91F90" w:rsidR="00053F59" w:rsidRPr="00353497" w:rsidRDefault="00053F59" w:rsidP="00353497">
      <w:pPr>
        <w:pStyle w:val="a5"/>
        <w:ind w:firstLine="480"/>
      </w:pPr>
      <w:r w:rsidRPr="00053F59">
        <w:t>最终，清洗过程中生成了</w:t>
      </w:r>
      <w:r w:rsidRPr="00053F59">
        <w:t xml:space="preserve"> 48 </w:t>
      </w:r>
      <w:r w:rsidRPr="00053F59">
        <w:t>条异常值清单（包括</w:t>
      </w:r>
      <w:r w:rsidRPr="00053F59">
        <w:t xml:space="preserve"> BMI </w:t>
      </w:r>
      <w:r w:rsidRPr="00053F59">
        <w:t>剔除与</w:t>
      </w:r>
      <w:r w:rsidRPr="00053F59">
        <w:t xml:space="preserve"> Y </w:t>
      </w:r>
      <w:proofErr w:type="gramStart"/>
      <w:r w:rsidRPr="00053F59">
        <w:t>浓度截尾记录</w:t>
      </w:r>
      <w:proofErr w:type="gramEnd"/>
      <w:r w:rsidRPr="00053F59">
        <w:t>），并剔除了</w:t>
      </w:r>
      <w:r w:rsidRPr="00053F59">
        <w:t xml:space="preserve"> BMI≥40 </w:t>
      </w:r>
      <w:r w:rsidRPr="00053F59">
        <w:t>的极端个体。经过处理后，得到的清洗后男胎观测数据共</w:t>
      </w:r>
      <w:r w:rsidRPr="00053F59">
        <w:t xml:space="preserve"> 1056 </w:t>
      </w:r>
      <w:r w:rsidRPr="00053F59">
        <w:t>条，涵盖</w:t>
      </w:r>
      <w:r w:rsidRPr="00053F59">
        <w:t xml:space="preserve"> 260 </w:t>
      </w:r>
      <w:r w:rsidRPr="00053F59">
        <w:t>位孕妇，</w:t>
      </w:r>
      <w:r>
        <w:rPr>
          <w:rFonts w:hint="eastAsia"/>
        </w:rPr>
        <w:t>以便</w:t>
      </w:r>
      <w:r w:rsidRPr="00053F59">
        <w:t>后续建模。</w:t>
      </w:r>
      <w:r w:rsidR="00224A37">
        <w:rPr>
          <w:rFonts w:hint="eastAsia"/>
        </w:rPr>
        <w:t>以下表格为</w:t>
      </w:r>
      <w:r w:rsidR="00224A37" w:rsidRPr="00053F59">
        <w:t>异常值清单</w:t>
      </w:r>
      <w:r w:rsidR="00224A37">
        <w:rPr>
          <w:rFonts w:hint="eastAsia"/>
        </w:rPr>
        <w:t>的前</w:t>
      </w:r>
      <w:r w:rsidR="00224A37">
        <w:rPr>
          <w:rFonts w:hint="eastAsia"/>
        </w:rPr>
        <w:t>10</w:t>
      </w:r>
      <w:r w:rsidR="00224A37">
        <w:rPr>
          <w:rFonts w:hint="eastAsia"/>
        </w:rPr>
        <w:t>条数据（前四列）：</w:t>
      </w:r>
    </w:p>
    <w:tbl>
      <w:tblPr>
        <w:tblStyle w:val="6-1"/>
        <w:tblW w:w="0" w:type="auto"/>
        <w:jc w:val="center"/>
        <w:tblLook w:val="04A0" w:firstRow="1" w:lastRow="0" w:firstColumn="1" w:lastColumn="0" w:noHBand="0" w:noVBand="1"/>
      </w:tblPr>
      <w:tblGrid>
        <w:gridCol w:w="1096"/>
        <w:gridCol w:w="1076"/>
        <w:gridCol w:w="1112"/>
        <w:gridCol w:w="656"/>
      </w:tblGrid>
      <w:tr w:rsidR="00224A37" w:rsidRPr="00224A37" w14:paraId="575F6017" w14:textId="77777777" w:rsidTr="004C50FF">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352F666" w14:textId="77777777" w:rsidR="00224A37" w:rsidRPr="00224A37" w:rsidRDefault="00224A37" w:rsidP="004C50FF">
            <w:pPr>
              <w:spacing w:before="0" w:line="240" w:lineRule="auto"/>
              <w:ind w:left="0"/>
              <w:jc w:val="center"/>
              <w:rPr>
                <w:rFonts w:ascii="等线" w:eastAsia="等线" w:hAnsi="等线" w:hint="eastAsia"/>
                <w:color w:val="000000"/>
              </w:rPr>
            </w:pPr>
            <w:r w:rsidRPr="00224A37">
              <w:rPr>
                <w:rFonts w:ascii="等线" w:eastAsia="等线" w:hAnsi="等线" w:hint="eastAsia"/>
                <w:color w:val="000000"/>
              </w:rPr>
              <w:t>孕妇代码</w:t>
            </w:r>
          </w:p>
        </w:tc>
        <w:tc>
          <w:tcPr>
            <w:tcW w:w="0" w:type="auto"/>
            <w:noWrap/>
            <w:hideMark/>
          </w:tcPr>
          <w:p w14:paraId="00C37FA0" w14:textId="77777777" w:rsidR="00224A37" w:rsidRPr="00224A37" w:rsidRDefault="00224A37" w:rsidP="004C50FF">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proofErr w:type="gramStart"/>
            <w:r w:rsidRPr="00224A37">
              <w:rPr>
                <w:rFonts w:ascii="等线" w:eastAsia="等线" w:hAnsi="等线" w:hint="eastAsia"/>
                <w:color w:val="000000"/>
              </w:rPr>
              <w:t>孕</w:t>
            </w:r>
            <w:proofErr w:type="gramEnd"/>
            <w:r w:rsidRPr="00224A37">
              <w:rPr>
                <w:rFonts w:ascii="等线" w:eastAsia="等线" w:hAnsi="等线" w:hint="eastAsia"/>
                <w:color w:val="000000"/>
              </w:rPr>
              <w:t>周数</w:t>
            </w:r>
          </w:p>
        </w:tc>
        <w:tc>
          <w:tcPr>
            <w:tcW w:w="0" w:type="auto"/>
            <w:noWrap/>
            <w:hideMark/>
          </w:tcPr>
          <w:p w14:paraId="6703C50F" w14:textId="77777777" w:rsidR="00224A37" w:rsidRPr="00224A37" w:rsidRDefault="00224A37" w:rsidP="004C50FF">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孕妇BMI</w:t>
            </w:r>
          </w:p>
        </w:tc>
        <w:tc>
          <w:tcPr>
            <w:tcW w:w="0" w:type="auto"/>
            <w:noWrap/>
            <w:hideMark/>
          </w:tcPr>
          <w:p w14:paraId="16ABC98A" w14:textId="77777777" w:rsidR="00224A37" w:rsidRPr="00224A37" w:rsidRDefault="00224A37" w:rsidP="004C50FF">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年龄</w:t>
            </w:r>
          </w:p>
        </w:tc>
      </w:tr>
      <w:tr w:rsidR="00224A37" w:rsidRPr="00224A37" w14:paraId="110D5286" w14:textId="77777777" w:rsidTr="004C50F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0F62B99" w14:textId="77777777" w:rsidR="00224A37" w:rsidRPr="00224A37" w:rsidRDefault="00224A37" w:rsidP="004C50FF">
            <w:pPr>
              <w:spacing w:before="0" w:line="240" w:lineRule="auto"/>
              <w:ind w:left="0"/>
              <w:jc w:val="center"/>
              <w:rPr>
                <w:rFonts w:ascii="等线" w:eastAsia="等线" w:hAnsi="等线" w:hint="eastAsia"/>
                <w:color w:val="000000"/>
              </w:rPr>
            </w:pPr>
            <w:r w:rsidRPr="00224A37">
              <w:rPr>
                <w:rFonts w:ascii="等线" w:eastAsia="等线" w:hAnsi="等线" w:hint="eastAsia"/>
                <w:color w:val="000000"/>
              </w:rPr>
              <w:t>A051</w:t>
            </w:r>
          </w:p>
        </w:tc>
        <w:tc>
          <w:tcPr>
            <w:tcW w:w="0" w:type="auto"/>
            <w:noWrap/>
            <w:hideMark/>
          </w:tcPr>
          <w:p w14:paraId="7EF34CDE"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20.14286</w:t>
            </w:r>
          </w:p>
        </w:tc>
        <w:tc>
          <w:tcPr>
            <w:tcW w:w="0" w:type="auto"/>
            <w:noWrap/>
            <w:hideMark/>
          </w:tcPr>
          <w:p w14:paraId="56D8DB02"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40.40404</w:t>
            </w:r>
          </w:p>
        </w:tc>
        <w:tc>
          <w:tcPr>
            <w:tcW w:w="0" w:type="auto"/>
            <w:noWrap/>
            <w:hideMark/>
          </w:tcPr>
          <w:p w14:paraId="5856B291"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26</w:t>
            </w:r>
          </w:p>
        </w:tc>
      </w:tr>
      <w:tr w:rsidR="00224A37" w:rsidRPr="00224A37" w14:paraId="64E78D3A" w14:textId="77777777" w:rsidTr="004C50F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7239D18" w14:textId="77777777" w:rsidR="00224A37" w:rsidRPr="00224A37" w:rsidRDefault="00224A37" w:rsidP="004C50FF">
            <w:pPr>
              <w:spacing w:before="0" w:line="240" w:lineRule="auto"/>
              <w:ind w:left="0"/>
              <w:jc w:val="center"/>
              <w:rPr>
                <w:rFonts w:ascii="等线" w:eastAsia="等线" w:hAnsi="等线" w:hint="eastAsia"/>
                <w:color w:val="000000"/>
              </w:rPr>
            </w:pPr>
            <w:r w:rsidRPr="00224A37">
              <w:rPr>
                <w:rFonts w:ascii="等线" w:eastAsia="等线" w:hAnsi="等线" w:hint="eastAsia"/>
                <w:color w:val="000000"/>
              </w:rPr>
              <w:t>A051</w:t>
            </w:r>
          </w:p>
        </w:tc>
        <w:tc>
          <w:tcPr>
            <w:tcW w:w="0" w:type="auto"/>
            <w:noWrap/>
            <w:hideMark/>
          </w:tcPr>
          <w:p w14:paraId="3C4E8752"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24.28571</w:t>
            </w:r>
          </w:p>
        </w:tc>
        <w:tc>
          <w:tcPr>
            <w:tcW w:w="0" w:type="auto"/>
            <w:noWrap/>
            <w:hideMark/>
          </w:tcPr>
          <w:p w14:paraId="2BAA3A52"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40.40404</w:t>
            </w:r>
          </w:p>
        </w:tc>
        <w:tc>
          <w:tcPr>
            <w:tcW w:w="0" w:type="auto"/>
            <w:noWrap/>
            <w:hideMark/>
          </w:tcPr>
          <w:p w14:paraId="3C8C13FC"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25</w:t>
            </w:r>
          </w:p>
        </w:tc>
      </w:tr>
      <w:tr w:rsidR="00224A37" w:rsidRPr="00224A37" w14:paraId="4A570FB1" w14:textId="77777777" w:rsidTr="004C50F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221CC61" w14:textId="77777777" w:rsidR="00224A37" w:rsidRPr="00224A37" w:rsidRDefault="00224A37" w:rsidP="004C50FF">
            <w:pPr>
              <w:spacing w:before="0" w:line="240" w:lineRule="auto"/>
              <w:ind w:left="0"/>
              <w:jc w:val="center"/>
              <w:rPr>
                <w:rFonts w:ascii="等线" w:eastAsia="等线" w:hAnsi="等线" w:hint="eastAsia"/>
                <w:color w:val="000000"/>
              </w:rPr>
            </w:pPr>
            <w:r w:rsidRPr="00224A37">
              <w:rPr>
                <w:rFonts w:ascii="等线" w:eastAsia="等线" w:hAnsi="等线" w:hint="eastAsia"/>
                <w:color w:val="000000"/>
              </w:rPr>
              <w:t>A052</w:t>
            </w:r>
          </w:p>
        </w:tc>
        <w:tc>
          <w:tcPr>
            <w:tcW w:w="0" w:type="auto"/>
            <w:noWrap/>
            <w:hideMark/>
          </w:tcPr>
          <w:p w14:paraId="05AA64B5"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16.57143</w:t>
            </w:r>
          </w:p>
        </w:tc>
        <w:tc>
          <w:tcPr>
            <w:tcW w:w="0" w:type="auto"/>
            <w:noWrap/>
            <w:hideMark/>
          </w:tcPr>
          <w:p w14:paraId="74E62175"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43.51094</w:t>
            </w:r>
          </w:p>
        </w:tc>
        <w:tc>
          <w:tcPr>
            <w:tcW w:w="0" w:type="auto"/>
            <w:noWrap/>
            <w:hideMark/>
          </w:tcPr>
          <w:p w14:paraId="3B9E7E10"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27</w:t>
            </w:r>
          </w:p>
        </w:tc>
      </w:tr>
      <w:tr w:rsidR="00224A37" w:rsidRPr="00224A37" w14:paraId="3C1BDA26" w14:textId="77777777" w:rsidTr="004C50F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901D804" w14:textId="77777777" w:rsidR="00224A37" w:rsidRPr="00224A37" w:rsidRDefault="00224A37" w:rsidP="004C50FF">
            <w:pPr>
              <w:spacing w:before="0" w:line="240" w:lineRule="auto"/>
              <w:ind w:left="0"/>
              <w:jc w:val="center"/>
              <w:rPr>
                <w:rFonts w:ascii="等线" w:eastAsia="等线" w:hAnsi="等线" w:hint="eastAsia"/>
                <w:color w:val="000000"/>
              </w:rPr>
            </w:pPr>
            <w:r w:rsidRPr="00224A37">
              <w:rPr>
                <w:rFonts w:ascii="等线" w:eastAsia="等线" w:hAnsi="等线" w:hint="eastAsia"/>
                <w:color w:val="000000"/>
              </w:rPr>
              <w:t>A052</w:t>
            </w:r>
          </w:p>
        </w:tc>
        <w:tc>
          <w:tcPr>
            <w:tcW w:w="0" w:type="auto"/>
            <w:noWrap/>
            <w:hideMark/>
          </w:tcPr>
          <w:p w14:paraId="26C8B558"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20.57143</w:t>
            </w:r>
          </w:p>
        </w:tc>
        <w:tc>
          <w:tcPr>
            <w:tcW w:w="0" w:type="auto"/>
            <w:noWrap/>
            <w:hideMark/>
          </w:tcPr>
          <w:p w14:paraId="7CE1CB07"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43.90649</w:t>
            </w:r>
          </w:p>
        </w:tc>
        <w:tc>
          <w:tcPr>
            <w:tcW w:w="0" w:type="auto"/>
            <w:noWrap/>
            <w:hideMark/>
          </w:tcPr>
          <w:p w14:paraId="7D36D87B"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27</w:t>
            </w:r>
          </w:p>
        </w:tc>
      </w:tr>
      <w:tr w:rsidR="00224A37" w:rsidRPr="00224A37" w14:paraId="04C1D296" w14:textId="77777777" w:rsidTr="004C50F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38CBA33" w14:textId="77777777" w:rsidR="00224A37" w:rsidRPr="00224A37" w:rsidRDefault="00224A37" w:rsidP="004C50FF">
            <w:pPr>
              <w:spacing w:before="0" w:line="240" w:lineRule="auto"/>
              <w:ind w:left="0"/>
              <w:jc w:val="center"/>
              <w:rPr>
                <w:rFonts w:ascii="等线" w:eastAsia="等线" w:hAnsi="等线" w:hint="eastAsia"/>
                <w:color w:val="000000"/>
              </w:rPr>
            </w:pPr>
            <w:r w:rsidRPr="00224A37">
              <w:rPr>
                <w:rFonts w:ascii="等线" w:eastAsia="等线" w:hAnsi="等线" w:hint="eastAsia"/>
                <w:color w:val="000000"/>
              </w:rPr>
              <w:t>A052</w:t>
            </w:r>
          </w:p>
        </w:tc>
        <w:tc>
          <w:tcPr>
            <w:tcW w:w="0" w:type="auto"/>
            <w:noWrap/>
            <w:hideMark/>
          </w:tcPr>
          <w:p w14:paraId="18CFFA91"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24.28571</w:t>
            </w:r>
          </w:p>
        </w:tc>
        <w:tc>
          <w:tcPr>
            <w:tcW w:w="0" w:type="auto"/>
            <w:noWrap/>
            <w:hideMark/>
          </w:tcPr>
          <w:p w14:paraId="7DCC3D73"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44.6976</w:t>
            </w:r>
          </w:p>
        </w:tc>
        <w:tc>
          <w:tcPr>
            <w:tcW w:w="0" w:type="auto"/>
            <w:noWrap/>
            <w:hideMark/>
          </w:tcPr>
          <w:p w14:paraId="1F5E6E7F"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27</w:t>
            </w:r>
          </w:p>
        </w:tc>
      </w:tr>
      <w:tr w:rsidR="00224A37" w:rsidRPr="00224A37" w14:paraId="0895AE31" w14:textId="77777777" w:rsidTr="004C50F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AB86CCE" w14:textId="77777777" w:rsidR="00224A37" w:rsidRPr="00224A37" w:rsidRDefault="00224A37" w:rsidP="004C50FF">
            <w:pPr>
              <w:spacing w:before="0" w:line="240" w:lineRule="auto"/>
              <w:ind w:left="0"/>
              <w:jc w:val="center"/>
              <w:rPr>
                <w:rFonts w:ascii="等线" w:eastAsia="等线" w:hAnsi="等线" w:hint="eastAsia"/>
                <w:color w:val="000000"/>
              </w:rPr>
            </w:pPr>
            <w:r w:rsidRPr="00224A37">
              <w:rPr>
                <w:rFonts w:ascii="等线" w:eastAsia="等线" w:hAnsi="等线" w:hint="eastAsia"/>
                <w:color w:val="000000"/>
              </w:rPr>
              <w:t>A074</w:t>
            </w:r>
          </w:p>
        </w:tc>
        <w:tc>
          <w:tcPr>
            <w:tcW w:w="0" w:type="auto"/>
            <w:noWrap/>
            <w:hideMark/>
          </w:tcPr>
          <w:p w14:paraId="3032EA09"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12.85714</w:t>
            </w:r>
          </w:p>
        </w:tc>
        <w:tc>
          <w:tcPr>
            <w:tcW w:w="0" w:type="auto"/>
            <w:noWrap/>
            <w:hideMark/>
          </w:tcPr>
          <w:p w14:paraId="2C4934E3"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46.875</w:t>
            </w:r>
          </w:p>
        </w:tc>
        <w:tc>
          <w:tcPr>
            <w:tcW w:w="0" w:type="auto"/>
            <w:noWrap/>
            <w:hideMark/>
          </w:tcPr>
          <w:p w14:paraId="0F7EA53C"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30</w:t>
            </w:r>
          </w:p>
        </w:tc>
      </w:tr>
      <w:tr w:rsidR="00224A37" w:rsidRPr="00224A37" w14:paraId="3C2905E1" w14:textId="77777777" w:rsidTr="004C50F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1483489" w14:textId="77777777" w:rsidR="00224A37" w:rsidRPr="00224A37" w:rsidRDefault="00224A37" w:rsidP="004C50FF">
            <w:pPr>
              <w:spacing w:before="0" w:line="240" w:lineRule="auto"/>
              <w:ind w:left="0"/>
              <w:jc w:val="center"/>
              <w:rPr>
                <w:rFonts w:ascii="等线" w:eastAsia="等线" w:hAnsi="等线" w:hint="eastAsia"/>
                <w:color w:val="000000"/>
              </w:rPr>
            </w:pPr>
            <w:r w:rsidRPr="00224A37">
              <w:rPr>
                <w:rFonts w:ascii="等线" w:eastAsia="等线" w:hAnsi="等线" w:hint="eastAsia"/>
                <w:color w:val="000000"/>
              </w:rPr>
              <w:t>A074</w:t>
            </w:r>
          </w:p>
        </w:tc>
        <w:tc>
          <w:tcPr>
            <w:tcW w:w="0" w:type="auto"/>
            <w:noWrap/>
            <w:hideMark/>
          </w:tcPr>
          <w:p w14:paraId="7A146872"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15.71429</w:t>
            </w:r>
          </w:p>
        </w:tc>
        <w:tc>
          <w:tcPr>
            <w:tcW w:w="0" w:type="auto"/>
            <w:noWrap/>
            <w:hideMark/>
          </w:tcPr>
          <w:p w14:paraId="7BF7E734"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46.875</w:t>
            </w:r>
          </w:p>
        </w:tc>
        <w:tc>
          <w:tcPr>
            <w:tcW w:w="0" w:type="auto"/>
            <w:noWrap/>
            <w:hideMark/>
          </w:tcPr>
          <w:p w14:paraId="706DB797"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30</w:t>
            </w:r>
          </w:p>
        </w:tc>
      </w:tr>
      <w:tr w:rsidR="00224A37" w:rsidRPr="00224A37" w14:paraId="719B6DF4" w14:textId="77777777" w:rsidTr="004C50F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CD3637B" w14:textId="77777777" w:rsidR="00224A37" w:rsidRPr="00224A37" w:rsidRDefault="00224A37" w:rsidP="004C50FF">
            <w:pPr>
              <w:spacing w:before="0" w:line="240" w:lineRule="auto"/>
              <w:ind w:left="0"/>
              <w:jc w:val="center"/>
              <w:rPr>
                <w:rFonts w:ascii="等线" w:eastAsia="等线" w:hAnsi="等线" w:hint="eastAsia"/>
                <w:color w:val="000000"/>
              </w:rPr>
            </w:pPr>
            <w:r w:rsidRPr="00224A37">
              <w:rPr>
                <w:rFonts w:ascii="等线" w:eastAsia="等线" w:hAnsi="等线" w:hint="eastAsia"/>
                <w:color w:val="000000"/>
              </w:rPr>
              <w:t>A095</w:t>
            </w:r>
          </w:p>
        </w:tc>
        <w:tc>
          <w:tcPr>
            <w:tcW w:w="0" w:type="auto"/>
            <w:noWrap/>
            <w:hideMark/>
          </w:tcPr>
          <w:p w14:paraId="249C17E3"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15.85714</w:t>
            </w:r>
          </w:p>
        </w:tc>
        <w:tc>
          <w:tcPr>
            <w:tcW w:w="0" w:type="auto"/>
            <w:noWrap/>
            <w:hideMark/>
          </w:tcPr>
          <w:p w14:paraId="134D2DC5"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39.51974</w:t>
            </w:r>
          </w:p>
        </w:tc>
        <w:tc>
          <w:tcPr>
            <w:tcW w:w="0" w:type="auto"/>
            <w:noWrap/>
            <w:hideMark/>
          </w:tcPr>
          <w:p w14:paraId="12E18AED"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27</w:t>
            </w:r>
          </w:p>
        </w:tc>
      </w:tr>
      <w:tr w:rsidR="00224A37" w:rsidRPr="00224A37" w14:paraId="3665F6F2" w14:textId="77777777" w:rsidTr="004C50FF">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2D60AE5" w14:textId="77777777" w:rsidR="00224A37" w:rsidRPr="00224A37" w:rsidRDefault="00224A37" w:rsidP="004C50FF">
            <w:pPr>
              <w:spacing w:before="0" w:line="240" w:lineRule="auto"/>
              <w:ind w:left="0"/>
              <w:jc w:val="center"/>
              <w:rPr>
                <w:rFonts w:ascii="等线" w:eastAsia="等线" w:hAnsi="等线" w:hint="eastAsia"/>
                <w:color w:val="000000"/>
              </w:rPr>
            </w:pPr>
            <w:r w:rsidRPr="00224A37">
              <w:rPr>
                <w:rFonts w:ascii="等线" w:eastAsia="等线" w:hAnsi="等线" w:hint="eastAsia"/>
                <w:color w:val="000000"/>
              </w:rPr>
              <w:t>A095</w:t>
            </w:r>
          </w:p>
        </w:tc>
        <w:tc>
          <w:tcPr>
            <w:tcW w:w="0" w:type="auto"/>
            <w:noWrap/>
            <w:hideMark/>
          </w:tcPr>
          <w:p w14:paraId="186CEAB4"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20</w:t>
            </w:r>
          </w:p>
        </w:tc>
        <w:tc>
          <w:tcPr>
            <w:tcW w:w="0" w:type="auto"/>
            <w:noWrap/>
            <w:hideMark/>
          </w:tcPr>
          <w:p w14:paraId="2574CA71"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39.89612</w:t>
            </w:r>
          </w:p>
        </w:tc>
        <w:tc>
          <w:tcPr>
            <w:tcW w:w="0" w:type="auto"/>
            <w:noWrap/>
            <w:hideMark/>
          </w:tcPr>
          <w:p w14:paraId="0C871CBB" w14:textId="77777777" w:rsidR="00224A37" w:rsidRPr="00224A37" w:rsidRDefault="00224A37" w:rsidP="004C50FF">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27</w:t>
            </w:r>
          </w:p>
        </w:tc>
      </w:tr>
      <w:tr w:rsidR="00224A37" w:rsidRPr="00224A37" w14:paraId="53B96788" w14:textId="77777777" w:rsidTr="004C50FF">
        <w:trPr>
          <w:trHeight w:val="28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0BF608F" w14:textId="77777777" w:rsidR="00224A37" w:rsidRPr="00224A37" w:rsidRDefault="00224A37" w:rsidP="004C50FF">
            <w:pPr>
              <w:spacing w:before="0" w:line="240" w:lineRule="auto"/>
              <w:ind w:left="0"/>
              <w:jc w:val="center"/>
              <w:rPr>
                <w:rFonts w:ascii="等线" w:eastAsia="等线" w:hAnsi="等线" w:hint="eastAsia"/>
                <w:color w:val="000000"/>
              </w:rPr>
            </w:pPr>
            <w:r w:rsidRPr="00224A37">
              <w:rPr>
                <w:rFonts w:ascii="等线" w:eastAsia="等线" w:hAnsi="等线" w:hint="eastAsia"/>
                <w:color w:val="000000"/>
              </w:rPr>
              <w:t>A095</w:t>
            </w:r>
          </w:p>
        </w:tc>
        <w:tc>
          <w:tcPr>
            <w:tcW w:w="0" w:type="auto"/>
            <w:noWrap/>
            <w:hideMark/>
          </w:tcPr>
          <w:p w14:paraId="48E7FBBB"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23.14286</w:t>
            </w:r>
          </w:p>
        </w:tc>
        <w:tc>
          <w:tcPr>
            <w:tcW w:w="0" w:type="auto"/>
            <w:noWrap/>
            <w:hideMark/>
          </w:tcPr>
          <w:p w14:paraId="06B10E1A"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40.64888</w:t>
            </w:r>
          </w:p>
        </w:tc>
        <w:tc>
          <w:tcPr>
            <w:tcW w:w="0" w:type="auto"/>
            <w:noWrap/>
            <w:hideMark/>
          </w:tcPr>
          <w:p w14:paraId="5176C03B" w14:textId="77777777" w:rsidR="00224A37" w:rsidRPr="00224A37" w:rsidRDefault="00224A37" w:rsidP="004C50FF">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224A37">
              <w:rPr>
                <w:rFonts w:ascii="等线" w:eastAsia="等线" w:hAnsi="等线" w:hint="eastAsia"/>
                <w:color w:val="000000"/>
              </w:rPr>
              <w:t>27</w:t>
            </w:r>
          </w:p>
        </w:tc>
      </w:tr>
    </w:tbl>
    <w:p w14:paraId="3F1CE769" w14:textId="5E2B0E6E" w:rsidR="00224A37" w:rsidRPr="00D8474E" w:rsidRDefault="00224A37" w:rsidP="00D8474E">
      <w:pPr>
        <w:pStyle w:val="af8"/>
      </w:pPr>
      <w:r>
        <w:rPr>
          <w:rFonts w:hint="eastAsia"/>
        </w:rPr>
        <w:t>表</w:t>
      </w:r>
      <w:r>
        <w:rPr>
          <w:rFonts w:hint="eastAsia"/>
        </w:rPr>
        <w:t>1</w:t>
      </w:r>
      <w:r>
        <w:rPr>
          <w:rFonts w:hint="eastAsia"/>
        </w:rPr>
        <w:t>异常值清单表（部分）</w:t>
      </w:r>
    </w:p>
    <w:p w14:paraId="7CFA02CC" w14:textId="541A70BB" w:rsidR="001264B0" w:rsidRDefault="001264B0" w:rsidP="001264B0">
      <w:pPr>
        <w:pStyle w:val="31"/>
        <w:rPr>
          <w:rFonts w:hint="eastAsia"/>
        </w:rPr>
      </w:pPr>
      <w:r>
        <w:rPr>
          <w:rFonts w:hint="eastAsia"/>
        </w:rPr>
        <w:t>5.1.2模型的选择</w:t>
      </w:r>
    </w:p>
    <w:p w14:paraId="310CC7F1" w14:textId="2AB3E582" w:rsidR="000964C8" w:rsidRPr="00353497" w:rsidRDefault="000964C8" w:rsidP="00353497">
      <w:pPr>
        <w:pStyle w:val="a5"/>
        <w:ind w:firstLine="480"/>
      </w:pPr>
      <w:r w:rsidRPr="000964C8">
        <w:t>在选择模型时，需要考虑两个关键问题：是否利用全部观测和是否考虑非线性关系。如果直接使用</w:t>
      </w:r>
      <w:r w:rsidRPr="000964C8">
        <w:t>1082</w:t>
      </w:r>
      <w:r w:rsidRPr="000964C8">
        <w:t>条记录，能最大化信息量，但同一孕妇的多次检测之间存在相关性</w:t>
      </w:r>
      <w:r>
        <w:rPr>
          <w:rFonts w:hint="eastAsia"/>
        </w:rPr>
        <w:t>，会影响我们分析胎儿指标特性</w:t>
      </w:r>
      <w:r w:rsidRPr="000964C8">
        <w:t>。</w:t>
      </w:r>
      <w:r>
        <w:rPr>
          <w:rFonts w:hint="eastAsia"/>
        </w:rPr>
        <w:t>并且</w:t>
      </w:r>
      <w:r w:rsidRPr="000964C8">
        <w:t>胎儿游离</w:t>
      </w:r>
      <w:r w:rsidRPr="000964C8">
        <w:t>DNA</w:t>
      </w:r>
      <w:r w:rsidRPr="000964C8">
        <w:t>浓度可能</w:t>
      </w:r>
      <w:proofErr w:type="gramStart"/>
      <w:r w:rsidRPr="000964C8">
        <w:t>随孕周呈</w:t>
      </w:r>
      <w:proofErr w:type="gramEnd"/>
      <w:r w:rsidRPr="000964C8">
        <w:t>加速或减速增长，</w:t>
      </w:r>
      <w:r w:rsidRPr="000964C8">
        <w:t xml:space="preserve">BMI </w:t>
      </w:r>
      <w:r w:rsidRPr="000964C8">
        <w:t>的影响可能在高水平时更强烈。所以我们设计了以下模型进行对比</w:t>
      </w:r>
      <w:r>
        <w:rPr>
          <w:rFonts w:hint="eastAsia"/>
        </w:rPr>
        <w:t>：</w:t>
      </w:r>
    </w:p>
    <w:p w14:paraId="19C40B28" w14:textId="5B46430F" w:rsidR="00787CCD" w:rsidRPr="00353497" w:rsidRDefault="004F16D4" w:rsidP="00C71F19">
      <w:pPr>
        <w:pStyle w:val="a5"/>
        <w:numPr>
          <w:ilvl w:val="0"/>
          <w:numId w:val="30"/>
        </w:numPr>
        <w:ind w:firstLineChars="0"/>
      </w:pPr>
      <w:r>
        <w:rPr>
          <w:rFonts w:hint="eastAsia"/>
        </w:rPr>
        <w:t>普通最小二乘法</w:t>
      </w:r>
      <w:r w:rsidR="00787CCD" w:rsidRPr="00787CCD">
        <w:t>OLS</w:t>
      </w:r>
      <w:r w:rsidR="00787CCD" w:rsidRPr="00787CCD">
        <w:t>（全部观测）：将所有观测视为独立样本，直接进行多元线性回归；</w:t>
      </w:r>
    </w:p>
    <w:p w14:paraId="10ECC132" w14:textId="6B58987B" w:rsidR="00787CCD" w:rsidRPr="00C71F19" w:rsidRDefault="00787CCD" w:rsidP="00C71F19">
      <w:pPr>
        <w:pStyle w:val="a5"/>
        <w:numPr>
          <w:ilvl w:val="0"/>
          <w:numId w:val="30"/>
        </w:numPr>
        <w:ind w:firstLineChars="0"/>
      </w:pPr>
      <w:r w:rsidRPr="00787CCD">
        <w:t>OLS</w:t>
      </w:r>
      <w:r w:rsidRPr="00787CCD">
        <w:t>（每孕妇一次）：为避免重复观测的相关性，每位孕妇仅保留末次检测，共</w:t>
      </w:r>
      <w:r w:rsidRPr="00787CCD">
        <w:t xml:space="preserve"> 26</w:t>
      </w:r>
      <w:r w:rsidR="00012DBB">
        <w:rPr>
          <w:rFonts w:hint="eastAsia"/>
        </w:rPr>
        <w:t>0</w:t>
      </w:r>
      <w:r w:rsidRPr="00787CCD">
        <w:t xml:space="preserve"> </w:t>
      </w:r>
      <w:r w:rsidRPr="00787CCD">
        <w:t>条样本；</w:t>
      </w:r>
    </w:p>
    <w:p w14:paraId="65BC4F76" w14:textId="30E1E9A9" w:rsidR="00787CCD" w:rsidRPr="00C71F19" w:rsidRDefault="00787CCD" w:rsidP="00C71F19">
      <w:pPr>
        <w:pStyle w:val="a5"/>
        <w:numPr>
          <w:ilvl w:val="0"/>
          <w:numId w:val="30"/>
        </w:numPr>
        <w:ind w:firstLineChars="0"/>
      </w:pPr>
      <w:r w:rsidRPr="00787CCD">
        <w:t>扩展</w:t>
      </w:r>
      <w:r w:rsidRPr="00787CCD">
        <w:t>OLS</w:t>
      </w:r>
      <w:r w:rsidRPr="00787CCD">
        <w:t>：在基础线性模型中加入二次项（孕周</w:t>
      </w:r>
      <w:r w:rsidRPr="00787CCD">
        <w:t>²</w:t>
      </w:r>
      <w:r w:rsidRPr="00787CCD">
        <w:t>、</w:t>
      </w:r>
      <w:r w:rsidRPr="00787CCD">
        <w:t>BMI²</w:t>
      </w:r>
      <w:r w:rsidRPr="00787CCD">
        <w:t>）、对数项、交互项（孕周</w:t>
      </w:r>
      <w:r w:rsidRPr="00787CCD">
        <w:t>×BMI</w:t>
      </w:r>
      <w:r w:rsidRPr="00787CCD">
        <w:t>），探索非线性与交互效应；</w:t>
      </w:r>
    </w:p>
    <w:p w14:paraId="044159D5" w14:textId="671D79FF" w:rsidR="00787CCD" w:rsidRPr="00C71F19" w:rsidRDefault="00787CCD" w:rsidP="00C71F19">
      <w:pPr>
        <w:pStyle w:val="a5"/>
        <w:numPr>
          <w:ilvl w:val="0"/>
          <w:numId w:val="30"/>
        </w:numPr>
        <w:ind w:firstLineChars="0"/>
      </w:pPr>
      <w:r w:rsidRPr="00787CCD">
        <w:t>混合效应模型：在固定效应（孕周、</w:t>
      </w:r>
      <w:r w:rsidRPr="00787CCD">
        <w:t>BMI</w:t>
      </w:r>
      <w:r w:rsidRPr="00787CCD">
        <w:t>）的基础上，引入孕妇随机截距，专门用于解决重复观测问题。</w:t>
      </w:r>
    </w:p>
    <w:tbl>
      <w:tblPr>
        <w:tblStyle w:val="1-1"/>
        <w:tblW w:w="9072" w:type="dxa"/>
        <w:tblInd w:w="-5" w:type="dxa"/>
        <w:tblLook w:val="04A0" w:firstRow="1" w:lastRow="0" w:firstColumn="1" w:lastColumn="0" w:noHBand="0" w:noVBand="1"/>
      </w:tblPr>
      <w:tblGrid>
        <w:gridCol w:w="1270"/>
        <w:gridCol w:w="1452"/>
        <w:gridCol w:w="2098"/>
        <w:gridCol w:w="1559"/>
        <w:gridCol w:w="1182"/>
        <w:gridCol w:w="1511"/>
      </w:tblGrid>
      <w:tr w:rsidR="004F16D4" w14:paraId="46D7B64D" w14:textId="77777777" w:rsidTr="00C71F19">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270" w:type="dxa"/>
            <w:vAlign w:val="center"/>
          </w:tcPr>
          <w:p w14:paraId="2456E58A" w14:textId="4F00C276" w:rsidR="000E5539" w:rsidRPr="00876D33" w:rsidRDefault="000E5539" w:rsidP="004F16D4">
            <w:pPr>
              <w:pStyle w:val="a5"/>
              <w:ind w:right="550" w:firstLineChars="0" w:firstLine="0"/>
              <w:jc w:val="center"/>
              <w:rPr>
                <w:sz w:val="18"/>
                <w:szCs w:val="18"/>
              </w:rPr>
            </w:pPr>
            <w:r w:rsidRPr="00876D33">
              <w:rPr>
                <w:sz w:val="18"/>
                <w:szCs w:val="18"/>
              </w:rPr>
              <w:t>模型</w:t>
            </w:r>
          </w:p>
        </w:tc>
        <w:tc>
          <w:tcPr>
            <w:tcW w:w="1452" w:type="dxa"/>
            <w:vAlign w:val="center"/>
          </w:tcPr>
          <w:p w14:paraId="34B09DEC" w14:textId="625F46B4" w:rsidR="000E5539" w:rsidRPr="00876D33" w:rsidRDefault="00876D33" w:rsidP="004F16D4">
            <w:pPr>
              <w:pStyle w:val="a5"/>
              <w:ind w:right="550" w:firstLineChars="0" w:firstLine="0"/>
              <w:jc w:val="center"/>
              <w:cnfStyle w:val="100000000000" w:firstRow="1" w:lastRow="0" w:firstColumn="0" w:lastColumn="0" w:oddVBand="0" w:evenVBand="0" w:oddHBand="0" w:evenHBand="0" w:firstRowFirstColumn="0" w:firstRowLastColumn="0" w:lastRowFirstColumn="0" w:lastRowLastColumn="0"/>
              <w:rPr>
                <w:sz w:val="18"/>
                <w:szCs w:val="18"/>
              </w:rPr>
            </w:pPr>
            <w:r>
              <w:rPr>
                <w:rFonts w:hint="eastAsia"/>
                <w:sz w:val="18"/>
                <w:szCs w:val="18"/>
              </w:rPr>
              <w:t>数据量</w:t>
            </w:r>
          </w:p>
        </w:tc>
        <w:tc>
          <w:tcPr>
            <w:tcW w:w="2098" w:type="dxa"/>
            <w:vAlign w:val="center"/>
          </w:tcPr>
          <w:p w14:paraId="76A748D0" w14:textId="2E50A368" w:rsidR="000E5539" w:rsidRPr="00876D33" w:rsidRDefault="009B305A" w:rsidP="004F16D4">
            <w:pPr>
              <w:pStyle w:val="a5"/>
              <w:ind w:right="550" w:firstLineChars="0" w:firstLine="0"/>
              <w:jc w:val="center"/>
              <w:cnfStyle w:val="100000000000" w:firstRow="1" w:lastRow="0" w:firstColumn="0" w:lastColumn="0" w:oddVBand="0" w:evenVBand="0" w:oddHBand="0" w:evenHBand="0" w:firstRowFirstColumn="0" w:firstRowLastColumn="0" w:lastRowFirstColumn="0" w:lastRowLastColumn="0"/>
              <w:rPr>
                <w:sz w:val="18"/>
                <w:szCs w:val="18"/>
              </w:rPr>
            </w:pPr>
            <m:oMath>
              <m:r>
                <m:rPr>
                  <m:sty m:val="bi"/>
                </m:rPr>
                <w:rPr>
                  <w:rFonts w:ascii="Cambria Math" w:hAnsi="Cambria Math" w:cs="Times New Roman"/>
                  <w:sz w:val="18"/>
                  <w:szCs w:val="18"/>
                </w:rPr>
                <m:t>Y</m:t>
              </m:r>
            </m:oMath>
            <w:r w:rsidRPr="009B305A">
              <w:rPr>
                <w:rFonts w:ascii="Cambria Math" w:hAnsi="Cambria Math" w:cs="Times New Roman"/>
                <w:i/>
                <w:sz w:val="18"/>
                <w:szCs w:val="18"/>
              </w:rPr>
              <w:t>染色体浓度</w:t>
            </w:r>
          </w:p>
        </w:tc>
        <w:tc>
          <w:tcPr>
            <w:tcW w:w="1559" w:type="dxa"/>
            <w:vAlign w:val="center"/>
          </w:tcPr>
          <w:p w14:paraId="0AA14ADA" w14:textId="59F145B5" w:rsidR="000E5539" w:rsidRPr="00876D33" w:rsidRDefault="000E5539" w:rsidP="004F16D4">
            <w:pPr>
              <w:pStyle w:val="a5"/>
              <w:ind w:right="550" w:firstLineChars="0"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76D33">
              <w:rPr>
                <w:sz w:val="18"/>
                <w:szCs w:val="18"/>
              </w:rPr>
              <w:t>关键</w:t>
            </w:r>
            <w:r w:rsidRPr="00876D33">
              <w:rPr>
                <w:rFonts w:hint="eastAsia"/>
                <w:sz w:val="18"/>
                <w:szCs w:val="18"/>
              </w:rPr>
              <w:t>条件</w:t>
            </w:r>
          </w:p>
        </w:tc>
        <w:tc>
          <w:tcPr>
            <w:tcW w:w="1182" w:type="dxa"/>
            <w:vAlign w:val="center"/>
          </w:tcPr>
          <w:p w14:paraId="68C14743" w14:textId="34F3E51C" w:rsidR="000E5539" w:rsidRPr="00876D33" w:rsidRDefault="000E5539" w:rsidP="004F16D4">
            <w:pPr>
              <w:pStyle w:val="a5"/>
              <w:ind w:right="550" w:firstLineChars="0"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76D33">
              <w:rPr>
                <w:sz w:val="18"/>
                <w:szCs w:val="18"/>
              </w:rPr>
              <w:t>优点</w:t>
            </w:r>
          </w:p>
        </w:tc>
        <w:tc>
          <w:tcPr>
            <w:tcW w:w="1511" w:type="dxa"/>
            <w:vAlign w:val="center"/>
          </w:tcPr>
          <w:p w14:paraId="59D7CCC6" w14:textId="565DD3C4" w:rsidR="000E5539" w:rsidRPr="00876D33" w:rsidRDefault="000E5539" w:rsidP="004F16D4">
            <w:pPr>
              <w:pStyle w:val="a5"/>
              <w:ind w:right="550" w:firstLineChars="0"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76D33">
              <w:rPr>
                <w:sz w:val="18"/>
                <w:szCs w:val="18"/>
              </w:rPr>
              <w:t>局限</w:t>
            </w:r>
          </w:p>
        </w:tc>
      </w:tr>
      <w:tr w:rsidR="004F16D4" w14:paraId="7AD3527E" w14:textId="77777777" w:rsidTr="00C71F19">
        <w:trPr>
          <w:trHeight w:val="1408"/>
        </w:trPr>
        <w:tc>
          <w:tcPr>
            <w:cnfStyle w:val="001000000000" w:firstRow="0" w:lastRow="0" w:firstColumn="1" w:lastColumn="0" w:oddVBand="0" w:evenVBand="0" w:oddHBand="0" w:evenHBand="0" w:firstRowFirstColumn="0" w:firstRowLastColumn="0" w:lastRowFirstColumn="0" w:lastRowLastColumn="0"/>
            <w:tcW w:w="1270" w:type="dxa"/>
            <w:vAlign w:val="center"/>
          </w:tcPr>
          <w:p w14:paraId="5C7970CD" w14:textId="57E7BAE6" w:rsidR="000E5539" w:rsidRPr="00876D33" w:rsidRDefault="000E5539" w:rsidP="004F16D4">
            <w:pPr>
              <w:pStyle w:val="a5"/>
              <w:ind w:right="550" w:firstLineChars="0" w:firstLine="0"/>
              <w:jc w:val="center"/>
              <w:rPr>
                <w:sz w:val="18"/>
                <w:szCs w:val="18"/>
              </w:rPr>
            </w:pPr>
            <w:r w:rsidRPr="00876D33">
              <w:rPr>
                <w:sz w:val="18"/>
                <w:szCs w:val="18"/>
              </w:rPr>
              <w:lastRenderedPageBreak/>
              <w:t>OLS</w:t>
            </w:r>
            <w:r w:rsidRPr="00876D33">
              <w:rPr>
                <w:sz w:val="18"/>
                <w:szCs w:val="18"/>
              </w:rPr>
              <w:t>（全部观测）</w:t>
            </w:r>
          </w:p>
        </w:tc>
        <w:tc>
          <w:tcPr>
            <w:tcW w:w="1452" w:type="dxa"/>
            <w:vAlign w:val="center"/>
          </w:tcPr>
          <w:p w14:paraId="39E95798" w14:textId="7E596B0E" w:rsidR="000E5539" w:rsidRPr="00876D33" w:rsidRDefault="000E5539"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10</w:t>
            </w:r>
            <w:r w:rsidR="00012DBB">
              <w:rPr>
                <w:rFonts w:hint="eastAsia"/>
                <w:sz w:val="18"/>
                <w:szCs w:val="18"/>
              </w:rPr>
              <w:t>56</w:t>
            </w:r>
            <w:r w:rsidRPr="00876D33">
              <w:rPr>
                <w:sz w:val="18"/>
                <w:szCs w:val="18"/>
              </w:rPr>
              <w:t>条</w:t>
            </w:r>
          </w:p>
        </w:tc>
        <w:tc>
          <w:tcPr>
            <w:tcW w:w="2098" w:type="dxa"/>
            <w:vAlign w:val="center"/>
          </w:tcPr>
          <w:p w14:paraId="47D22401" w14:textId="0C50B10E" w:rsidR="000E5539" w:rsidRPr="00876D33" w:rsidRDefault="00000000"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β</m:t>
                    </m:r>
                  </m:e>
                  <m:sub>
                    <m:r>
                      <w:rPr>
                        <w:rFonts w:ascii="Cambria Math" w:hAnsi="Cambria Math" w:cs="Times New Roman"/>
                        <w:sz w:val="18"/>
                        <w:szCs w:val="18"/>
                      </w:rPr>
                      <m:t>0</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β</m:t>
                    </m:r>
                  </m:e>
                  <m:sub>
                    <m:r>
                      <w:rPr>
                        <w:rFonts w:ascii="Cambria Math" w:hAnsi="Cambria Math" w:cs="Times New Roman"/>
                        <w:sz w:val="18"/>
                        <w:szCs w:val="18"/>
                      </w:rPr>
                      <m:t>1</m:t>
                    </m:r>
                  </m:sub>
                </m:sSub>
                <m:r>
                  <w:rPr>
                    <w:rFonts w:ascii="Cambria Math" w:hAnsi="Cambria Math" w:cs="Times New Roman"/>
                    <w:sz w:val="18"/>
                    <w:szCs w:val="18"/>
                  </w:rPr>
                  <m:t>孕周</m:t>
                </m:r>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β</m:t>
                    </m:r>
                  </m:e>
                  <m:sub>
                    <m:r>
                      <w:rPr>
                        <w:rFonts w:ascii="Cambria Math" w:hAnsi="Cambria Math" w:cs="Times New Roman"/>
                        <w:sz w:val="18"/>
                        <w:szCs w:val="18"/>
                      </w:rPr>
                      <m:t>2</m:t>
                    </m:r>
                  </m:sub>
                </m:sSub>
                <m:r>
                  <w:rPr>
                    <w:rFonts w:ascii="Cambria Math" w:hAnsi="Cambria Math" w:cs="Times New Roman"/>
                    <w:sz w:val="18"/>
                    <w:szCs w:val="18"/>
                  </w:rPr>
                  <m:t>BMI+ε</m:t>
                </m:r>
              </m:oMath>
            </m:oMathPara>
          </w:p>
        </w:tc>
        <w:tc>
          <w:tcPr>
            <w:tcW w:w="1559" w:type="dxa"/>
            <w:vAlign w:val="center"/>
          </w:tcPr>
          <w:p w14:paraId="63BC26A2" w14:textId="40ED49D3" w:rsidR="000E5539"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观测独立、同方差、线性</w:t>
            </w:r>
          </w:p>
        </w:tc>
        <w:tc>
          <w:tcPr>
            <w:tcW w:w="1182" w:type="dxa"/>
            <w:vAlign w:val="center"/>
          </w:tcPr>
          <w:p w14:paraId="442300C0" w14:textId="6C71A75F" w:rsidR="000E5539"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实现简单</w:t>
            </w:r>
          </w:p>
        </w:tc>
        <w:tc>
          <w:tcPr>
            <w:tcW w:w="1511" w:type="dxa"/>
            <w:vAlign w:val="center"/>
          </w:tcPr>
          <w:p w14:paraId="0DE08ECF" w14:textId="22D0BCD1" w:rsidR="000E5539"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违反</w:t>
            </w:r>
            <w:r w:rsidRPr="00876D33">
              <w:rPr>
                <w:sz w:val="18"/>
                <w:szCs w:val="18"/>
              </w:rPr>
              <w:t>“</w:t>
            </w:r>
            <w:r w:rsidRPr="00876D33">
              <w:rPr>
                <w:sz w:val="18"/>
                <w:szCs w:val="18"/>
              </w:rPr>
              <w:t>独立性</w:t>
            </w:r>
            <w:r w:rsidRPr="00876D33">
              <w:rPr>
                <w:sz w:val="18"/>
                <w:szCs w:val="18"/>
              </w:rPr>
              <w:t>”</w:t>
            </w:r>
            <w:r w:rsidRPr="00876D33">
              <w:rPr>
                <w:sz w:val="18"/>
                <w:szCs w:val="18"/>
              </w:rPr>
              <w:t>；个体差异混入残差</w:t>
            </w:r>
          </w:p>
        </w:tc>
      </w:tr>
      <w:tr w:rsidR="004F16D4" w14:paraId="58D92479" w14:textId="77777777" w:rsidTr="00C71F19">
        <w:tc>
          <w:tcPr>
            <w:cnfStyle w:val="001000000000" w:firstRow="0" w:lastRow="0" w:firstColumn="1" w:lastColumn="0" w:oddVBand="0" w:evenVBand="0" w:oddHBand="0" w:evenHBand="0" w:firstRowFirstColumn="0" w:firstRowLastColumn="0" w:lastRowFirstColumn="0" w:lastRowLastColumn="0"/>
            <w:tcW w:w="1270" w:type="dxa"/>
            <w:vAlign w:val="center"/>
          </w:tcPr>
          <w:p w14:paraId="1810ADED" w14:textId="5B457191" w:rsidR="00876D33" w:rsidRPr="00876D33" w:rsidRDefault="00876D33" w:rsidP="004F16D4">
            <w:pPr>
              <w:pStyle w:val="a5"/>
              <w:ind w:right="550" w:firstLineChars="0" w:firstLine="0"/>
              <w:jc w:val="center"/>
              <w:rPr>
                <w:sz w:val="18"/>
                <w:szCs w:val="18"/>
              </w:rPr>
            </w:pPr>
            <w:r w:rsidRPr="00876D33">
              <w:rPr>
                <w:sz w:val="18"/>
                <w:szCs w:val="18"/>
              </w:rPr>
              <w:t>OLS</w:t>
            </w:r>
            <w:r w:rsidRPr="00876D33">
              <w:rPr>
                <w:sz w:val="18"/>
                <w:szCs w:val="18"/>
              </w:rPr>
              <w:t>（每孕妇一次）</w:t>
            </w:r>
          </w:p>
        </w:tc>
        <w:tc>
          <w:tcPr>
            <w:tcW w:w="1452" w:type="dxa"/>
            <w:vAlign w:val="center"/>
          </w:tcPr>
          <w:p w14:paraId="52ED2434" w14:textId="07B3232F"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26</w:t>
            </w:r>
            <w:r w:rsidR="00012DBB">
              <w:rPr>
                <w:rFonts w:hint="eastAsia"/>
                <w:sz w:val="18"/>
                <w:szCs w:val="18"/>
              </w:rPr>
              <w:t>0</w:t>
            </w:r>
            <w:r w:rsidRPr="00876D33">
              <w:rPr>
                <w:sz w:val="18"/>
                <w:szCs w:val="18"/>
              </w:rPr>
              <w:t>条</w:t>
            </w:r>
          </w:p>
        </w:tc>
        <w:tc>
          <w:tcPr>
            <w:tcW w:w="2098" w:type="dxa"/>
            <w:vAlign w:val="center"/>
          </w:tcPr>
          <w:p w14:paraId="6E92C730" w14:textId="6DE3E5B7" w:rsidR="00876D33" w:rsidRPr="00876D33" w:rsidRDefault="00000000"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β</m:t>
                    </m:r>
                  </m:e>
                  <m:sub>
                    <m:r>
                      <w:rPr>
                        <w:rFonts w:ascii="Cambria Math" w:hAnsi="Cambria Math" w:cs="Times New Roman"/>
                        <w:sz w:val="18"/>
                        <w:szCs w:val="18"/>
                      </w:rPr>
                      <m:t>0</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β</m:t>
                    </m:r>
                  </m:e>
                  <m:sub>
                    <m:r>
                      <w:rPr>
                        <w:rFonts w:ascii="Cambria Math" w:hAnsi="Cambria Math" w:cs="Times New Roman"/>
                        <w:sz w:val="18"/>
                        <w:szCs w:val="18"/>
                      </w:rPr>
                      <m:t>1</m:t>
                    </m:r>
                  </m:sub>
                </m:sSub>
                <m:r>
                  <w:rPr>
                    <w:rFonts w:ascii="Cambria Math" w:hAnsi="Cambria Math" w:cs="Times New Roman"/>
                    <w:sz w:val="18"/>
                    <w:szCs w:val="18"/>
                  </w:rPr>
                  <m:t>孕周</m:t>
                </m:r>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β</m:t>
                    </m:r>
                  </m:e>
                  <m:sub>
                    <m:r>
                      <w:rPr>
                        <w:rFonts w:ascii="Cambria Math" w:hAnsi="Cambria Math" w:cs="Times New Roman"/>
                        <w:sz w:val="18"/>
                        <w:szCs w:val="18"/>
                      </w:rPr>
                      <m:t>2</m:t>
                    </m:r>
                  </m:sub>
                </m:sSub>
                <m:r>
                  <w:rPr>
                    <w:rFonts w:ascii="Cambria Math" w:hAnsi="Cambria Math" w:cs="Times New Roman"/>
                    <w:sz w:val="18"/>
                    <w:szCs w:val="18"/>
                  </w:rPr>
                  <m:t>BMI+ε</m:t>
                </m:r>
              </m:oMath>
            </m:oMathPara>
          </w:p>
        </w:tc>
        <w:tc>
          <w:tcPr>
            <w:tcW w:w="1559" w:type="dxa"/>
            <w:vAlign w:val="center"/>
          </w:tcPr>
          <w:p w14:paraId="0FF076A6" w14:textId="7EEC3C6E"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观测独立</w:t>
            </w:r>
          </w:p>
        </w:tc>
        <w:tc>
          <w:tcPr>
            <w:tcW w:w="1182" w:type="dxa"/>
            <w:vAlign w:val="center"/>
          </w:tcPr>
          <w:p w14:paraId="17047BAC" w14:textId="49E25B70"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满足独立性</w:t>
            </w:r>
          </w:p>
        </w:tc>
        <w:tc>
          <w:tcPr>
            <w:tcW w:w="1511" w:type="dxa"/>
            <w:vAlign w:val="center"/>
          </w:tcPr>
          <w:p w14:paraId="22094642" w14:textId="771A1D8F"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显著性与</w:t>
            </w:r>
            <w:proofErr w:type="gramStart"/>
            <w:r w:rsidRPr="00876D33">
              <w:rPr>
                <w:sz w:val="18"/>
                <w:szCs w:val="18"/>
              </w:rPr>
              <w:t>效应量易受</w:t>
            </w:r>
            <w:proofErr w:type="gramEnd"/>
            <w:r w:rsidRPr="00876D33">
              <w:rPr>
                <w:sz w:val="18"/>
                <w:szCs w:val="18"/>
              </w:rPr>
              <w:t>个体差异影响</w:t>
            </w:r>
          </w:p>
        </w:tc>
      </w:tr>
      <w:tr w:rsidR="004F16D4" w14:paraId="5464723B" w14:textId="77777777" w:rsidTr="00C71F19">
        <w:tc>
          <w:tcPr>
            <w:cnfStyle w:val="001000000000" w:firstRow="0" w:lastRow="0" w:firstColumn="1" w:lastColumn="0" w:oddVBand="0" w:evenVBand="0" w:oddHBand="0" w:evenHBand="0" w:firstRowFirstColumn="0" w:firstRowLastColumn="0" w:lastRowFirstColumn="0" w:lastRowLastColumn="0"/>
            <w:tcW w:w="1270" w:type="dxa"/>
            <w:vAlign w:val="center"/>
          </w:tcPr>
          <w:p w14:paraId="1D590F46" w14:textId="15E41D6B" w:rsidR="00876D33" w:rsidRPr="00876D33" w:rsidRDefault="00876D33" w:rsidP="004F16D4">
            <w:pPr>
              <w:pStyle w:val="a5"/>
              <w:ind w:right="550" w:firstLineChars="0" w:firstLine="0"/>
              <w:jc w:val="center"/>
              <w:rPr>
                <w:sz w:val="18"/>
                <w:szCs w:val="18"/>
              </w:rPr>
            </w:pPr>
            <w:r w:rsidRPr="00876D33">
              <w:rPr>
                <w:sz w:val="18"/>
                <w:szCs w:val="18"/>
              </w:rPr>
              <w:t>扩展</w:t>
            </w:r>
            <w:r w:rsidRPr="00876D33">
              <w:rPr>
                <w:sz w:val="18"/>
                <w:szCs w:val="18"/>
              </w:rPr>
              <w:t xml:space="preserve"> OLS</w:t>
            </w:r>
          </w:p>
        </w:tc>
        <w:tc>
          <w:tcPr>
            <w:tcW w:w="1452" w:type="dxa"/>
            <w:vAlign w:val="center"/>
          </w:tcPr>
          <w:p w14:paraId="7CABB7AF" w14:textId="4AA274D8"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rFonts w:hint="eastAsia"/>
                <w:sz w:val="18"/>
                <w:szCs w:val="18"/>
              </w:rPr>
              <w:t>10</w:t>
            </w:r>
            <w:r w:rsidR="00012DBB">
              <w:rPr>
                <w:rFonts w:hint="eastAsia"/>
                <w:sz w:val="18"/>
                <w:szCs w:val="18"/>
              </w:rPr>
              <w:t>56</w:t>
            </w:r>
            <w:r w:rsidRPr="00876D33">
              <w:rPr>
                <w:rFonts w:hint="eastAsia"/>
                <w:sz w:val="18"/>
                <w:szCs w:val="18"/>
              </w:rPr>
              <w:t>条</w:t>
            </w:r>
          </w:p>
        </w:tc>
        <w:tc>
          <w:tcPr>
            <w:tcW w:w="2098" w:type="dxa"/>
            <w:vAlign w:val="center"/>
          </w:tcPr>
          <w:p w14:paraId="62B2AACF" w14:textId="6750C4F4"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在线性基础</w:t>
            </w:r>
            <w:proofErr w:type="gramStart"/>
            <w:r w:rsidRPr="00876D33">
              <w:rPr>
                <w:sz w:val="18"/>
                <w:szCs w:val="18"/>
              </w:rPr>
              <w:t>上加孕周</w:t>
            </w:r>
            <w:proofErr w:type="gramEnd"/>
            <w:r w:rsidRPr="00876D33">
              <w:rPr>
                <w:sz w:val="18"/>
                <w:szCs w:val="18"/>
              </w:rPr>
              <w:t>²</w:t>
            </w:r>
            <w:r w:rsidR="00ED1FCB">
              <w:rPr>
                <w:rFonts w:hint="eastAsia"/>
                <w:sz w:val="18"/>
                <w:szCs w:val="18"/>
              </w:rPr>
              <w:t>和</w:t>
            </w:r>
            <w:r w:rsidRPr="00876D33">
              <w:rPr>
                <w:sz w:val="18"/>
                <w:szCs w:val="18"/>
              </w:rPr>
              <w:t>BMI²</w:t>
            </w:r>
            <w:r w:rsidRPr="00876D33">
              <w:rPr>
                <w:rFonts w:hint="eastAsia"/>
                <w:sz w:val="18"/>
                <w:szCs w:val="18"/>
              </w:rPr>
              <w:t>、</w:t>
            </w:r>
            <w:r w:rsidRPr="00876D33">
              <w:rPr>
                <w:rFonts w:hint="eastAsia"/>
                <w:sz w:val="18"/>
                <w:szCs w:val="18"/>
              </w:rPr>
              <w:t>ln(</w:t>
            </w:r>
            <w:r w:rsidRPr="00876D33">
              <w:rPr>
                <w:rFonts w:hint="eastAsia"/>
                <w:sz w:val="18"/>
                <w:szCs w:val="18"/>
              </w:rPr>
              <w:t>孕周</w:t>
            </w:r>
            <w:r w:rsidRPr="00876D33">
              <w:rPr>
                <w:rFonts w:hint="eastAsia"/>
                <w:sz w:val="18"/>
                <w:szCs w:val="18"/>
              </w:rPr>
              <w:t>)</w:t>
            </w:r>
            <w:r w:rsidRPr="00876D33">
              <w:rPr>
                <w:rFonts w:hint="eastAsia"/>
                <w:sz w:val="18"/>
                <w:szCs w:val="18"/>
              </w:rPr>
              <w:t>、</w:t>
            </w:r>
            <w:r w:rsidRPr="00876D33">
              <w:rPr>
                <w:sz w:val="18"/>
                <w:szCs w:val="18"/>
              </w:rPr>
              <w:t>孕周</w:t>
            </w:r>
            <w:r w:rsidRPr="00876D33">
              <w:rPr>
                <w:sz w:val="18"/>
                <w:szCs w:val="18"/>
              </w:rPr>
              <w:t>×BMI</w:t>
            </w:r>
          </w:p>
        </w:tc>
        <w:tc>
          <w:tcPr>
            <w:tcW w:w="1559" w:type="dxa"/>
            <w:vAlign w:val="center"/>
          </w:tcPr>
          <w:p w14:paraId="7B4FB950" w14:textId="575CC7DD"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观测独立</w:t>
            </w:r>
          </w:p>
        </w:tc>
        <w:tc>
          <w:tcPr>
            <w:tcW w:w="1182" w:type="dxa"/>
            <w:vAlign w:val="center"/>
          </w:tcPr>
          <w:p w14:paraId="3C852467" w14:textId="0D9588B7" w:rsidR="00876D33" w:rsidRPr="00876D33" w:rsidRDefault="009B305A"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可</w:t>
            </w:r>
            <w:r w:rsidR="00876D33" w:rsidRPr="00876D33">
              <w:rPr>
                <w:sz w:val="18"/>
                <w:szCs w:val="18"/>
              </w:rPr>
              <w:t>探索非线性</w:t>
            </w:r>
          </w:p>
        </w:tc>
        <w:tc>
          <w:tcPr>
            <w:tcW w:w="1511" w:type="dxa"/>
            <w:vAlign w:val="center"/>
          </w:tcPr>
          <w:p w14:paraId="5AD26473" w14:textId="08F340CC"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仍无法解决</w:t>
            </w:r>
            <w:r w:rsidRPr="00876D33">
              <w:rPr>
                <w:sz w:val="18"/>
                <w:szCs w:val="18"/>
              </w:rPr>
              <w:t>“</w:t>
            </w:r>
            <w:r w:rsidRPr="00876D33">
              <w:rPr>
                <w:sz w:val="18"/>
                <w:szCs w:val="18"/>
              </w:rPr>
              <w:t>重复观测相关性</w:t>
            </w:r>
            <w:r w:rsidRPr="00876D33">
              <w:rPr>
                <w:sz w:val="18"/>
                <w:szCs w:val="18"/>
              </w:rPr>
              <w:t>”</w:t>
            </w:r>
          </w:p>
        </w:tc>
      </w:tr>
      <w:tr w:rsidR="004F16D4" w14:paraId="17CF4787" w14:textId="77777777" w:rsidTr="00C71F19">
        <w:tc>
          <w:tcPr>
            <w:cnfStyle w:val="001000000000" w:firstRow="0" w:lastRow="0" w:firstColumn="1" w:lastColumn="0" w:oddVBand="0" w:evenVBand="0" w:oddHBand="0" w:evenHBand="0" w:firstRowFirstColumn="0" w:firstRowLastColumn="0" w:lastRowFirstColumn="0" w:lastRowLastColumn="0"/>
            <w:tcW w:w="1270" w:type="dxa"/>
            <w:vAlign w:val="center"/>
          </w:tcPr>
          <w:p w14:paraId="2C7F3533" w14:textId="2B9A8B46" w:rsidR="00876D33" w:rsidRPr="00876D33" w:rsidRDefault="00876D33" w:rsidP="004F16D4">
            <w:pPr>
              <w:pStyle w:val="a5"/>
              <w:ind w:right="550" w:firstLineChars="0" w:firstLine="0"/>
              <w:jc w:val="center"/>
              <w:rPr>
                <w:sz w:val="18"/>
                <w:szCs w:val="18"/>
              </w:rPr>
            </w:pPr>
            <w:r w:rsidRPr="00876D33">
              <w:rPr>
                <w:sz w:val="18"/>
                <w:szCs w:val="18"/>
              </w:rPr>
              <w:t>混合效应</w:t>
            </w:r>
          </w:p>
        </w:tc>
        <w:tc>
          <w:tcPr>
            <w:tcW w:w="1452" w:type="dxa"/>
            <w:vAlign w:val="center"/>
          </w:tcPr>
          <w:p w14:paraId="2728B15B" w14:textId="70D71E52"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rFonts w:hint="eastAsia"/>
                <w:sz w:val="18"/>
                <w:szCs w:val="18"/>
              </w:rPr>
              <w:t>10</w:t>
            </w:r>
            <w:r w:rsidR="00012DBB">
              <w:rPr>
                <w:rFonts w:hint="eastAsia"/>
                <w:sz w:val="18"/>
                <w:szCs w:val="18"/>
              </w:rPr>
              <w:t>56</w:t>
            </w:r>
            <w:r w:rsidRPr="00876D33">
              <w:rPr>
                <w:rFonts w:hint="eastAsia"/>
                <w:sz w:val="18"/>
                <w:szCs w:val="18"/>
              </w:rPr>
              <w:t>条</w:t>
            </w:r>
          </w:p>
        </w:tc>
        <w:tc>
          <w:tcPr>
            <w:tcW w:w="2098" w:type="dxa"/>
            <w:vAlign w:val="center"/>
          </w:tcPr>
          <w:p w14:paraId="5F28C301" w14:textId="2D4444B8" w:rsidR="00876D33" w:rsidRPr="00876D33" w:rsidRDefault="00000000"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m:oMathPara>
              <m:oMath>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sSub>
                  <m:sSubPr>
                    <m:ctrlPr>
                      <w:rPr>
                        <w:rFonts w:ascii="Cambria Math" w:hAnsi="Cambria Math" w:hint="eastAsia"/>
                        <w:i/>
                        <w:sz w:val="18"/>
                        <w:szCs w:val="18"/>
                      </w:rPr>
                    </m:ctrlPr>
                  </m:sSubPr>
                  <m:e>
                    <m:r>
                      <w:rPr>
                        <w:rFonts w:ascii="Cambria Math" w:hAnsi="Cambria Math" w:hint="eastAsia"/>
                        <w:sz w:val="18"/>
                        <w:szCs w:val="18"/>
                      </w:rPr>
                      <m:t>孕周</m:t>
                    </m:r>
                    <m:ctrlPr>
                      <w:rPr>
                        <w:rFonts w:ascii="Cambria Math" w:hAnsi="Cambria Math"/>
                        <w:sz w:val="18"/>
                        <w:szCs w:val="18"/>
                      </w:rPr>
                    </m:ctrlPr>
                  </m:e>
                  <m:sub>
                    <m:r>
                      <w:rPr>
                        <w:rFonts w:ascii="Cambria Math" w:hAnsi="Cambria Math"/>
                        <w:sz w:val="18"/>
                        <w:szCs w:val="18"/>
                      </w:rPr>
                      <m:t>ij</m:t>
                    </m:r>
                    <m:ctrlPr>
                      <w:rPr>
                        <w:rFonts w:ascii="Cambria Math" w:hAnsi="Cambria Math"/>
                        <w:sz w:val="18"/>
                        <w:szCs w:val="18"/>
                      </w:rPr>
                    </m:ctrlP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BM</m:t>
                </m:r>
                <m:sSub>
                  <m:sSubPr>
                    <m:ctrlPr>
                      <w:rPr>
                        <w:rFonts w:ascii="Cambria Math" w:hAnsi="Cambria Math"/>
                        <w:sz w:val="18"/>
                        <w:szCs w:val="18"/>
                      </w:rPr>
                    </m:ctrlPr>
                  </m:sSubPr>
                  <m:e>
                    <m:r>
                      <w:rPr>
                        <w:rFonts w:ascii="Cambria Math" w:hAnsi="Cambria Math"/>
                        <w:sz w:val="18"/>
                        <w:szCs w:val="18"/>
                      </w:rPr>
                      <m:t>I</m:t>
                    </m:r>
                  </m:e>
                  <m:sub>
                    <m:r>
                      <w:rPr>
                        <w:rFonts w:ascii="Cambria Math" w:hAnsi="Cambria Math"/>
                        <w:sz w:val="18"/>
                        <w:szCs w:val="18"/>
                      </w:rPr>
                      <m:t>ij</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ij</m:t>
                    </m:r>
                  </m:sub>
                </m:sSub>
              </m:oMath>
            </m:oMathPara>
          </w:p>
        </w:tc>
        <w:tc>
          <w:tcPr>
            <w:tcW w:w="1559" w:type="dxa"/>
            <w:vAlign w:val="center"/>
          </w:tcPr>
          <w:p w14:paraId="39CDDA20" w14:textId="159E42AD"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个体截距</w:t>
            </w:r>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m:t>
                  </m:r>
                </m:sub>
              </m:sSub>
            </m:oMath>
            <w:r w:rsidRPr="00876D33">
              <w:rPr>
                <w:rFonts w:ascii="Cambria Math" w:hAnsi="Cambria Math"/>
                <w:i/>
                <w:sz w:val="18"/>
                <w:szCs w:val="18"/>
              </w:rPr>
              <w:t>正态；残差正态</w:t>
            </w:r>
          </w:p>
        </w:tc>
        <w:tc>
          <w:tcPr>
            <w:tcW w:w="1182" w:type="dxa"/>
            <w:vAlign w:val="center"/>
          </w:tcPr>
          <w:p w14:paraId="2935D285" w14:textId="64A85883"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控制个体差异</w:t>
            </w:r>
          </w:p>
        </w:tc>
        <w:tc>
          <w:tcPr>
            <w:tcW w:w="1511" w:type="dxa"/>
            <w:vAlign w:val="center"/>
          </w:tcPr>
          <w:p w14:paraId="10DA0A71" w14:textId="29587D79" w:rsidR="00876D33" w:rsidRPr="00876D33" w:rsidRDefault="00876D33" w:rsidP="004F16D4">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76D33">
              <w:rPr>
                <w:sz w:val="18"/>
                <w:szCs w:val="18"/>
              </w:rPr>
              <w:t>需要数值优化，解释中多一个方差成分</w:t>
            </w:r>
          </w:p>
        </w:tc>
      </w:tr>
    </w:tbl>
    <w:p w14:paraId="27F39100" w14:textId="6CE91AF7" w:rsidR="000964C8" w:rsidRPr="00D8474E" w:rsidRDefault="00020168" w:rsidP="00D8474E">
      <w:pPr>
        <w:pStyle w:val="af8"/>
      </w:pPr>
      <w:r>
        <w:rPr>
          <w:rFonts w:hint="eastAsia"/>
        </w:rPr>
        <w:t>表</w:t>
      </w:r>
      <w:r w:rsidR="00311B69">
        <w:rPr>
          <w:rFonts w:hint="eastAsia"/>
        </w:rPr>
        <w:t>2</w:t>
      </w:r>
      <w:r>
        <w:rPr>
          <w:rFonts w:hint="eastAsia"/>
        </w:rPr>
        <w:t>问题</w:t>
      </w:r>
      <w:proofErr w:type="gramStart"/>
      <w:r>
        <w:rPr>
          <w:rFonts w:hint="eastAsia"/>
        </w:rPr>
        <w:t>一</w:t>
      </w:r>
      <w:proofErr w:type="gramEnd"/>
      <w:r>
        <w:rPr>
          <w:rFonts w:hint="eastAsia"/>
        </w:rPr>
        <w:t>模型对比</w:t>
      </w:r>
    </w:p>
    <w:p w14:paraId="30256A2D" w14:textId="14EB44F9" w:rsidR="0093091E" w:rsidRPr="002E15C2" w:rsidRDefault="00020168" w:rsidP="002E15C2">
      <w:pPr>
        <w:pStyle w:val="a5"/>
        <w:ind w:firstLine="480"/>
      </w:pPr>
      <w:r>
        <w:rPr>
          <w:rFonts w:hint="eastAsia"/>
        </w:rPr>
        <w:t>为了选出合适的模型，我们要根据</w:t>
      </w:r>
      <m:oMath>
        <m:sSup>
          <m:sSupPr>
            <m:ctrlPr>
              <w:rPr>
                <w:rFonts w:ascii="Cambria Math" w:hAnsi="Cambria Math"/>
              </w:rPr>
            </m:ctrlPr>
          </m:sSupPr>
          <m:e>
            <m:r>
              <w:rPr>
                <w:rFonts w:ascii="Cambria Math" w:hAnsi="Cambria Math"/>
              </w:rPr>
              <m:t>R</m:t>
            </m:r>
          </m:e>
          <m:sup>
            <m:r>
              <w:rPr>
                <w:rFonts w:ascii="Cambria Math" w:hAnsi="Cambria Math"/>
              </w:rPr>
              <m:t>2</m:t>
            </m:r>
          </m:sup>
        </m:sSup>
        <m:sSubSup>
          <m:sSubSupPr>
            <m:ctrlPr>
              <w:rPr>
                <w:rFonts w:ascii="Cambria Math" w:hAnsi="Cambria Math"/>
              </w:rPr>
            </m:ctrlPr>
          </m:sSubSupPr>
          <m:e>
            <m:r>
              <w:rPr>
                <w:rFonts w:ascii="Cambria Math" w:hAnsi="Cambria Math"/>
              </w:rPr>
              <m:t>,R</m:t>
            </m:r>
          </m:e>
          <m:sub>
            <m:r>
              <w:rPr>
                <w:rFonts w:ascii="Cambria Math" w:hAnsi="Cambria Math"/>
              </w:rPr>
              <m:t>adj</m:t>
            </m:r>
          </m:sub>
          <m:sup>
            <m:r>
              <w:rPr>
                <w:rFonts w:ascii="Cambria Math" w:hAnsi="Cambria Math"/>
              </w:rPr>
              <m:t>2</m:t>
            </m:r>
          </m:sup>
        </m:sSubSup>
        <m:r>
          <w:rPr>
            <w:rFonts w:ascii="Cambria Math" w:hAnsi="Cambria Math"/>
          </w:rPr>
          <m:t>,AIC,BIC</m:t>
        </m:r>
      </m:oMath>
      <w:r w:rsidR="0093091E">
        <w:rPr>
          <w:rFonts w:hint="eastAsia"/>
        </w:rPr>
        <w:t>四个</w:t>
      </w:r>
      <w:r>
        <w:rPr>
          <w:rFonts w:hint="eastAsia"/>
        </w:rPr>
        <w:t>指标进行判断</w:t>
      </w:r>
      <w:r w:rsidR="0093091E">
        <w:rPr>
          <w:rFonts w:hint="eastAsia"/>
        </w:rPr>
        <w:t>：</w:t>
      </w:r>
    </w:p>
    <w:p w14:paraId="5510EEAC" w14:textId="5A0BB023" w:rsidR="00020168" w:rsidRDefault="00000000" w:rsidP="0093091E">
      <w:pPr>
        <w:pStyle w:val="a5"/>
        <w:numPr>
          <w:ilvl w:val="0"/>
          <w:numId w:val="28"/>
        </w:numPr>
        <w:ind w:right="550" w:firstLineChars="0"/>
      </w:pPr>
      <m:oMath>
        <m:sSup>
          <m:sSupPr>
            <m:ctrlPr>
              <w:rPr>
                <w:rFonts w:ascii="Cambria Math" w:hAnsi="Cambria Math"/>
              </w:rPr>
            </m:ctrlPr>
          </m:sSupPr>
          <m:e>
            <m:r>
              <w:rPr>
                <w:rFonts w:ascii="Cambria Math" w:hAnsi="Cambria Math"/>
              </w:rPr>
              <m:t>R</m:t>
            </m:r>
          </m:e>
          <m:sup>
            <m:r>
              <w:rPr>
                <w:rFonts w:ascii="Cambria Math" w:hAnsi="Cambria Math"/>
              </w:rPr>
              <m:t>2</m:t>
            </m:r>
          </m:sup>
        </m:sSup>
      </m:oMath>
      <w:r w:rsidR="0093091E" w:rsidRPr="0093091E">
        <w:t>表示模型解释因变量总变异的比例</w:t>
      </w:r>
      <w:r w:rsidR="0093091E">
        <w:rPr>
          <w:rFonts w:hint="eastAsia"/>
        </w:rPr>
        <w:t>：</w:t>
      </w:r>
    </w:p>
    <w:p w14:paraId="7087C43C" w14:textId="3D535BB3" w:rsidR="00020168" w:rsidRPr="005E1A60" w:rsidRDefault="00000000" w:rsidP="005E1A60">
      <w:pPr>
        <w:pStyle w:val="a5"/>
        <w:ind w:firstLine="480"/>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=1-</m:t>
              </m:r>
              <m:f>
                <m:fPr>
                  <m:ctrlPr>
                    <w:rPr>
                      <w:rFonts w:ascii="Cambria Math" w:hAnsi="Cambria Math"/>
                    </w:rPr>
                  </m:ctrlPr>
                </m:fPr>
                <m:num>
                  <m:r>
                    <m:rPr>
                      <m:sty m:val="p"/>
                    </m:rPr>
                    <w:rPr>
                      <w:rFonts w:ascii="Cambria Math" w:hAnsi="Cambria Math"/>
                    </w:rPr>
                    <m:t>残差平方和</m:t>
                  </m:r>
                  <m:r>
                    <m:rPr>
                      <m:sty m:val="p"/>
                    </m:rPr>
                    <w:rPr>
                      <w:rFonts w:ascii="Cambria Math" w:hAnsi="Cambria Math"/>
                    </w:rPr>
                    <m:t> </m:t>
                  </m:r>
                  <m:d>
                    <m:dPr>
                      <m:ctrlPr>
                        <w:rPr>
                          <w:rFonts w:ascii="Cambria Math" w:hAnsi="Cambria Math"/>
                        </w:rPr>
                      </m:ctrlPr>
                    </m:dPr>
                    <m:e>
                      <m:r>
                        <w:rPr>
                          <w:rFonts w:ascii="Cambria Math" w:hAnsi="Cambria Math"/>
                        </w:rPr>
                        <m:t>RSS</m:t>
                      </m:r>
                    </m:e>
                  </m:d>
                  <m:r>
                    <m:rPr>
                      <m:sty m:val="p"/>
                    </m:rPr>
                    <w:rPr>
                      <w:rFonts w:ascii="Cambria Math" w:hAnsi="Cambria Math"/>
                    </w:rPr>
                    <m:t>​</m:t>
                  </m:r>
                </m:num>
                <m:den>
                  <m:r>
                    <m:rPr>
                      <m:sty m:val="p"/>
                    </m:rPr>
                    <w:rPr>
                      <w:rFonts w:ascii="Cambria Math" w:hAnsi="Cambria Math"/>
                    </w:rPr>
                    <m:t>总平方和</m:t>
                  </m:r>
                  <m:r>
                    <m:rPr>
                      <m:sty m:val="p"/>
                    </m:rPr>
                    <w:rPr>
                      <w:rFonts w:ascii="Cambria Math" w:hAnsi="Cambria Math"/>
                    </w:rPr>
                    <m:t> </m:t>
                  </m:r>
                  <m:d>
                    <m:dPr>
                      <m:ctrlPr>
                        <w:rPr>
                          <w:rFonts w:ascii="Cambria Math" w:hAnsi="Cambria Math"/>
                        </w:rPr>
                      </m:ctrlPr>
                    </m:dPr>
                    <m:e>
                      <m:r>
                        <w:rPr>
                          <w:rFonts w:ascii="Cambria Math" w:hAnsi="Cambria Math"/>
                        </w:rPr>
                        <m:t>TSS</m:t>
                      </m:r>
                    </m:e>
                  </m:d>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e>
              </m:d>
            </m:e>
          </m:eqArr>
        </m:oMath>
      </m:oMathPara>
    </w:p>
    <w:p w14:paraId="7B69D3C4" w14:textId="5CC5F809" w:rsidR="0093091E" w:rsidRDefault="0093091E" w:rsidP="002E15C2">
      <w:pPr>
        <w:pStyle w:val="a5"/>
        <w:ind w:left="287" w:right="550" w:firstLineChars="0" w:firstLine="720"/>
      </w:pPr>
      <w:r>
        <w:rPr>
          <w:rFonts w:hint="eastAsia"/>
        </w:rPr>
        <w:t>其范围在</w:t>
      </w:r>
      <w:r>
        <w:rPr>
          <w:rFonts w:hint="eastAsia"/>
        </w:rPr>
        <w:t>0</w:t>
      </w:r>
      <w:r>
        <w:rPr>
          <w:rFonts w:hint="eastAsia"/>
        </w:rPr>
        <w:t>到</w:t>
      </w:r>
      <w:r>
        <w:rPr>
          <w:rFonts w:hint="eastAsia"/>
        </w:rPr>
        <w:t>1</w:t>
      </w:r>
      <w:r>
        <w:rPr>
          <w:rFonts w:hint="eastAsia"/>
        </w:rPr>
        <w:t>之间，若数值</w:t>
      </w:r>
      <w:r w:rsidRPr="0093091E">
        <w:t>越接近</w:t>
      </w:r>
      <w:r w:rsidRPr="0093091E">
        <w:t xml:space="preserve"> 1</w:t>
      </w:r>
      <w:r w:rsidRPr="0093091E">
        <w:t>，</w:t>
      </w:r>
      <w:r>
        <w:rPr>
          <w:rFonts w:hint="eastAsia"/>
        </w:rPr>
        <w:t>则</w:t>
      </w:r>
      <w:r w:rsidRPr="0093091E">
        <w:t>模型对数据的拟合越好。</w:t>
      </w:r>
    </w:p>
    <w:p w14:paraId="4498EA3E" w14:textId="4EA62505" w:rsidR="0093091E" w:rsidRDefault="00000000" w:rsidP="0093091E">
      <w:pPr>
        <w:pStyle w:val="a5"/>
        <w:numPr>
          <w:ilvl w:val="0"/>
          <w:numId w:val="28"/>
        </w:numPr>
        <w:ind w:right="550" w:firstLineChars="0"/>
      </w:pPr>
      <m:oMath>
        <m:sSubSup>
          <m:sSubSupPr>
            <m:ctrlPr>
              <w:rPr>
                <w:rFonts w:ascii="Cambria Math" w:hAnsi="Cambria Math"/>
              </w:rPr>
            </m:ctrlPr>
          </m:sSubSupPr>
          <m:e>
            <m:r>
              <w:rPr>
                <w:rFonts w:ascii="Cambria Math" w:hAnsi="Cambria Math"/>
              </w:rPr>
              <m:t>R</m:t>
            </m:r>
          </m:e>
          <m:sub>
            <m:r>
              <w:rPr>
                <w:rFonts w:ascii="Cambria Math" w:hAnsi="Cambria Math"/>
              </w:rPr>
              <m:t>adj</m:t>
            </m:r>
          </m:sub>
          <m:sup>
            <m:r>
              <w:rPr>
                <w:rFonts w:ascii="Cambria Math" w:hAnsi="Cambria Math"/>
              </w:rPr>
              <m:t>2</m:t>
            </m:r>
          </m:sup>
        </m:sSubSup>
      </m:oMath>
      <w:r w:rsidR="0023240E">
        <w:rPr>
          <w:rFonts w:hint="eastAsia"/>
        </w:rPr>
        <w:t>是</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23240E">
        <w:rPr>
          <w:rFonts w:hint="eastAsia"/>
        </w:rPr>
        <w:t>的调整，由于</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23240E" w:rsidRPr="0023240E">
        <w:t>会随着自变量数量增加</w:t>
      </w:r>
      <w:r w:rsidR="0023240E">
        <w:rPr>
          <w:rFonts w:hint="eastAsia"/>
        </w:rPr>
        <w:t>而</w:t>
      </w:r>
      <w:r w:rsidR="0023240E" w:rsidRPr="0023240E">
        <w:t>升高，使新增变量没有实际解释力</w:t>
      </w:r>
      <w:r w:rsidR="0023240E">
        <w:rPr>
          <w:rFonts w:hint="eastAsia"/>
        </w:rPr>
        <w:t>，需要调整其在计算时对自变量个数进行惩罚：</w:t>
      </w:r>
    </w:p>
    <w:p w14:paraId="2F9B0929" w14:textId="2966AF88" w:rsidR="0023240E" w:rsidRPr="00B128E7" w:rsidRDefault="00000000" w:rsidP="0023240E">
      <w:pPr>
        <w:pStyle w:val="a5"/>
        <w:ind w:left="1096" w:right="550" w:firstLineChars="0" w:firstLine="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R</m:t>
                  </m:r>
                </m:e>
                <m:sub>
                  <m:r>
                    <w:rPr>
                      <w:rFonts w:ascii="Cambria Math" w:hAnsi="Cambria Math"/>
                    </w:rPr>
                    <m:t>adj</m:t>
                  </m:r>
                </m:sub>
                <m:sup>
                  <m:r>
                    <w:rPr>
                      <w:rFonts w:ascii="Cambria Math" w:hAnsi="Cambria Math"/>
                    </w:rPr>
                    <m:t>2</m:t>
                  </m:r>
                </m:sup>
              </m:sSubSup>
              <m:r>
                <w:rPr>
                  <w:rFonts w:ascii="Cambria Math" w:hAnsi="Cambria Math"/>
                </w:rPr>
                <m:t>=1-</m:t>
              </m:r>
              <m:f>
                <m:fPr>
                  <m:ctrlPr>
                    <w:rPr>
                      <w:rFonts w:ascii="Cambria Math" w:hAnsi="Cambria Math"/>
                    </w:rPr>
                  </m:ctrlPr>
                </m:fPr>
                <m:num>
                  <m:f>
                    <m:fPr>
                      <m:ctrlPr>
                        <w:rPr>
                          <w:rFonts w:ascii="Cambria Math" w:hAnsi="Cambria Math"/>
                          <w:i/>
                        </w:rPr>
                      </m:ctrlPr>
                    </m:fPr>
                    <m:num>
                      <m:r>
                        <w:rPr>
                          <w:rFonts w:ascii="Cambria Math" w:hAnsi="Cambria Math"/>
                        </w:rPr>
                        <m:t>RSS</m:t>
                      </m:r>
                    </m:num>
                    <m:den>
                      <m:r>
                        <w:rPr>
                          <w:rFonts w:ascii="Cambria Math" w:hAnsi="Cambria Math"/>
                        </w:rPr>
                        <m:t>n-k-1</m:t>
                      </m:r>
                    </m:den>
                  </m:f>
                </m:num>
                <m:den>
                  <m:f>
                    <m:fPr>
                      <m:ctrlPr>
                        <w:rPr>
                          <w:rFonts w:ascii="Cambria Math" w:hAnsi="Cambria Math"/>
                          <w:i/>
                        </w:rPr>
                      </m:ctrlPr>
                    </m:fPr>
                    <m:num>
                      <m:r>
                        <w:rPr>
                          <w:rFonts w:ascii="Cambria Math" w:hAnsi="Cambria Math"/>
                        </w:rPr>
                        <m:t>TSS</m:t>
                      </m:r>
                    </m:num>
                    <m:den>
                      <m:r>
                        <w:rPr>
                          <w:rFonts w:ascii="Cambria Math" w:hAnsi="Cambria Math"/>
                        </w:rPr>
                        <m:t>n-1</m:t>
                      </m:r>
                    </m:den>
                  </m:f>
                </m:den>
              </m:f>
              <m:r>
                <w:rPr>
                  <w:rFonts w:ascii="Cambria Math" w:hAnsi="Cambria Math"/>
                </w:rPr>
                <m:t>,#</m:t>
              </m:r>
              <m:d>
                <m:dPr>
                  <m:begChr m:val="（"/>
                  <m:endChr m:val="）"/>
                  <m:ctrlPr>
                    <w:rPr>
                      <w:rFonts w:ascii="Cambria Math" w:hAnsi="Cambria Math"/>
                      <w:i/>
                    </w:rPr>
                  </m:ctrlPr>
                </m:dPr>
                <m:e>
                  <m:r>
                    <w:rPr>
                      <w:rFonts w:ascii="Cambria Math" w:hAnsi="Cambria Math"/>
                    </w:rPr>
                    <m:t>2</m:t>
                  </m:r>
                </m:e>
              </m:d>
            </m:e>
          </m:eqArr>
        </m:oMath>
      </m:oMathPara>
    </w:p>
    <w:p w14:paraId="6EBEA3A2" w14:textId="1158F96F" w:rsidR="0023240E" w:rsidRDefault="0023240E" w:rsidP="002E15C2">
      <w:pPr>
        <w:pStyle w:val="a5"/>
        <w:ind w:left="1007" w:right="550" w:firstLineChars="0" w:firstLine="0"/>
      </w:pPr>
      <w:r w:rsidRPr="0023240E">
        <w:t>其中</w:t>
      </w:r>
      <m:oMath>
        <m:r>
          <w:rPr>
            <w:rFonts w:ascii="Cambria Math" w:hAnsi="Cambria Math" w:hint="eastAsia"/>
          </w:rPr>
          <m:t>n</m:t>
        </m:r>
      </m:oMath>
      <w:r w:rsidRPr="0023240E">
        <w:t>为样本量，</w:t>
      </w:r>
      <m:oMath>
        <m:r>
          <w:rPr>
            <w:rFonts w:ascii="Cambria Math" w:hAnsi="Cambria Math"/>
          </w:rPr>
          <m:t>k</m:t>
        </m:r>
      </m:oMath>
      <w:r w:rsidRPr="0023240E">
        <w:t>为自变量数量。</w:t>
      </w:r>
      <m:oMath>
        <m:sSubSup>
          <m:sSubSupPr>
            <m:ctrlPr>
              <w:rPr>
                <w:rFonts w:ascii="Cambria Math" w:hAnsi="Cambria Math"/>
              </w:rPr>
            </m:ctrlPr>
          </m:sSubSupPr>
          <m:e>
            <m:r>
              <w:rPr>
                <w:rFonts w:ascii="Cambria Math" w:hAnsi="Cambria Math"/>
              </w:rPr>
              <m:t>R</m:t>
            </m:r>
          </m:e>
          <m:sub>
            <m:r>
              <w:rPr>
                <w:rFonts w:ascii="Cambria Math" w:hAnsi="Cambria Math"/>
              </w:rPr>
              <m:t>adj</m:t>
            </m:r>
          </m:sub>
          <m:sup>
            <m:r>
              <w:rPr>
                <w:rFonts w:ascii="Cambria Math" w:hAnsi="Cambria Math"/>
              </w:rPr>
              <m:t>2</m:t>
            </m:r>
          </m:sup>
        </m:sSubSup>
      </m:oMath>
      <w:r w:rsidRPr="0023240E">
        <w:t>可以更公平地比较含有不同数量自变量的模型。</w:t>
      </w:r>
    </w:p>
    <w:p w14:paraId="77404FD5" w14:textId="7920083C" w:rsidR="0023240E" w:rsidRDefault="0023240E" w:rsidP="0093091E">
      <w:pPr>
        <w:pStyle w:val="a5"/>
        <w:numPr>
          <w:ilvl w:val="0"/>
          <w:numId w:val="28"/>
        </w:numPr>
        <w:ind w:right="550" w:firstLineChars="0"/>
      </w:pPr>
      <w:r w:rsidRPr="0023240E">
        <w:t>AIC</w:t>
      </w:r>
      <w:r w:rsidRPr="0023240E">
        <w:t>（</w:t>
      </w:r>
      <w:proofErr w:type="gramStart"/>
      <w:r w:rsidRPr="0023240E">
        <w:t>赤池信息</w:t>
      </w:r>
      <w:proofErr w:type="gramEnd"/>
      <w:r w:rsidRPr="0023240E">
        <w:t>准则，</w:t>
      </w:r>
      <w:r w:rsidRPr="0023240E">
        <w:t>Akaike Information Criterion</w:t>
      </w:r>
      <w:r w:rsidRPr="0023240E">
        <w:t>）</w:t>
      </w:r>
      <w:r>
        <w:rPr>
          <w:rFonts w:hint="eastAsia"/>
        </w:rPr>
        <w:t>：</w:t>
      </w:r>
    </w:p>
    <w:p w14:paraId="53978652" w14:textId="275E2319" w:rsidR="00B128E7" w:rsidRPr="00B128E7" w:rsidRDefault="00000000" w:rsidP="00B128E7">
      <w:pPr>
        <w:pStyle w:val="a5"/>
        <w:ind w:left="1096" w:right="550" w:firstLineChars="0" w:firstLine="0"/>
      </w:pPr>
      <m:oMathPara>
        <m:oMath>
          <m:eqArr>
            <m:eqArrPr>
              <m:maxDist m:val="1"/>
              <m:ctrlPr>
                <w:rPr>
                  <w:rFonts w:ascii="Cambria Math" w:hAnsi="Cambria Math"/>
                  <w:i/>
                </w:rPr>
              </m:ctrlPr>
            </m:eqArrPr>
            <m:e>
              <m:r>
                <w:rPr>
                  <w:rFonts w:ascii="Cambria Math" w:hAnsi="Cambria Math"/>
                </w:rPr>
                <m:t>AIC=-2</m:t>
              </m:r>
              <m:r>
                <m:rPr>
                  <m:sty m:val="p"/>
                </m:rPr>
                <w:rPr>
                  <w:rFonts w:ascii="Cambria Math" w:hAnsi="Cambria Math"/>
                </w:rPr>
                <m:t>ln</m:t>
              </m:r>
              <m:d>
                <m:dPr>
                  <m:ctrlPr>
                    <w:rPr>
                      <w:rFonts w:ascii="Cambria Math" w:hAnsi="Cambria Math"/>
                      <w:i/>
                    </w:rPr>
                  </m:ctrlPr>
                </m:dPr>
                <m:e>
                  <m:r>
                    <w:rPr>
                      <w:rFonts w:ascii="Cambria Math" w:hAnsi="Cambria Math"/>
                    </w:rPr>
                    <m:t>L</m:t>
                  </m:r>
                </m:e>
              </m:d>
              <m:r>
                <w:rPr>
                  <w:rFonts w:ascii="Cambria Math" w:hAnsi="Cambria Math"/>
                </w:rPr>
                <m:t>+2k,#</m:t>
              </m:r>
              <m:d>
                <m:dPr>
                  <m:begChr m:val="（"/>
                  <m:endChr m:val="）"/>
                  <m:ctrlPr>
                    <w:rPr>
                      <w:rFonts w:ascii="Cambria Math" w:hAnsi="Cambria Math"/>
                      <w:i/>
                    </w:rPr>
                  </m:ctrlPr>
                </m:dPr>
                <m:e>
                  <m:r>
                    <w:rPr>
                      <w:rFonts w:ascii="Cambria Math" w:hAnsi="Cambria Math"/>
                    </w:rPr>
                    <m:t>3</m:t>
                  </m:r>
                </m:e>
              </m:d>
            </m:e>
          </m:eqArr>
        </m:oMath>
      </m:oMathPara>
    </w:p>
    <w:p w14:paraId="59D53EA3" w14:textId="70EE5378" w:rsidR="0023240E" w:rsidRDefault="0023240E" w:rsidP="00CC49AB">
      <w:pPr>
        <w:pStyle w:val="a5"/>
        <w:ind w:left="1007" w:right="550" w:firstLineChars="0" w:firstLine="0"/>
      </w:pPr>
      <w:r w:rsidRPr="0023240E">
        <w:t>其中</w:t>
      </w:r>
      <m:oMath>
        <m:r>
          <w:rPr>
            <w:rFonts w:ascii="Cambria Math" w:hAnsi="Cambria Math"/>
          </w:rPr>
          <m:t>L</m:t>
        </m:r>
      </m:oMath>
      <w:r w:rsidRPr="0023240E">
        <w:t>是最大似然函数，</w:t>
      </w:r>
      <m:oMath>
        <m:r>
          <w:rPr>
            <w:rFonts w:ascii="Cambria Math" w:hAnsi="Cambria Math"/>
          </w:rPr>
          <m:t>k</m:t>
        </m:r>
      </m:oMath>
      <w:r w:rsidRPr="0023240E">
        <w:t>是模型参数个数。</w:t>
      </w:r>
      <w:r>
        <w:rPr>
          <w:rFonts w:hint="eastAsia"/>
        </w:rPr>
        <w:t>通过</w:t>
      </w:r>
      <w:r>
        <w:rPr>
          <w:rFonts w:hint="eastAsia"/>
        </w:rPr>
        <w:t>AIC</w:t>
      </w:r>
      <w:r>
        <w:rPr>
          <w:rFonts w:hint="eastAsia"/>
        </w:rPr>
        <w:t>可以</w:t>
      </w:r>
      <w:r w:rsidRPr="0023240E">
        <w:t>平衡拟合优度与模型复杂度。</w:t>
      </w:r>
      <w:r w:rsidRPr="0023240E">
        <w:t xml:space="preserve">AIC </w:t>
      </w:r>
      <w:r w:rsidRPr="0023240E">
        <w:t>越小，模型越优。</w:t>
      </w:r>
    </w:p>
    <w:p w14:paraId="6AD861AF" w14:textId="19C3288D" w:rsidR="0023240E" w:rsidRDefault="0023240E" w:rsidP="0093091E">
      <w:pPr>
        <w:pStyle w:val="a5"/>
        <w:numPr>
          <w:ilvl w:val="0"/>
          <w:numId w:val="28"/>
        </w:numPr>
        <w:ind w:right="550" w:firstLineChars="0"/>
      </w:pPr>
      <w:r w:rsidRPr="0023240E">
        <w:t>BIC</w:t>
      </w:r>
      <w:r w:rsidRPr="0023240E">
        <w:t>（贝叶斯信息准则，</w:t>
      </w:r>
      <w:r w:rsidRPr="0023240E">
        <w:t>Bayesian Information Criterion</w:t>
      </w:r>
      <w:r w:rsidRPr="0023240E">
        <w:t>）</w:t>
      </w:r>
    </w:p>
    <w:p w14:paraId="2A813D4C" w14:textId="3C65ED89" w:rsidR="00B128E7" w:rsidRPr="00B128E7" w:rsidRDefault="00000000" w:rsidP="00B128E7">
      <w:pPr>
        <w:pStyle w:val="a5"/>
        <w:ind w:left="1096" w:right="550" w:firstLineChars="0" w:firstLine="0"/>
      </w:pPr>
      <m:oMathPara>
        <m:oMath>
          <m:eqArr>
            <m:eqArrPr>
              <m:maxDist m:val="1"/>
              <m:ctrlPr>
                <w:rPr>
                  <w:rFonts w:ascii="Cambria Math" w:hAnsi="Cambria Math"/>
                  <w:i/>
                </w:rPr>
              </m:ctrlPr>
            </m:eqArrPr>
            <m:e>
              <m:r>
                <w:rPr>
                  <w:rFonts w:ascii="Cambria Math" w:hAnsi="Cambria Math"/>
                </w:rPr>
                <m:t>BIC=-2</m:t>
              </m:r>
              <m:r>
                <m:rPr>
                  <m:sty m:val="p"/>
                </m:rPr>
                <w:rPr>
                  <w:rFonts w:ascii="Cambria Math" w:hAnsi="Cambria Math"/>
                </w:rPr>
                <m:t>ln</m:t>
              </m:r>
              <m:d>
                <m:dPr>
                  <m:ctrlPr>
                    <w:rPr>
                      <w:rFonts w:ascii="Cambria Math" w:hAnsi="Cambria Math"/>
                      <w:i/>
                    </w:rPr>
                  </m:ctrlPr>
                </m:dPr>
                <m:e>
                  <m:r>
                    <w:rPr>
                      <w:rFonts w:ascii="Cambria Math" w:hAnsi="Cambria Math"/>
                    </w:rPr>
                    <m:t>L</m:t>
                  </m:r>
                </m:e>
              </m:d>
              <m:r>
                <w:rPr>
                  <w:rFonts w:ascii="Cambria Math" w:hAnsi="Cambria Math"/>
                </w:rPr>
                <m:t>+k</m:t>
              </m:r>
              <m:r>
                <m:rPr>
                  <m:sty m:val="p"/>
                </m:rPr>
                <w:rPr>
                  <w:rFonts w:ascii="Cambria Math" w:hAnsi="Cambria Math"/>
                </w:rPr>
                <m:t>ln</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r>
                    <w:rPr>
                      <w:rFonts w:ascii="Cambria Math" w:hAnsi="Cambria Math"/>
                    </w:rPr>
                    <m:t>4</m:t>
                  </m:r>
                </m:e>
              </m:d>
            </m:e>
          </m:eqArr>
        </m:oMath>
      </m:oMathPara>
    </w:p>
    <w:p w14:paraId="7F576517" w14:textId="232A83A4" w:rsidR="0023240E" w:rsidRPr="00E925A3" w:rsidRDefault="00E925A3" w:rsidP="00E925A3">
      <w:pPr>
        <w:pStyle w:val="a5"/>
        <w:ind w:left="1007" w:right="550" w:firstLineChars="0" w:firstLine="0"/>
      </w:pPr>
      <w:r w:rsidRPr="00ED1FCB">
        <w:t>相比</w:t>
      </w:r>
      <w:r w:rsidRPr="00ED1FCB">
        <w:t xml:space="preserve"> AIC</w:t>
      </w:r>
      <w:r w:rsidRPr="00ED1FCB">
        <w:t>，</w:t>
      </w:r>
      <w:r w:rsidRPr="00ED1FCB">
        <w:t xml:space="preserve">BIC </w:t>
      </w:r>
      <w:r w:rsidRPr="00ED1FCB">
        <w:t>的惩罚项更重（随样本量</w:t>
      </w:r>
      <w:r w:rsidRPr="00ED1FCB">
        <w:t xml:space="preserve"> n </w:t>
      </w:r>
      <w:r w:rsidRPr="00ED1FCB">
        <w:t>增加而更强）。</w:t>
      </w:r>
      <w:r>
        <w:rPr>
          <w:rFonts w:hint="eastAsia"/>
        </w:rPr>
        <w:t>BIC</w:t>
      </w:r>
      <w:r>
        <w:rPr>
          <w:rFonts w:hint="eastAsia"/>
        </w:rPr>
        <w:t>可以</w:t>
      </w:r>
      <w:r w:rsidRPr="00ED1FCB">
        <w:t>更严格地惩罚复杂模型，避免过拟合。</w:t>
      </w:r>
      <w:r>
        <w:rPr>
          <w:rFonts w:hint="eastAsia"/>
        </w:rPr>
        <w:t>同样的，</w:t>
      </w:r>
      <w:r>
        <w:rPr>
          <w:rFonts w:hint="eastAsia"/>
        </w:rPr>
        <w:t>BIC</w:t>
      </w:r>
      <w:r>
        <w:rPr>
          <w:rFonts w:hint="eastAsia"/>
        </w:rPr>
        <w:t>越小，模型越优</w:t>
      </w:r>
    </w:p>
    <w:p w14:paraId="4A25E619" w14:textId="192903C0" w:rsidR="00ED1FCB" w:rsidRPr="00E925A3" w:rsidRDefault="00ED1FCB" w:rsidP="00E925A3">
      <w:pPr>
        <w:pStyle w:val="a5"/>
        <w:ind w:firstLine="480"/>
      </w:pPr>
      <w:r>
        <w:rPr>
          <w:rFonts w:hint="eastAsia"/>
        </w:rPr>
        <w:t>通过计算，得出</w:t>
      </w:r>
      <w:r w:rsidRPr="00ED1FCB">
        <w:t>各模型的核心拟合指标</w:t>
      </w:r>
      <w:r>
        <w:rPr>
          <w:rFonts w:hint="eastAsia"/>
        </w:rPr>
        <w:t>：</w:t>
      </w:r>
    </w:p>
    <w:tbl>
      <w:tblPr>
        <w:tblStyle w:val="11"/>
        <w:tblW w:w="0" w:type="auto"/>
        <w:tblLook w:val="04A0" w:firstRow="1" w:lastRow="0" w:firstColumn="1" w:lastColumn="0" w:noHBand="0" w:noVBand="1"/>
      </w:tblPr>
      <w:tblGrid>
        <w:gridCol w:w="2857"/>
        <w:gridCol w:w="1189"/>
        <w:gridCol w:w="1247"/>
        <w:gridCol w:w="1247"/>
        <w:gridCol w:w="1262"/>
        <w:gridCol w:w="1262"/>
      </w:tblGrid>
      <w:tr w:rsidR="00ED1FCB" w14:paraId="0A2D3799" w14:textId="77777777" w:rsidTr="009B30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C30161" w14:textId="3E9088EE" w:rsidR="00ED1FCB" w:rsidRDefault="00ED1FCB" w:rsidP="00D16362">
            <w:pPr>
              <w:pStyle w:val="a5"/>
              <w:ind w:right="550" w:firstLineChars="0" w:firstLine="0"/>
              <w:jc w:val="center"/>
            </w:pPr>
            <w:r>
              <w:rPr>
                <w:rFonts w:hint="eastAsia"/>
              </w:rPr>
              <w:t>模型</w:t>
            </w:r>
          </w:p>
        </w:tc>
        <w:tc>
          <w:tcPr>
            <w:tcW w:w="0" w:type="auto"/>
          </w:tcPr>
          <w:p w14:paraId="0618BA50" w14:textId="23DB3FDB" w:rsidR="00ED1FCB" w:rsidRDefault="00ED1FCB" w:rsidP="00D16362">
            <w:pPr>
              <w:pStyle w:val="a5"/>
              <w:ind w:right="550" w:firstLineChars="0" w:firstLine="0"/>
              <w:jc w:val="center"/>
              <w:cnfStyle w:val="100000000000" w:firstRow="1" w:lastRow="0" w:firstColumn="0" w:lastColumn="0" w:oddVBand="0" w:evenVBand="0" w:oddHBand="0" w:evenHBand="0" w:firstRowFirstColumn="0" w:firstRowLastColumn="0" w:lastRowFirstColumn="0" w:lastRowLastColumn="0"/>
            </w:pPr>
            <w:r>
              <w:rPr>
                <w:rFonts w:hint="eastAsia"/>
              </w:rPr>
              <w:t>n</w:t>
            </w:r>
          </w:p>
        </w:tc>
        <w:tc>
          <w:tcPr>
            <w:tcW w:w="0" w:type="auto"/>
          </w:tcPr>
          <w:p w14:paraId="7DB03AE4" w14:textId="280D8AFC" w:rsidR="00ED1FCB" w:rsidRDefault="00000000" w:rsidP="00D16362">
            <w:pPr>
              <w:pStyle w:val="a5"/>
              <w:ind w:right="550" w:firstLineChars="0" w:firstLine="0"/>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m:oMathPara>
          </w:p>
        </w:tc>
        <w:tc>
          <w:tcPr>
            <w:tcW w:w="0" w:type="auto"/>
          </w:tcPr>
          <w:p w14:paraId="6CD046FE" w14:textId="4C750CCA" w:rsidR="00ED1FCB" w:rsidRDefault="00000000" w:rsidP="00D16362">
            <w:pPr>
              <w:pStyle w:val="a5"/>
              <w:ind w:right="550" w:firstLineChars="0" w:firstLine="0"/>
              <w:jc w:val="center"/>
              <w:cnfStyle w:val="100000000000" w:firstRow="1"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adj</m:t>
                    </m:r>
                  </m:sub>
                  <m:sup>
                    <m:r>
                      <m:rPr>
                        <m:sty m:val="bi"/>
                      </m:rPr>
                      <w:rPr>
                        <w:rFonts w:ascii="Cambria Math" w:hAnsi="Cambria Math"/>
                      </w:rPr>
                      <m:t>2</m:t>
                    </m:r>
                  </m:sup>
                </m:sSubSup>
              </m:oMath>
            </m:oMathPara>
          </w:p>
        </w:tc>
        <w:tc>
          <w:tcPr>
            <w:tcW w:w="0" w:type="auto"/>
          </w:tcPr>
          <w:p w14:paraId="0D407C62" w14:textId="1F2EE19A" w:rsidR="00ED1FCB" w:rsidRDefault="00ED1FCB" w:rsidP="00D16362">
            <w:pPr>
              <w:pStyle w:val="a5"/>
              <w:ind w:right="550" w:firstLineChars="0" w:firstLine="0"/>
              <w:jc w:val="center"/>
              <w:cnfStyle w:val="100000000000" w:firstRow="1" w:lastRow="0" w:firstColumn="0" w:lastColumn="0" w:oddVBand="0" w:evenVBand="0" w:oddHBand="0" w:evenHBand="0" w:firstRowFirstColumn="0" w:firstRowLastColumn="0" w:lastRowFirstColumn="0" w:lastRowLastColumn="0"/>
            </w:pPr>
            <w:r w:rsidRPr="0023240E">
              <w:t>AIC</w:t>
            </w:r>
          </w:p>
        </w:tc>
        <w:tc>
          <w:tcPr>
            <w:tcW w:w="0" w:type="auto"/>
          </w:tcPr>
          <w:p w14:paraId="7DF063AF" w14:textId="7EC133CD" w:rsidR="00ED1FCB" w:rsidRDefault="00ED1FCB" w:rsidP="00D16362">
            <w:pPr>
              <w:pStyle w:val="a5"/>
              <w:ind w:right="550" w:firstLineChars="0" w:firstLine="0"/>
              <w:jc w:val="center"/>
              <w:cnfStyle w:val="100000000000" w:firstRow="1" w:lastRow="0" w:firstColumn="0" w:lastColumn="0" w:oddVBand="0" w:evenVBand="0" w:oddHBand="0" w:evenHBand="0" w:firstRowFirstColumn="0" w:firstRowLastColumn="0" w:lastRowFirstColumn="0" w:lastRowLastColumn="0"/>
            </w:pPr>
            <w:r>
              <w:rPr>
                <w:rFonts w:hint="eastAsia"/>
              </w:rPr>
              <w:t>BIC</w:t>
            </w:r>
          </w:p>
        </w:tc>
      </w:tr>
      <w:tr w:rsidR="00ED1FCB" w14:paraId="08EE8F32" w14:textId="77777777" w:rsidTr="009B3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BAA85A" w14:textId="4E4C1912" w:rsidR="00ED1FCB" w:rsidRDefault="00ED1FCB" w:rsidP="00D16362">
            <w:pPr>
              <w:pStyle w:val="a5"/>
              <w:ind w:right="550" w:firstLineChars="0" w:firstLine="0"/>
              <w:jc w:val="center"/>
            </w:pPr>
            <w:r w:rsidRPr="00ED1FCB">
              <w:t>OLS</w:t>
            </w:r>
            <w:r w:rsidRPr="00ED1FCB">
              <w:t>（全部观测）</w:t>
            </w:r>
          </w:p>
        </w:tc>
        <w:tc>
          <w:tcPr>
            <w:tcW w:w="0" w:type="auto"/>
          </w:tcPr>
          <w:p w14:paraId="2AD927EA" w14:textId="24B42E20" w:rsidR="00ED1FCB" w:rsidRP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10</w:t>
            </w:r>
            <w:r w:rsidR="0020741B">
              <w:rPr>
                <w:rFonts w:hint="eastAsia"/>
              </w:rPr>
              <w:t>56</w:t>
            </w:r>
          </w:p>
        </w:tc>
        <w:tc>
          <w:tcPr>
            <w:tcW w:w="0" w:type="auto"/>
          </w:tcPr>
          <w:p w14:paraId="67DCFDB8" w14:textId="33617A9F" w:rsidR="00ED1FCB" w:rsidRDefault="0083534F"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83534F">
              <w:t>0.048</w:t>
            </w:r>
          </w:p>
        </w:tc>
        <w:tc>
          <w:tcPr>
            <w:tcW w:w="0" w:type="auto"/>
          </w:tcPr>
          <w:p w14:paraId="37744117" w14:textId="77777777" w:rsidR="00ED1FCB" w:rsidRPr="00ED1FCB" w:rsidRDefault="00ED1FCB" w:rsidP="00D16362">
            <w:pPr>
              <w:pStyle w:val="a5"/>
              <w:ind w:right="550" w:firstLine="480"/>
              <w:jc w:val="center"/>
              <w:cnfStyle w:val="000000100000" w:firstRow="0" w:lastRow="0" w:firstColumn="0" w:lastColumn="0" w:oddVBand="0" w:evenVBand="0" w:oddHBand="1" w:evenHBand="0" w:firstRowFirstColumn="0" w:firstRowLastColumn="0" w:lastRowFirstColumn="0" w:lastRowLastColumn="0"/>
              <w:rPr>
                <w:vanish/>
              </w:rPr>
            </w:pPr>
          </w:p>
          <w:p w14:paraId="23FE6126" w14:textId="7FFCFB69" w:rsidR="00ED1FCB" w:rsidRDefault="0083534F"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83534F">
              <w:t>0.04</w:t>
            </w:r>
            <w:r>
              <w:rPr>
                <w:rFonts w:hint="eastAsia"/>
              </w:rPr>
              <w:t>6</w:t>
            </w:r>
          </w:p>
        </w:tc>
        <w:tc>
          <w:tcPr>
            <w:tcW w:w="0" w:type="auto"/>
          </w:tcPr>
          <w:p w14:paraId="70E1B875" w14:textId="64F5229F"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ED1FCB">
              <w:t>-432</w:t>
            </w:r>
            <w:r w:rsidR="00D16362">
              <w:rPr>
                <w:rFonts w:hint="eastAsia"/>
              </w:rPr>
              <w:t>2</w:t>
            </w:r>
          </w:p>
        </w:tc>
        <w:tc>
          <w:tcPr>
            <w:tcW w:w="0" w:type="auto"/>
          </w:tcPr>
          <w:p w14:paraId="1E6E4F8D" w14:textId="444BC91E"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ED1FCB">
              <w:t>-430</w:t>
            </w:r>
            <w:r w:rsidR="00D16362">
              <w:rPr>
                <w:rFonts w:hint="eastAsia"/>
              </w:rPr>
              <w:t>7</w:t>
            </w:r>
          </w:p>
        </w:tc>
      </w:tr>
      <w:tr w:rsidR="00ED1FCB" w14:paraId="08011867" w14:textId="77777777" w:rsidTr="009B305A">
        <w:tc>
          <w:tcPr>
            <w:cnfStyle w:val="001000000000" w:firstRow="0" w:lastRow="0" w:firstColumn="1" w:lastColumn="0" w:oddVBand="0" w:evenVBand="0" w:oddHBand="0" w:evenHBand="0" w:firstRowFirstColumn="0" w:firstRowLastColumn="0" w:lastRowFirstColumn="0" w:lastRowLastColumn="0"/>
            <w:tcW w:w="0" w:type="auto"/>
          </w:tcPr>
          <w:p w14:paraId="42F822C4" w14:textId="788EF657" w:rsidR="00ED1FCB" w:rsidRDefault="00ED1FCB" w:rsidP="00D16362">
            <w:pPr>
              <w:pStyle w:val="a5"/>
              <w:ind w:right="550" w:firstLineChars="0" w:firstLine="0"/>
              <w:jc w:val="center"/>
            </w:pPr>
            <w:r w:rsidRPr="00ED1FCB">
              <w:t>OLS</w:t>
            </w:r>
            <w:r w:rsidRPr="00ED1FCB">
              <w:t>（每人一次）</w:t>
            </w:r>
          </w:p>
        </w:tc>
        <w:tc>
          <w:tcPr>
            <w:tcW w:w="0" w:type="auto"/>
          </w:tcPr>
          <w:p w14:paraId="445A9C7C" w14:textId="356B98D2"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26</w:t>
            </w:r>
            <w:r w:rsidR="0020741B">
              <w:rPr>
                <w:rFonts w:hint="eastAsia"/>
              </w:rPr>
              <w:t>0</w:t>
            </w:r>
          </w:p>
        </w:tc>
        <w:tc>
          <w:tcPr>
            <w:tcW w:w="0" w:type="auto"/>
          </w:tcPr>
          <w:p w14:paraId="63320E5F" w14:textId="64E46A94" w:rsidR="00ED1FCB" w:rsidRDefault="0083534F"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sidRPr="0083534F">
              <w:t>0.029</w:t>
            </w:r>
          </w:p>
        </w:tc>
        <w:tc>
          <w:tcPr>
            <w:tcW w:w="0" w:type="auto"/>
          </w:tcPr>
          <w:p w14:paraId="125E3DBD" w14:textId="0EB48575"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sidRPr="00ED1FCB">
              <w:t>0.021</w:t>
            </w:r>
          </w:p>
        </w:tc>
        <w:tc>
          <w:tcPr>
            <w:tcW w:w="0" w:type="auto"/>
          </w:tcPr>
          <w:p w14:paraId="44732C5D" w14:textId="407EEFF9"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sidRPr="00ED1FCB">
              <w:t>-102</w:t>
            </w:r>
            <w:r w:rsidR="00D16362">
              <w:rPr>
                <w:rFonts w:hint="eastAsia"/>
              </w:rPr>
              <w:t>5</w:t>
            </w:r>
          </w:p>
        </w:tc>
        <w:tc>
          <w:tcPr>
            <w:tcW w:w="0" w:type="auto"/>
          </w:tcPr>
          <w:p w14:paraId="1179C82D" w14:textId="44311D55"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sidRPr="00ED1FCB">
              <w:t>-101</w:t>
            </w:r>
            <w:r w:rsidR="00D16362">
              <w:rPr>
                <w:rFonts w:hint="eastAsia"/>
              </w:rPr>
              <w:t>4</w:t>
            </w:r>
          </w:p>
        </w:tc>
      </w:tr>
      <w:tr w:rsidR="00ED1FCB" w14:paraId="7B55932C" w14:textId="77777777" w:rsidTr="009B3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11E7C8" w14:textId="3D4B440D" w:rsidR="00ED1FCB" w:rsidRDefault="00ED1FCB" w:rsidP="00D16362">
            <w:pPr>
              <w:pStyle w:val="a5"/>
              <w:ind w:right="550" w:firstLineChars="0" w:firstLine="0"/>
              <w:jc w:val="center"/>
            </w:pPr>
            <w:r>
              <w:rPr>
                <w:rFonts w:hint="eastAsia"/>
              </w:rPr>
              <w:lastRenderedPageBreak/>
              <w:t>拓展</w:t>
            </w:r>
            <w:r w:rsidRPr="00ED1FCB">
              <w:t>OLS</w:t>
            </w:r>
            <w:r w:rsidRPr="00ED1FCB">
              <w:t>（全部二次）</w:t>
            </w:r>
          </w:p>
        </w:tc>
        <w:tc>
          <w:tcPr>
            <w:tcW w:w="0" w:type="auto"/>
          </w:tcPr>
          <w:p w14:paraId="22F5BE9F" w14:textId="153B352E"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10</w:t>
            </w:r>
            <w:r w:rsidR="0020741B">
              <w:rPr>
                <w:rFonts w:hint="eastAsia"/>
              </w:rPr>
              <w:t>56</w:t>
            </w:r>
          </w:p>
        </w:tc>
        <w:tc>
          <w:tcPr>
            <w:tcW w:w="0" w:type="auto"/>
          </w:tcPr>
          <w:p w14:paraId="489EA0DE" w14:textId="3DB44E1B"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ED1FCB">
              <w:t>0.05</w:t>
            </w:r>
            <w:r w:rsidR="0083534F">
              <w:rPr>
                <w:rFonts w:hint="eastAsia"/>
              </w:rPr>
              <w:t>5</w:t>
            </w:r>
          </w:p>
        </w:tc>
        <w:tc>
          <w:tcPr>
            <w:tcW w:w="0" w:type="auto"/>
          </w:tcPr>
          <w:p w14:paraId="088E4CF4" w14:textId="492539D9"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ED1FCB">
              <w:t>0.051</w:t>
            </w:r>
          </w:p>
        </w:tc>
        <w:tc>
          <w:tcPr>
            <w:tcW w:w="0" w:type="auto"/>
          </w:tcPr>
          <w:p w14:paraId="562ADA1F" w14:textId="18F0486B"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ED1FCB">
              <w:t>-4329</w:t>
            </w:r>
          </w:p>
        </w:tc>
        <w:tc>
          <w:tcPr>
            <w:tcW w:w="0" w:type="auto"/>
          </w:tcPr>
          <w:p w14:paraId="44FEBAEB" w14:textId="1D6498BB"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ED1FCB">
              <w:t>-430</w:t>
            </w:r>
            <w:r w:rsidR="00D16362">
              <w:rPr>
                <w:rFonts w:hint="eastAsia"/>
              </w:rPr>
              <w:t>5</w:t>
            </w:r>
          </w:p>
        </w:tc>
      </w:tr>
      <w:tr w:rsidR="00ED1FCB" w14:paraId="5580172E" w14:textId="77777777" w:rsidTr="009B305A">
        <w:tc>
          <w:tcPr>
            <w:cnfStyle w:val="001000000000" w:firstRow="0" w:lastRow="0" w:firstColumn="1" w:lastColumn="0" w:oddVBand="0" w:evenVBand="0" w:oddHBand="0" w:evenHBand="0" w:firstRowFirstColumn="0" w:firstRowLastColumn="0" w:lastRowFirstColumn="0" w:lastRowLastColumn="0"/>
            <w:tcW w:w="0" w:type="auto"/>
          </w:tcPr>
          <w:p w14:paraId="1CFBFBF8" w14:textId="72F2DDE3" w:rsidR="00ED1FCB" w:rsidRDefault="00ED1FCB" w:rsidP="00D16362">
            <w:pPr>
              <w:pStyle w:val="a5"/>
              <w:ind w:right="550" w:firstLineChars="0" w:firstLine="0"/>
              <w:jc w:val="center"/>
            </w:pPr>
            <w:r>
              <w:rPr>
                <w:rFonts w:hint="eastAsia"/>
              </w:rPr>
              <w:t>拓展</w:t>
            </w:r>
            <w:r w:rsidRPr="00ED1FCB">
              <w:t>OLS</w:t>
            </w:r>
            <w:r w:rsidRPr="00ED1FCB">
              <w:t>（全部对数）</w:t>
            </w:r>
          </w:p>
        </w:tc>
        <w:tc>
          <w:tcPr>
            <w:tcW w:w="0" w:type="auto"/>
          </w:tcPr>
          <w:p w14:paraId="09FE0BAD" w14:textId="3F7C23A4"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10</w:t>
            </w:r>
            <w:r w:rsidR="0020741B">
              <w:rPr>
                <w:rFonts w:hint="eastAsia"/>
              </w:rPr>
              <w:t>56</w:t>
            </w:r>
          </w:p>
        </w:tc>
        <w:tc>
          <w:tcPr>
            <w:tcW w:w="0" w:type="auto"/>
          </w:tcPr>
          <w:p w14:paraId="72129043" w14:textId="34292415"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sidRPr="00ED1FCB">
              <w:t>0.044</w:t>
            </w:r>
          </w:p>
        </w:tc>
        <w:tc>
          <w:tcPr>
            <w:tcW w:w="0" w:type="auto"/>
          </w:tcPr>
          <w:p w14:paraId="4D353ED1" w14:textId="295A02D6"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sidRPr="00ED1FCB">
              <w:t>0.042</w:t>
            </w:r>
          </w:p>
        </w:tc>
        <w:tc>
          <w:tcPr>
            <w:tcW w:w="0" w:type="auto"/>
          </w:tcPr>
          <w:p w14:paraId="0EB7C819" w14:textId="10C6B917"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sidRPr="00ED1FCB">
              <w:t>-4321</w:t>
            </w:r>
          </w:p>
        </w:tc>
        <w:tc>
          <w:tcPr>
            <w:tcW w:w="0" w:type="auto"/>
          </w:tcPr>
          <w:p w14:paraId="3B841756" w14:textId="79DFE8ED"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sidRPr="00ED1FCB">
              <w:t>-4306</w:t>
            </w:r>
          </w:p>
        </w:tc>
      </w:tr>
      <w:tr w:rsidR="00ED1FCB" w14:paraId="47A4870D" w14:textId="77777777" w:rsidTr="009B30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0630DB" w14:textId="5B0834E9" w:rsidR="00ED1FCB" w:rsidRDefault="00ED1FCB" w:rsidP="00D16362">
            <w:pPr>
              <w:pStyle w:val="a5"/>
              <w:ind w:right="550" w:firstLineChars="0" w:firstLine="0"/>
              <w:jc w:val="center"/>
            </w:pPr>
            <w:r>
              <w:rPr>
                <w:rFonts w:hint="eastAsia"/>
              </w:rPr>
              <w:t>拓展</w:t>
            </w:r>
            <w:r w:rsidRPr="00ED1FCB">
              <w:t>OLS</w:t>
            </w:r>
            <w:r w:rsidRPr="00ED1FCB">
              <w:t>（全部交互）</w:t>
            </w:r>
          </w:p>
        </w:tc>
        <w:tc>
          <w:tcPr>
            <w:tcW w:w="0" w:type="auto"/>
          </w:tcPr>
          <w:p w14:paraId="3E8CFFAD" w14:textId="77D9DAA5"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10</w:t>
            </w:r>
            <w:r w:rsidR="0020741B">
              <w:rPr>
                <w:rFonts w:hint="eastAsia"/>
              </w:rPr>
              <w:t>56</w:t>
            </w:r>
          </w:p>
        </w:tc>
        <w:tc>
          <w:tcPr>
            <w:tcW w:w="0" w:type="auto"/>
          </w:tcPr>
          <w:p w14:paraId="42395994" w14:textId="4C3B979F"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ED1FCB">
              <w:t>0.04</w:t>
            </w:r>
            <w:r w:rsidR="0083534F">
              <w:rPr>
                <w:rFonts w:hint="eastAsia"/>
              </w:rPr>
              <w:t>7</w:t>
            </w:r>
          </w:p>
        </w:tc>
        <w:tc>
          <w:tcPr>
            <w:tcW w:w="0" w:type="auto"/>
          </w:tcPr>
          <w:p w14:paraId="2D2E526A" w14:textId="7D2B90F9"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ED1FCB">
              <w:t>0.044</w:t>
            </w:r>
          </w:p>
        </w:tc>
        <w:tc>
          <w:tcPr>
            <w:tcW w:w="0" w:type="auto"/>
          </w:tcPr>
          <w:p w14:paraId="651C8991" w14:textId="4A9CB8E9"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ED1FCB">
              <w:t>-432</w:t>
            </w:r>
            <w:r w:rsidR="00D16362">
              <w:rPr>
                <w:rFonts w:hint="eastAsia"/>
              </w:rPr>
              <w:t>3</w:t>
            </w:r>
          </w:p>
        </w:tc>
        <w:tc>
          <w:tcPr>
            <w:tcW w:w="0" w:type="auto"/>
          </w:tcPr>
          <w:p w14:paraId="12D67072" w14:textId="3D9FDDEB" w:rsidR="00ED1FCB" w:rsidRDefault="00ED1FCB" w:rsidP="00D16362">
            <w:pPr>
              <w:pStyle w:val="a5"/>
              <w:ind w:right="550" w:firstLineChars="0" w:firstLine="0"/>
              <w:jc w:val="center"/>
              <w:cnfStyle w:val="000000100000" w:firstRow="0" w:lastRow="0" w:firstColumn="0" w:lastColumn="0" w:oddVBand="0" w:evenVBand="0" w:oddHBand="1" w:evenHBand="0" w:firstRowFirstColumn="0" w:firstRowLastColumn="0" w:lastRowFirstColumn="0" w:lastRowLastColumn="0"/>
            </w:pPr>
            <w:r w:rsidRPr="00ED1FCB">
              <w:t>-430</w:t>
            </w:r>
            <w:r w:rsidR="00D16362">
              <w:rPr>
                <w:rFonts w:hint="eastAsia"/>
              </w:rPr>
              <w:t>3</w:t>
            </w:r>
          </w:p>
        </w:tc>
      </w:tr>
      <w:tr w:rsidR="00ED1FCB" w14:paraId="5C4F1EB9" w14:textId="77777777" w:rsidTr="009B305A">
        <w:tc>
          <w:tcPr>
            <w:cnfStyle w:val="001000000000" w:firstRow="0" w:lastRow="0" w:firstColumn="1" w:lastColumn="0" w:oddVBand="0" w:evenVBand="0" w:oddHBand="0" w:evenHBand="0" w:firstRowFirstColumn="0" w:firstRowLastColumn="0" w:lastRowFirstColumn="0" w:lastRowLastColumn="0"/>
            <w:tcW w:w="0" w:type="auto"/>
          </w:tcPr>
          <w:p w14:paraId="0DDDDC10" w14:textId="54D1CCA9" w:rsidR="00ED1FCB" w:rsidRPr="00ED1FCB" w:rsidRDefault="00ED1FCB" w:rsidP="00D16362">
            <w:pPr>
              <w:pStyle w:val="a5"/>
              <w:ind w:right="550" w:firstLineChars="0" w:firstLine="0"/>
              <w:jc w:val="center"/>
            </w:pPr>
            <w:r w:rsidRPr="00ED1FCB">
              <w:t>混合效应</w:t>
            </w:r>
          </w:p>
        </w:tc>
        <w:tc>
          <w:tcPr>
            <w:tcW w:w="0" w:type="auto"/>
          </w:tcPr>
          <w:p w14:paraId="134FF93A" w14:textId="36F4C2C9"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10</w:t>
            </w:r>
            <w:r w:rsidR="0020741B">
              <w:rPr>
                <w:rFonts w:hint="eastAsia"/>
              </w:rPr>
              <w:t>56</w:t>
            </w:r>
          </w:p>
        </w:tc>
        <w:tc>
          <w:tcPr>
            <w:tcW w:w="0" w:type="auto"/>
          </w:tcPr>
          <w:p w14:paraId="7E18EE5F" w14:textId="77777777"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1D7DBD95" w14:textId="77777777"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7BDEB566" w14:textId="191D3B58"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sidRPr="00ED1FCB">
              <w:t>-50</w:t>
            </w:r>
            <w:r w:rsidR="00D16362">
              <w:rPr>
                <w:rFonts w:hint="eastAsia"/>
              </w:rPr>
              <w:t>12</w:t>
            </w:r>
          </w:p>
        </w:tc>
        <w:tc>
          <w:tcPr>
            <w:tcW w:w="0" w:type="auto"/>
          </w:tcPr>
          <w:p w14:paraId="29E1F3B5" w14:textId="1F52DE0D" w:rsidR="00ED1FCB" w:rsidRDefault="00ED1FCB" w:rsidP="00D16362">
            <w:pPr>
              <w:pStyle w:val="a5"/>
              <w:ind w:right="550" w:firstLineChars="0" w:firstLine="0"/>
              <w:jc w:val="center"/>
              <w:cnfStyle w:val="000000000000" w:firstRow="0" w:lastRow="0" w:firstColumn="0" w:lastColumn="0" w:oddVBand="0" w:evenVBand="0" w:oddHBand="0" w:evenHBand="0" w:firstRowFirstColumn="0" w:firstRowLastColumn="0" w:lastRowFirstColumn="0" w:lastRowLastColumn="0"/>
            </w:pPr>
            <w:r w:rsidRPr="00ED1FCB">
              <w:t>-</w:t>
            </w:r>
            <w:r w:rsidR="00D16362">
              <w:rPr>
                <w:rFonts w:hint="eastAsia"/>
              </w:rPr>
              <w:t>4987</w:t>
            </w:r>
          </w:p>
        </w:tc>
      </w:tr>
    </w:tbl>
    <w:p w14:paraId="35F7159C" w14:textId="66BAE989" w:rsidR="00D16362" w:rsidRPr="00D8474E" w:rsidRDefault="00D16362" w:rsidP="00D8474E">
      <w:pPr>
        <w:pStyle w:val="af8"/>
      </w:pPr>
      <w:r>
        <w:rPr>
          <w:rFonts w:hint="eastAsia"/>
        </w:rPr>
        <w:t>表</w:t>
      </w:r>
      <w:r w:rsidR="00311B69">
        <w:rPr>
          <w:rFonts w:hint="eastAsia"/>
        </w:rPr>
        <w:t>3</w:t>
      </w:r>
      <w:r>
        <w:rPr>
          <w:rFonts w:hint="eastAsia"/>
        </w:rPr>
        <w:t>问题</w:t>
      </w:r>
      <w:proofErr w:type="gramStart"/>
      <w:r>
        <w:rPr>
          <w:rFonts w:hint="eastAsia"/>
        </w:rPr>
        <w:t>一</w:t>
      </w:r>
      <w:proofErr w:type="gramEnd"/>
      <w:r>
        <w:rPr>
          <w:rFonts w:hint="eastAsia"/>
        </w:rPr>
        <w:t>模型指标对比</w:t>
      </w:r>
    </w:p>
    <w:p w14:paraId="0BF5E755" w14:textId="27857B75" w:rsidR="009927EC" w:rsidRDefault="009927EC" w:rsidP="009927EC">
      <w:pPr>
        <w:pStyle w:val="a5"/>
        <w:ind w:firstLineChars="83" w:firstLine="199"/>
      </w:pPr>
      <w:bookmarkStart w:id="7" w:name="_Hlk208151053"/>
      <w:r>
        <w:rPr>
          <w:noProof/>
        </w:rPr>
        <w:drawing>
          <wp:inline distT="0" distB="0" distL="0" distR="0" wp14:anchorId="46DE038E" wp14:editId="42BEAD03">
            <wp:extent cx="5761990" cy="4001135"/>
            <wp:effectExtent l="0" t="0" r="0" b="0"/>
            <wp:docPr id="988261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61937" name="图片 988261937"/>
                    <pic:cNvPicPr/>
                  </pic:nvPicPr>
                  <pic:blipFill>
                    <a:blip r:embed="rId13">
                      <a:extLst>
                        <a:ext uri="{28A0092B-C50C-407E-A947-70E740481C1C}">
                          <a14:useLocalDpi xmlns:a14="http://schemas.microsoft.com/office/drawing/2010/main" val="0"/>
                        </a:ext>
                      </a:extLst>
                    </a:blip>
                    <a:stretch>
                      <a:fillRect/>
                    </a:stretch>
                  </pic:blipFill>
                  <pic:spPr>
                    <a:xfrm>
                      <a:off x="0" y="0"/>
                      <a:ext cx="5761990" cy="4001135"/>
                    </a:xfrm>
                    <a:prstGeom prst="rect">
                      <a:avLst/>
                    </a:prstGeom>
                  </pic:spPr>
                </pic:pic>
              </a:graphicData>
            </a:graphic>
          </wp:inline>
        </w:drawing>
      </w:r>
    </w:p>
    <w:p w14:paraId="036D1A09" w14:textId="3DD0FA76" w:rsidR="009927EC" w:rsidRDefault="009927EC" w:rsidP="009927EC">
      <w:pPr>
        <w:pStyle w:val="af8"/>
        <w:rPr>
          <w:rFonts w:hint="eastAsia"/>
        </w:rPr>
      </w:pPr>
      <w:r>
        <w:rPr>
          <w:rFonts w:hint="eastAsia"/>
        </w:rPr>
        <w:t>图样本策略对比图</w:t>
      </w:r>
    </w:p>
    <w:bookmarkEnd w:id="7"/>
    <w:p w14:paraId="6A4407AD" w14:textId="67B0FD65" w:rsidR="00ED1FCB" w:rsidRPr="00E925A3" w:rsidRDefault="00C41BFD" w:rsidP="00E925A3">
      <w:pPr>
        <w:pStyle w:val="a5"/>
        <w:ind w:firstLine="480"/>
      </w:pPr>
      <w:r>
        <w:rPr>
          <w:rFonts w:hint="eastAsia"/>
        </w:rPr>
        <w:t>分析可知，</w:t>
      </w:r>
      <w:r w:rsidRPr="00C41BFD">
        <w:t>OLS</w:t>
      </w:r>
      <w:r w:rsidRPr="00ED1FCB">
        <w:t>（全部观测）</w:t>
      </w:r>
      <w:r>
        <w:rPr>
          <w:rFonts w:hint="eastAsia"/>
        </w:rPr>
        <w:t>优于</w:t>
      </w:r>
      <w:r w:rsidRPr="00ED1FCB">
        <w:t>OLS</w:t>
      </w:r>
      <w:r w:rsidRPr="00ED1FCB">
        <w:t>（每人一次）</w:t>
      </w:r>
      <w:r>
        <w:rPr>
          <w:rFonts w:hint="eastAsia"/>
        </w:rPr>
        <w:t>，拓展</w:t>
      </w:r>
      <w:r>
        <w:rPr>
          <w:rFonts w:hint="eastAsia"/>
        </w:rPr>
        <w:t>OLS</w:t>
      </w:r>
      <w:r>
        <w:rPr>
          <w:rFonts w:hint="eastAsia"/>
        </w:rPr>
        <w:t>虽然有提升但提升很小。所有的</w:t>
      </w:r>
      <w:r>
        <w:rPr>
          <w:rFonts w:hint="eastAsia"/>
        </w:rPr>
        <w:t>OLS</w:t>
      </w:r>
      <w:r>
        <w:rPr>
          <w:rFonts w:hint="eastAsia"/>
        </w:rPr>
        <w:t>模型</w:t>
      </w:r>
      <w:r>
        <w:rPr>
          <w:rFonts w:hint="eastAsia"/>
        </w:rPr>
        <w:t>AIC</w:t>
      </w:r>
      <w:r>
        <w:rPr>
          <w:rFonts w:hint="eastAsia"/>
        </w:rPr>
        <w:t>值相比混合效应模型都要大很多，说明混合效应模型</w:t>
      </w:r>
      <w:r w:rsidRPr="00C41BFD">
        <w:t>比</w:t>
      </w:r>
      <w:r w:rsidRPr="00C41BFD">
        <w:t>OLS</w:t>
      </w:r>
      <w:r w:rsidRPr="00C41BFD">
        <w:t>好非常多</w:t>
      </w:r>
      <w:r>
        <w:rPr>
          <w:rFonts w:hint="eastAsia"/>
        </w:rPr>
        <w:t>，更贴近数据，</w:t>
      </w:r>
      <w:proofErr w:type="gramStart"/>
      <w:r>
        <w:rPr>
          <w:rFonts w:hint="eastAsia"/>
        </w:rPr>
        <w:t>故关系</w:t>
      </w:r>
      <w:proofErr w:type="gramEnd"/>
      <w:r>
        <w:rPr>
          <w:rFonts w:hint="eastAsia"/>
        </w:rPr>
        <w:t>模型我们选择混合效应模型。</w:t>
      </w:r>
    </w:p>
    <w:p w14:paraId="541A7B5E" w14:textId="6251F048" w:rsidR="007E552D" w:rsidRDefault="00464FE0" w:rsidP="00214D2D">
      <w:pPr>
        <w:pStyle w:val="2"/>
        <w:rPr>
          <w:rFonts w:hint="eastAsia"/>
        </w:rPr>
      </w:pPr>
      <w:r>
        <w:rPr>
          <w:rFonts w:hint="eastAsia"/>
        </w:rPr>
        <w:t>5.2</w:t>
      </w:r>
      <w:r w:rsidR="007867EC">
        <w:rPr>
          <w:rFonts w:hint="eastAsia"/>
        </w:rPr>
        <w:t>问题</w:t>
      </w:r>
      <w:proofErr w:type="gramStart"/>
      <w:r w:rsidR="007867EC">
        <w:rPr>
          <w:rFonts w:hint="eastAsia"/>
        </w:rPr>
        <w:t>一</w:t>
      </w:r>
      <w:proofErr w:type="gramEnd"/>
      <w:r w:rsidR="007867EC">
        <w:rPr>
          <w:rFonts w:hint="eastAsia"/>
        </w:rPr>
        <w:t>模型的求解</w:t>
      </w:r>
    </w:p>
    <w:p w14:paraId="3ED696C0" w14:textId="501B22EE" w:rsidR="007867EC" w:rsidRDefault="00464FE0" w:rsidP="007867EC">
      <w:pPr>
        <w:pStyle w:val="31"/>
        <w:rPr>
          <w:rFonts w:hint="eastAsia"/>
        </w:rPr>
      </w:pPr>
      <w:r>
        <w:rPr>
          <w:rFonts w:hint="eastAsia"/>
        </w:rPr>
        <w:t>5.2.1</w:t>
      </w:r>
      <w:r w:rsidR="00D80EC2">
        <w:rPr>
          <w:rFonts w:hint="eastAsia"/>
        </w:rPr>
        <w:t>算法设计</w:t>
      </w:r>
    </w:p>
    <w:p w14:paraId="16FBAF2D" w14:textId="391A9DC2" w:rsidR="007E552D" w:rsidRPr="00E925A3" w:rsidRDefault="004F16D4" w:rsidP="00E925A3">
      <w:pPr>
        <w:pStyle w:val="a5"/>
        <w:ind w:firstLine="480"/>
      </w:pPr>
      <w:r w:rsidRPr="004F16D4">
        <w:t>为兼顾纵向信息利用和个体差异控制，</w:t>
      </w:r>
      <w:r w:rsidR="0040343D" w:rsidRPr="004F16D4">
        <w:t>我</w:t>
      </w:r>
      <w:r w:rsidR="0040343D" w:rsidRPr="0040343D">
        <w:t>们采用线性混合效应模型：</w:t>
      </w:r>
    </w:p>
    <w:p w14:paraId="73017C0E" w14:textId="1D6864A6" w:rsidR="00D55C13" w:rsidRPr="00D55C13" w:rsidRDefault="00000000" w:rsidP="00D55C13">
      <w:pPr>
        <w:pStyle w:val="a5"/>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sSub>
                <m:sSubPr>
                  <m:ctrlPr>
                    <w:rPr>
                      <w:rFonts w:ascii="Cambria Math" w:hAnsi="Cambria Math" w:hint="eastAsia"/>
                    </w:rPr>
                  </m:ctrlPr>
                </m:sSubPr>
                <m:e>
                  <m:r>
                    <m:rPr>
                      <m:sty m:val="p"/>
                    </m:rPr>
                    <w:rPr>
                      <w:rFonts w:ascii="Cambria Math" w:hAnsi="Cambria Math" w:hint="eastAsia"/>
                    </w:rPr>
                    <m:t>孕周</m:t>
                  </m:r>
                  <m:ctrlPr>
                    <w:rPr>
                      <w:rFonts w:ascii="Cambria Math" w:hAnsi="Cambria Math"/>
                    </w:rPr>
                  </m:ctrlPr>
                </m:e>
                <m:sub>
                  <m:r>
                    <w:rPr>
                      <w:rFonts w:ascii="Cambria Math" w:hAnsi="Cambria Math"/>
                    </w:rPr>
                    <m:t>ij</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m:t>
              </m:r>
              <m:r>
                <w:rPr>
                  <w:rFonts w:ascii="Cambria Math" w:hAnsi="Cambria Math"/>
                </w:rPr>
                <m:t>BM</m:t>
              </m:r>
              <m:sSub>
                <m:sSubPr>
                  <m:ctrlPr>
                    <w:rPr>
                      <w:rFonts w:ascii="Cambria Math" w:hAnsi="Cambria Math"/>
                    </w:rPr>
                  </m:ctrlPr>
                </m:sSubPr>
                <m:e>
                  <m:r>
                    <w:rPr>
                      <w:rFonts w:ascii="Cambria Math" w:hAnsi="Cambria Math"/>
                    </w:rPr>
                    <m:t>I</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m:rPr>
                  <m:sty m:val="p"/>
                </m:rPr>
                <w:rPr>
                  <w:rFonts w:ascii="Cambria Math" w:hAnsi="Cambria Math"/>
                </w:rPr>
                <m:t xml:space="preserve">, </m:t>
              </m:r>
              <m:r>
                <w:rPr>
                  <w:rFonts w:ascii="Cambria Math" w:hAnsi="Cambria Math"/>
                </w:rPr>
                <m:t>i</m:t>
              </m:r>
              <m:r>
                <m:rPr>
                  <m:sty m:val="p"/>
                </m:rPr>
                <w:rPr>
                  <w:rFonts w:ascii="Cambria Math" w:hAnsi="Cambria Math"/>
                </w:rPr>
                <m:t>=1,…,</m:t>
              </m:r>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=267</m:t>
                  </m:r>
                </m:e>
              </m:d>
              <m:r>
                <m:rPr>
                  <m:sty m:val="p"/>
                </m:rPr>
                <w:rPr>
                  <w:rFonts w:ascii="Cambria Math" w:hAnsi="Cambria Math"/>
                </w:rPr>
                <m:t>,</m:t>
              </m:r>
              <m:r>
                <w:rPr>
                  <w:rFonts w:ascii="Cambria Math" w:hAnsi="Cambria Math"/>
                </w:rPr>
                <m:t>j</m:t>
              </m:r>
              <m:r>
                <m:rPr>
                  <m:sty m:val="p"/>
                </m:rPr>
                <w:rPr>
                  <w:rFonts w:ascii="Cambria Math" w:hAnsi="Cambria Math"/>
                </w:rPr>
                <m:t>=1,…,</m:t>
              </m:r>
              <m:sSub>
                <m:sSubPr>
                  <m:ctrlPr>
                    <w:rPr>
                      <w:rFonts w:ascii="Cambria Math" w:hAnsi="Cambria Math"/>
                    </w:rPr>
                  </m:ctrlPr>
                </m:sSubPr>
                <m:e>
                  <m:r>
                    <w:rPr>
                      <w:rFonts w:ascii="Cambria Math" w:hAnsi="Cambria Math" w:hint="eastAsia"/>
                    </w:rPr>
                    <m:t>n</m:t>
                  </m:r>
                </m:e>
                <m:sub>
                  <m:r>
                    <w:rPr>
                      <w:rFonts w:ascii="Cambria Math" w:hAnsi="Cambria Math"/>
                    </w:rPr>
                    <m:t>i</m:t>
                  </m:r>
                </m:sub>
              </m:sSub>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5</m:t>
                  </m:r>
                </m:e>
              </m:d>
            </m:e>
          </m:eqArr>
        </m:oMath>
      </m:oMathPara>
    </w:p>
    <w:p w14:paraId="2CA4E047" w14:textId="726889B8" w:rsidR="002453A5" w:rsidRPr="00E925A3" w:rsidRDefault="0001629E" w:rsidP="00E925A3">
      <w:pPr>
        <w:pStyle w:val="a5"/>
        <w:ind w:firstLine="480"/>
      </w:pPr>
      <w:r>
        <w:rPr>
          <w:rFonts w:hint="eastAsia"/>
        </w:rPr>
        <w:t>其中，</w:t>
      </w:r>
      <m:oMath>
        <m:sSub>
          <m:sSubPr>
            <m:ctrlPr>
              <w:rPr>
                <w:rFonts w:ascii="Cambria Math" w:hAnsi="Cambria Math"/>
              </w:rPr>
            </m:ctrlPr>
          </m:sSubPr>
          <m:e>
            <m:r>
              <w:rPr>
                <w:rFonts w:ascii="Cambria Math" w:hAnsi="Cambria Math"/>
              </w:rPr>
              <m:t>Y</m:t>
            </m:r>
          </m:e>
          <m:sub>
            <m:r>
              <w:rPr>
                <w:rFonts w:ascii="Cambria Math" w:hAnsi="Cambria Math"/>
              </w:rPr>
              <m:t>ij</m:t>
            </m:r>
          </m:sub>
        </m:sSub>
      </m:oMath>
      <w:r>
        <w:rPr>
          <w:rFonts w:hint="eastAsia"/>
        </w:rPr>
        <w:t>是</w:t>
      </w:r>
      <w:r w:rsidRPr="0001629E">
        <w:t>第</w:t>
      </w:r>
      <m:oMath>
        <m:r>
          <w:rPr>
            <w:rFonts w:ascii="Cambria Math" w:hAnsi="Cambria Math"/>
          </w:rPr>
          <m:t>i</m:t>
        </m:r>
      </m:oMath>
      <w:r w:rsidRPr="0001629E">
        <w:t>位孕妇在第</w:t>
      </w:r>
      <w:r w:rsidRPr="0001629E">
        <w:t xml:space="preserve"> </w:t>
      </w:r>
      <m:oMath>
        <m:r>
          <w:rPr>
            <w:rFonts w:ascii="Cambria Math" w:hAnsi="Cambria Math"/>
          </w:rPr>
          <m:t>j</m:t>
        </m:r>
      </m:oMath>
      <w:r w:rsidRPr="0001629E">
        <w:t>次检测的</w:t>
      </w:r>
      <w:r w:rsidRPr="0001629E">
        <w:t xml:space="preserve"> Y </w:t>
      </w:r>
      <w:r w:rsidRPr="0001629E">
        <w:t>染色体浓度</w:t>
      </w:r>
      <w:r>
        <w:rPr>
          <w:rFonts w:hint="eastAsia"/>
        </w:rPr>
        <w:t>，</w:t>
      </w:r>
      <m:oMath>
        <m:sSub>
          <m:sSubPr>
            <m:ctrlPr>
              <w:rPr>
                <w:rFonts w:ascii="Cambria Math" w:hAnsi="Cambria Math"/>
              </w:rPr>
            </m:ctrlPr>
          </m:sSubPr>
          <m:e>
            <m:r>
              <w:rPr>
                <w:rFonts w:ascii="Cambria Math" w:hAnsi="Cambria Math"/>
              </w:rPr>
              <m:t>β=(β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oMath>
      <w:r w:rsidR="004F16D4">
        <w:rPr>
          <w:rFonts w:hint="eastAsia"/>
        </w:rPr>
        <w:t>为</w:t>
      </w:r>
      <w:r w:rsidR="004F16D4" w:rsidRPr="004F16D4">
        <w:t>固定效应参数，分别表示总体截距、孕周效应和</w:t>
      </w:r>
      <w:r w:rsidR="004F16D4" w:rsidRPr="004F16D4">
        <w:t xml:space="preserve"> BMI </w:t>
      </w:r>
      <w:r w:rsidR="004F16D4" w:rsidRPr="004F16D4">
        <w:t>效应</w:t>
      </w:r>
      <w:r w:rsidR="004F16D4">
        <w:rPr>
          <w:rFonts w:hint="eastAsia"/>
        </w:rPr>
        <w:t>，</w:t>
      </w:r>
      <m:oMath>
        <m:sSub>
          <m:sSubPr>
            <m:ctrlPr>
              <w:rPr>
                <w:rFonts w:ascii="Cambria Math" w:hAnsi="Cambria Math" w:hint="eastAsia"/>
                <w:i/>
              </w:rPr>
            </m:ctrlPr>
          </m:sSubPr>
          <m:e>
            <m:r>
              <w:rPr>
                <w:rFonts w:ascii="Cambria Math" w:hAnsi="Cambria Math" w:hint="eastAsia"/>
              </w:rPr>
              <m:t>孕周</m:t>
            </m:r>
            <m:ctrlPr>
              <w:rPr>
                <w:rFonts w:ascii="Cambria Math" w:hAnsi="Cambria Math"/>
              </w:rPr>
            </m:ctrlPr>
          </m:e>
          <m:sub>
            <m:r>
              <w:rPr>
                <w:rFonts w:ascii="Cambria Math" w:hAnsi="Cambria Math"/>
              </w:rPr>
              <m:t>ij</m:t>
            </m:r>
            <m:ctrlPr>
              <w:rPr>
                <w:rFonts w:ascii="Cambria Math" w:hAnsi="Cambria Math"/>
              </w:rPr>
            </m:ctrlPr>
          </m:sub>
        </m:sSub>
      </m:oMath>
      <w:r>
        <w:rPr>
          <w:rFonts w:hint="eastAsia"/>
        </w:rPr>
        <w:t>与</w:t>
      </w:r>
      <m:oMath>
        <m:r>
          <w:rPr>
            <w:rFonts w:ascii="Cambria Math" w:hAnsi="Cambria Math"/>
          </w:rPr>
          <m:t>BM</m:t>
        </m:r>
        <m:sSub>
          <m:sSubPr>
            <m:ctrlPr>
              <w:rPr>
                <w:rFonts w:ascii="Cambria Math" w:hAnsi="Cambria Math"/>
              </w:rPr>
            </m:ctrlPr>
          </m:sSubPr>
          <m:e>
            <m:r>
              <w:rPr>
                <w:rFonts w:ascii="Cambria Math" w:hAnsi="Cambria Math"/>
              </w:rPr>
              <m:t>I</m:t>
            </m:r>
          </m:e>
          <m:sub>
            <m:r>
              <w:rPr>
                <w:rFonts w:ascii="Cambria Math" w:hAnsi="Cambria Math"/>
              </w:rPr>
              <m:t>ij</m:t>
            </m:r>
          </m:sub>
        </m:sSub>
      </m:oMath>
      <w:r>
        <w:rPr>
          <w:rFonts w:hint="eastAsia"/>
        </w:rPr>
        <w:t>是对应观测的自变量，</w:t>
      </w:r>
      <m:oMath>
        <m:sSub>
          <m:sSubPr>
            <m:ctrlPr>
              <w:rPr>
                <w:rFonts w:ascii="Cambria Math" w:hAnsi="Cambria Math"/>
              </w:rPr>
            </m:ctrlPr>
          </m:sSubPr>
          <m:e>
            <m:r>
              <w:rPr>
                <w:rFonts w:ascii="Cambria Math" w:hAnsi="Cambria Math"/>
              </w:rPr>
              <m:t>u</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w:r>
        <w:rPr>
          <w:rFonts w:hint="eastAsia"/>
        </w:rPr>
        <w:t>表示</w:t>
      </w:r>
      <w:r w:rsidRPr="0001629E">
        <w:t>孕妇</w:t>
      </w:r>
      <m:oMath>
        <m:r>
          <w:rPr>
            <w:rFonts w:ascii="Cambria Math" w:hAnsi="Cambria Math"/>
          </w:rPr>
          <m:t>i</m:t>
        </m:r>
      </m:oMath>
      <w:r w:rsidRPr="0001629E">
        <w:t>的随机截距（个体基线差异）</w:t>
      </w:r>
      <w:r>
        <w:rPr>
          <w:rFonts w:hint="eastAsia"/>
        </w:rPr>
        <w:t>，</w:t>
      </w:r>
      <m:oMath>
        <m:sSub>
          <m:sSubPr>
            <m:ctrlPr>
              <w:rPr>
                <w:rFonts w:ascii="Cambria Math" w:hAnsi="Cambria Math"/>
              </w:rPr>
            </m:ctrlPr>
          </m:sSubPr>
          <m:e>
            <m:r>
              <w:rPr>
                <w:rFonts w:ascii="Cambria Math" w:hAnsi="Cambria Math"/>
              </w:rPr>
              <m:t>ε</m:t>
            </m:r>
          </m:e>
          <m:sub>
            <m:r>
              <w:rPr>
                <w:rFonts w:ascii="Cambria Math" w:hAnsi="Cambria Math"/>
              </w:rPr>
              <m:t>ij</m:t>
            </m:r>
          </m:sub>
        </m:sSub>
        <m:r>
          <m:rPr>
            <m:scr m:val="script"/>
          </m:rPr>
          <w:rPr>
            <w:rFonts w:ascii="Cambria Math" w:hAnsi="Cambria Math"/>
          </w:rPr>
          <m:t>~N</m:t>
        </m:r>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r>
        <w:rPr>
          <w:rFonts w:hint="eastAsia"/>
        </w:rPr>
        <w:t>表示</w:t>
      </w:r>
      <w:r w:rsidRPr="0001629E">
        <w:t>残差</w:t>
      </w:r>
      <w:r>
        <w:rPr>
          <w:rFonts w:hint="eastAsia"/>
        </w:rPr>
        <w:t>，且</w:t>
      </w:r>
      <w:r w:rsidRPr="0001629E">
        <w:t>两个</w:t>
      </w:r>
      <w:r w:rsidRPr="0001629E">
        <w:lastRenderedPageBreak/>
        <w:t>随机</w:t>
      </w:r>
      <w:proofErr w:type="gramStart"/>
      <w:r w:rsidRPr="0001629E">
        <w:t>项独立</w:t>
      </w:r>
      <w:proofErr w:type="gramEnd"/>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w:r>
        <w:rPr>
          <w:rFonts w:hint="eastAsia"/>
        </w:rPr>
        <w:t>。</w:t>
      </w:r>
      <w:r w:rsidRPr="0001629E">
        <w:t>随机截距用于</w:t>
      </w:r>
      <w:r w:rsidRPr="0001629E">
        <w:t>“</w:t>
      </w:r>
      <w:r w:rsidRPr="0001629E">
        <w:t>剥离</w:t>
      </w:r>
      <w:r w:rsidRPr="0001629E">
        <w:t>”</w:t>
      </w:r>
      <w:r w:rsidRPr="0001629E">
        <w:t>个体间水平差异，让固定效应</w:t>
      </w:r>
      <w:r w:rsidRPr="0001629E">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01629E">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01629E">
        <w:t xml:space="preserve">​ </w:t>
      </w:r>
      <w:r w:rsidRPr="0001629E">
        <w:t>更聚焦于</w:t>
      </w:r>
      <w:proofErr w:type="gramStart"/>
      <w:r w:rsidRPr="0001629E">
        <w:t>个</w:t>
      </w:r>
      <w:proofErr w:type="gramEnd"/>
      <w:r w:rsidRPr="0001629E">
        <w:t>体内随时间（孕周）变化与</w:t>
      </w:r>
      <w:r w:rsidRPr="0001629E">
        <w:t xml:space="preserve">BMI </w:t>
      </w:r>
      <w:r w:rsidRPr="0001629E">
        <w:t>的系统影响。</w:t>
      </w:r>
    </w:p>
    <w:p w14:paraId="64F96656" w14:textId="77777777" w:rsidR="002A2257" w:rsidRPr="00E925A3" w:rsidRDefault="004F16D4" w:rsidP="00E925A3">
      <w:pPr>
        <w:pStyle w:val="a5"/>
        <w:ind w:firstLine="480"/>
      </w:pPr>
      <w:r>
        <w:rPr>
          <w:rFonts w:hint="eastAsia"/>
        </w:rPr>
        <w:t>对于参数</w:t>
      </w:r>
      <w:r w:rsidRPr="004F16D4">
        <w:t>采用极大似然估计（</w:t>
      </w:r>
      <w:r w:rsidRPr="004F16D4">
        <w:t>ML</w:t>
      </w:r>
      <w:r w:rsidRPr="004F16D4">
        <w:t>）与</w:t>
      </w:r>
      <w:r w:rsidRPr="004F16D4">
        <w:t xml:space="preserve"> L-BFGS </w:t>
      </w:r>
      <w:r w:rsidRPr="004F16D4">
        <w:t>优化算法迭代求解，收敛阈值为</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-6</m:t>
            </m:r>
          </m:sup>
        </m:sSup>
      </m:oMath>
      <w:r w:rsidRPr="004F16D4">
        <w:t>。这种方法能在保证收敛稳定的同时，提高估计效率。</w:t>
      </w:r>
      <w:r w:rsidR="002453A5">
        <w:rPr>
          <w:rFonts w:hint="eastAsia"/>
        </w:rPr>
        <w:t>具体而言，</w:t>
      </w:r>
      <w:r w:rsidR="002632FE" w:rsidRPr="002632FE">
        <w:t>为了减少方差分量估计的偏差，先对数据做线性变换，消除固定效应影响，只保留残差子空间，再最大化</w:t>
      </w:r>
      <w:r w:rsidR="002632FE" w:rsidRPr="002632FE">
        <w:t>“</w:t>
      </w:r>
      <w:r w:rsidR="002632FE" w:rsidRPr="002632FE">
        <w:t>残差似然</w:t>
      </w:r>
      <w:r w:rsidR="002632FE" w:rsidRPr="002632FE">
        <w:t>”</w:t>
      </w:r>
      <w:r w:rsidR="002632FE">
        <w:rPr>
          <w:rFonts w:hint="eastAsia"/>
        </w:rPr>
        <w:t>，</w:t>
      </w:r>
      <w:r w:rsidR="009B3C43">
        <w:rPr>
          <w:rFonts w:hint="eastAsia"/>
        </w:rPr>
        <w:t>我们优先采用</w:t>
      </w:r>
      <w:r w:rsidR="009B3C43" w:rsidRPr="009B3C43">
        <w:t>受限极大似然</w:t>
      </w:r>
      <w:r w:rsidR="00931A31">
        <w:rPr>
          <w:rFonts w:hint="eastAsia"/>
        </w:rPr>
        <w:t>估计（</w:t>
      </w:r>
      <w:r w:rsidR="00931A31">
        <w:rPr>
          <w:rFonts w:hint="eastAsia"/>
        </w:rPr>
        <w:t>REML</w:t>
      </w:r>
      <w:r w:rsidR="00931A31">
        <w:rPr>
          <w:rFonts w:hint="eastAsia"/>
        </w:rPr>
        <w:t>）</w:t>
      </w:r>
      <w:r w:rsidR="00EB4A58">
        <w:rPr>
          <w:rFonts w:hint="eastAsia"/>
        </w:rPr>
        <w:t>：</w:t>
      </w:r>
    </w:p>
    <w:p w14:paraId="7699BA26" w14:textId="25DA0B23" w:rsidR="00D55C13" w:rsidRPr="00D55C13" w:rsidRDefault="00000000" w:rsidP="00D55C13">
      <w:pPr>
        <w:pStyle w:val="a5"/>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L</m:t>
                  </m:r>
                </m:e>
                <m:sub>
                  <m:r>
                    <w:rPr>
                      <w:rFonts w:ascii="Cambria Math" w:hAnsi="Cambria Math"/>
                    </w:rPr>
                    <m:t>R</m:t>
                  </m:r>
                </m:sub>
              </m:sSub>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u</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r>
                <m:rPr>
                  <m:sty m:val="p"/>
                </m:rPr>
                <w:rPr>
                  <w:rFonts w:ascii="Cambria Math" w:hAnsi="Cambria Math"/>
                </w:rPr>
                <m:t>=</m:t>
              </m:r>
              <m:nary>
                <m:naryPr>
                  <m:chr m:val="∏"/>
                  <m:limLoc m:val="subSup"/>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f</m:t>
                  </m:r>
                  <m:d>
                    <m:dPr>
                      <m:sepChr m:val="∣"/>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e>
                      </m:d>
                      <m:sSub>
                        <m:sSubPr>
                          <m:ctrlPr>
                            <w:rPr>
                              <w:rFonts w:ascii="Cambria Math" w:hAnsi="Cambria Math"/>
                            </w:rPr>
                          </m:ctrlPr>
                        </m:sSubPr>
                        <m:e>
                          <m:r>
                            <w:rPr>
                              <w:rFonts w:ascii="Cambria Math" w:hAnsi="Cambria Math"/>
                            </w:rPr>
                            <m:t>y</m:t>
                          </m:r>
                        </m:e>
                        <m:sub>
                          <m:r>
                            <w:rPr>
                              <w:rFonts w:ascii="Cambria Math" w:hAnsi="Cambria Math"/>
                            </w:rPr>
                            <m:t>i</m:t>
                          </m:r>
                        </m:sub>
                      </m:sSub>
                    </m:e>
                    <m:e>
                      <m:sSubSup>
                        <m:sSubSupPr>
                          <m:ctrlPr>
                            <w:rPr>
                              <w:rFonts w:ascii="Cambria Math" w:hAnsi="Cambria Math"/>
                            </w:rPr>
                          </m:ctrlPr>
                        </m:sSubSupPr>
                        <m:e>
                          <m:r>
                            <w:rPr>
                              <w:rFonts w:ascii="Cambria Math" w:hAnsi="Cambria Math"/>
                            </w:rPr>
                            <m:t>σ</m:t>
                          </m:r>
                        </m:e>
                        <m:sub>
                          <m:r>
                            <w:rPr>
                              <w:rFonts w:ascii="Cambria Math" w:hAnsi="Cambria Math"/>
                            </w:rPr>
                            <m:t>u</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e>
              </m:nary>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6</m:t>
                  </m:r>
                </m:e>
              </m:d>
            </m:e>
          </m:eqArr>
        </m:oMath>
      </m:oMathPara>
    </w:p>
    <w:p w14:paraId="33B8FFE3" w14:textId="77777777" w:rsidR="00EB62D3" w:rsidRPr="00E925A3" w:rsidRDefault="00225A0C" w:rsidP="00E925A3">
      <w:pPr>
        <w:pStyle w:val="a5"/>
        <w:ind w:firstLineChars="0" w:firstLine="0"/>
      </w:pPr>
      <w:r>
        <w:rPr>
          <w:rFonts w:hint="eastAsia"/>
        </w:rPr>
        <w:t>其中</w:t>
      </w:r>
      <m:oMath>
        <m:sSub>
          <m:sSubPr>
            <m:ctrlPr>
              <w:rPr>
                <w:rFonts w:ascii="Cambria Math" w:hAnsi="Cambria Math"/>
              </w:rPr>
            </m:ctrlPr>
          </m:sSubPr>
          <m:e>
            <m:r>
              <w:rPr>
                <w:rFonts w:ascii="Cambria Math" w:hAnsi="Cambria Math"/>
              </w:rPr>
              <m:t>P</m:t>
            </m:r>
          </m:e>
          <m:sub>
            <m:r>
              <w:rPr>
                <w:rFonts w:ascii="Cambria Math" w:hAnsi="Cambria Math"/>
              </w:rPr>
              <m:t>X</m:t>
            </m:r>
          </m:sub>
        </m:sSub>
      </m:oMath>
      <w:r>
        <w:rPr>
          <w:rFonts w:hint="eastAsia"/>
        </w:rPr>
        <w:t>是</w:t>
      </w:r>
      <w:r w:rsidR="00943331" w:rsidRPr="00943331">
        <w:t>固定效应设计矩阵的投影算子。这样估计得到的方差分量</w:t>
      </w:r>
      <w:proofErr w:type="gramStart"/>
      <w:r w:rsidR="00943331" w:rsidRPr="00943331">
        <w:t>更加无</w:t>
      </w:r>
      <w:proofErr w:type="gramEnd"/>
      <w:r w:rsidR="00943331" w:rsidRPr="00943331">
        <w:t>偏。</w:t>
      </w:r>
      <w:r w:rsidR="00931A31">
        <w:rPr>
          <w:rFonts w:hint="eastAsia"/>
        </w:rPr>
        <w:t>如果</w:t>
      </w:r>
      <w:r w:rsidR="00931A31">
        <w:rPr>
          <w:rFonts w:hint="eastAsia"/>
        </w:rPr>
        <w:t>REML</w:t>
      </w:r>
      <w:r w:rsidR="00931A31">
        <w:rPr>
          <w:rFonts w:hint="eastAsia"/>
        </w:rPr>
        <w:t>拟合失败，</w:t>
      </w:r>
      <w:r w:rsidR="00E9436C">
        <w:rPr>
          <w:rFonts w:hint="eastAsia"/>
        </w:rPr>
        <w:t>我们退回到</w:t>
      </w:r>
      <w:r w:rsidR="00E9436C">
        <w:rPr>
          <w:rFonts w:hint="eastAsia"/>
        </w:rPr>
        <w:t>ML</w:t>
      </w:r>
      <w:r w:rsidR="00E9436C">
        <w:rPr>
          <w:rFonts w:hint="eastAsia"/>
        </w:rPr>
        <w:t>进行拟合</w:t>
      </w:r>
      <w:r w:rsidR="00EB4A58">
        <w:rPr>
          <w:rFonts w:hint="eastAsia"/>
        </w:rPr>
        <w:t>，</w:t>
      </w:r>
      <w:r w:rsidR="00EB4A58" w:rsidRPr="00EB4A58">
        <w:t>通过最大化完整似然函数来同时估计固定效应和方差分量</w:t>
      </w:r>
      <w:r w:rsidR="00EB62D3">
        <w:rPr>
          <w:rFonts w:hint="eastAsia"/>
        </w:rPr>
        <w:t>：</w:t>
      </w:r>
    </w:p>
    <w:p w14:paraId="0B8B2552" w14:textId="4727ABA9" w:rsidR="00D55C13" w:rsidRPr="00D55C13" w:rsidRDefault="00000000" w:rsidP="00D55C13">
      <w:pPr>
        <w:pStyle w:val="a5"/>
        <w:ind w:firstLine="480"/>
        <w:rPr>
          <w:iCs/>
        </w:rPr>
      </w:pPr>
      <m:oMathPara>
        <m:oMath>
          <m:eqArr>
            <m:eqArrPr>
              <m:maxDist m:val="1"/>
              <m:ctrlPr>
                <w:rPr>
                  <w:rFonts w:ascii="Cambria Math" w:hAnsi="Cambria Math"/>
                  <w:i/>
                </w:rPr>
              </m:ctrlPr>
            </m:eqArrPr>
            <m:e>
              <m:r>
                <w:rPr>
                  <w:rFonts w:ascii="Cambria Math" w:hAnsi="Cambria Math"/>
                </w:rPr>
                <m:t>L</m:t>
              </m:r>
              <m:d>
                <m:dPr>
                  <m:ctrlPr>
                    <w:rPr>
                      <w:rFonts w:ascii="Cambria Math" w:hAnsi="Cambria Math"/>
                    </w:rPr>
                  </m:ctrlPr>
                </m:dPr>
                <m:e>
                  <m:r>
                    <w:rPr>
                      <w:rFonts w:ascii="Cambria Math" w:hAnsi="Cambria Math"/>
                    </w:rPr>
                    <m:t>β</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r>
                <m:rPr>
                  <m:sty m:val="p"/>
                </m:rPr>
                <w:rPr>
                  <w:rFonts w:ascii="Cambria Math" w:hAnsi="Cambria Math"/>
                </w:rPr>
                <m:t>=</m:t>
              </m:r>
              <m:nary>
                <m:naryPr>
                  <m:chr m:val="∏"/>
                  <m:limLoc m:val="subSup"/>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r>
                        <w:rPr>
                          <w:rFonts w:ascii="Cambria Math" w:hAnsi="Cambria Math"/>
                        </w:rPr>
                        <m:t>β</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e>
              </m:nary>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7</m:t>
                  </m:r>
                </m:e>
              </m:d>
              <m:ctrlPr>
                <w:rPr>
                  <w:rFonts w:ascii="Cambria Math" w:hAnsi="Cambria Math"/>
                  <w:i/>
                  <w:iCs/>
                </w:rPr>
              </m:ctrlPr>
            </m:e>
          </m:eqArr>
        </m:oMath>
      </m:oMathPara>
    </w:p>
    <w:p w14:paraId="397EF1E8" w14:textId="0FC76077" w:rsidR="0040343D" w:rsidRPr="00E925A3" w:rsidRDefault="005405D9" w:rsidP="00E925A3">
      <w:pPr>
        <w:pStyle w:val="a5"/>
        <w:ind w:firstLineChars="0" w:firstLine="0"/>
      </w:pPr>
      <w:r w:rsidRPr="005405D9">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5405D9">
        <w:t>表示</w:t>
      </w:r>
      <w:r w:rsidR="00D20E1B">
        <w:rPr>
          <w:rFonts w:hint="eastAsia"/>
        </w:rPr>
        <w:t>第</w:t>
      </w:r>
      <m:oMath>
        <m:r>
          <w:rPr>
            <w:rFonts w:ascii="Cambria Math" w:hAnsi="Cambria Math"/>
          </w:rPr>
          <m:t>i</m:t>
        </m:r>
      </m:oMath>
      <w:proofErr w:type="gramStart"/>
      <w:r w:rsidRPr="005405D9">
        <w:t>个</w:t>
      </w:r>
      <w:proofErr w:type="gramEnd"/>
      <w:r w:rsidRPr="005405D9">
        <w:t>孕妇的所有观测</w:t>
      </w:r>
      <w:r w:rsidR="00D20E1B">
        <w:rPr>
          <w:rFonts w:hint="eastAsia"/>
        </w:rPr>
        <w:t>。</w:t>
      </w:r>
      <w:r w:rsidR="00E9436C">
        <w:rPr>
          <w:rFonts w:hint="eastAsia"/>
        </w:rPr>
        <w:t>然后</w:t>
      </w:r>
      <w:r w:rsidR="00D20E1B">
        <w:rPr>
          <w:rFonts w:hint="eastAsia"/>
        </w:rPr>
        <w:t>，我们</w:t>
      </w:r>
      <w:r w:rsidR="0068571F">
        <w:rPr>
          <w:rFonts w:hint="eastAsia"/>
        </w:rPr>
        <w:t>通过</w:t>
      </w:r>
      <w:r w:rsidR="0068571F" w:rsidRPr="004F16D4">
        <w:t xml:space="preserve">L-BFGS </w:t>
      </w:r>
      <w:r w:rsidR="0068571F" w:rsidRPr="004F16D4">
        <w:t>优化算法</w:t>
      </w:r>
      <w:r w:rsidR="008B585A">
        <w:rPr>
          <w:rFonts w:hint="eastAsia"/>
        </w:rPr>
        <w:t>迭代求解</w:t>
      </w:r>
      <w:r w:rsidR="00336791">
        <w:rPr>
          <w:rFonts w:hint="eastAsia"/>
        </w:rPr>
        <w:t>。</w:t>
      </w:r>
      <w:r w:rsidR="00066789" w:rsidRPr="00066789">
        <w:t>L-BFGS</w:t>
      </w:r>
      <w:r w:rsidR="00066789" w:rsidRPr="00066789">
        <w:t>是一种拟牛顿优化方法，利用梯度信息近似</w:t>
      </w:r>
      <w:r w:rsidR="00066789" w:rsidRPr="00066789">
        <w:t xml:space="preserve"> Hessian </w:t>
      </w:r>
      <w:r w:rsidR="00066789" w:rsidRPr="00066789">
        <w:t>矩阵，但只保存有限数量的历史向量，节省内存。</w:t>
      </w:r>
      <w:r w:rsidR="00EA5F56">
        <w:rPr>
          <w:rFonts w:hint="eastAsia"/>
        </w:rPr>
        <w:t>这个算法</w:t>
      </w:r>
      <w:r w:rsidR="00312264" w:rsidRPr="00312264">
        <w:t>适合本题</w:t>
      </w:r>
      <w:r w:rsidR="00312264" w:rsidRPr="00312264">
        <w:t xml:space="preserve"> 1056 </w:t>
      </w:r>
      <w:r w:rsidR="00312264" w:rsidRPr="00312264">
        <w:t>条记录、</w:t>
      </w:r>
      <w:r w:rsidR="00312264" w:rsidRPr="00312264">
        <w:t xml:space="preserve">260 </w:t>
      </w:r>
      <w:proofErr w:type="gramStart"/>
      <w:r w:rsidR="00312264" w:rsidRPr="00312264">
        <w:t>个</w:t>
      </w:r>
      <w:proofErr w:type="gramEnd"/>
      <w:r w:rsidR="00312264" w:rsidRPr="00312264">
        <w:t>孕妇的</w:t>
      </w:r>
      <w:r w:rsidR="00312264">
        <w:rPr>
          <w:rFonts w:hint="eastAsia"/>
        </w:rPr>
        <w:t>数据</w:t>
      </w:r>
      <w:r w:rsidR="00D50412">
        <w:rPr>
          <w:rFonts w:hint="eastAsia"/>
        </w:rPr>
        <w:t>，</w:t>
      </w:r>
      <w:r w:rsidR="00D50412" w:rsidRPr="00312264">
        <w:t>内存占用小、收敛速度快</w:t>
      </w:r>
      <w:r w:rsidR="00312264">
        <w:rPr>
          <w:rFonts w:hint="eastAsia"/>
        </w:rPr>
        <w:t>。</w:t>
      </w:r>
      <w:r w:rsidR="00066789">
        <w:rPr>
          <w:rFonts w:hint="eastAsia"/>
        </w:rPr>
        <w:t>具体</w:t>
      </w:r>
      <w:r w:rsidR="00F6584C">
        <w:rPr>
          <w:rFonts w:hint="eastAsia"/>
        </w:rPr>
        <w:t>求解</w:t>
      </w:r>
      <w:r w:rsidR="00066789">
        <w:rPr>
          <w:rFonts w:hint="eastAsia"/>
        </w:rPr>
        <w:t>算法如下：</w:t>
      </w:r>
    </w:p>
    <w:tbl>
      <w:tblPr>
        <w:tblStyle w:val="21"/>
        <w:tblW w:w="0" w:type="auto"/>
        <w:tblLook w:val="04A0" w:firstRow="1" w:lastRow="0" w:firstColumn="1" w:lastColumn="0" w:noHBand="0" w:noVBand="1"/>
      </w:tblPr>
      <w:tblGrid>
        <w:gridCol w:w="9074"/>
      </w:tblGrid>
      <w:tr w:rsidR="006E5A10" w14:paraId="03C6F1E3" w14:textId="77777777" w:rsidTr="00E92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4" w:type="dxa"/>
            <w:tcBorders>
              <w:top w:val="single" w:sz="8" w:space="0" w:color="auto"/>
              <w:bottom w:val="single" w:sz="8" w:space="0" w:color="auto"/>
            </w:tcBorders>
          </w:tcPr>
          <w:p w14:paraId="14F7DC31" w14:textId="722E8B11" w:rsidR="006E5A10" w:rsidRPr="00265C6F" w:rsidRDefault="006E5A10" w:rsidP="00336791">
            <w:pPr>
              <w:pStyle w:val="a5"/>
              <w:ind w:right="550" w:firstLineChars="0" w:firstLine="0"/>
              <w:rPr>
                <w:b w:val="0"/>
                <w:bCs w:val="0"/>
              </w:rPr>
            </w:pPr>
            <w:r w:rsidRPr="00265C6F">
              <w:rPr>
                <w:rFonts w:hint="eastAsia"/>
                <w:b w:val="0"/>
                <w:bCs w:val="0"/>
              </w:rPr>
              <w:t>算法</w:t>
            </w:r>
            <w:r w:rsidRPr="00265C6F">
              <w:rPr>
                <w:rFonts w:hint="eastAsia"/>
                <w:b w:val="0"/>
                <w:bCs w:val="0"/>
              </w:rPr>
              <w:t>1</w:t>
            </w:r>
            <w:r w:rsidR="008878FE" w:rsidRPr="00265C6F">
              <w:rPr>
                <w:rFonts w:hint="eastAsia"/>
                <w:b w:val="0"/>
                <w:bCs w:val="0"/>
              </w:rPr>
              <w:t>：</w:t>
            </w:r>
            <w:r w:rsidR="008878FE" w:rsidRPr="00265C6F">
              <w:rPr>
                <w:b w:val="0"/>
                <w:bCs w:val="0"/>
              </w:rPr>
              <w:t xml:space="preserve">L-BFGS </w:t>
            </w:r>
            <w:r w:rsidR="008878FE" w:rsidRPr="00265C6F">
              <w:rPr>
                <w:b w:val="0"/>
                <w:bCs w:val="0"/>
              </w:rPr>
              <w:t>优化算法</w:t>
            </w:r>
          </w:p>
        </w:tc>
      </w:tr>
      <w:tr w:rsidR="006E5A10" w14:paraId="0EC7567F" w14:textId="77777777" w:rsidTr="00E925A3">
        <w:tc>
          <w:tcPr>
            <w:cnfStyle w:val="001000000000" w:firstRow="0" w:lastRow="0" w:firstColumn="1" w:lastColumn="0" w:oddVBand="0" w:evenVBand="0" w:oddHBand="0" w:evenHBand="0" w:firstRowFirstColumn="0" w:firstRowLastColumn="0" w:lastRowFirstColumn="0" w:lastRowLastColumn="0"/>
            <w:tcW w:w="9074" w:type="dxa"/>
            <w:tcBorders>
              <w:top w:val="single" w:sz="8" w:space="0" w:color="auto"/>
              <w:bottom w:val="single" w:sz="8" w:space="0" w:color="auto"/>
            </w:tcBorders>
          </w:tcPr>
          <w:p w14:paraId="588013AA" w14:textId="72770191" w:rsidR="006E5A10" w:rsidRPr="00265C6F" w:rsidRDefault="00265C6F" w:rsidP="00336791">
            <w:pPr>
              <w:pStyle w:val="a5"/>
              <w:ind w:right="550" w:firstLineChars="0" w:firstLine="0"/>
              <w:rPr>
                <w:b w:val="0"/>
                <w:bCs w:val="0"/>
              </w:rPr>
            </w:pPr>
            <w:r w:rsidRPr="00265C6F">
              <w:rPr>
                <w:rFonts w:hint="eastAsia"/>
                <w:b w:val="0"/>
                <w:bCs w:val="0"/>
              </w:rPr>
              <w:t>1.</w:t>
            </w:r>
            <w:r w:rsidR="00C4318A" w:rsidRPr="00265C6F">
              <w:rPr>
                <w:b w:val="0"/>
                <w:bCs w:val="0"/>
              </w:rPr>
              <w:t>初始化参数</w:t>
            </w:r>
            <m:oMath>
              <m:r>
                <m:rPr>
                  <m:sty m:val="bi"/>
                </m:rPr>
                <w:rPr>
                  <w:rFonts w:ascii="Cambria Math" w:hAnsi="Cambria Math"/>
                </w:rPr>
                <m:t>θ=(β,</m:t>
              </m:r>
              <m:sSubSup>
                <m:sSubSupPr>
                  <m:ctrlPr>
                    <w:rPr>
                      <w:rFonts w:ascii="Cambria Math" w:hAnsi="Cambria Math"/>
                      <w:b w:val="0"/>
                      <w:bCs w:val="0"/>
                    </w:rPr>
                  </m:ctrlPr>
                </m:sSubSupPr>
                <m:e>
                  <m:r>
                    <m:rPr>
                      <m:sty m:val="bi"/>
                    </m:rPr>
                    <w:rPr>
                      <w:rFonts w:ascii="Cambria Math" w:hAnsi="Cambria Math"/>
                    </w:rPr>
                    <m:t>σ</m:t>
                  </m:r>
                </m:e>
                <m:sub>
                  <m:r>
                    <m:rPr>
                      <m:sty m:val="bi"/>
                    </m:rPr>
                    <w:rPr>
                      <w:rFonts w:ascii="Cambria Math" w:hAnsi="Cambria Math"/>
                    </w:rPr>
                    <m:t>u</m:t>
                  </m:r>
                </m:sub>
                <m:sup>
                  <m:r>
                    <m:rPr>
                      <m:sty m:val="bi"/>
                    </m:rPr>
                    <w:rPr>
                      <w:rFonts w:ascii="Cambria Math" w:hAnsi="Cambria Math"/>
                    </w:rPr>
                    <m:t>2</m:t>
                  </m:r>
                </m:sup>
              </m:sSubSup>
              <m:r>
                <m:rPr>
                  <m:sty m:val="bi"/>
                </m:rPr>
                <w:rPr>
                  <w:rFonts w:ascii="Cambria Math" w:hAnsi="Cambria Math"/>
                </w:rPr>
                <m:t>,</m:t>
              </m:r>
              <m:sSup>
                <m:sSupPr>
                  <m:ctrlPr>
                    <w:rPr>
                      <w:rFonts w:ascii="Cambria Math" w:hAnsi="Cambria Math"/>
                      <w:b w:val="0"/>
                      <w:bCs w:val="0"/>
                    </w:rPr>
                  </m:ctrlPr>
                </m:sSupPr>
                <m:e>
                  <m:r>
                    <m:rPr>
                      <m:sty m:val="bi"/>
                    </m:rPr>
                    <w:rPr>
                      <w:rFonts w:ascii="Cambria Math" w:hAnsi="Cambria Math"/>
                    </w:rPr>
                    <m:t>σ</m:t>
                  </m:r>
                </m:e>
                <m:sup>
                  <m:r>
                    <m:rPr>
                      <m:sty m:val="bi"/>
                    </m:rPr>
                    <w:rPr>
                      <w:rFonts w:ascii="Cambria Math" w:hAnsi="Cambria Math"/>
                    </w:rPr>
                    <m:t>2</m:t>
                  </m:r>
                </m:sup>
              </m:sSup>
              <m:r>
                <m:rPr>
                  <m:sty m:val="bi"/>
                </m:rPr>
                <w:rPr>
                  <w:rFonts w:ascii="Cambria Math" w:hAnsi="Cambria Math"/>
                </w:rPr>
                <m:t>)</m:t>
              </m:r>
            </m:oMath>
            <w:r w:rsidR="00464A20" w:rsidRPr="00265C6F">
              <w:rPr>
                <w:rFonts w:hint="eastAsia"/>
                <w:b w:val="0"/>
                <w:bCs w:val="0"/>
              </w:rPr>
              <w:t>；</w:t>
            </w:r>
          </w:p>
          <w:p w14:paraId="04B6EA17" w14:textId="6413198E" w:rsidR="00C4318A" w:rsidRPr="00265C6F" w:rsidRDefault="00265C6F" w:rsidP="00336791">
            <w:pPr>
              <w:pStyle w:val="a5"/>
              <w:ind w:right="550" w:firstLineChars="0" w:firstLine="0"/>
              <w:rPr>
                <w:b w:val="0"/>
                <w:bCs w:val="0"/>
              </w:rPr>
            </w:pPr>
            <w:r w:rsidRPr="00265C6F">
              <w:rPr>
                <w:rFonts w:hint="eastAsia"/>
                <w:b w:val="0"/>
                <w:bCs w:val="0"/>
              </w:rPr>
              <w:t>2.</w:t>
            </w:r>
            <w:r w:rsidR="00C4318A" w:rsidRPr="00265C6F">
              <w:rPr>
                <w:b w:val="0"/>
                <w:bCs w:val="0"/>
              </w:rPr>
              <w:t>计算似然函数（或</w:t>
            </w:r>
            <w:r w:rsidR="00C4318A" w:rsidRPr="00265C6F">
              <w:rPr>
                <w:b w:val="0"/>
                <w:bCs w:val="0"/>
              </w:rPr>
              <w:t xml:space="preserve"> REML</w:t>
            </w:r>
            <w:r w:rsidR="00C4318A" w:rsidRPr="00265C6F">
              <w:rPr>
                <w:b w:val="0"/>
                <w:bCs w:val="0"/>
              </w:rPr>
              <w:t>）及其梯度；</w:t>
            </w:r>
          </w:p>
          <w:p w14:paraId="697A0D05" w14:textId="1A696F80" w:rsidR="00C4318A" w:rsidRPr="00265C6F" w:rsidRDefault="00265C6F" w:rsidP="00336791">
            <w:pPr>
              <w:pStyle w:val="a5"/>
              <w:ind w:right="550" w:firstLineChars="0" w:firstLine="0"/>
              <w:rPr>
                <w:b w:val="0"/>
                <w:bCs w:val="0"/>
              </w:rPr>
            </w:pPr>
            <w:r w:rsidRPr="00265C6F">
              <w:rPr>
                <w:rFonts w:hint="eastAsia"/>
                <w:b w:val="0"/>
                <w:bCs w:val="0"/>
              </w:rPr>
              <w:t>3.</w:t>
            </w:r>
            <w:r w:rsidR="00C4318A" w:rsidRPr="00265C6F">
              <w:rPr>
                <w:b w:val="0"/>
                <w:bCs w:val="0"/>
              </w:rPr>
              <w:t>更新</w:t>
            </w:r>
            <m:oMath>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k+1</m:t>
                  </m:r>
                </m:sub>
              </m:sSub>
              <m:r>
                <m:rPr>
                  <m:sty m:val="bi"/>
                </m:rPr>
                <w:rPr>
                  <w:rFonts w:ascii="Cambria Math" w:hAnsi="Cambria Math"/>
                </w:rPr>
                <m:t>=</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k</m:t>
                  </m:r>
                </m:sub>
              </m:sSub>
              <m:r>
                <m:rPr>
                  <m:sty m:val="bi"/>
                </m:rPr>
                <w:rPr>
                  <w:rFonts w:ascii="Cambria Math" w:hAnsi="Cambria Math"/>
                </w:rPr>
                <m:t>-</m:t>
              </m:r>
              <m:sSubSup>
                <m:sSubSupPr>
                  <m:ctrlPr>
                    <w:rPr>
                      <w:rFonts w:ascii="Cambria Math" w:hAnsi="Cambria Math"/>
                      <w:b w:val="0"/>
                      <w:bCs w:val="0"/>
                    </w:rPr>
                  </m:ctrlPr>
                </m:sSubSupPr>
                <m:e>
                  <m:r>
                    <m:rPr>
                      <m:sty m:val="bi"/>
                    </m:rPr>
                    <w:rPr>
                      <w:rFonts w:ascii="Cambria Math" w:hAnsi="Cambria Math"/>
                    </w:rPr>
                    <m:t>H</m:t>
                  </m:r>
                </m:e>
                <m:sub>
                  <m:r>
                    <m:rPr>
                      <m:sty m:val="bi"/>
                    </m:rPr>
                    <w:rPr>
                      <w:rFonts w:ascii="Cambria Math" w:hAnsi="Cambria Math"/>
                    </w:rPr>
                    <m:t>k</m:t>
                  </m:r>
                </m:sub>
                <m:sup>
                  <m:r>
                    <m:rPr>
                      <m:sty m:val="bi"/>
                    </m:rPr>
                    <w:rPr>
                      <w:rFonts w:ascii="Cambria Math" w:hAnsi="Cambria Math"/>
                    </w:rPr>
                    <m:t>-1</m:t>
                  </m:r>
                </m:sup>
              </m:sSubSup>
              <m:r>
                <m:rPr>
                  <m:sty m:val="bi"/>
                </m:rPr>
                <w:rPr>
                  <w:rFonts w:ascii="Cambria Math" w:hAnsi="Cambria Math"/>
                </w:rPr>
                <m:t>∇L(</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k</m:t>
                  </m:r>
                </m:sub>
              </m:sSub>
              <m:r>
                <m:rPr>
                  <m:sty m:val="bi"/>
                </m:rPr>
                <w:rPr>
                  <w:rFonts w:ascii="Cambria Math" w:hAnsi="Cambria Math"/>
                </w:rPr>
                <m:t>)</m:t>
              </m:r>
            </m:oMath>
            <w:r w:rsidR="00464A20" w:rsidRPr="00265C6F">
              <w:rPr>
                <w:rFonts w:hint="eastAsia"/>
                <w:b w:val="0"/>
                <w:bCs w:val="0"/>
              </w:rPr>
              <w:t>，其中</w:t>
            </w:r>
            <m:oMath>
              <m:sSubSup>
                <m:sSubSupPr>
                  <m:ctrlPr>
                    <w:rPr>
                      <w:rFonts w:ascii="Cambria Math" w:hAnsi="Cambria Math"/>
                      <w:b w:val="0"/>
                      <w:bCs w:val="0"/>
                    </w:rPr>
                  </m:ctrlPr>
                </m:sSubSupPr>
                <m:e>
                  <m:r>
                    <m:rPr>
                      <m:sty m:val="bi"/>
                    </m:rPr>
                    <w:rPr>
                      <w:rFonts w:ascii="Cambria Math" w:hAnsi="Cambria Math"/>
                    </w:rPr>
                    <m:t>H</m:t>
                  </m:r>
                </m:e>
                <m:sub>
                  <m:r>
                    <m:rPr>
                      <m:sty m:val="bi"/>
                    </m:rPr>
                    <w:rPr>
                      <w:rFonts w:ascii="Cambria Math" w:hAnsi="Cambria Math"/>
                    </w:rPr>
                    <m:t>k</m:t>
                  </m:r>
                </m:sub>
                <m:sup>
                  <m:r>
                    <m:rPr>
                      <m:sty m:val="bi"/>
                    </m:rPr>
                    <w:rPr>
                      <w:rFonts w:ascii="Cambria Math" w:hAnsi="Cambria Math"/>
                    </w:rPr>
                    <m:t>-1</m:t>
                  </m:r>
                </m:sup>
              </m:sSubSup>
            </m:oMath>
            <w:r w:rsidR="00464A20" w:rsidRPr="00265C6F">
              <w:rPr>
                <w:rFonts w:hint="eastAsia"/>
                <w:b w:val="0"/>
                <w:bCs w:val="0"/>
              </w:rPr>
              <w:t>是</w:t>
            </w:r>
            <w:r w:rsidRPr="00265C6F">
              <w:rPr>
                <w:b w:val="0"/>
                <w:bCs w:val="0"/>
              </w:rPr>
              <w:t xml:space="preserve">Hessian </w:t>
            </w:r>
            <w:r w:rsidRPr="00265C6F">
              <w:rPr>
                <w:b w:val="0"/>
                <w:bCs w:val="0"/>
              </w:rPr>
              <w:t>的有限记忆近似；</w:t>
            </w:r>
          </w:p>
          <w:p w14:paraId="023A39C8" w14:textId="62216B4C" w:rsidR="00C4318A" w:rsidRPr="00265C6F" w:rsidRDefault="00265C6F" w:rsidP="00336791">
            <w:pPr>
              <w:pStyle w:val="a5"/>
              <w:ind w:right="550" w:firstLineChars="0" w:firstLine="0"/>
              <w:rPr>
                <w:b w:val="0"/>
                <w:bCs w:val="0"/>
              </w:rPr>
            </w:pPr>
            <w:r w:rsidRPr="00265C6F">
              <w:rPr>
                <w:rFonts w:hint="eastAsia"/>
                <w:b w:val="0"/>
                <w:bCs w:val="0"/>
              </w:rPr>
              <w:t>4.</w:t>
            </w:r>
            <w:r w:rsidR="00EA5F56" w:rsidRPr="00265C6F">
              <w:rPr>
                <w:b w:val="0"/>
                <w:bCs w:val="0"/>
              </w:rPr>
              <w:t>重复迭代直到收敛（本题代码设定最大迭代</w:t>
            </w:r>
            <w:r w:rsidR="00EA5F56" w:rsidRPr="00265C6F">
              <w:rPr>
                <w:b w:val="0"/>
                <w:bCs w:val="0"/>
              </w:rPr>
              <w:t xml:space="preserve"> 500 </w:t>
            </w:r>
            <w:r w:rsidR="00EA5F56" w:rsidRPr="00265C6F">
              <w:rPr>
                <w:b w:val="0"/>
                <w:bCs w:val="0"/>
              </w:rPr>
              <w:t>次，收敛阈值为</w:t>
            </w:r>
            <m:oMath>
              <m:r>
                <m:rPr>
                  <m:sty m:val="bi"/>
                </m:rPr>
                <w:rPr>
                  <w:rFonts w:ascii="Cambria Math" w:hAnsi="Cambria Math"/>
                </w:rPr>
                <m:t>1</m:t>
              </m:r>
              <m:sSup>
                <m:sSupPr>
                  <m:ctrlPr>
                    <w:rPr>
                      <w:rFonts w:ascii="Cambria Math" w:hAnsi="Cambria Math"/>
                      <w:b w:val="0"/>
                      <w:bCs w:val="0"/>
                    </w:rPr>
                  </m:ctrlPr>
                </m:sSupPr>
                <m:e>
                  <m:r>
                    <m:rPr>
                      <m:sty m:val="bi"/>
                    </m:rPr>
                    <w:rPr>
                      <w:rFonts w:ascii="Cambria Math" w:hAnsi="Cambria Math"/>
                    </w:rPr>
                    <m:t>0</m:t>
                  </m:r>
                </m:e>
                <m:sup>
                  <m:r>
                    <m:rPr>
                      <m:sty m:val="bi"/>
                    </m:rPr>
                    <w:rPr>
                      <w:rFonts w:ascii="Cambria Math" w:hAnsi="Cambria Math"/>
                    </w:rPr>
                    <m:t>-6</m:t>
                  </m:r>
                </m:sup>
              </m:sSup>
            </m:oMath>
          </w:p>
        </w:tc>
      </w:tr>
    </w:tbl>
    <w:p w14:paraId="3AED10D8" w14:textId="3910E7D0" w:rsidR="00464FE0" w:rsidRDefault="00464FE0" w:rsidP="00714025">
      <w:pPr>
        <w:pStyle w:val="31"/>
        <w:rPr>
          <w:rFonts w:hint="eastAsia"/>
        </w:rPr>
      </w:pPr>
      <w:r>
        <w:rPr>
          <w:rFonts w:hint="eastAsia"/>
        </w:rPr>
        <w:t>5.2.2</w:t>
      </w:r>
      <w:r w:rsidR="00053F59">
        <w:rPr>
          <w:rFonts w:hint="eastAsia"/>
        </w:rPr>
        <w:t>相关特性</w:t>
      </w:r>
      <w:r>
        <w:rPr>
          <w:rFonts w:hint="eastAsia"/>
        </w:rPr>
        <w:t>的求解与分析</w:t>
      </w:r>
    </w:p>
    <w:p w14:paraId="2AC8655F" w14:textId="77777777" w:rsidR="0079410F" w:rsidRPr="00E925A3" w:rsidRDefault="00E2401F" w:rsidP="00E925A3">
      <w:pPr>
        <w:pStyle w:val="a5"/>
        <w:ind w:firstLine="480"/>
      </w:pPr>
      <w:r w:rsidRPr="00E2401F">
        <w:t>混合效应模型中，固定效应参数</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oMath>
      <w:r w:rsidR="00B73D7A">
        <w:rPr>
          <w:rFonts w:hint="eastAsia"/>
        </w:rPr>
        <w:t>分别</w:t>
      </w:r>
      <w:r w:rsidR="00B73D7A" w:rsidRPr="00B73D7A">
        <w:t>对应截距、孕周效应和</w:t>
      </w:r>
      <w:r w:rsidR="00B73D7A" w:rsidRPr="00B73D7A">
        <w:t xml:space="preserve"> BMI </w:t>
      </w:r>
      <w:r w:rsidR="00B73D7A" w:rsidRPr="00B73D7A">
        <w:t>效应。</w:t>
      </w:r>
      <w:r w:rsidR="00DD277D">
        <w:rPr>
          <w:rFonts w:hint="eastAsia"/>
        </w:rPr>
        <w:t>通过算法</w:t>
      </w:r>
      <w:r w:rsidR="004D1199">
        <w:rPr>
          <w:rFonts w:hint="eastAsia"/>
        </w:rPr>
        <w:t>求解参数可得</w:t>
      </w:r>
      <w:r w:rsidR="00AA30B1">
        <w:rPr>
          <w:rFonts w:hint="eastAsia"/>
        </w:rPr>
        <w:t>:</w:t>
      </w:r>
    </w:p>
    <w:p w14:paraId="43561B8F" w14:textId="587EECE3" w:rsidR="009175F7" w:rsidRPr="009175F7" w:rsidRDefault="00000000" w:rsidP="009175F7">
      <w:pPr>
        <w:pStyle w:val="a5"/>
        <w:ind w:left="178" w:right="550" w:firstLine="48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≈+0.0030</m:t>
                      </m:r>
                    </m:e>
                    <m:e>
                      <m:sSub>
                        <m:sSubPr>
                          <m:ctrlPr>
                            <w:rPr>
                              <w:rFonts w:ascii="Cambria Math" w:hAnsi="Cambria Math"/>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r>
                        <w:rPr>
                          <w:rFonts w:ascii="Cambria Math" w:hAnsi="Cambria Math"/>
                        </w:rPr>
                        <m:t>≈-0.0020</m:t>
                      </m:r>
                    </m:e>
                    <m:e>
                      <m:sSub>
                        <m:sSubPr>
                          <m:ctrlPr>
                            <w:rPr>
                              <w:rFonts w:ascii="Cambria Math" w:hAnsi="Cambria Math"/>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≈0.07</m:t>
                      </m:r>
                    </m:e>
                  </m:eqArr>
                </m:e>
              </m:d>
              <m:r>
                <w:rPr>
                  <w:rFonts w:ascii="Cambria Math" w:hAnsi="Cambria Math"/>
                </w:rPr>
                <m:t>,#</m:t>
              </m:r>
              <m:d>
                <m:dPr>
                  <m:begChr m:val="（"/>
                  <m:endChr m:val="）"/>
                  <m:ctrlPr>
                    <w:rPr>
                      <w:rFonts w:ascii="Cambria Math" w:hAnsi="Cambria Math"/>
                      <w:i/>
                    </w:rPr>
                  </m:ctrlPr>
                </m:dPr>
                <m:e>
                  <m:r>
                    <w:rPr>
                      <w:rFonts w:ascii="Cambria Math" w:hAnsi="Cambria Math"/>
                    </w:rPr>
                    <m:t>8</m:t>
                  </m:r>
                </m:e>
              </m:d>
            </m:e>
          </m:eqArr>
        </m:oMath>
      </m:oMathPara>
    </w:p>
    <w:p w14:paraId="507C05A6" w14:textId="322F2C33" w:rsidR="007E552D" w:rsidRPr="00E925A3" w:rsidRDefault="000873BB" w:rsidP="00E925A3">
      <w:pPr>
        <w:pStyle w:val="a5"/>
        <w:ind w:firstLineChars="0" w:firstLine="0"/>
      </w:pPr>
      <w:r w:rsidRPr="000873BB">
        <w:t>孕周系</w:t>
      </w:r>
      <w:r w:rsidR="000C21EF">
        <w:rPr>
          <w:rFonts w:hint="eastAsia"/>
        </w:rPr>
        <w:t>数</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392350">
        <w:rPr>
          <w:rFonts w:hint="eastAsia"/>
        </w:rPr>
        <w:t>的</w:t>
      </w:r>
      <w:r w:rsidR="00795A04">
        <w:rPr>
          <w:rFonts w:hint="eastAsia"/>
        </w:rPr>
        <w:t>估计值为</w:t>
      </w:r>
      <w:r w:rsidR="00795A04">
        <w:rPr>
          <w:rFonts w:hint="eastAsia"/>
        </w:rPr>
        <w:t>+0.003</w:t>
      </w:r>
      <w:r w:rsidR="00795A04">
        <w:rPr>
          <w:rFonts w:hint="eastAsia"/>
        </w:rPr>
        <w:t>，</w:t>
      </w:r>
      <w:r w:rsidR="009B12B1">
        <w:rPr>
          <w:rFonts w:hint="eastAsia"/>
        </w:rPr>
        <w:t>意味着</w:t>
      </w:r>
      <w:r w:rsidR="009B12B1" w:rsidRPr="009B12B1">
        <w:t>在控制孕妇个体差异后，</w:t>
      </w:r>
      <w:proofErr w:type="gramStart"/>
      <w:r w:rsidR="009B12B1" w:rsidRPr="009B12B1">
        <w:t>孕周每增加</w:t>
      </w:r>
      <w:proofErr w:type="gramEnd"/>
      <w:r w:rsidR="009B12B1" w:rsidRPr="009B12B1">
        <w:t xml:space="preserve"> 1 </w:t>
      </w:r>
      <w:r w:rsidR="009B12B1" w:rsidRPr="009B12B1">
        <w:t>周，</w:t>
      </w:r>
      <w:r w:rsidR="009B12B1" w:rsidRPr="009B12B1">
        <w:t xml:space="preserve">Y </w:t>
      </w:r>
      <w:r w:rsidR="009B12B1" w:rsidRPr="009B12B1">
        <w:t>染色体浓度平均增加约</w:t>
      </w:r>
      <w:r w:rsidR="009B12B1" w:rsidRPr="009B12B1">
        <w:t xml:space="preserve"> 0.003 </w:t>
      </w:r>
      <w:proofErr w:type="gramStart"/>
      <w:r w:rsidR="009B12B1" w:rsidRPr="009B12B1">
        <w:t>个</w:t>
      </w:r>
      <w:proofErr w:type="gramEnd"/>
      <w:r w:rsidR="009B12B1" w:rsidRPr="009B12B1">
        <w:t>单位。结合孕妇在孕中期平均浓度水平（约</w:t>
      </w:r>
      <w:r w:rsidR="009B12B1" w:rsidRPr="009B12B1">
        <w:t xml:space="preserve"> 0.07–0.10</w:t>
      </w:r>
      <w:r w:rsidR="009B12B1" w:rsidRPr="009B12B1">
        <w:t>），</w:t>
      </w:r>
      <w:proofErr w:type="gramStart"/>
      <w:r w:rsidR="009B12B1" w:rsidRPr="009B12B1">
        <w:t>该增长</w:t>
      </w:r>
      <w:proofErr w:type="gramEnd"/>
      <w:r w:rsidR="009B12B1" w:rsidRPr="009B12B1">
        <w:t>幅度具有生物学意义，说明胎儿</w:t>
      </w:r>
      <w:r w:rsidR="009B12B1" w:rsidRPr="009B12B1">
        <w:t xml:space="preserve"> DNA </w:t>
      </w:r>
      <w:proofErr w:type="gramStart"/>
      <w:r w:rsidR="009B12B1" w:rsidRPr="009B12B1">
        <w:t>随孕周</w:t>
      </w:r>
      <w:proofErr w:type="gramEnd"/>
      <w:r w:rsidR="009B12B1" w:rsidRPr="009B12B1">
        <w:t>增加而稳定上升。</w:t>
      </w:r>
      <w:r w:rsidR="00795A04" w:rsidRPr="00795A04">
        <w:t xml:space="preserve">BMI </w:t>
      </w:r>
      <w:r w:rsidR="00795A04" w:rsidRPr="00795A04">
        <w:t>系数</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392350">
        <w:rPr>
          <w:rFonts w:hint="eastAsia"/>
        </w:rPr>
        <w:t>的</w:t>
      </w:r>
      <w:r w:rsidR="00795A04">
        <w:rPr>
          <w:rFonts w:hint="eastAsia"/>
        </w:rPr>
        <w:t>估计值为</w:t>
      </w:r>
      <w:r w:rsidR="00795A04">
        <w:rPr>
          <w:rFonts w:hint="eastAsia"/>
        </w:rPr>
        <w:t>-0.002</w:t>
      </w:r>
      <w:r w:rsidR="00795A04">
        <w:rPr>
          <w:rFonts w:hint="eastAsia"/>
        </w:rPr>
        <w:t>，</w:t>
      </w:r>
      <w:r w:rsidR="00BB149B" w:rsidRPr="00BB149B">
        <w:t>表明在孕周不变的情况下，孕妇</w:t>
      </w:r>
      <w:r w:rsidR="00BB149B" w:rsidRPr="00BB149B">
        <w:t xml:space="preserve"> BMI </w:t>
      </w:r>
      <w:r w:rsidR="00BB149B" w:rsidRPr="00BB149B">
        <w:t>每增加</w:t>
      </w:r>
      <w:r w:rsidR="00BB149B" w:rsidRPr="00BB149B">
        <w:t xml:space="preserve"> 1 </w:t>
      </w:r>
      <w:r w:rsidR="00BB149B" w:rsidRPr="00BB149B">
        <w:t>单位，</w:t>
      </w:r>
      <w:r w:rsidR="00BB149B" w:rsidRPr="00BB149B">
        <w:t xml:space="preserve">Y </w:t>
      </w:r>
      <w:r w:rsidR="00BB149B" w:rsidRPr="00BB149B">
        <w:t>浓度平均下降约</w:t>
      </w:r>
      <w:r w:rsidR="00BB149B" w:rsidRPr="00BB149B">
        <w:t xml:space="preserve"> 0.002 </w:t>
      </w:r>
      <w:proofErr w:type="gramStart"/>
      <w:r w:rsidR="00BB149B" w:rsidRPr="00BB149B">
        <w:t>个</w:t>
      </w:r>
      <w:proofErr w:type="gramEnd"/>
      <w:r w:rsidR="00BB149B" w:rsidRPr="00BB149B">
        <w:t>单位。例如，</w:t>
      </w:r>
      <w:r w:rsidR="00BB149B" w:rsidRPr="00BB149B">
        <w:t xml:space="preserve">BMI=30 </w:t>
      </w:r>
      <w:r w:rsidR="00BB149B" w:rsidRPr="00BB149B">
        <w:t>的孕妇较</w:t>
      </w:r>
      <w:r w:rsidR="00BB149B" w:rsidRPr="00BB149B">
        <w:t xml:space="preserve"> BMI=25 </w:t>
      </w:r>
      <w:r w:rsidR="00BB149B" w:rsidRPr="00BB149B">
        <w:t>的孕妇，平均</w:t>
      </w:r>
      <w:r w:rsidR="00BB149B" w:rsidRPr="00BB149B">
        <w:t xml:space="preserve"> Y </w:t>
      </w:r>
      <w:r w:rsidR="00BB149B" w:rsidRPr="00BB149B">
        <w:t>浓度要低约</w:t>
      </w:r>
      <w:r w:rsidR="00BB149B" w:rsidRPr="00BB149B">
        <w:t xml:space="preserve"> 0.01</w:t>
      </w:r>
      <w:r w:rsidR="00BB149B" w:rsidRPr="00BB149B">
        <w:t>（接近</w:t>
      </w:r>
      <w:r w:rsidR="00BB149B" w:rsidRPr="00BB149B">
        <w:t xml:space="preserve"> 10–15% </w:t>
      </w:r>
      <w:r w:rsidR="00BB149B" w:rsidRPr="00BB149B">
        <w:t>的相对下降），这与肥胖孕妇血浆胎儿</w:t>
      </w:r>
      <w:r w:rsidR="00BB149B" w:rsidRPr="00BB149B">
        <w:t xml:space="preserve"> DNA </w:t>
      </w:r>
      <w:r w:rsidR="00BB149B" w:rsidRPr="00BB149B">
        <w:t>浓度偏低的医学结论相符</w:t>
      </w:r>
      <w:r w:rsidR="00464FE0">
        <w:rPr>
          <w:rFonts w:hint="eastAsia"/>
        </w:rPr>
        <w:t>。</w:t>
      </w:r>
    </w:p>
    <w:p w14:paraId="524A0D6F" w14:textId="5822368A" w:rsidR="00BB149B" w:rsidRPr="00E925A3" w:rsidRDefault="00923F7E" w:rsidP="00E925A3">
      <w:pPr>
        <w:pStyle w:val="a5"/>
        <w:ind w:firstLine="480"/>
      </w:pPr>
      <w:r w:rsidRPr="00923F7E">
        <w:t>混合效应模型引入了孕妇</w:t>
      </w:r>
      <w:r w:rsidRPr="00923F7E">
        <w:t xml:space="preserve"> ID </w:t>
      </w:r>
      <w:r w:rsidRPr="00923F7E">
        <w:t>作为随机截距，以反映孕妇间固有的差异。</w:t>
      </w:r>
      <w:r w:rsidR="001D5C9E" w:rsidRPr="001D5C9E">
        <w:t>随机截距方差</w:t>
      </w:r>
      <m:oMath>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u</m:t>
            </m:r>
          </m:sub>
          <m:sup>
            <m:r>
              <m:rPr>
                <m:sty m:val="bi"/>
              </m:rPr>
              <w:rPr>
                <w:rFonts w:ascii="Cambria Math" w:hAnsi="Cambria Math"/>
              </w:rPr>
              <m:t>2</m:t>
            </m:r>
          </m:sup>
        </m:sSubSup>
      </m:oMath>
      <w:r w:rsidR="00961B86">
        <w:rPr>
          <w:rFonts w:hint="eastAsia"/>
        </w:rPr>
        <w:t>约为</w:t>
      </w:r>
      <w:r w:rsidR="00961B86">
        <w:rPr>
          <w:rFonts w:hint="eastAsia"/>
        </w:rPr>
        <w:t>0.001</w:t>
      </w:r>
      <w:r w:rsidR="001D5C9E" w:rsidRPr="001D5C9E">
        <w:t>显著大于</w:t>
      </w:r>
      <w:r w:rsidR="001D5C9E" w:rsidRPr="001D5C9E">
        <w:t xml:space="preserve"> 0</w:t>
      </w:r>
      <w:r w:rsidR="001D5C9E" w:rsidRPr="001D5C9E">
        <w:t>，说明孕妇间的基线差异确实存在，且对总方差贡献较大；</w:t>
      </w:r>
      <w:r w:rsidR="00402833">
        <w:rPr>
          <w:rFonts w:hint="eastAsia"/>
        </w:rPr>
        <w:t>残差方差</w:t>
      </w:r>
      <m:oMath>
        <m:sSup>
          <m:sSupPr>
            <m:ctrlPr>
              <w:rPr>
                <w:rFonts w:ascii="Cambria Math" w:hAnsi="Cambria Math"/>
                <w:b/>
                <w:bCs/>
              </w:rPr>
            </m:ctrlPr>
          </m:sSupPr>
          <m:e>
            <m:r>
              <m:rPr>
                <m:sty m:val="bi"/>
              </m:rPr>
              <w:rPr>
                <w:rFonts w:ascii="Cambria Math" w:hAnsi="Cambria Math"/>
              </w:rPr>
              <m:t>σ</m:t>
            </m:r>
          </m:e>
          <m:sup>
            <m:r>
              <m:rPr>
                <m:sty m:val="bi"/>
              </m:rPr>
              <w:rPr>
                <w:rFonts w:ascii="Cambria Math" w:hAnsi="Cambria Math"/>
              </w:rPr>
              <m:t>2</m:t>
            </m:r>
          </m:sup>
        </m:sSup>
      </m:oMath>
      <w:r w:rsidR="009C0108" w:rsidRPr="009C0108">
        <w:rPr>
          <w:rFonts w:hint="eastAsia"/>
        </w:rPr>
        <w:t>约为</w:t>
      </w:r>
      <w:r w:rsidR="009C0108" w:rsidRPr="009C0108">
        <w:rPr>
          <w:rFonts w:hint="eastAsia"/>
        </w:rPr>
        <w:t>0.0003</w:t>
      </w:r>
      <w:r w:rsidR="001D5C9E" w:rsidRPr="001D5C9E">
        <w:t>则反映同一孕妇不同检测时间点的波动；</w:t>
      </w:r>
      <w:r w:rsidR="00A049CD" w:rsidRPr="00A049CD">
        <w:t>通过方差分解可得，个体间差异与</w:t>
      </w:r>
      <w:proofErr w:type="gramStart"/>
      <w:r w:rsidR="00A049CD" w:rsidRPr="00A049CD">
        <w:t>个</w:t>
      </w:r>
      <w:proofErr w:type="gramEnd"/>
      <w:r w:rsidR="00A049CD" w:rsidRPr="00A049CD">
        <w:t>体内波动大致相当，说明如果不引入随机效应，</w:t>
      </w:r>
      <w:r w:rsidR="00A049CD" w:rsidRPr="00A049CD">
        <w:t xml:space="preserve">OLS </w:t>
      </w:r>
      <w:r w:rsidR="00A049CD" w:rsidRPr="00A049CD">
        <w:t>残差会混杂个体差异，从而低估孕周效应。</w:t>
      </w:r>
    </w:p>
    <w:p w14:paraId="21B4A7D3" w14:textId="375F6C1A" w:rsidR="00A049CD" w:rsidRPr="00E925A3" w:rsidRDefault="00A049CD" w:rsidP="00E925A3">
      <w:pPr>
        <w:pStyle w:val="a5"/>
        <w:ind w:firstLine="480"/>
      </w:pPr>
      <w:r w:rsidRPr="00A049CD">
        <w:t>进一步计算组内相关系数（</w:t>
      </w:r>
      <w:r w:rsidRPr="00A049CD">
        <w:t>Intra-Class Correlation</w:t>
      </w:r>
      <w:r w:rsidRPr="00A049CD">
        <w:t>，</w:t>
      </w:r>
      <w:r w:rsidRPr="00A049CD">
        <w:t>ICC</w:t>
      </w:r>
      <w:r w:rsidRPr="00A049CD">
        <w:t>）：</w:t>
      </w:r>
    </w:p>
    <w:p w14:paraId="682BA7B0" w14:textId="1109B8A9" w:rsidR="009175F7" w:rsidRPr="009175F7" w:rsidRDefault="00000000" w:rsidP="009175F7">
      <w:pPr>
        <w:pStyle w:val="a5"/>
        <w:ind w:firstLine="480"/>
        <w:rPr>
          <w:iCs/>
        </w:rPr>
      </w:pPr>
      <m:oMathPara>
        <m:oMath>
          <m:eqArr>
            <m:eqArrPr>
              <m:maxDist m:val="1"/>
              <m:ctrlPr>
                <w:rPr>
                  <w:rFonts w:ascii="Cambria Math" w:hAnsi="Cambria Math"/>
                  <w:i/>
                </w:rPr>
              </m:ctrlPr>
            </m:eqArrPr>
            <m:e>
              <m:r>
                <w:rPr>
                  <w:rFonts w:ascii="Cambria Math" w:hAnsi="Cambria Math"/>
                </w:rPr>
                <m:t>ICC</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σ</m:t>
                      </m:r>
                    </m:e>
                    <m:sub>
                      <m:r>
                        <w:rPr>
                          <w:rFonts w:ascii="Cambria Math" w:hAnsi="Cambria Math"/>
                        </w:rPr>
                        <m:t>u</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den>
              </m:f>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9</m:t>
                  </m:r>
                </m:e>
              </m:d>
              <m:ctrlPr>
                <w:rPr>
                  <w:rFonts w:ascii="Cambria Math" w:hAnsi="Cambria Math"/>
                  <w:i/>
                  <w:iCs/>
                </w:rPr>
              </m:ctrlPr>
            </m:e>
          </m:eqArr>
        </m:oMath>
      </m:oMathPara>
    </w:p>
    <w:p w14:paraId="5F10DFBD" w14:textId="64FE001E" w:rsidR="008D7E08" w:rsidRPr="00E925A3" w:rsidRDefault="008D7E08" w:rsidP="00E925A3">
      <w:pPr>
        <w:pStyle w:val="a5"/>
        <w:ind w:firstLineChars="0" w:firstLine="0"/>
      </w:pPr>
      <w:r w:rsidRPr="008D7E08">
        <w:lastRenderedPageBreak/>
        <w:t>结果</w:t>
      </w:r>
      <w:r w:rsidRPr="008D7E08">
        <w:t xml:space="preserve"> ICC </w:t>
      </w:r>
      <w:r w:rsidR="009C0108">
        <w:rPr>
          <w:rFonts w:hint="eastAsia"/>
        </w:rPr>
        <w:t>约为</w:t>
      </w:r>
      <w:r w:rsidR="009C0108">
        <w:rPr>
          <w:rFonts w:hint="eastAsia"/>
        </w:rPr>
        <w:t>0.77</w:t>
      </w:r>
      <w:r w:rsidRPr="008D7E08">
        <w:t>，</w:t>
      </w:r>
      <w:r w:rsidR="00734E85" w:rsidRPr="00734E85">
        <w:t>这意味着约</w:t>
      </w:r>
      <w:r w:rsidR="00734E85" w:rsidRPr="00734E85">
        <w:t xml:space="preserve"> 77% </w:t>
      </w:r>
      <w:r w:rsidR="00734E85" w:rsidRPr="00734E85">
        <w:t>的总方差来自孕妇之间的基线差异，只有</w:t>
      </w:r>
      <w:r w:rsidR="00734E85" w:rsidRPr="00734E85">
        <w:t xml:space="preserve"> 23% </w:t>
      </w:r>
      <w:r w:rsidR="00734E85" w:rsidRPr="00734E85">
        <w:t>来自同一孕妇的测量波动。</w:t>
      </w:r>
      <w:r w:rsidR="00AE56A9" w:rsidRPr="00AE56A9">
        <w:t>也就是说，孕妇个体差异对</w:t>
      </w:r>
      <w:r w:rsidR="00AE56A9" w:rsidRPr="00AE56A9">
        <w:t xml:space="preserve"> Y </w:t>
      </w:r>
      <w:r w:rsidR="00AE56A9" w:rsidRPr="00AE56A9">
        <w:t>浓度的影响非常大</w:t>
      </w:r>
      <w:r w:rsidRPr="008D7E08">
        <w:t>。这</w:t>
      </w:r>
      <w:r>
        <w:rPr>
          <w:rFonts w:hint="eastAsia"/>
        </w:rPr>
        <w:t>也</w:t>
      </w:r>
      <w:r w:rsidRPr="008D7E08">
        <w:t>解释了为什么</w:t>
      </w:r>
      <w:r w:rsidRPr="008D7E08">
        <w:t>OLS</w:t>
      </w:r>
      <w:r w:rsidR="004A2059" w:rsidRPr="004A2059">
        <w:t>容易低估孕周效应</w:t>
      </w:r>
      <w:r w:rsidRPr="008D7E08">
        <w:t>，而</w:t>
      </w:r>
      <w:r>
        <w:rPr>
          <w:rFonts w:hint="eastAsia"/>
        </w:rPr>
        <w:t>混合效应模型</w:t>
      </w:r>
      <w:r w:rsidRPr="008D7E08">
        <w:t>却能显著检出。</w:t>
      </w:r>
    </w:p>
    <w:p w14:paraId="5AC9C160" w14:textId="7838C5B1" w:rsidR="00464FE0" w:rsidRDefault="00464FE0" w:rsidP="00214D2D">
      <w:pPr>
        <w:pStyle w:val="31"/>
        <w:rPr>
          <w:rFonts w:hint="eastAsia"/>
        </w:rPr>
      </w:pPr>
      <w:r>
        <w:rPr>
          <w:rFonts w:hint="eastAsia"/>
        </w:rPr>
        <w:t>5.2.3结果检验</w:t>
      </w:r>
    </w:p>
    <w:p w14:paraId="6D3E99FD" w14:textId="50D44FB9" w:rsidR="001C29AD" w:rsidRPr="00E925A3" w:rsidRDefault="001C29AD" w:rsidP="00E925A3">
      <w:pPr>
        <w:pStyle w:val="a5"/>
        <w:ind w:firstLine="480"/>
      </w:pPr>
      <w:r w:rsidRPr="001C29AD">
        <w:t>混合效应模型参数估计结果</w:t>
      </w:r>
      <w:r>
        <w:rPr>
          <w:rFonts w:hint="eastAsia"/>
        </w:rPr>
        <w:t>如下：</w:t>
      </w:r>
    </w:p>
    <w:tbl>
      <w:tblPr>
        <w:tblStyle w:val="21"/>
        <w:tblW w:w="0" w:type="auto"/>
        <w:jc w:val="center"/>
        <w:tblCellMar>
          <w:left w:w="0" w:type="dxa"/>
          <w:right w:w="0" w:type="dxa"/>
        </w:tblCellMar>
        <w:tblLook w:val="04A0" w:firstRow="1" w:lastRow="0" w:firstColumn="1" w:lastColumn="0" w:noHBand="0" w:noVBand="1"/>
      </w:tblPr>
      <w:tblGrid>
        <w:gridCol w:w="2694"/>
        <w:gridCol w:w="1134"/>
        <w:gridCol w:w="1559"/>
        <w:gridCol w:w="1134"/>
        <w:gridCol w:w="2126"/>
      </w:tblGrid>
      <w:tr w:rsidR="00102147" w:rsidRPr="00C701F1" w14:paraId="4E5BBAED" w14:textId="77777777" w:rsidTr="00E925A3">
        <w:trPr>
          <w:cnfStyle w:val="100000000000" w:firstRow="1" w:lastRow="0" w:firstColumn="0" w:lastColumn="0" w:oddVBand="0" w:evenVBand="0" w:oddHBand="0"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2694" w:type="dxa"/>
            <w:tcBorders>
              <w:top w:val="single" w:sz="8" w:space="0" w:color="auto"/>
              <w:bottom w:val="single" w:sz="8" w:space="0" w:color="auto"/>
            </w:tcBorders>
            <w:vAlign w:val="center"/>
            <w:hideMark/>
          </w:tcPr>
          <w:p w14:paraId="462881B8" w14:textId="77777777" w:rsidR="00C701F1" w:rsidRPr="00C701F1" w:rsidRDefault="00C701F1" w:rsidP="00102147">
            <w:pPr>
              <w:spacing w:before="0" w:line="240" w:lineRule="auto"/>
              <w:ind w:left="0"/>
              <w:jc w:val="center"/>
              <w:rPr>
                <w:rFonts w:ascii="等线" w:eastAsia="等线" w:hAnsi="等线" w:hint="eastAsia"/>
                <w:color w:val="000000"/>
              </w:rPr>
            </w:pPr>
            <w:r w:rsidRPr="00C701F1">
              <w:rPr>
                <w:rFonts w:ascii="等线" w:eastAsia="等线" w:hAnsi="等线" w:hint="eastAsia"/>
                <w:color w:val="000000"/>
              </w:rPr>
              <w:t>参数</w:t>
            </w:r>
          </w:p>
        </w:tc>
        <w:tc>
          <w:tcPr>
            <w:tcW w:w="1134" w:type="dxa"/>
            <w:tcBorders>
              <w:top w:val="single" w:sz="8" w:space="0" w:color="auto"/>
              <w:bottom w:val="single" w:sz="8" w:space="0" w:color="auto"/>
            </w:tcBorders>
            <w:vAlign w:val="center"/>
            <w:hideMark/>
          </w:tcPr>
          <w:p w14:paraId="1B054856" w14:textId="77777777" w:rsidR="00C701F1" w:rsidRPr="00C701F1" w:rsidRDefault="00C701F1" w:rsidP="00102147">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估计值</w:t>
            </w:r>
          </w:p>
        </w:tc>
        <w:tc>
          <w:tcPr>
            <w:tcW w:w="1559" w:type="dxa"/>
            <w:tcBorders>
              <w:top w:val="single" w:sz="8" w:space="0" w:color="auto"/>
              <w:bottom w:val="single" w:sz="8" w:space="0" w:color="auto"/>
            </w:tcBorders>
            <w:vAlign w:val="center"/>
            <w:hideMark/>
          </w:tcPr>
          <w:p w14:paraId="34B4D293" w14:textId="77777777" w:rsidR="00C701F1" w:rsidRPr="00C701F1" w:rsidRDefault="00C701F1" w:rsidP="00102147">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z 值</w:t>
            </w:r>
          </w:p>
        </w:tc>
        <w:tc>
          <w:tcPr>
            <w:tcW w:w="1134" w:type="dxa"/>
            <w:tcBorders>
              <w:top w:val="single" w:sz="8" w:space="0" w:color="auto"/>
              <w:bottom w:val="single" w:sz="8" w:space="0" w:color="auto"/>
            </w:tcBorders>
            <w:vAlign w:val="center"/>
            <w:hideMark/>
          </w:tcPr>
          <w:p w14:paraId="17FF283F" w14:textId="77777777" w:rsidR="00C701F1" w:rsidRPr="00C701F1" w:rsidRDefault="00C701F1" w:rsidP="00102147">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p 值</w:t>
            </w:r>
          </w:p>
        </w:tc>
        <w:tc>
          <w:tcPr>
            <w:tcW w:w="2126" w:type="dxa"/>
            <w:tcBorders>
              <w:top w:val="single" w:sz="8" w:space="0" w:color="auto"/>
              <w:bottom w:val="single" w:sz="8" w:space="0" w:color="auto"/>
            </w:tcBorders>
            <w:vAlign w:val="center"/>
            <w:hideMark/>
          </w:tcPr>
          <w:p w14:paraId="32B7C05F" w14:textId="77777777" w:rsidR="00C701F1" w:rsidRPr="00C701F1" w:rsidRDefault="00C701F1" w:rsidP="00102147">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95% 置信区间</w:t>
            </w:r>
          </w:p>
        </w:tc>
      </w:tr>
      <w:tr w:rsidR="00102147" w:rsidRPr="00C701F1" w14:paraId="0E0B5E82" w14:textId="77777777" w:rsidTr="00E925A3">
        <w:trPr>
          <w:trHeight w:val="560"/>
          <w:jc w:val="center"/>
        </w:trPr>
        <w:tc>
          <w:tcPr>
            <w:cnfStyle w:val="001000000000" w:firstRow="0" w:lastRow="0" w:firstColumn="1" w:lastColumn="0" w:oddVBand="0" w:evenVBand="0" w:oddHBand="0" w:evenHBand="0" w:firstRowFirstColumn="0" w:firstRowLastColumn="0" w:lastRowFirstColumn="0" w:lastRowLastColumn="0"/>
            <w:tcW w:w="2694" w:type="dxa"/>
            <w:tcBorders>
              <w:top w:val="single" w:sz="8" w:space="0" w:color="auto"/>
            </w:tcBorders>
            <w:vAlign w:val="center"/>
            <w:hideMark/>
          </w:tcPr>
          <w:p w14:paraId="301EFBB4" w14:textId="7ED6986E" w:rsidR="00C701F1" w:rsidRPr="00C701F1" w:rsidRDefault="00C701F1" w:rsidP="00102147">
            <w:pPr>
              <w:spacing w:before="0" w:line="240" w:lineRule="auto"/>
              <w:ind w:left="0"/>
              <w:jc w:val="center"/>
              <w:rPr>
                <w:rFonts w:ascii="等线" w:eastAsia="等线" w:hAnsi="等线" w:hint="eastAsia"/>
                <w:color w:val="000000"/>
              </w:rPr>
            </w:pPr>
            <w:r w:rsidRPr="00C701F1">
              <w:rPr>
                <w:rFonts w:ascii="等线" w:eastAsia="等线" w:hAnsi="等线" w:hint="eastAsia"/>
                <w:color w:val="000000"/>
              </w:rPr>
              <w:t>截距</w:t>
            </w:r>
          </w:p>
        </w:tc>
        <w:tc>
          <w:tcPr>
            <w:tcW w:w="1134" w:type="dxa"/>
            <w:tcBorders>
              <w:top w:val="single" w:sz="8" w:space="0" w:color="auto"/>
            </w:tcBorders>
            <w:vAlign w:val="center"/>
            <w:hideMark/>
          </w:tcPr>
          <w:p w14:paraId="2FAAE78E"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0.07</w:t>
            </w:r>
          </w:p>
        </w:tc>
        <w:tc>
          <w:tcPr>
            <w:tcW w:w="1559" w:type="dxa"/>
            <w:tcBorders>
              <w:top w:val="single" w:sz="8" w:space="0" w:color="auto"/>
            </w:tcBorders>
            <w:vAlign w:val="center"/>
            <w:hideMark/>
          </w:tcPr>
          <w:p w14:paraId="4A821125"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4.328</w:t>
            </w:r>
          </w:p>
        </w:tc>
        <w:tc>
          <w:tcPr>
            <w:tcW w:w="1134" w:type="dxa"/>
            <w:tcBorders>
              <w:top w:val="single" w:sz="8" w:space="0" w:color="auto"/>
            </w:tcBorders>
            <w:vAlign w:val="center"/>
            <w:hideMark/>
          </w:tcPr>
          <w:p w14:paraId="7AD89B1E"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&lt;0.001</w:t>
            </w:r>
          </w:p>
        </w:tc>
        <w:tc>
          <w:tcPr>
            <w:tcW w:w="2126" w:type="dxa"/>
            <w:tcBorders>
              <w:top w:val="single" w:sz="8" w:space="0" w:color="auto"/>
            </w:tcBorders>
            <w:vAlign w:val="center"/>
            <w:hideMark/>
          </w:tcPr>
          <w:p w14:paraId="62C3D691"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[0.038, 0.101]</w:t>
            </w:r>
          </w:p>
        </w:tc>
      </w:tr>
      <w:tr w:rsidR="00102147" w:rsidRPr="00C701F1" w14:paraId="39856FDA" w14:textId="77777777" w:rsidTr="00E925A3">
        <w:trPr>
          <w:trHeight w:val="560"/>
          <w:jc w:val="center"/>
        </w:trPr>
        <w:tc>
          <w:tcPr>
            <w:cnfStyle w:val="001000000000" w:firstRow="0" w:lastRow="0" w:firstColumn="1" w:lastColumn="0" w:oddVBand="0" w:evenVBand="0" w:oddHBand="0" w:evenHBand="0" w:firstRowFirstColumn="0" w:firstRowLastColumn="0" w:lastRowFirstColumn="0" w:lastRowLastColumn="0"/>
            <w:tcW w:w="2694" w:type="dxa"/>
            <w:vAlign w:val="center"/>
            <w:hideMark/>
          </w:tcPr>
          <w:p w14:paraId="65354EEE" w14:textId="77777777" w:rsidR="00C701F1" w:rsidRPr="00C701F1" w:rsidRDefault="00C701F1" w:rsidP="00102147">
            <w:pPr>
              <w:spacing w:before="0" w:line="240" w:lineRule="auto"/>
              <w:ind w:left="0"/>
              <w:jc w:val="center"/>
              <w:rPr>
                <w:rFonts w:ascii="等线" w:eastAsia="等线" w:hAnsi="等线" w:hint="eastAsia"/>
                <w:color w:val="000000"/>
              </w:rPr>
            </w:pPr>
            <w:r w:rsidRPr="00C701F1">
              <w:rPr>
                <w:rFonts w:ascii="等线" w:eastAsia="等线" w:hAnsi="等线" w:hint="eastAsia"/>
                <w:color w:val="000000"/>
              </w:rPr>
              <w:t>孕周</w:t>
            </w:r>
          </w:p>
        </w:tc>
        <w:tc>
          <w:tcPr>
            <w:tcW w:w="1134" w:type="dxa"/>
            <w:vAlign w:val="center"/>
            <w:hideMark/>
          </w:tcPr>
          <w:p w14:paraId="4921F905"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0.003</w:t>
            </w:r>
          </w:p>
        </w:tc>
        <w:tc>
          <w:tcPr>
            <w:tcW w:w="1559" w:type="dxa"/>
            <w:vAlign w:val="center"/>
            <w:hideMark/>
          </w:tcPr>
          <w:p w14:paraId="375B189F"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19.447</w:t>
            </w:r>
          </w:p>
        </w:tc>
        <w:tc>
          <w:tcPr>
            <w:tcW w:w="1134" w:type="dxa"/>
            <w:vAlign w:val="center"/>
            <w:hideMark/>
          </w:tcPr>
          <w:p w14:paraId="3CCC6381"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&lt;0.001</w:t>
            </w:r>
          </w:p>
        </w:tc>
        <w:tc>
          <w:tcPr>
            <w:tcW w:w="2126" w:type="dxa"/>
            <w:vAlign w:val="center"/>
            <w:hideMark/>
          </w:tcPr>
          <w:p w14:paraId="08121A3E"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[0.003, 0.003]</w:t>
            </w:r>
          </w:p>
        </w:tc>
      </w:tr>
      <w:tr w:rsidR="00102147" w:rsidRPr="00C701F1" w14:paraId="6EB457CE" w14:textId="77777777" w:rsidTr="00E925A3">
        <w:trPr>
          <w:trHeight w:val="560"/>
          <w:jc w:val="center"/>
        </w:trPr>
        <w:tc>
          <w:tcPr>
            <w:cnfStyle w:val="001000000000" w:firstRow="0" w:lastRow="0" w:firstColumn="1" w:lastColumn="0" w:oddVBand="0" w:evenVBand="0" w:oddHBand="0" w:evenHBand="0" w:firstRowFirstColumn="0" w:firstRowLastColumn="0" w:lastRowFirstColumn="0" w:lastRowLastColumn="0"/>
            <w:tcW w:w="2694" w:type="dxa"/>
            <w:vAlign w:val="center"/>
            <w:hideMark/>
          </w:tcPr>
          <w:p w14:paraId="4F20C1EE" w14:textId="77777777" w:rsidR="00C701F1" w:rsidRPr="00C701F1" w:rsidRDefault="00C701F1" w:rsidP="00102147">
            <w:pPr>
              <w:spacing w:before="0" w:line="240" w:lineRule="auto"/>
              <w:ind w:left="0"/>
              <w:jc w:val="center"/>
              <w:rPr>
                <w:rFonts w:ascii="等线" w:eastAsia="等线" w:hAnsi="等线" w:hint="eastAsia"/>
                <w:color w:val="000000"/>
              </w:rPr>
            </w:pPr>
            <w:r w:rsidRPr="00C701F1">
              <w:rPr>
                <w:rFonts w:ascii="等线" w:eastAsia="等线" w:hAnsi="等线" w:hint="eastAsia"/>
                <w:color w:val="000000"/>
              </w:rPr>
              <w:t>BMI</w:t>
            </w:r>
          </w:p>
        </w:tc>
        <w:tc>
          <w:tcPr>
            <w:tcW w:w="1134" w:type="dxa"/>
            <w:vAlign w:val="center"/>
            <w:hideMark/>
          </w:tcPr>
          <w:p w14:paraId="36BCA918"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-0.001</w:t>
            </w:r>
          </w:p>
        </w:tc>
        <w:tc>
          <w:tcPr>
            <w:tcW w:w="1559" w:type="dxa"/>
            <w:vAlign w:val="center"/>
            <w:hideMark/>
          </w:tcPr>
          <w:p w14:paraId="7EAFCB31"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-2.66</w:t>
            </w:r>
          </w:p>
        </w:tc>
        <w:tc>
          <w:tcPr>
            <w:tcW w:w="1134" w:type="dxa"/>
            <w:vAlign w:val="center"/>
            <w:hideMark/>
          </w:tcPr>
          <w:p w14:paraId="39130FF6"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0.008</w:t>
            </w:r>
          </w:p>
        </w:tc>
        <w:tc>
          <w:tcPr>
            <w:tcW w:w="2126" w:type="dxa"/>
            <w:vAlign w:val="center"/>
            <w:hideMark/>
          </w:tcPr>
          <w:p w14:paraId="2B581F45"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[-0.002, -0.000]</w:t>
            </w:r>
          </w:p>
        </w:tc>
      </w:tr>
      <w:tr w:rsidR="00102147" w:rsidRPr="00C701F1" w14:paraId="48EF0B21" w14:textId="77777777" w:rsidTr="00E925A3">
        <w:trPr>
          <w:trHeight w:val="560"/>
          <w:jc w:val="center"/>
        </w:trPr>
        <w:tc>
          <w:tcPr>
            <w:cnfStyle w:val="001000000000" w:firstRow="0" w:lastRow="0" w:firstColumn="1" w:lastColumn="0" w:oddVBand="0" w:evenVBand="0" w:oddHBand="0" w:evenHBand="0" w:firstRowFirstColumn="0" w:firstRowLastColumn="0" w:lastRowFirstColumn="0" w:lastRowLastColumn="0"/>
            <w:tcW w:w="2694" w:type="dxa"/>
            <w:tcBorders>
              <w:bottom w:val="single" w:sz="8" w:space="0" w:color="auto"/>
            </w:tcBorders>
            <w:vAlign w:val="center"/>
            <w:hideMark/>
          </w:tcPr>
          <w:p w14:paraId="17996D74" w14:textId="77777777" w:rsidR="00C701F1" w:rsidRPr="00C701F1" w:rsidRDefault="00C701F1" w:rsidP="00102147">
            <w:pPr>
              <w:spacing w:before="0" w:line="240" w:lineRule="auto"/>
              <w:ind w:left="0"/>
              <w:jc w:val="center"/>
              <w:rPr>
                <w:rFonts w:ascii="等线" w:eastAsia="等线" w:hAnsi="等线" w:hint="eastAsia"/>
                <w:color w:val="000000"/>
              </w:rPr>
            </w:pPr>
            <w:r w:rsidRPr="00C701F1">
              <w:rPr>
                <w:rFonts w:ascii="等线" w:eastAsia="等线" w:hAnsi="等线" w:hint="eastAsia"/>
                <w:color w:val="000000"/>
              </w:rPr>
              <w:t>随机截距方差</w:t>
            </w:r>
          </w:p>
        </w:tc>
        <w:tc>
          <w:tcPr>
            <w:tcW w:w="1134" w:type="dxa"/>
            <w:tcBorders>
              <w:bottom w:val="single" w:sz="8" w:space="0" w:color="auto"/>
            </w:tcBorders>
            <w:vAlign w:val="center"/>
            <w:hideMark/>
          </w:tcPr>
          <w:p w14:paraId="7408B91A"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0.001</w:t>
            </w:r>
          </w:p>
        </w:tc>
        <w:tc>
          <w:tcPr>
            <w:tcW w:w="1559" w:type="dxa"/>
            <w:tcBorders>
              <w:bottom w:val="single" w:sz="8" w:space="0" w:color="auto"/>
            </w:tcBorders>
            <w:vAlign w:val="center"/>
            <w:hideMark/>
          </w:tcPr>
          <w:p w14:paraId="0DB222F8"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w:t>
            </w:r>
          </w:p>
        </w:tc>
        <w:tc>
          <w:tcPr>
            <w:tcW w:w="1134" w:type="dxa"/>
            <w:tcBorders>
              <w:bottom w:val="single" w:sz="8" w:space="0" w:color="auto"/>
            </w:tcBorders>
            <w:vAlign w:val="center"/>
            <w:hideMark/>
          </w:tcPr>
          <w:p w14:paraId="05F435C6"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w:t>
            </w:r>
          </w:p>
        </w:tc>
        <w:tc>
          <w:tcPr>
            <w:tcW w:w="2126" w:type="dxa"/>
            <w:tcBorders>
              <w:bottom w:val="single" w:sz="8" w:space="0" w:color="auto"/>
            </w:tcBorders>
            <w:vAlign w:val="center"/>
            <w:hideMark/>
          </w:tcPr>
          <w:p w14:paraId="04BFB0D2" w14:textId="77777777" w:rsidR="00C701F1" w:rsidRPr="00C701F1" w:rsidRDefault="00C701F1" w:rsidP="0010214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C701F1">
              <w:rPr>
                <w:rFonts w:ascii="等线" w:eastAsia="等线" w:hAnsi="等线" w:hint="eastAsia"/>
                <w:color w:val="000000"/>
              </w:rPr>
              <w:t>—</w:t>
            </w:r>
          </w:p>
        </w:tc>
      </w:tr>
    </w:tbl>
    <w:p w14:paraId="5A305154" w14:textId="76E9A310" w:rsidR="00C205E6" w:rsidRPr="00D8474E" w:rsidRDefault="00C205E6" w:rsidP="00D8474E">
      <w:pPr>
        <w:pStyle w:val="af8"/>
      </w:pPr>
      <w:r>
        <w:rPr>
          <w:rFonts w:hint="eastAsia"/>
        </w:rPr>
        <w:t>表</w:t>
      </w:r>
      <w:r>
        <w:rPr>
          <w:rFonts w:hint="eastAsia"/>
        </w:rPr>
        <w:t>4</w:t>
      </w:r>
      <w:r w:rsidR="00566D67" w:rsidRPr="001C29AD">
        <w:t>混合效应模型参数估计结果</w:t>
      </w:r>
    </w:p>
    <w:p w14:paraId="31EE1695" w14:textId="7E485FC7" w:rsidR="00464FE0" w:rsidRDefault="001966AA" w:rsidP="00E925A3">
      <w:pPr>
        <w:pStyle w:val="a5"/>
        <w:ind w:firstLine="480"/>
      </w:pPr>
      <w:r>
        <w:rPr>
          <w:rFonts w:hint="eastAsia"/>
        </w:rPr>
        <w:t>z</w:t>
      </w:r>
      <w:r>
        <w:rPr>
          <w:rFonts w:hint="eastAsia"/>
        </w:rPr>
        <w:t>值是</w:t>
      </w:r>
      <w:r w:rsidR="008532FA" w:rsidRPr="008532FA">
        <w:t>标准化统计量</w:t>
      </w:r>
      <w:r w:rsidR="00A576E2">
        <w:rPr>
          <w:rFonts w:hint="eastAsia"/>
        </w:rPr>
        <w:t>，</w:t>
      </w:r>
      <w:r w:rsidR="00A46AFE">
        <w:rPr>
          <w:rFonts w:hint="eastAsia"/>
        </w:rPr>
        <w:t>等于</w:t>
      </w:r>
      <w:r w:rsidR="00E8720E">
        <w:rPr>
          <w:rFonts w:hint="eastAsia"/>
        </w:rPr>
        <w:t>系数</w:t>
      </w:r>
      <w:r w:rsidR="00A46AFE">
        <w:rPr>
          <w:rFonts w:hint="eastAsia"/>
        </w:rPr>
        <w:t>估计值比</w:t>
      </w:r>
      <w:r w:rsidR="00E8720E">
        <w:rPr>
          <w:rFonts w:hint="eastAsia"/>
        </w:rPr>
        <w:t>对应的标准差</w:t>
      </w:r>
      <w:r w:rsidR="008532FA">
        <w:rPr>
          <w:rFonts w:hint="eastAsia"/>
        </w:rPr>
        <w:t>，</w:t>
      </w:r>
      <w:r w:rsidR="008532FA" w:rsidRPr="008532FA">
        <w:t>表示这个估计值与零的差距</w:t>
      </w:r>
      <w:r w:rsidR="008532FA">
        <w:rPr>
          <w:rFonts w:hint="eastAsia"/>
        </w:rPr>
        <w:t>，</w:t>
      </w:r>
      <w:r w:rsidR="00C33748">
        <w:rPr>
          <w:rFonts w:hint="eastAsia"/>
        </w:rPr>
        <w:t>如果</w:t>
      </w:r>
      <w:r w:rsidR="00C33748">
        <w:rPr>
          <w:rFonts w:hint="eastAsia"/>
        </w:rPr>
        <w:t>z</w:t>
      </w:r>
      <w:r w:rsidR="00C33748">
        <w:rPr>
          <w:rFonts w:hint="eastAsia"/>
        </w:rPr>
        <w:t>值的绝对值大，就说明该系数</w:t>
      </w:r>
      <w:r w:rsidR="005A5FB1" w:rsidRPr="005A5FB1">
        <w:t>与零的</w:t>
      </w:r>
      <w:r w:rsidR="005A5FB1">
        <w:rPr>
          <w:rFonts w:hint="eastAsia"/>
        </w:rPr>
        <w:t>差异显著</w:t>
      </w:r>
      <w:r w:rsidR="000F5295">
        <w:rPr>
          <w:rFonts w:hint="eastAsia"/>
        </w:rPr>
        <w:t>。</w:t>
      </w:r>
      <w:r w:rsidR="000F5295">
        <w:rPr>
          <w:rFonts w:hint="eastAsia"/>
        </w:rPr>
        <w:t>p</w:t>
      </w:r>
      <w:r w:rsidR="000F5295">
        <w:rPr>
          <w:rFonts w:hint="eastAsia"/>
        </w:rPr>
        <w:t>值是</w:t>
      </w:r>
      <w:r w:rsidR="00A765F3" w:rsidRPr="00A765F3">
        <w:t>显著性概率</w:t>
      </w:r>
      <w:r w:rsidR="00A765F3">
        <w:rPr>
          <w:rFonts w:hint="eastAsia"/>
        </w:rPr>
        <w:t>，</w:t>
      </w:r>
      <w:r w:rsidR="009A1002">
        <w:rPr>
          <w:rFonts w:hint="eastAsia"/>
        </w:rPr>
        <w:t>表示</w:t>
      </w:r>
      <w:r w:rsidR="009A1002" w:rsidRPr="009A1002">
        <w:t>在零假设（</w:t>
      </w:r>
      <m:oMath>
        <m:sSub>
          <m:sSubPr>
            <m:ctrlPr>
              <w:rPr>
                <w:rFonts w:ascii="Cambria Math" w:hAnsi="Cambria Math"/>
              </w:rPr>
            </m:ctrlPr>
          </m:sSubPr>
          <m:e>
            <m:r>
              <m:rPr>
                <m:scr m:val="sans-serif"/>
                <m:sty m:val="p"/>
              </m:rPr>
              <w:rPr>
                <w:rFonts w:ascii="Cambria Math" w:hAnsi="Cambria Math"/>
              </w:rPr>
              <m:t>H</m:t>
            </m:r>
          </m:e>
          <m:sub>
            <m:r>
              <w:rPr>
                <w:rFonts w:ascii="Cambria Math" w:hAnsi="Cambria Math"/>
              </w:rPr>
              <m:t>0</m:t>
            </m:r>
          </m:sub>
        </m:sSub>
        <m:r>
          <w:rPr>
            <w:rFonts w:ascii="Cambria Math" w:hAnsi="Cambria Math"/>
          </w:rPr>
          <m:t>:</m:t>
        </m:r>
        <m:r>
          <m:rPr>
            <m:sty m:val="p"/>
          </m:rPr>
          <w:rPr>
            <w:rFonts w:ascii="Cambria Math" w:hAnsi="Cambria Math"/>
          </w:rPr>
          <m:t>系数</m:t>
        </m:r>
        <m:r>
          <m:rPr>
            <m:sty m:val="p"/>
          </m:rPr>
          <w:rPr>
            <w:rFonts w:ascii="Cambria Math" w:hAnsi="Cambria Math"/>
          </w:rPr>
          <m:t>=0</m:t>
        </m:r>
      </m:oMath>
      <w:r w:rsidR="009A1002" w:rsidRPr="009A1002">
        <w:t>）为真的前提下，观测到当前或更极端</w:t>
      </w:r>
      <w:r w:rsidR="009A1002" w:rsidRPr="009A1002">
        <w:t xml:space="preserve"> z </w:t>
      </w:r>
      <w:r w:rsidR="009A1002" w:rsidRPr="009A1002">
        <w:t>值的概率</w:t>
      </w:r>
      <w:r w:rsidR="00744F5F">
        <w:rPr>
          <w:rFonts w:hint="eastAsia"/>
        </w:rPr>
        <w:t>，如果</w:t>
      </w:r>
      <w:r w:rsidR="001D7721" w:rsidRPr="001D7721">
        <w:t>p</w:t>
      </w:r>
      <w:r w:rsidR="001D7721">
        <w:rPr>
          <w:rFonts w:hint="eastAsia"/>
        </w:rPr>
        <w:t>值</w:t>
      </w:r>
      <w:r w:rsidR="001D7721" w:rsidRPr="001D7721">
        <w:t>很小，说明几乎不可能由随机误差产生，拒绝零假设，认为系数显著</w:t>
      </w:r>
      <w:r w:rsidR="009A1002" w:rsidRPr="009A1002">
        <w:t>。</w:t>
      </w:r>
      <w:r w:rsidR="001D7721">
        <w:rPr>
          <w:rFonts w:hint="eastAsia"/>
        </w:rPr>
        <w:t>由此可见</w:t>
      </w:r>
      <w:r w:rsidR="00646D64">
        <w:rPr>
          <w:rFonts w:hint="eastAsia"/>
        </w:rPr>
        <w:t>，</w:t>
      </w:r>
      <w:r w:rsidR="006B4198" w:rsidRPr="006B4198">
        <w:t>胎儿</w:t>
      </w:r>
      <w:r w:rsidR="006B4198" w:rsidRPr="006B4198">
        <w:t>Y</w:t>
      </w:r>
      <w:r w:rsidR="006B4198" w:rsidRPr="006B4198">
        <w:t>染色体浓度与孕妇的孕周数和</w:t>
      </w:r>
      <w:r w:rsidR="006B4198" w:rsidRPr="006B4198">
        <w:t>BMI</w:t>
      </w:r>
      <w:r w:rsidR="009976BD">
        <w:rPr>
          <w:rFonts w:hint="eastAsia"/>
        </w:rPr>
        <w:t>都显著</w:t>
      </w:r>
      <w:r w:rsidR="00E33AA1">
        <w:rPr>
          <w:rFonts w:hint="eastAsia"/>
        </w:rPr>
        <w:t>，</w:t>
      </w:r>
      <w:r w:rsidR="00AB4F01">
        <w:rPr>
          <w:rFonts w:hint="eastAsia"/>
        </w:rPr>
        <w:t>同时</w:t>
      </w:r>
      <w:r w:rsidR="00025235">
        <w:rPr>
          <w:rFonts w:hint="eastAsia"/>
        </w:rPr>
        <w:t>两个指标的</w:t>
      </w:r>
      <w:r w:rsidR="00025235" w:rsidRPr="00025235">
        <w:t xml:space="preserve">95% </w:t>
      </w:r>
      <w:r w:rsidR="00025235" w:rsidRPr="00025235">
        <w:t>置信区间</w:t>
      </w:r>
      <w:proofErr w:type="gramStart"/>
      <w:r w:rsidR="00025235">
        <w:rPr>
          <w:rFonts w:hint="eastAsia"/>
        </w:rPr>
        <w:t>范围</w:t>
      </w:r>
      <w:r w:rsidR="00AB4F01">
        <w:rPr>
          <w:rFonts w:hint="eastAsia"/>
        </w:rPr>
        <w:t>窄且范围</w:t>
      </w:r>
      <w:proofErr w:type="gramEnd"/>
      <w:r w:rsidR="003B0B77">
        <w:rPr>
          <w:rFonts w:hint="eastAsia"/>
        </w:rPr>
        <w:t>均在</w:t>
      </w:r>
      <w:r w:rsidR="003B0B77">
        <w:rPr>
          <w:rFonts w:hint="eastAsia"/>
        </w:rPr>
        <w:t>0</w:t>
      </w:r>
      <w:r w:rsidR="003B0B77">
        <w:rPr>
          <w:rFonts w:hint="eastAsia"/>
        </w:rPr>
        <w:t>的一边没有</w:t>
      </w:r>
      <w:r w:rsidR="00692474">
        <w:rPr>
          <w:rFonts w:hint="eastAsia"/>
        </w:rPr>
        <w:t>跨越正负区间，说明其效应稳定</w:t>
      </w:r>
      <w:r w:rsidR="006037EF">
        <w:rPr>
          <w:rFonts w:hint="eastAsia"/>
        </w:rPr>
        <w:t>，</w:t>
      </w:r>
      <w:r w:rsidR="001F7AB0">
        <w:rPr>
          <w:rFonts w:hint="eastAsia"/>
        </w:rPr>
        <w:t>孕周与</w:t>
      </w:r>
      <w:r w:rsidR="00E37182">
        <w:rPr>
          <w:rFonts w:hint="eastAsia"/>
        </w:rPr>
        <w:t>Y</w:t>
      </w:r>
      <w:r w:rsidR="00E37182">
        <w:rPr>
          <w:rFonts w:hint="eastAsia"/>
        </w:rPr>
        <w:t>染色体浓度显著正相关，</w:t>
      </w:r>
      <w:r w:rsidR="00E37182">
        <w:rPr>
          <w:rFonts w:hint="eastAsia"/>
        </w:rPr>
        <w:t>BMI</w:t>
      </w:r>
      <w:r w:rsidR="00E37182">
        <w:rPr>
          <w:rFonts w:hint="eastAsia"/>
        </w:rPr>
        <w:t>与</w:t>
      </w:r>
      <w:r w:rsidR="00E37182">
        <w:rPr>
          <w:rFonts w:hint="eastAsia"/>
        </w:rPr>
        <w:t>Y</w:t>
      </w:r>
      <w:r w:rsidR="00E37182">
        <w:rPr>
          <w:rFonts w:hint="eastAsia"/>
        </w:rPr>
        <w:t>染色体年度显著</w:t>
      </w:r>
      <w:r w:rsidR="0078439B">
        <w:rPr>
          <w:rFonts w:hint="eastAsia"/>
        </w:rPr>
        <w:t>负相关。</w:t>
      </w:r>
    </w:p>
    <w:p w14:paraId="22BD52E9" w14:textId="77777777" w:rsidR="00E925A3" w:rsidRDefault="00E925A3" w:rsidP="00E925A3">
      <w:pPr>
        <w:pStyle w:val="a5"/>
        <w:ind w:firstLine="480"/>
      </w:pPr>
    </w:p>
    <w:p w14:paraId="4B3A0E4F" w14:textId="77777777" w:rsidR="00E925A3" w:rsidRPr="00E925A3" w:rsidRDefault="00E925A3" w:rsidP="00E925A3">
      <w:pPr>
        <w:pStyle w:val="a5"/>
        <w:ind w:firstLine="480"/>
      </w:pPr>
    </w:p>
    <w:p w14:paraId="47FE0FAD" w14:textId="77777777" w:rsidR="007E552D" w:rsidRDefault="00F10A2E" w:rsidP="005E1A60">
      <w:pPr>
        <w:pStyle w:val="1"/>
        <w:rPr>
          <w:rFonts w:hint="eastAsia"/>
        </w:rPr>
      </w:pPr>
      <w:bookmarkStart w:id="8" w:name="_Toc207222244"/>
      <w:r>
        <w:rPr>
          <w:rFonts w:hint="eastAsia"/>
        </w:rPr>
        <w:t>六、 问题二模型的建立与求解</w:t>
      </w:r>
      <w:bookmarkEnd w:id="8"/>
    </w:p>
    <w:p w14:paraId="5196F3C4" w14:textId="77777777" w:rsidR="00D0005E" w:rsidRPr="00E925A3" w:rsidRDefault="00D0005E" w:rsidP="00E925A3">
      <w:pPr>
        <w:pStyle w:val="a5"/>
        <w:ind w:firstLine="480"/>
      </w:pPr>
    </w:p>
    <w:p w14:paraId="78AC3D94" w14:textId="07C5FD66" w:rsidR="007E552D" w:rsidRPr="00E925A3" w:rsidRDefault="00D0005E" w:rsidP="00E925A3">
      <w:pPr>
        <w:pStyle w:val="a5"/>
        <w:ind w:firstLineChars="0" w:firstLine="0"/>
      </w:pPr>
      <w:r w:rsidRPr="00D0005E">
        <w:t>问题</w:t>
      </w:r>
      <w:r>
        <w:rPr>
          <w:rFonts w:hint="eastAsia"/>
        </w:rPr>
        <w:t>二</w:t>
      </w:r>
      <w:r w:rsidRPr="00D0005E">
        <w:t>的求解过程如下图所示：</w:t>
      </w:r>
    </w:p>
    <w:p w14:paraId="1CD68ECD" w14:textId="007CD0A0" w:rsidR="00D0005E" w:rsidRDefault="007B5FEF" w:rsidP="001059FB">
      <w:pPr>
        <w:pStyle w:val="a5"/>
        <w:ind w:right="550" w:firstLineChars="0" w:firstLine="0"/>
      </w:pPr>
      <w:r>
        <w:rPr>
          <w:noProof/>
        </w:rPr>
        <w:lastRenderedPageBreak/>
        <w:drawing>
          <wp:inline distT="0" distB="0" distL="0" distR="0" wp14:anchorId="4F5C37AE" wp14:editId="02F08D08">
            <wp:extent cx="5702300" cy="4900184"/>
            <wp:effectExtent l="0" t="0" r="0" b="0"/>
            <wp:docPr id="3712264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26411" name="图片 371226411"/>
                    <pic:cNvPicPr/>
                  </pic:nvPicPr>
                  <pic:blipFill rotWithShape="1">
                    <a:blip r:embed="rId14">
                      <a:extLst>
                        <a:ext uri="{28A0092B-C50C-407E-A947-70E740481C1C}">
                          <a14:useLocalDpi xmlns:a14="http://schemas.microsoft.com/office/drawing/2010/main" val="0"/>
                        </a:ext>
                      </a:extLst>
                    </a:blip>
                    <a:srcRect l="6943" r="11175"/>
                    <a:stretch>
                      <a:fillRect/>
                    </a:stretch>
                  </pic:blipFill>
                  <pic:spPr bwMode="auto">
                    <a:xfrm>
                      <a:off x="0" y="0"/>
                      <a:ext cx="5742798" cy="4934986"/>
                    </a:xfrm>
                    <a:prstGeom prst="rect">
                      <a:avLst/>
                    </a:prstGeom>
                    <a:ln>
                      <a:noFill/>
                    </a:ln>
                    <a:extLst>
                      <a:ext uri="{53640926-AAD7-44D8-BBD7-CCE9431645EC}">
                        <a14:shadowObscured xmlns:a14="http://schemas.microsoft.com/office/drawing/2010/main"/>
                      </a:ext>
                    </a:extLst>
                  </pic:spPr>
                </pic:pic>
              </a:graphicData>
            </a:graphic>
          </wp:inline>
        </w:drawing>
      </w:r>
    </w:p>
    <w:p w14:paraId="1B219CD7" w14:textId="77777777" w:rsidR="00D0005E" w:rsidRPr="00D8474E" w:rsidRDefault="00D0005E" w:rsidP="00D8474E">
      <w:pPr>
        <w:pStyle w:val="af8"/>
      </w:pPr>
      <w:r>
        <w:rPr>
          <w:rFonts w:hint="eastAsia"/>
        </w:rPr>
        <w:t>图</w:t>
      </w:r>
      <w:r>
        <w:rPr>
          <w:rFonts w:hint="eastAsia"/>
        </w:rPr>
        <w:t>3</w:t>
      </w:r>
      <w:r>
        <w:rPr>
          <w:rFonts w:hint="eastAsia"/>
        </w:rPr>
        <w:t>问题二思维导图</w:t>
      </w:r>
    </w:p>
    <w:p w14:paraId="75A7761A" w14:textId="77777777" w:rsidR="00D0005E" w:rsidRPr="00D0005E" w:rsidRDefault="00D0005E" w:rsidP="00D0005E">
      <w:pPr>
        <w:pStyle w:val="a5"/>
        <w:ind w:right="550" w:firstLineChars="0" w:firstLine="178"/>
      </w:pPr>
    </w:p>
    <w:p w14:paraId="02C35FE3" w14:textId="3629B3C2" w:rsidR="007E552D" w:rsidRDefault="00464FE0" w:rsidP="00214D2D">
      <w:pPr>
        <w:pStyle w:val="2"/>
        <w:rPr>
          <w:rFonts w:hint="eastAsia"/>
        </w:rPr>
      </w:pPr>
      <w:bookmarkStart w:id="9" w:name="_Toc207222245"/>
      <w:r>
        <w:rPr>
          <w:rFonts w:hint="eastAsia"/>
          <w:w w:val="95"/>
        </w:rPr>
        <w:t>6.1问题二模型的建立</w:t>
      </w:r>
      <w:bookmarkEnd w:id="9"/>
    </w:p>
    <w:p w14:paraId="5D4D41DB" w14:textId="4A570E06" w:rsidR="00A51E70" w:rsidRDefault="00A51E70" w:rsidP="00184957">
      <w:pPr>
        <w:pStyle w:val="31"/>
        <w:rPr>
          <w:rFonts w:hint="eastAsia"/>
        </w:rPr>
      </w:pPr>
      <w:r>
        <w:rPr>
          <w:rFonts w:hint="eastAsia"/>
        </w:rPr>
        <w:t>6.1.1</w:t>
      </w:r>
      <w:r w:rsidR="00184957">
        <w:rPr>
          <w:rFonts w:hint="eastAsia"/>
        </w:rPr>
        <w:t>模型思路</w:t>
      </w:r>
    </w:p>
    <w:p w14:paraId="16536FA7" w14:textId="4E8BE6D9" w:rsidR="004F4DD2" w:rsidRDefault="009F4B45" w:rsidP="004F4DD2">
      <w:pPr>
        <w:pStyle w:val="a5"/>
        <w:ind w:firstLine="480"/>
      </w:pPr>
      <w:r w:rsidRPr="009F4B45">
        <w:t>在问</w:t>
      </w:r>
      <w:r w:rsidRPr="005D6E38">
        <w:t>题</w:t>
      </w:r>
      <w:proofErr w:type="gramStart"/>
      <w:r w:rsidRPr="005D6E38">
        <w:t>一</w:t>
      </w:r>
      <w:proofErr w:type="gramEnd"/>
      <w:r w:rsidRPr="005D6E38">
        <w:t>的基础上，我们已经完成了孕妇个体层面的数据预处理与</w:t>
      </w:r>
      <w:proofErr w:type="gramStart"/>
      <w:r w:rsidRPr="005D6E38">
        <w:t>删</w:t>
      </w:r>
      <w:proofErr w:type="gramEnd"/>
      <w:r w:rsidRPr="005D6E38">
        <w:t>失处理，获得了包含</w:t>
      </w:r>
      <w:r w:rsidRPr="005D6E38">
        <w:t xml:space="preserve"> </w:t>
      </w:r>
      <w:r w:rsidRPr="005D6E38">
        <w:t>孕周数、是否达标（事件</w:t>
      </w:r>
      <w:r w:rsidRPr="005D6E38">
        <w:t>/</w:t>
      </w:r>
      <w:proofErr w:type="gramStart"/>
      <w:r w:rsidRPr="005D6E38">
        <w:t>删</w:t>
      </w:r>
      <w:proofErr w:type="gramEnd"/>
      <w:r w:rsidRPr="005D6E38">
        <w:t>失）、孕妇</w:t>
      </w:r>
      <w:r w:rsidRPr="005D6E38">
        <w:t xml:space="preserve"> BMI </w:t>
      </w:r>
      <w:r w:rsidRPr="005D6E38">
        <w:t>等关键变量的个体事件表。问题二的目标是</w:t>
      </w:r>
      <w:r w:rsidR="005D6E38" w:rsidRPr="005D6E38">
        <w:t>对男胎孕妇的</w:t>
      </w:r>
      <w:r w:rsidR="005D6E38" w:rsidRPr="005D6E38">
        <w:t xml:space="preserve"> BMI </w:t>
      </w:r>
      <w:r w:rsidR="005D6E38" w:rsidRPr="005D6E38">
        <w:t>进行合理分组，寻找</w:t>
      </w:r>
      <w:r w:rsidR="005D6E38" w:rsidRPr="005D6E38">
        <w:t xml:space="preserve"> BMI </w:t>
      </w:r>
      <w:r w:rsidR="005D6E38" w:rsidRPr="005D6E38">
        <w:t>与</w:t>
      </w:r>
      <w:r w:rsidR="005D6E38" w:rsidRPr="005D6E38">
        <w:t xml:space="preserve"> NIPT </w:t>
      </w:r>
      <w:r w:rsidR="005D6E38" w:rsidRPr="005D6E38">
        <w:t>达标孕周之间的关系；确定各</w:t>
      </w:r>
      <w:r w:rsidR="005D6E38" w:rsidRPr="005D6E38">
        <w:t xml:space="preserve"> BMI </w:t>
      </w:r>
      <w:r w:rsidR="005D6E38" w:rsidRPr="005D6E38">
        <w:t>分组的</w:t>
      </w:r>
      <w:r w:rsidR="005D6E38" w:rsidRPr="005D6E38">
        <w:t xml:space="preserve"> </w:t>
      </w:r>
      <w:r w:rsidR="005D6E38" w:rsidRPr="005D6E38">
        <w:t>最佳</w:t>
      </w:r>
      <w:r w:rsidR="005D6E38" w:rsidRPr="005D6E38">
        <w:t xml:space="preserve"> NIPT </w:t>
      </w:r>
      <w:r w:rsidR="005D6E38" w:rsidRPr="005D6E38">
        <w:t>时点，使得孕妇潜在的检测风险（检测失败率、重复检测概率）最小；同时分析检测误差对结果的影响，保证模型的稳健性与临床可解释性</w:t>
      </w:r>
      <w:r w:rsidR="005312D4" w:rsidRPr="005D6E38">
        <w:rPr>
          <w:rFonts w:hint="eastAsia"/>
        </w:rPr>
        <w:t>。</w:t>
      </w:r>
      <w:r w:rsidR="0005589C">
        <w:rPr>
          <w:rFonts w:hint="eastAsia"/>
        </w:rPr>
        <w:t>我们将本题</w:t>
      </w:r>
      <w:r w:rsidR="0005589C" w:rsidRPr="0005589C">
        <w:t>抽象为一个</w:t>
      </w:r>
      <w:r w:rsidR="0005589C" w:rsidRPr="0005589C">
        <w:t xml:space="preserve"> </w:t>
      </w:r>
      <w:r w:rsidR="0005589C" w:rsidRPr="0005589C">
        <w:t>分组</w:t>
      </w:r>
      <w:r w:rsidR="0005589C" w:rsidRPr="0005589C">
        <w:t>–</w:t>
      </w:r>
      <w:r w:rsidR="0005589C" w:rsidRPr="0005589C">
        <w:t>生存分析</w:t>
      </w:r>
      <w:r w:rsidR="0005589C" w:rsidRPr="0005589C">
        <w:t>–</w:t>
      </w:r>
      <w:r w:rsidR="0005589C" w:rsidRPr="0005589C">
        <w:t>优化</w:t>
      </w:r>
      <w:r w:rsidR="0005589C" w:rsidRPr="0005589C">
        <w:t xml:space="preserve"> </w:t>
      </w:r>
      <w:r w:rsidR="0005589C" w:rsidRPr="0005589C">
        <w:t>的综合建模问题</w:t>
      </w:r>
      <w:r w:rsidR="00C47021">
        <w:rPr>
          <w:rFonts w:hint="eastAsia"/>
        </w:rPr>
        <w:t>。</w:t>
      </w:r>
      <w:r w:rsidR="004F4DD2">
        <w:rPr>
          <w:rFonts w:hint="eastAsia"/>
        </w:rPr>
        <w:t>我们要设计分组策略，</w:t>
      </w:r>
      <w:r w:rsidR="004F4DD2" w:rsidRPr="00C26517">
        <w:t>通过无监督聚类和动态切点扫描方法，尝试在</w:t>
      </w:r>
      <w:r w:rsidR="004F4DD2" w:rsidRPr="00C26517">
        <w:t xml:space="preserve"> BMI </w:t>
      </w:r>
      <w:r w:rsidR="004F4DD2" w:rsidRPr="00C26517">
        <w:t>轴上寻找合适的分界点</w:t>
      </w:r>
      <w:r w:rsidR="004F4DD2">
        <w:rPr>
          <w:rFonts w:hint="eastAsia"/>
        </w:rPr>
        <w:t>；构建生存模型，</w:t>
      </w:r>
      <w:r w:rsidR="004D23A9" w:rsidRPr="004D23A9">
        <w:t>采用</w:t>
      </w:r>
      <w:r w:rsidR="004D23A9" w:rsidRPr="004D23A9">
        <w:t xml:space="preserve"> Kaplan–Meier </w:t>
      </w:r>
      <w:r w:rsidR="004D23A9" w:rsidRPr="004D23A9">
        <w:t>曲线和</w:t>
      </w:r>
      <w:r w:rsidR="004D23A9" w:rsidRPr="004D23A9">
        <w:t xml:space="preserve"> AFT</w:t>
      </w:r>
      <w:r w:rsidR="004D23A9" w:rsidRPr="004D23A9">
        <w:t>（</w:t>
      </w:r>
      <w:r w:rsidR="004D23A9" w:rsidRPr="004D23A9">
        <w:t xml:space="preserve">Weibull </w:t>
      </w:r>
      <w:r w:rsidR="004D23A9" w:rsidRPr="004D23A9">
        <w:t>分布）模型估计各分组的</w:t>
      </w:r>
      <w:r w:rsidR="004D23A9" w:rsidRPr="004D23A9">
        <w:t xml:space="preserve"> </w:t>
      </w:r>
      <w:r w:rsidR="004D23A9" w:rsidRPr="004D23A9">
        <w:t>达标</w:t>
      </w:r>
      <w:proofErr w:type="gramStart"/>
      <w:r w:rsidR="004D23A9" w:rsidRPr="004D23A9">
        <w:t>概率随孕周</w:t>
      </w:r>
      <w:proofErr w:type="gramEnd"/>
      <w:r w:rsidR="004D23A9" w:rsidRPr="004D23A9">
        <w:t>的变化规律</w:t>
      </w:r>
      <w:r w:rsidR="004F4DD2">
        <w:rPr>
          <w:rFonts w:hint="eastAsia"/>
        </w:rPr>
        <w:t>；优化目标</w:t>
      </w:r>
      <w:r w:rsidR="004D23A9">
        <w:rPr>
          <w:rFonts w:hint="eastAsia"/>
        </w:rPr>
        <w:t>，</w:t>
      </w:r>
      <w:r w:rsidR="004D23A9" w:rsidRPr="004D23A9">
        <w:t>设立期望代价函数，将孕周等待时间与重复检测成本结合</w:t>
      </w:r>
      <w:r w:rsidR="004D23A9">
        <w:rPr>
          <w:rFonts w:hint="eastAsia"/>
        </w:rPr>
        <w:t>，来</w:t>
      </w:r>
      <w:r w:rsidR="004F4DD2">
        <w:rPr>
          <w:rFonts w:hint="eastAsia"/>
        </w:rPr>
        <w:t>寻找</w:t>
      </w:r>
      <w:r w:rsidR="004F4DD2" w:rsidRPr="006A5273">
        <w:t>最优检测时点</w:t>
      </w:r>
      <w:r w:rsidR="004D23A9">
        <w:rPr>
          <w:rFonts w:hint="eastAsia"/>
        </w:rPr>
        <w:t>；</w:t>
      </w:r>
      <w:r w:rsidR="0007190D">
        <w:rPr>
          <w:rFonts w:hint="eastAsia"/>
        </w:rPr>
        <w:t>误差</w:t>
      </w:r>
      <w:r w:rsidR="004F4DD2" w:rsidRPr="00960334">
        <w:t>分析</w:t>
      </w:r>
      <w:r w:rsidR="0007190D">
        <w:rPr>
          <w:rFonts w:hint="eastAsia"/>
        </w:rPr>
        <w:t>，</w:t>
      </w:r>
      <w:r w:rsidR="0007190D" w:rsidRPr="0007190D">
        <w:t>考虑孕周测量误差（</w:t>
      </w:r>
      <w:r w:rsidR="0007190D" w:rsidRPr="0007190D">
        <w:t xml:space="preserve">±0.5 </w:t>
      </w:r>
      <w:r w:rsidR="0007190D" w:rsidRPr="0007190D">
        <w:t>周）与检测阈值扰动（</w:t>
      </w:r>
      <w:r w:rsidR="0007190D" w:rsidRPr="0007190D">
        <w:t>±10%</w:t>
      </w:r>
      <w:r w:rsidR="0007190D" w:rsidRPr="0007190D">
        <w:t>），进行敏感性分析</w:t>
      </w:r>
      <w:r w:rsidR="004F4DD2">
        <w:rPr>
          <w:rFonts w:hint="eastAsia"/>
        </w:rPr>
        <w:t>。</w:t>
      </w:r>
    </w:p>
    <w:p w14:paraId="3E9106D8" w14:textId="499F5588" w:rsidR="004F4DD2" w:rsidRDefault="004F4DD2" w:rsidP="004F4DD2">
      <w:pPr>
        <w:pStyle w:val="31"/>
        <w:rPr>
          <w:rFonts w:hint="eastAsia"/>
        </w:rPr>
      </w:pPr>
      <w:r>
        <w:rPr>
          <w:rFonts w:hint="eastAsia"/>
        </w:rPr>
        <w:lastRenderedPageBreak/>
        <w:t>6.1.2</w:t>
      </w:r>
      <w:r w:rsidR="0007190D">
        <w:rPr>
          <w:rFonts w:hint="eastAsia"/>
        </w:rPr>
        <w:t>数据预处理</w:t>
      </w:r>
    </w:p>
    <w:p w14:paraId="5D220030" w14:textId="1E1B3F2D" w:rsidR="007E552D" w:rsidRDefault="00AB1442" w:rsidP="005E1A60">
      <w:pPr>
        <w:pStyle w:val="a5"/>
        <w:ind w:firstLine="480"/>
      </w:pPr>
      <w:r>
        <w:rPr>
          <w:rFonts w:hint="eastAsia"/>
        </w:rPr>
        <w:t>首先</w:t>
      </w:r>
      <w:r w:rsidR="00F810ED">
        <w:rPr>
          <w:rFonts w:hint="eastAsia"/>
        </w:rPr>
        <w:t>，</w:t>
      </w:r>
      <w:r w:rsidR="000D26AC">
        <w:rPr>
          <w:rFonts w:hint="eastAsia"/>
        </w:rPr>
        <w:t>我们</w:t>
      </w:r>
      <w:r w:rsidR="00A87801" w:rsidRPr="00A87801">
        <w:t>以</w:t>
      </w:r>
      <w:r w:rsidR="00A87801" w:rsidRPr="00A87801">
        <w:t>“</w:t>
      </w:r>
      <w:r w:rsidR="00A87801" w:rsidRPr="00A87801">
        <w:t>是否首次达标（</w:t>
      </w:r>
      <w:r w:rsidR="00A87801" w:rsidRPr="00A87801">
        <w:t xml:space="preserve">Y </w:t>
      </w:r>
      <w:r w:rsidR="00A87801" w:rsidRPr="00A87801">
        <w:t>染色体浓度</w:t>
      </w:r>
      <w:r w:rsidR="00A87801" w:rsidRPr="00A87801">
        <w:t xml:space="preserve"> ≥ </w:t>
      </w:r>
      <w:r w:rsidR="00A87801" w:rsidRPr="00A87801">
        <w:t>阈值）</w:t>
      </w:r>
      <w:r w:rsidR="00A87801" w:rsidRPr="00A87801">
        <w:t>”</w:t>
      </w:r>
      <w:r w:rsidR="00A87801" w:rsidRPr="00A87801">
        <w:t>作为事件，将</w:t>
      </w:r>
      <w:r w:rsidR="00A87801" w:rsidRPr="00A87801">
        <w:t>“</w:t>
      </w:r>
      <w:r w:rsidR="00A87801" w:rsidRPr="00A87801">
        <w:t>达标孕周</w:t>
      </w:r>
      <w:r w:rsidR="00A87801" w:rsidRPr="00A87801">
        <w:t>”</w:t>
      </w:r>
      <w:r w:rsidR="00A87801" w:rsidRPr="00A87801">
        <w:t>建模为事件时间</w:t>
      </w:r>
      <w:r w:rsidR="000E7CF3">
        <w:rPr>
          <w:rFonts w:hint="eastAsia"/>
        </w:rPr>
        <w:t>。</w:t>
      </w:r>
      <w:r w:rsidR="000522E3" w:rsidRPr="000522E3">
        <w:t>在本题中，每位孕妇在不同孕周</w:t>
      </w:r>
      <m:oMath>
        <m:sSub>
          <m:sSubPr>
            <m:ctrlPr>
              <w:rPr>
                <w:rFonts w:ascii="Cambria Math" w:hAnsi="Cambria Math"/>
              </w:rPr>
            </m:ctrlPr>
          </m:sSubPr>
          <m:e>
            <m:r>
              <w:rPr>
                <w:rFonts w:ascii="Cambria Math" w:hAnsi="Cambria Math"/>
              </w:rPr>
              <m:t>t</m:t>
            </m:r>
          </m:e>
          <m:sub>
            <m:r>
              <w:rPr>
                <w:rFonts w:ascii="Cambria Math" w:hAnsi="Cambria Math"/>
              </w:rPr>
              <m:t>ij</m:t>
            </m:r>
          </m:sub>
        </m:sSub>
      </m:oMath>
      <w:r w:rsidR="00DA1C00" w:rsidRPr="00DA1C00">
        <w:t>（单位：周）可能有多次检测记录</w:t>
      </w:r>
      <w:r w:rsidR="007F6CF0">
        <w:rPr>
          <w:rFonts w:hint="eastAsia"/>
        </w:rPr>
        <w:t>。</w:t>
      </w:r>
      <w:r w:rsidR="0092527B" w:rsidRPr="0092527B">
        <w:t>为了代表孕妇的整体</w:t>
      </w:r>
      <w:r w:rsidR="0092527B" w:rsidRPr="0092527B">
        <w:t>BMI</w:t>
      </w:r>
      <w:r w:rsidR="0092527B" w:rsidRPr="0092527B">
        <w:t>水平，我们取该孕妇所有记录的</w:t>
      </w:r>
      <w:r w:rsidR="0092527B" w:rsidRPr="0092527B">
        <w:t xml:space="preserve">BMI </w:t>
      </w:r>
      <w:r w:rsidR="0092527B" w:rsidRPr="0092527B">
        <w:t>中位数作为其个体代表值</w:t>
      </w:r>
      <w:r w:rsidR="00752948">
        <w:rPr>
          <w:rFonts w:hint="eastAsia"/>
        </w:rPr>
        <w:t>。</w:t>
      </w:r>
      <w:r w:rsidR="00752948" w:rsidRPr="00752948">
        <w:t>检测达标的阈值设为</w:t>
      </w:r>
      <m:oMath>
        <m:r>
          <w:rPr>
            <w:rFonts w:ascii="Cambria Math" w:hAnsi="Cambria Math"/>
          </w:rPr>
          <m:t>τ=0.04</m:t>
        </m:r>
      </m:oMath>
      <w:r w:rsidR="00752948">
        <w:rPr>
          <w:rFonts w:hint="eastAsia"/>
        </w:rPr>
        <w:t>，</w:t>
      </w:r>
      <w:r w:rsidR="00752948" w:rsidRPr="00752948">
        <w:t>并在敏感性分析中考虑</w:t>
      </w:r>
      <w:r w:rsidR="00752948" w:rsidRPr="00752948">
        <w:t xml:space="preserve"> ±10% </w:t>
      </w:r>
      <w:r w:rsidR="00752948" w:rsidRPr="00752948">
        <w:t>的扰动（即</w:t>
      </w:r>
      <w:r w:rsidR="00752948" w:rsidRPr="00752948">
        <w:t xml:space="preserve"> 0.036 </w:t>
      </w:r>
      <w:r w:rsidR="00752948" w:rsidRPr="00752948">
        <w:t>和</w:t>
      </w:r>
      <w:r w:rsidR="00752948" w:rsidRPr="00752948">
        <w:t xml:space="preserve"> 0.044</w:t>
      </w:r>
      <w:r w:rsidR="00752948" w:rsidRPr="00752948">
        <w:t>）。</w:t>
      </w:r>
      <w:r w:rsidR="00EB2F57" w:rsidRPr="00EB2F57">
        <w:t>对于每位孕妇</w:t>
      </w:r>
      <w:proofErr w:type="spellStart"/>
      <w:r w:rsidR="00EB2F57" w:rsidRPr="00EB2F57">
        <w:t>i</w:t>
      </w:r>
      <w:proofErr w:type="spellEnd"/>
      <w:r w:rsidR="00EB2F57" w:rsidRPr="00EB2F57">
        <w:t>，定义事件时间和</w:t>
      </w:r>
      <w:proofErr w:type="gramStart"/>
      <w:r w:rsidR="00EB2F57" w:rsidRPr="00EB2F57">
        <w:t>删失情况</w:t>
      </w:r>
      <w:proofErr w:type="gramEnd"/>
      <w:r w:rsidR="00EB2F57" w:rsidRPr="00EB2F57">
        <w:t>如下：</w:t>
      </w:r>
    </w:p>
    <w:p w14:paraId="5E31ED9F" w14:textId="41E652CF" w:rsidR="00D70F8C" w:rsidRPr="00EB2F57" w:rsidRDefault="00000000" w:rsidP="005E1A60">
      <w:pPr>
        <w:pStyle w:val="a5"/>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≥τ</m:t>
                              </m:r>
                            </m:e>
                          </m:d>
                        </m:e>
                      </m:func>
                    </m:e>
                    <m:e>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ij</m:t>
                          </m:r>
                        </m:sub>
                      </m:sSub>
                    </m:e>
                  </m:eqArr>
                </m:e>
              </m:d>
              <m:r>
                <w:rPr>
                  <w:rFonts w:ascii="Cambria Math" w:hAnsi="Cambria Math"/>
                </w:rPr>
                <m:t>,#</m:t>
              </m:r>
              <m:d>
                <m:dPr>
                  <m:ctrlPr>
                    <w:rPr>
                      <w:rFonts w:ascii="Cambria Math" w:hAnsi="Cambria Math"/>
                      <w:i/>
                    </w:rPr>
                  </m:ctrlPr>
                </m:dPr>
                <m:e>
                  <m:r>
                    <w:rPr>
                      <w:rFonts w:ascii="Cambria Math" w:hAnsi="Cambria Math"/>
                    </w:rPr>
                    <m:t>10</m:t>
                  </m:r>
                </m:e>
              </m:d>
            </m:e>
          </m:eqArr>
        </m:oMath>
      </m:oMathPara>
    </w:p>
    <w:p w14:paraId="6F09B884" w14:textId="6047F5D8" w:rsidR="00EB2F57" w:rsidRPr="00095E34" w:rsidRDefault="00000000" w:rsidP="005E1A60">
      <w:pPr>
        <w:pStyle w:val="a5"/>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=I</m:t>
              </m:r>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hint="eastAsia"/>
                    </w:rPr>
                    <m:t>为达标时刻</m:t>
                  </m:r>
                </m:e>
              </m:d>
              <m:r>
                <w:rPr>
                  <w:rFonts w:ascii="Cambria Math" w:hAnsi="Cambria Math"/>
                </w:rPr>
                <m:t>#</m:t>
              </m:r>
              <m:d>
                <m:dPr>
                  <m:ctrlPr>
                    <w:rPr>
                      <w:rFonts w:ascii="Cambria Math" w:hAnsi="Cambria Math"/>
                      <w:i/>
                    </w:rPr>
                  </m:ctrlPr>
                </m:dPr>
                <m:e>
                  <m:r>
                    <w:rPr>
                      <w:rFonts w:ascii="Cambria Math"/>
                    </w:rPr>
                    <m:t>11</m:t>
                  </m:r>
                </m:e>
              </m:d>
            </m:e>
          </m:eqArr>
        </m:oMath>
      </m:oMathPara>
    </w:p>
    <w:p w14:paraId="31F91B59" w14:textId="01C70267" w:rsidR="00095E34" w:rsidRPr="00095E34" w:rsidRDefault="00095E34" w:rsidP="00095E34">
      <w:pPr>
        <w:pStyle w:val="a5"/>
        <w:ind w:firstLineChars="0" w:firstLine="0"/>
      </w:pPr>
      <w:r>
        <w:rPr>
          <w:rFonts w:hint="eastAsia"/>
        </w:rPr>
        <w:t>其中，</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=1</m:t>
        </m:r>
      </m:oMath>
      <w:r w:rsidR="00FA4E6B">
        <w:rPr>
          <w:rFonts w:hint="eastAsia"/>
        </w:rPr>
        <w:t>表示</w:t>
      </w:r>
      <w:r w:rsidR="00FA4E6B" w:rsidRPr="00FA4E6B">
        <w:t>孕妇在</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FA4E6B">
        <w:rPr>
          <w:rFonts w:hint="eastAsia"/>
        </w:rPr>
        <w:t>时刻首次达标；</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=0</m:t>
        </m:r>
      </m:oMath>
      <w:r w:rsidR="00FA4E6B">
        <w:rPr>
          <w:rFonts w:hint="eastAsia"/>
        </w:rPr>
        <w:t>表示未达标，</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2310D0" w:rsidRPr="002310D0">
        <w:t>为最后一次检测的孕周（</w:t>
      </w:r>
      <w:proofErr w:type="gramStart"/>
      <w:r w:rsidR="002310D0" w:rsidRPr="002310D0">
        <w:t>删</w:t>
      </w:r>
      <w:proofErr w:type="gramEnd"/>
      <w:r w:rsidR="002310D0" w:rsidRPr="002310D0">
        <w:t>失）。</w:t>
      </w:r>
      <w:r w:rsidR="00BA192A" w:rsidRPr="00BA192A">
        <w:t>通过上述定义，每位孕妇的检测过程被转化为一个</w:t>
      </w:r>
      <w:r w:rsidR="00BA192A" w:rsidRPr="00BA192A">
        <w:t>“</w:t>
      </w:r>
      <w:r w:rsidR="00BA192A" w:rsidRPr="00BA192A">
        <w:t>事件时间数据</w:t>
      </w:r>
      <w:r w:rsidR="00BA192A" w:rsidRPr="00BA192A">
        <w:t>”</w:t>
      </w:r>
      <w:r w:rsidR="00BA192A" w:rsidRPr="00BA192A">
        <w:t>，即</w:t>
      </w:r>
      <w:r w:rsidR="00BA192A" w:rsidRPr="00BA192A">
        <w:t>“</w:t>
      </w:r>
      <w:r w:rsidR="00BA192A" w:rsidRPr="00BA192A">
        <w:t>首次达标孕周</w:t>
      </w:r>
      <w:r w:rsidR="00BA192A" w:rsidRPr="00BA192A">
        <w:t>”</w:t>
      </w:r>
      <w:r w:rsidR="00BA192A" w:rsidRPr="00BA192A">
        <w:t>，若未达标则视为</w:t>
      </w:r>
      <w:proofErr w:type="gramStart"/>
      <w:r w:rsidR="00BA192A" w:rsidRPr="00BA192A">
        <w:t>删</w:t>
      </w:r>
      <w:proofErr w:type="gramEnd"/>
      <w:r w:rsidR="00BA192A" w:rsidRPr="00BA192A">
        <w:t>失</w:t>
      </w:r>
      <w:r w:rsidR="00960334">
        <w:rPr>
          <w:rFonts w:hint="eastAsia"/>
        </w:rPr>
        <w:t>。</w:t>
      </w:r>
    </w:p>
    <w:p w14:paraId="7C6E1E74" w14:textId="75D04E84" w:rsidR="007E552D" w:rsidRDefault="00464FE0" w:rsidP="00214D2D">
      <w:pPr>
        <w:pStyle w:val="2"/>
        <w:rPr>
          <w:rFonts w:hint="eastAsia"/>
        </w:rPr>
      </w:pPr>
      <w:bookmarkStart w:id="10" w:name="_Toc207222246"/>
      <w:r>
        <w:rPr>
          <w:rFonts w:hint="eastAsia"/>
        </w:rPr>
        <w:t>6.2问题二模型的求解</w:t>
      </w:r>
      <w:bookmarkEnd w:id="10"/>
    </w:p>
    <w:p w14:paraId="5D4E768B" w14:textId="3924C783" w:rsidR="005312D4" w:rsidRDefault="005312D4" w:rsidP="00214D2D">
      <w:pPr>
        <w:pStyle w:val="31"/>
        <w:rPr>
          <w:rFonts w:hint="eastAsia"/>
        </w:rPr>
      </w:pPr>
      <w:r>
        <w:rPr>
          <w:rFonts w:hint="eastAsia"/>
        </w:rPr>
        <w:t>6.2.1</w:t>
      </w:r>
      <w:r w:rsidR="003D39A3">
        <w:rPr>
          <w:rFonts w:hint="eastAsia"/>
        </w:rPr>
        <w:t xml:space="preserve"> </w:t>
      </w:r>
      <w:r w:rsidR="00C6299B" w:rsidRPr="00C6299B">
        <w:rPr>
          <w:rFonts w:ascii="Times New Roman" w:hAnsi="Times New Roman" w:cs="Times New Roman"/>
        </w:rPr>
        <w:t>BMI</w:t>
      </w:r>
      <w:r w:rsidR="00C6299B">
        <w:rPr>
          <w:rFonts w:hint="eastAsia"/>
        </w:rPr>
        <w:t>分组</w:t>
      </w:r>
      <w:r w:rsidR="00A40F78">
        <w:rPr>
          <w:rFonts w:hint="eastAsia"/>
        </w:rPr>
        <w:t>的求解</w:t>
      </w:r>
    </w:p>
    <w:p w14:paraId="24BCCDD8" w14:textId="52D87772" w:rsidR="00B06C57" w:rsidRDefault="001B3DFE" w:rsidP="005E1A60">
      <w:pPr>
        <w:pStyle w:val="a5"/>
        <w:ind w:firstLine="480"/>
      </w:pPr>
      <w:r w:rsidRPr="001B3DFE">
        <w:t>在预处理后得到的男胎孕妇数据中，首先尝试通过</w:t>
      </w:r>
      <w:r w:rsidRPr="00B06C57">
        <w:t>动态切点扫描</w:t>
      </w:r>
      <w:r w:rsidRPr="001B3DFE">
        <w:t>方法在</w:t>
      </w:r>
      <w:r w:rsidRPr="001B3DFE">
        <w:t xml:space="preserve"> BMI </w:t>
      </w:r>
      <w:r w:rsidRPr="001B3DFE">
        <w:t>连续轴上逐点寻找最优分界点。</w:t>
      </w:r>
      <w:r w:rsidR="005F4F0F" w:rsidRPr="005F4F0F">
        <w:t>动态切点扫描是一种基于单阈值的穷举式分割方法</w:t>
      </w:r>
      <w:r w:rsidR="00542E40">
        <w:rPr>
          <w:rFonts w:hint="eastAsia"/>
        </w:rPr>
        <w:t>，其基本思想是</w:t>
      </w:r>
      <w:r w:rsidR="00705A96" w:rsidRPr="00705A96">
        <w:t>在给定的</w:t>
      </w:r>
      <w:r w:rsidR="00705A96" w:rsidRPr="00705A96">
        <w:t xml:space="preserve"> BMI </w:t>
      </w:r>
      <w:r w:rsidR="00705A96" w:rsidRPr="00705A96">
        <w:t>范围内</w:t>
      </w:r>
      <w:r w:rsidR="00DA5EBF">
        <w:rPr>
          <w:rFonts w:hint="eastAsia"/>
        </w:rPr>
        <w:t>选取分界线阈值</w:t>
      </w:r>
      <w:r w:rsidR="00324ACF">
        <w:rPr>
          <w:rFonts w:hint="eastAsia"/>
        </w:rPr>
        <w:t>c</w:t>
      </w:r>
      <w:r w:rsidR="00324ACF">
        <w:rPr>
          <w:rFonts w:hint="eastAsia"/>
        </w:rPr>
        <w:t>，将孕妇分为</w:t>
      </w:r>
      <w:r w:rsidR="00324ACF">
        <w:rPr>
          <w:rFonts w:hint="eastAsia"/>
        </w:rPr>
        <w:t>BMI</w:t>
      </w:r>
      <w:r w:rsidR="00324ACF">
        <w:rPr>
          <w:rFonts w:hint="eastAsia"/>
        </w:rPr>
        <w:t>小于</w:t>
      </w:r>
      <w:r w:rsidR="00324ACF">
        <w:rPr>
          <w:rFonts w:hint="eastAsia"/>
        </w:rPr>
        <w:t>c</w:t>
      </w:r>
      <w:r w:rsidR="00324ACF">
        <w:rPr>
          <w:rFonts w:hint="eastAsia"/>
        </w:rPr>
        <w:t>和大于等于</w:t>
      </w:r>
      <w:r w:rsidR="00324ACF">
        <w:rPr>
          <w:rFonts w:hint="eastAsia"/>
        </w:rPr>
        <w:t>c</w:t>
      </w:r>
      <w:r w:rsidR="00324ACF">
        <w:rPr>
          <w:rFonts w:hint="eastAsia"/>
        </w:rPr>
        <w:t>两组</w:t>
      </w:r>
      <w:r w:rsidR="005F4F0F" w:rsidRPr="005F4F0F">
        <w:t>。</w:t>
      </w:r>
      <w:r w:rsidR="00A77C14">
        <w:rPr>
          <w:rFonts w:hint="eastAsia"/>
        </w:rPr>
        <w:t>具体</w:t>
      </w:r>
      <w:r w:rsidR="00D828C0">
        <w:rPr>
          <w:rFonts w:hint="eastAsia"/>
        </w:rPr>
        <w:t>算法如下：</w:t>
      </w:r>
    </w:p>
    <w:tbl>
      <w:tblPr>
        <w:tblStyle w:val="21"/>
        <w:tblW w:w="0" w:type="auto"/>
        <w:tblLook w:val="04A0" w:firstRow="1" w:lastRow="0" w:firstColumn="1" w:lastColumn="0" w:noHBand="0" w:noVBand="1"/>
      </w:tblPr>
      <w:tblGrid>
        <w:gridCol w:w="9074"/>
      </w:tblGrid>
      <w:tr w:rsidR="00D828C0" w:rsidRPr="00265C6F" w14:paraId="1FB5A46C" w14:textId="77777777" w:rsidTr="00EB1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4" w:type="dxa"/>
            <w:tcBorders>
              <w:top w:val="single" w:sz="8" w:space="0" w:color="auto"/>
              <w:bottom w:val="single" w:sz="8" w:space="0" w:color="auto"/>
            </w:tcBorders>
          </w:tcPr>
          <w:p w14:paraId="206D6482" w14:textId="34D60B36" w:rsidR="00D828C0" w:rsidRPr="00265C6F" w:rsidRDefault="00D828C0" w:rsidP="00EB1784">
            <w:pPr>
              <w:pStyle w:val="a5"/>
              <w:ind w:right="550" w:firstLineChars="0" w:firstLine="0"/>
              <w:rPr>
                <w:b w:val="0"/>
                <w:bCs w:val="0"/>
              </w:rPr>
            </w:pPr>
            <w:r w:rsidRPr="00265C6F">
              <w:rPr>
                <w:rFonts w:hint="eastAsia"/>
                <w:b w:val="0"/>
                <w:bCs w:val="0"/>
              </w:rPr>
              <w:t>算法</w:t>
            </w:r>
            <w:r>
              <w:rPr>
                <w:rFonts w:hint="eastAsia"/>
                <w:b w:val="0"/>
                <w:bCs w:val="0"/>
              </w:rPr>
              <w:t>2</w:t>
            </w:r>
            <w:r w:rsidRPr="00265C6F">
              <w:rPr>
                <w:rFonts w:hint="eastAsia"/>
                <w:b w:val="0"/>
                <w:bCs w:val="0"/>
              </w:rPr>
              <w:t>：</w:t>
            </w:r>
            <w:r w:rsidRPr="00D828C0">
              <w:rPr>
                <w:b w:val="0"/>
                <w:bCs w:val="0"/>
              </w:rPr>
              <w:t>动态切点扫描</w:t>
            </w:r>
            <w:r w:rsidRPr="00265C6F">
              <w:rPr>
                <w:b w:val="0"/>
                <w:bCs w:val="0"/>
              </w:rPr>
              <w:t>算法</w:t>
            </w:r>
          </w:p>
        </w:tc>
      </w:tr>
      <w:tr w:rsidR="00D828C0" w:rsidRPr="00265C6F" w14:paraId="527BC18B" w14:textId="77777777" w:rsidTr="00EB1784">
        <w:tc>
          <w:tcPr>
            <w:cnfStyle w:val="001000000000" w:firstRow="0" w:lastRow="0" w:firstColumn="1" w:lastColumn="0" w:oddVBand="0" w:evenVBand="0" w:oddHBand="0" w:evenHBand="0" w:firstRowFirstColumn="0" w:firstRowLastColumn="0" w:lastRowFirstColumn="0" w:lastRowLastColumn="0"/>
            <w:tcW w:w="9074" w:type="dxa"/>
            <w:tcBorders>
              <w:top w:val="single" w:sz="8" w:space="0" w:color="auto"/>
              <w:bottom w:val="single" w:sz="8" w:space="0" w:color="auto"/>
            </w:tcBorders>
          </w:tcPr>
          <w:p w14:paraId="16718ADE" w14:textId="5B5FC9A9" w:rsidR="00D828C0" w:rsidRPr="00265C6F" w:rsidRDefault="00D828C0" w:rsidP="00EB1784">
            <w:pPr>
              <w:pStyle w:val="a5"/>
              <w:ind w:right="550" w:firstLineChars="0" w:firstLine="0"/>
              <w:rPr>
                <w:b w:val="0"/>
                <w:bCs w:val="0"/>
              </w:rPr>
            </w:pPr>
            <w:r w:rsidRPr="00265C6F">
              <w:rPr>
                <w:rFonts w:hint="eastAsia"/>
                <w:b w:val="0"/>
                <w:bCs w:val="0"/>
              </w:rPr>
              <w:t>1.</w:t>
            </w:r>
            <w:r w:rsidR="008D68F4" w:rsidRPr="008D68F4">
              <w:rPr>
                <w:b w:val="0"/>
                <w:bCs w:val="0"/>
              </w:rPr>
              <w:t>设置步长</w:t>
            </w:r>
            <w:r w:rsidR="008D68F4" w:rsidRPr="008D68F4">
              <w:rPr>
                <w:b w:val="0"/>
                <w:bCs w:val="0"/>
              </w:rPr>
              <w:t xml:space="preserve"> 0.1</w:t>
            </w:r>
            <w:r w:rsidR="008D68F4" w:rsidRPr="008D68F4">
              <w:rPr>
                <w:b w:val="0"/>
                <w:bCs w:val="0"/>
              </w:rPr>
              <w:t>，</w:t>
            </w:r>
            <w:r w:rsidR="00F503E9">
              <w:rPr>
                <w:rFonts w:hint="eastAsia"/>
                <w:b w:val="0"/>
                <w:bCs w:val="0"/>
              </w:rPr>
              <w:t>BMI</w:t>
            </w:r>
            <w:r w:rsidR="008D68F4" w:rsidRPr="008D68F4">
              <w:rPr>
                <w:b w:val="0"/>
                <w:bCs w:val="0"/>
              </w:rPr>
              <w:t>从</w:t>
            </w:r>
            <w:r w:rsidR="008D68F4" w:rsidRPr="008D68F4">
              <w:rPr>
                <w:b w:val="0"/>
                <w:bCs w:val="0"/>
              </w:rPr>
              <w:t xml:space="preserve"> 25 </w:t>
            </w:r>
            <w:r w:rsidR="008D68F4" w:rsidRPr="008D68F4">
              <w:rPr>
                <w:b w:val="0"/>
                <w:bCs w:val="0"/>
              </w:rPr>
              <w:t>到</w:t>
            </w:r>
            <w:r w:rsidR="008D68F4" w:rsidRPr="008D68F4">
              <w:rPr>
                <w:b w:val="0"/>
                <w:bCs w:val="0"/>
              </w:rPr>
              <w:t xml:space="preserve"> 40 </w:t>
            </w:r>
            <w:r w:rsidR="008D68F4" w:rsidRPr="008D68F4">
              <w:rPr>
                <w:b w:val="0"/>
                <w:bCs w:val="0"/>
              </w:rPr>
              <w:t>逐点尝试切点；</w:t>
            </w:r>
          </w:p>
          <w:p w14:paraId="46625B3E" w14:textId="10B1A8A9" w:rsidR="00A34389" w:rsidRDefault="00D828C0" w:rsidP="00EB1784">
            <w:pPr>
              <w:pStyle w:val="a5"/>
              <w:ind w:right="550" w:firstLineChars="0" w:firstLine="0"/>
            </w:pPr>
            <w:r w:rsidRPr="00265C6F">
              <w:rPr>
                <w:rFonts w:hint="eastAsia"/>
                <w:b w:val="0"/>
                <w:bCs w:val="0"/>
              </w:rPr>
              <w:t>2.</w:t>
            </w:r>
            <w:r w:rsidR="008D68F4" w:rsidRPr="008D68F4">
              <w:rPr>
                <w:b w:val="0"/>
                <w:bCs w:val="0"/>
              </w:rPr>
              <w:t>对每个切点构造分组</w:t>
            </w:r>
            <w:r w:rsidR="00F503E9">
              <w:rPr>
                <w:rFonts w:hint="eastAsia"/>
                <w:b w:val="0"/>
                <w:bCs w:val="0"/>
              </w:rPr>
              <w:t>；</w:t>
            </w:r>
          </w:p>
          <w:p w14:paraId="1CE93301" w14:textId="10329368" w:rsidR="00D828C0" w:rsidRPr="0068357E" w:rsidRDefault="00A34389" w:rsidP="0068357E">
            <w:pPr>
              <w:pStyle w:val="a5"/>
              <w:ind w:firstLineChars="0" w:firstLine="0"/>
              <w:rPr>
                <w:b w:val="0"/>
                <w:bCs w:val="0"/>
              </w:rPr>
            </w:pPr>
            <w:r w:rsidRPr="0068357E">
              <w:rPr>
                <w:rFonts w:hint="eastAsia"/>
                <w:b w:val="0"/>
                <w:bCs w:val="0"/>
              </w:rPr>
              <w:t>3.</w:t>
            </w:r>
            <w:r w:rsidR="00510486" w:rsidRPr="0068357E">
              <w:rPr>
                <w:b w:val="0"/>
                <w:bCs w:val="0"/>
              </w:rPr>
              <w:t>计算两组的</w:t>
            </w:r>
            <w:r w:rsidR="00BB5C35" w:rsidRPr="0068357E">
              <w:rPr>
                <w:rFonts w:hint="eastAsia"/>
                <w:b w:val="0"/>
                <w:bCs w:val="0"/>
              </w:rPr>
              <w:t>统计量</w:t>
            </w:r>
            <w:r w:rsidR="00510486" w:rsidRPr="0068357E">
              <w:rPr>
                <w:b w:val="0"/>
                <w:bCs w:val="0"/>
              </w:rPr>
              <w:t>，主要采用</w:t>
            </w:r>
            <w:r w:rsidR="008D68F4" w:rsidRPr="0068357E">
              <w:rPr>
                <w:b w:val="0"/>
                <w:bCs w:val="0"/>
              </w:rPr>
              <w:t xml:space="preserve"> log-rank </w:t>
            </w:r>
            <w:r w:rsidR="008D68F4" w:rsidRPr="0068357E">
              <w:rPr>
                <w:b w:val="0"/>
                <w:bCs w:val="0"/>
              </w:rPr>
              <w:t>检验</w:t>
            </w:r>
            <w:r w:rsidR="00E4745A" w:rsidRPr="0068357E">
              <w:rPr>
                <w:rFonts w:hint="eastAsia"/>
                <w:b w:val="0"/>
                <w:bCs w:val="0"/>
              </w:rPr>
              <w:t>的</w:t>
            </w:r>
            <w:r w:rsidR="008D68F4" w:rsidRPr="0068357E">
              <w:rPr>
                <w:b w:val="0"/>
                <w:bCs w:val="0"/>
              </w:rPr>
              <w:t>统计量</w:t>
            </w:r>
            <w:r w:rsidR="000F5072" w:rsidRPr="0068357E">
              <w:rPr>
                <w:b w:val="0"/>
                <w:bCs w:val="0"/>
              </w:rPr>
              <w:t>作为指标</w:t>
            </w:r>
            <w:r w:rsidR="008D68F4" w:rsidRPr="0068357E">
              <w:rPr>
                <w:rFonts w:hint="eastAsia"/>
                <w:b w:val="0"/>
                <w:bCs w:val="0"/>
              </w:rPr>
              <w:t>(</w:t>
            </w:r>
            <w:r w:rsidR="008D68F4" w:rsidRPr="0068357E">
              <w:rPr>
                <w:b w:val="0"/>
                <w:bCs w:val="0"/>
              </w:rPr>
              <w:t>若不可计算则用</w:t>
            </w:r>
            <w:r w:rsidR="008D68F4" w:rsidRPr="0068357E">
              <w:rPr>
                <w:b w:val="0"/>
                <w:bCs w:val="0"/>
              </w:rPr>
              <w:t xml:space="preserve"> KM </w:t>
            </w:r>
            <w:r w:rsidR="008D68F4" w:rsidRPr="0068357E">
              <w:rPr>
                <w:b w:val="0"/>
                <w:bCs w:val="0"/>
              </w:rPr>
              <w:t>曲线</w:t>
            </w:r>
            <w:r w:rsidR="008D68F4" w:rsidRPr="0068357E">
              <w:rPr>
                <w:b w:val="0"/>
                <w:bCs w:val="0"/>
              </w:rPr>
              <w:t xml:space="preserve"> L2 </w:t>
            </w:r>
            <w:r w:rsidR="008D68F4" w:rsidRPr="0068357E">
              <w:rPr>
                <w:b w:val="0"/>
                <w:bCs w:val="0"/>
              </w:rPr>
              <w:t>距离</w:t>
            </w:r>
            <w:r w:rsidR="0058085A" w:rsidRPr="0068357E">
              <w:rPr>
                <w:rFonts w:hint="eastAsia"/>
                <w:b w:val="0"/>
                <w:bCs w:val="0"/>
              </w:rPr>
              <w:t>)</w:t>
            </w:r>
            <w:r w:rsidR="008D68F4" w:rsidRPr="0068357E">
              <w:rPr>
                <w:b w:val="0"/>
                <w:bCs w:val="0"/>
              </w:rPr>
              <w:t>；</w:t>
            </w:r>
          </w:p>
          <w:p w14:paraId="3956645D" w14:textId="11FFF7E3" w:rsidR="00D828C0" w:rsidRPr="00265C6F" w:rsidRDefault="00A34389" w:rsidP="00EB1784">
            <w:pPr>
              <w:pStyle w:val="a5"/>
              <w:ind w:right="550" w:firstLineChars="0" w:firstLine="0"/>
              <w:rPr>
                <w:b w:val="0"/>
                <w:bCs w:val="0"/>
              </w:rPr>
            </w:pPr>
            <w:r>
              <w:rPr>
                <w:rFonts w:hint="eastAsia"/>
                <w:b w:val="0"/>
                <w:bCs w:val="0"/>
              </w:rPr>
              <w:t>4</w:t>
            </w:r>
            <w:r w:rsidR="00D828C0" w:rsidRPr="00265C6F">
              <w:rPr>
                <w:rFonts w:hint="eastAsia"/>
                <w:b w:val="0"/>
                <w:bCs w:val="0"/>
              </w:rPr>
              <w:t>.</w:t>
            </w:r>
            <w:r w:rsidR="0058085A" w:rsidRPr="0058085A">
              <w:rPr>
                <w:b w:val="0"/>
                <w:bCs w:val="0"/>
              </w:rPr>
              <w:t>设置最小样本量约束（每组</w:t>
            </w:r>
            <w:r w:rsidR="0058085A" w:rsidRPr="0058085A">
              <w:rPr>
                <w:b w:val="0"/>
                <w:bCs w:val="0"/>
              </w:rPr>
              <w:t xml:space="preserve"> ≥30</w:t>
            </w:r>
            <w:r w:rsidR="0058085A" w:rsidRPr="0058085A">
              <w:rPr>
                <w:b w:val="0"/>
                <w:bCs w:val="0"/>
              </w:rPr>
              <w:t>），避免过度偏斜；</w:t>
            </w:r>
          </w:p>
          <w:p w14:paraId="425503B3" w14:textId="4EB5B893" w:rsidR="00D828C0" w:rsidRPr="008E5247" w:rsidRDefault="00A34389" w:rsidP="00EB1784">
            <w:pPr>
              <w:pStyle w:val="a5"/>
              <w:ind w:right="550" w:firstLineChars="0" w:firstLine="0"/>
              <w:rPr>
                <w:b w:val="0"/>
                <w:iCs/>
              </w:rPr>
            </w:pPr>
            <w:r>
              <w:rPr>
                <w:rFonts w:hint="eastAsia"/>
                <w:b w:val="0"/>
                <w:bCs w:val="0"/>
              </w:rPr>
              <w:t>5</w:t>
            </w:r>
            <w:r w:rsidR="00D828C0" w:rsidRPr="00265C6F">
              <w:rPr>
                <w:rFonts w:hint="eastAsia"/>
                <w:b w:val="0"/>
                <w:bCs w:val="0"/>
              </w:rPr>
              <w:t>.</w:t>
            </w:r>
            <w:r w:rsidR="008E5247" w:rsidRPr="008E5247">
              <w:rPr>
                <w:b w:val="0"/>
                <w:bCs w:val="0"/>
              </w:rPr>
              <w:t>选取统计量最大的切点</w:t>
            </w:r>
            <m:oMath>
              <m:sSup>
                <m:sSupPr>
                  <m:ctrlPr>
                    <w:rPr>
                      <w:rFonts w:ascii="Cambria Math" w:hAnsi="Cambria Math"/>
                      <w:bCs w:val="0"/>
                    </w:rPr>
                  </m:ctrlPr>
                </m:sSupPr>
                <m:e>
                  <m:r>
                    <m:rPr>
                      <m:sty m:val="bi"/>
                    </m:rPr>
                    <w:rPr>
                      <w:rFonts w:ascii="Cambria Math" w:hAnsi="Cambria Math"/>
                    </w:rPr>
                    <m:t>c</m:t>
                  </m:r>
                </m:e>
                <m:sup>
                  <m:r>
                    <m:rPr>
                      <m:sty m:val="bi"/>
                    </m:rPr>
                    <w:rPr>
                      <w:rFonts w:ascii="Cambria Math" w:hAnsi="Cambria Math"/>
                    </w:rPr>
                    <m:t>⋆</m:t>
                  </m:r>
                </m:sup>
              </m:sSup>
            </m:oMath>
            <w:r w:rsidR="008E5247" w:rsidRPr="008E5247">
              <w:rPr>
                <w:rFonts w:ascii="Cambria Math" w:hAnsi="Cambria Math"/>
                <w:b w:val="0"/>
                <w:iCs/>
              </w:rPr>
              <w:t>作为候选阈值</w:t>
            </w:r>
            <w:r w:rsidR="008E5247">
              <w:rPr>
                <w:rFonts w:ascii="Cambria Math" w:hAnsi="Cambria Math" w:hint="eastAsia"/>
                <w:b w:val="0"/>
                <w:iCs/>
              </w:rPr>
              <w:t>。</w:t>
            </w:r>
          </w:p>
        </w:tc>
      </w:tr>
    </w:tbl>
    <w:p w14:paraId="27588FF7" w14:textId="6A4EE79F" w:rsidR="00000C89" w:rsidRDefault="001B3DFE" w:rsidP="002F2475">
      <w:pPr>
        <w:pStyle w:val="a5"/>
        <w:ind w:firstLineChars="0" w:firstLine="0"/>
      </w:pPr>
      <w:r w:rsidRPr="001B3DFE">
        <w:t>结果显示，当分界点取</w:t>
      </w:r>
      <w:r w:rsidRPr="001B3DFE">
        <w:t xml:space="preserve"> </w:t>
      </w:r>
      <w:r w:rsidRPr="00B06C57">
        <w:t>34.2–34.5</w:t>
      </w:r>
      <w:r w:rsidRPr="001B3DFE">
        <w:t xml:space="preserve"> </w:t>
      </w:r>
      <w:r w:rsidRPr="001B3DFE">
        <w:t>附近。</w:t>
      </w:r>
    </w:p>
    <w:p w14:paraId="3989D122" w14:textId="6F8DA0A3" w:rsidR="00F503E9" w:rsidRDefault="001B3DFE" w:rsidP="00000C89">
      <w:pPr>
        <w:pStyle w:val="a5"/>
        <w:ind w:firstLine="480"/>
      </w:pPr>
      <w:r w:rsidRPr="001B3DFE">
        <w:t>进一步采用</w:t>
      </w:r>
      <w:r w:rsidRPr="00B06C57">
        <w:t xml:space="preserve"> </w:t>
      </w:r>
      <w:proofErr w:type="spellStart"/>
      <w:r w:rsidRPr="00B06C57">
        <w:t>KMeans</w:t>
      </w:r>
      <w:proofErr w:type="spellEnd"/>
      <w:r w:rsidRPr="00B06C57">
        <w:t xml:space="preserve"> </w:t>
      </w:r>
      <w:r w:rsidRPr="00B06C57">
        <w:t>聚类</w:t>
      </w:r>
      <w:r w:rsidR="00F503E9">
        <w:rPr>
          <w:rFonts w:hint="eastAsia"/>
        </w:rPr>
        <w:t>方法</w:t>
      </w:r>
      <w:r w:rsidRPr="00B06C57">
        <w:t>（</w:t>
      </w:r>
      <w:r w:rsidRPr="00B06C57">
        <w:t>K=2</w:t>
      </w:r>
      <w:r w:rsidRPr="00B06C57">
        <w:t>），</w:t>
      </w:r>
      <w:proofErr w:type="spellStart"/>
      <w:r w:rsidR="00697A6A" w:rsidRPr="00697A6A">
        <w:t>KMeans</w:t>
      </w:r>
      <w:proofErr w:type="spellEnd"/>
      <w:r w:rsidR="00697A6A" w:rsidRPr="00697A6A">
        <w:t>是一种经典的无监督聚类算法，可在不依赖临床经验的前提下，直接从数据中发现</w:t>
      </w:r>
      <w:r w:rsidR="00697A6A" w:rsidRPr="00697A6A">
        <w:t xml:space="preserve"> BMI </w:t>
      </w:r>
      <w:r w:rsidR="00697A6A" w:rsidRPr="00697A6A">
        <w:t>的自然分群。</w:t>
      </w:r>
      <w:r w:rsidR="00697A6A">
        <w:rPr>
          <w:rFonts w:hint="eastAsia"/>
        </w:rPr>
        <w:t>其基本思想是</w:t>
      </w:r>
      <w:r w:rsidR="00000C89" w:rsidRPr="00000C89">
        <w:t>假设存在</w:t>
      </w:r>
      <w:r w:rsidR="00000C89" w:rsidRPr="00000C89">
        <w:t xml:space="preserve"> K </w:t>
      </w:r>
      <w:proofErr w:type="gramStart"/>
      <w:r w:rsidR="00000C89" w:rsidRPr="00000C89">
        <w:t>个</w:t>
      </w:r>
      <w:proofErr w:type="gramEnd"/>
      <w:r w:rsidR="00000C89" w:rsidRPr="00000C89">
        <w:t>簇，每个孕妇的</w:t>
      </w:r>
      <w:r w:rsidR="00000C89" w:rsidRPr="00000C89">
        <w:t xml:space="preserve"> BMI </w:t>
      </w:r>
      <w:r w:rsidR="00000C89" w:rsidRPr="00000C89">
        <w:t>值隶属于某一簇，目标是最小</w:t>
      </w:r>
      <w:proofErr w:type="gramStart"/>
      <w:r w:rsidR="00000C89" w:rsidRPr="00000C89">
        <w:t>化簇内</w:t>
      </w:r>
      <w:proofErr w:type="gramEnd"/>
      <w:r w:rsidR="00000C89" w:rsidRPr="00000C89">
        <w:t>方差。</w:t>
      </w:r>
      <w:r w:rsidR="00000C89">
        <w:rPr>
          <w:rFonts w:hint="eastAsia"/>
        </w:rPr>
        <w:t>具体算法如下：</w:t>
      </w:r>
    </w:p>
    <w:tbl>
      <w:tblPr>
        <w:tblStyle w:val="21"/>
        <w:tblW w:w="0" w:type="auto"/>
        <w:tblLook w:val="04A0" w:firstRow="1" w:lastRow="0" w:firstColumn="1" w:lastColumn="0" w:noHBand="0" w:noVBand="1"/>
      </w:tblPr>
      <w:tblGrid>
        <w:gridCol w:w="9074"/>
      </w:tblGrid>
      <w:tr w:rsidR="00000C89" w:rsidRPr="00265C6F" w14:paraId="397AE528" w14:textId="77777777" w:rsidTr="00EB1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4" w:type="dxa"/>
            <w:tcBorders>
              <w:top w:val="single" w:sz="8" w:space="0" w:color="auto"/>
              <w:bottom w:val="single" w:sz="8" w:space="0" w:color="auto"/>
            </w:tcBorders>
          </w:tcPr>
          <w:p w14:paraId="02A61B88" w14:textId="4A7003DD" w:rsidR="00000C89" w:rsidRPr="00265C6F" w:rsidRDefault="00000C89" w:rsidP="00EB1784">
            <w:pPr>
              <w:pStyle w:val="a5"/>
              <w:ind w:right="550" w:firstLineChars="0" w:firstLine="0"/>
              <w:rPr>
                <w:b w:val="0"/>
                <w:bCs w:val="0"/>
              </w:rPr>
            </w:pPr>
            <w:r w:rsidRPr="00265C6F">
              <w:rPr>
                <w:rFonts w:hint="eastAsia"/>
                <w:b w:val="0"/>
                <w:bCs w:val="0"/>
              </w:rPr>
              <w:t>算法</w:t>
            </w:r>
            <w:r>
              <w:rPr>
                <w:rFonts w:hint="eastAsia"/>
                <w:b w:val="0"/>
                <w:bCs w:val="0"/>
              </w:rPr>
              <w:t>3</w:t>
            </w:r>
            <w:r w:rsidRPr="00265C6F">
              <w:rPr>
                <w:rFonts w:hint="eastAsia"/>
                <w:b w:val="0"/>
                <w:bCs w:val="0"/>
              </w:rPr>
              <w:t>：</w:t>
            </w:r>
            <w:proofErr w:type="spellStart"/>
            <w:r w:rsidRPr="00000C89">
              <w:rPr>
                <w:b w:val="0"/>
                <w:bCs w:val="0"/>
              </w:rPr>
              <w:t>KMeans</w:t>
            </w:r>
            <w:proofErr w:type="spellEnd"/>
            <w:r w:rsidRPr="00000C89">
              <w:rPr>
                <w:b w:val="0"/>
                <w:bCs w:val="0"/>
              </w:rPr>
              <w:t>聚类</w:t>
            </w:r>
            <w:r w:rsidRPr="00265C6F">
              <w:rPr>
                <w:b w:val="0"/>
                <w:bCs w:val="0"/>
              </w:rPr>
              <w:t>算法</w:t>
            </w:r>
          </w:p>
        </w:tc>
      </w:tr>
      <w:tr w:rsidR="00000C89" w:rsidRPr="008E5247" w14:paraId="3DA7F239" w14:textId="77777777" w:rsidTr="00EB1784">
        <w:tc>
          <w:tcPr>
            <w:cnfStyle w:val="001000000000" w:firstRow="0" w:lastRow="0" w:firstColumn="1" w:lastColumn="0" w:oddVBand="0" w:evenVBand="0" w:oddHBand="0" w:evenHBand="0" w:firstRowFirstColumn="0" w:firstRowLastColumn="0" w:lastRowFirstColumn="0" w:lastRowLastColumn="0"/>
            <w:tcW w:w="9074" w:type="dxa"/>
            <w:tcBorders>
              <w:top w:val="single" w:sz="8" w:space="0" w:color="auto"/>
              <w:bottom w:val="single" w:sz="8" w:space="0" w:color="auto"/>
            </w:tcBorders>
          </w:tcPr>
          <w:p w14:paraId="3AB60494" w14:textId="4A400EA9" w:rsidR="00000C89" w:rsidRPr="00265C6F" w:rsidRDefault="00000C89" w:rsidP="00EB1784">
            <w:pPr>
              <w:pStyle w:val="a5"/>
              <w:ind w:right="550" w:firstLineChars="0" w:firstLine="0"/>
              <w:rPr>
                <w:b w:val="0"/>
                <w:bCs w:val="0"/>
              </w:rPr>
            </w:pPr>
            <w:r w:rsidRPr="00265C6F">
              <w:rPr>
                <w:rFonts w:hint="eastAsia"/>
                <w:b w:val="0"/>
                <w:bCs w:val="0"/>
              </w:rPr>
              <w:t>1.</w:t>
            </w:r>
            <w:r w:rsidR="004E485B" w:rsidRPr="004E485B">
              <w:rPr>
                <w:b w:val="0"/>
                <w:bCs w:val="0"/>
              </w:rPr>
              <w:t>将所有孕妇的代表性</w:t>
            </w:r>
            <w:r w:rsidR="004E485B" w:rsidRPr="004E485B">
              <w:rPr>
                <w:b w:val="0"/>
                <w:bCs w:val="0"/>
              </w:rPr>
              <w:t xml:space="preserve"> BMI </w:t>
            </w:r>
            <w:r w:rsidR="004E485B" w:rsidRPr="004E485B">
              <w:rPr>
                <w:b w:val="0"/>
                <w:bCs w:val="0"/>
              </w:rPr>
              <w:t>值作为输入；</w:t>
            </w:r>
          </w:p>
          <w:p w14:paraId="73DA7276" w14:textId="618AC834" w:rsidR="00000C89" w:rsidRDefault="00000C89" w:rsidP="00EB1784">
            <w:pPr>
              <w:pStyle w:val="a5"/>
              <w:ind w:right="550" w:firstLineChars="0" w:firstLine="0"/>
            </w:pPr>
            <w:r w:rsidRPr="00265C6F">
              <w:rPr>
                <w:rFonts w:hint="eastAsia"/>
                <w:b w:val="0"/>
                <w:bCs w:val="0"/>
              </w:rPr>
              <w:t>2.</w:t>
            </w:r>
            <w:r w:rsidR="004E485B" w:rsidRPr="004E485B">
              <w:rPr>
                <w:b w:val="0"/>
                <w:bCs w:val="0"/>
              </w:rPr>
              <w:t>设定</w:t>
            </w:r>
            <w:r w:rsidR="004E485B" w:rsidRPr="004E485B">
              <w:rPr>
                <w:b w:val="0"/>
                <w:bCs w:val="0"/>
              </w:rPr>
              <w:t>K=2</w:t>
            </w:r>
            <w:r w:rsidR="004E485B" w:rsidRPr="004E485B">
              <w:rPr>
                <w:b w:val="0"/>
                <w:bCs w:val="0"/>
              </w:rPr>
              <w:t>，随机初始化两个簇心</w:t>
            </w:r>
            <w:r>
              <w:rPr>
                <w:rFonts w:hint="eastAsia"/>
                <w:b w:val="0"/>
                <w:bCs w:val="0"/>
              </w:rPr>
              <w:t>；</w:t>
            </w:r>
          </w:p>
          <w:p w14:paraId="1E660AC3" w14:textId="5950D59B" w:rsidR="00000C89" w:rsidRPr="00265C6F" w:rsidRDefault="00000C89" w:rsidP="00EB1784">
            <w:pPr>
              <w:pStyle w:val="a5"/>
              <w:ind w:right="550" w:firstLineChars="0" w:firstLine="0"/>
              <w:rPr>
                <w:b w:val="0"/>
                <w:bCs w:val="0"/>
              </w:rPr>
            </w:pPr>
            <w:r>
              <w:rPr>
                <w:rFonts w:hint="eastAsia"/>
                <w:b w:val="0"/>
                <w:bCs w:val="0"/>
              </w:rPr>
              <w:t>3.</w:t>
            </w:r>
            <w:r w:rsidR="003F1908" w:rsidRPr="003F1908">
              <w:rPr>
                <w:b w:val="0"/>
                <w:bCs w:val="0"/>
              </w:rPr>
              <w:t>按照</w:t>
            </w:r>
            <w:r w:rsidR="003F1908" w:rsidRPr="003F1908">
              <w:rPr>
                <w:b w:val="0"/>
                <w:bCs w:val="0"/>
              </w:rPr>
              <w:t>“</w:t>
            </w:r>
            <w:r w:rsidR="003F1908" w:rsidRPr="003F1908">
              <w:rPr>
                <w:b w:val="0"/>
                <w:bCs w:val="0"/>
              </w:rPr>
              <w:t>距离最近原则</w:t>
            </w:r>
            <w:r w:rsidR="003F1908" w:rsidRPr="003F1908">
              <w:rPr>
                <w:b w:val="0"/>
                <w:bCs w:val="0"/>
              </w:rPr>
              <w:t>”</w:t>
            </w:r>
            <w:r w:rsidR="003F1908" w:rsidRPr="003F1908">
              <w:rPr>
                <w:b w:val="0"/>
                <w:bCs w:val="0"/>
              </w:rPr>
              <w:t>将孕妇分配到簇</w:t>
            </w:r>
            <w:r w:rsidRPr="008D68F4">
              <w:rPr>
                <w:b w:val="0"/>
                <w:bCs w:val="0"/>
              </w:rPr>
              <w:t>；</w:t>
            </w:r>
          </w:p>
          <w:p w14:paraId="4BB791E9" w14:textId="07B983A8" w:rsidR="00000C89" w:rsidRPr="00265C6F" w:rsidRDefault="00000C89" w:rsidP="00EB1784">
            <w:pPr>
              <w:pStyle w:val="a5"/>
              <w:ind w:right="550" w:firstLineChars="0" w:firstLine="0"/>
              <w:rPr>
                <w:b w:val="0"/>
                <w:bCs w:val="0"/>
              </w:rPr>
            </w:pPr>
            <w:r>
              <w:rPr>
                <w:rFonts w:hint="eastAsia"/>
                <w:b w:val="0"/>
                <w:bCs w:val="0"/>
              </w:rPr>
              <w:t>4</w:t>
            </w:r>
            <w:r w:rsidRPr="00265C6F">
              <w:rPr>
                <w:rFonts w:hint="eastAsia"/>
                <w:b w:val="0"/>
                <w:bCs w:val="0"/>
              </w:rPr>
              <w:t>.</w:t>
            </w:r>
            <w:r w:rsidR="003F1908" w:rsidRPr="003F1908">
              <w:rPr>
                <w:b w:val="0"/>
                <w:bCs w:val="0"/>
              </w:rPr>
              <w:t>更新簇心，直到收敛；</w:t>
            </w:r>
          </w:p>
          <w:p w14:paraId="5C6584E3" w14:textId="72FC6F90" w:rsidR="00000C89" w:rsidRPr="008E5247" w:rsidRDefault="00000C89" w:rsidP="00EB1784">
            <w:pPr>
              <w:pStyle w:val="a5"/>
              <w:ind w:right="550" w:firstLineChars="0" w:firstLine="0"/>
              <w:rPr>
                <w:b w:val="0"/>
                <w:iCs/>
              </w:rPr>
            </w:pPr>
            <w:r>
              <w:rPr>
                <w:rFonts w:hint="eastAsia"/>
                <w:b w:val="0"/>
                <w:bCs w:val="0"/>
              </w:rPr>
              <w:t>5</w:t>
            </w:r>
            <w:r w:rsidRPr="00265C6F">
              <w:rPr>
                <w:rFonts w:hint="eastAsia"/>
                <w:b w:val="0"/>
                <w:bCs w:val="0"/>
              </w:rPr>
              <w:t>.</w:t>
            </w:r>
            <w:r w:rsidR="003F1908" w:rsidRPr="003F1908">
              <w:rPr>
                <w:b w:val="0"/>
                <w:bCs w:val="0"/>
              </w:rPr>
              <w:t>结果为两个</w:t>
            </w:r>
            <w:proofErr w:type="gramStart"/>
            <w:r w:rsidR="003F1908" w:rsidRPr="003F1908">
              <w:rPr>
                <w:b w:val="0"/>
                <w:bCs w:val="0"/>
              </w:rPr>
              <w:t>簇</w:t>
            </w:r>
            <w:proofErr w:type="gramEnd"/>
            <w:r w:rsidR="003F1908" w:rsidRPr="003F1908">
              <w:rPr>
                <w:b w:val="0"/>
                <w:bCs w:val="0"/>
              </w:rPr>
              <w:t>及其中心点，分界点取两簇中心的中点</w:t>
            </w:r>
            <w:r w:rsidR="003F1908">
              <w:rPr>
                <w:rFonts w:hint="eastAsia"/>
                <w:b w:val="0"/>
                <w:bCs w:val="0"/>
              </w:rPr>
              <w:t>。</w:t>
            </w:r>
          </w:p>
        </w:tc>
      </w:tr>
    </w:tbl>
    <w:p w14:paraId="5DA15F79" w14:textId="77777777" w:rsidR="0071107A" w:rsidRDefault="00F77C50" w:rsidP="002F2475">
      <w:pPr>
        <w:pStyle w:val="a5"/>
        <w:ind w:firstLineChars="0" w:firstLine="0"/>
      </w:pPr>
      <w:r>
        <w:rPr>
          <w:rFonts w:hint="eastAsia"/>
        </w:rPr>
        <w:t>结果</w:t>
      </w:r>
      <w:r w:rsidR="001B3DFE" w:rsidRPr="00B06C57">
        <w:t>得到的分组中点也位于</w:t>
      </w:r>
      <w:r>
        <w:rPr>
          <w:rFonts w:hint="eastAsia"/>
        </w:rPr>
        <w:t>约为</w:t>
      </w:r>
      <w:r w:rsidR="001B3DFE" w:rsidRPr="00B06C57">
        <w:t>35</w:t>
      </w:r>
      <w:r w:rsidR="001B3DFE" w:rsidRPr="00B06C57">
        <w:t>。由于该阈值与临床</w:t>
      </w:r>
      <w:r w:rsidR="001B3DFE" w:rsidRPr="00B06C57">
        <w:t>“</w:t>
      </w:r>
      <w:r w:rsidR="001B3DFE" w:rsidRPr="00B06C57">
        <w:t>重度肥胖界点</w:t>
      </w:r>
      <w:r w:rsidR="001B3DFE" w:rsidRPr="00B06C57">
        <w:t xml:space="preserve"> BMI=35”</w:t>
      </w:r>
      <w:r w:rsidR="001B3DFE" w:rsidRPr="00B06C57">
        <w:t>高度一致，最终确定分组</w:t>
      </w:r>
      <w:r w:rsidR="001B3DFE" w:rsidRPr="001B3DFE">
        <w:t>方案为：</w:t>
      </w:r>
    </w:p>
    <w:p w14:paraId="1A06016F" w14:textId="0E2D9161" w:rsidR="0071107A" w:rsidRDefault="0071107A" w:rsidP="00E35C08">
      <w:pPr>
        <w:pStyle w:val="a5"/>
        <w:numPr>
          <w:ilvl w:val="0"/>
          <w:numId w:val="31"/>
        </w:numPr>
        <w:ind w:firstLineChars="0"/>
      </w:pPr>
      <w:r>
        <w:rPr>
          <w:rFonts w:hint="eastAsia"/>
        </w:rPr>
        <w:t>BMI</w:t>
      </w:r>
      <w:r w:rsidR="007F2493">
        <w:rPr>
          <w:rFonts w:hint="eastAsia"/>
        </w:rPr>
        <w:t xml:space="preserve"> </w:t>
      </w:r>
      <w:r w:rsidRPr="0071107A">
        <w:t>&lt; 35</w:t>
      </w:r>
    </w:p>
    <w:p w14:paraId="26269FD2" w14:textId="1EE35864" w:rsidR="005312D4" w:rsidRDefault="0071107A" w:rsidP="00E35C08">
      <w:pPr>
        <w:pStyle w:val="a5"/>
        <w:numPr>
          <w:ilvl w:val="0"/>
          <w:numId w:val="31"/>
        </w:numPr>
        <w:ind w:firstLineChars="0"/>
      </w:pPr>
      <w:r>
        <w:rPr>
          <w:rFonts w:hint="eastAsia"/>
        </w:rPr>
        <w:t>BMI</w:t>
      </w:r>
      <w:r w:rsidR="007F2493">
        <w:rPr>
          <w:rFonts w:hint="eastAsia"/>
        </w:rPr>
        <w:t xml:space="preserve"> </w:t>
      </w:r>
      <w:r w:rsidR="007F2493" w:rsidRPr="007F2493">
        <w:t>≥ 35</w:t>
      </w:r>
    </w:p>
    <w:p w14:paraId="067A22DC" w14:textId="071AA373" w:rsidR="004B5FBC" w:rsidRPr="004B5FBC" w:rsidRDefault="004B5FBC" w:rsidP="004B5FBC">
      <w:pPr>
        <w:pStyle w:val="a5"/>
        <w:ind w:firstLine="480"/>
      </w:pPr>
      <w:r w:rsidRPr="004B5FBC">
        <w:lastRenderedPageBreak/>
        <w:t>这样的分组既有统计学意义，也有医学可解释性，保证了后续生存分析和优化决策的合理性。</w:t>
      </w:r>
    </w:p>
    <w:p w14:paraId="32CDEF4A" w14:textId="012ADC29" w:rsidR="005312D4" w:rsidRDefault="005312D4" w:rsidP="005312D4">
      <w:pPr>
        <w:pStyle w:val="31"/>
        <w:rPr>
          <w:rFonts w:hint="eastAsia"/>
        </w:rPr>
      </w:pPr>
      <w:r>
        <w:rPr>
          <w:rFonts w:hint="eastAsia"/>
        </w:rPr>
        <w:t>6.2.2</w:t>
      </w:r>
      <w:r w:rsidR="00C6299B">
        <w:rPr>
          <w:rFonts w:hint="eastAsia"/>
        </w:rPr>
        <w:t>生存模型</w:t>
      </w:r>
    </w:p>
    <w:p w14:paraId="2161C5F9" w14:textId="65BFFD7E" w:rsidR="005312D4" w:rsidRDefault="00091D9C" w:rsidP="005E1A60">
      <w:pPr>
        <w:pStyle w:val="a5"/>
        <w:ind w:firstLine="480"/>
      </w:pPr>
      <w:r w:rsidRPr="00091D9C">
        <w:t>为了分析</w:t>
      </w:r>
      <w:r w:rsidRPr="00091D9C">
        <w:t xml:space="preserve"> BMI </w:t>
      </w:r>
      <w:r w:rsidRPr="00091D9C">
        <w:t>对达标孕周的影响，我们</w:t>
      </w:r>
      <w:r>
        <w:rPr>
          <w:rFonts w:hint="eastAsia"/>
        </w:rPr>
        <w:t>之前已经</w:t>
      </w:r>
      <w:r w:rsidRPr="00091D9C">
        <w:t>将</w:t>
      </w:r>
      <w:r w:rsidRPr="00091D9C">
        <w:t>“</w:t>
      </w:r>
      <w:r w:rsidRPr="00091D9C">
        <w:t>首次达标孕周</w:t>
      </w:r>
      <w:r w:rsidRPr="00091D9C">
        <w:t>”</w:t>
      </w:r>
      <w:r w:rsidRPr="00091D9C">
        <w:t>建模为事件时间，在观察期内未达标</w:t>
      </w:r>
      <w:r w:rsidR="003D5C77">
        <w:rPr>
          <w:rFonts w:hint="eastAsia"/>
        </w:rPr>
        <w:t>事件</w:t>
      </w:r>
      <w:r w:rsidRPr="00091D9C">
        <w:t>则记为</w:t>
      </w:r>
      <w:proofErr w:type="gramStart"/>
      <w:r w:rsidRPr="00091D9C">
        <w:t>删</w:t>
      </w:r>
      <w:proofErr w:type="gramEnd"/>
      <w:r w:rsidRPr="00091D9C">
        <w:t>失。生存分析框架非常适合这一数据结构。</w:t>
      </w:r>
      <w:r w:rsidR="003D5C77">
        <w:rPr>
          <w:rFonts w:hint="eastAsia"/>
        </w:rPr>
        <w:t>我们使用</w:t>
      </w:r>
      <w:r w:rsidR="001C574D" w:rsidRPr="001C574D">
        <w:t>非参数估计（</w:t>
      </w:r>
      <w:r w:rsidR="001C574D" w:rsidRPr="001C574D">
        <w:t xml:space="preserve">Kaplan–Meier </w:t>
      </w:r>
      <w:r w:rsidR="001C574D" w:rsidRPr="001C574D">
        <w:t>曲线）</w:t>
      </w:r>
      <w:r w:rsidR="001C574D">
        <w:rPr>
          <w:rFonts w:hint="eastAsia"/>
        </w:rPr>
        <w:t>和</w:t>
      </w:r>
      <w:r w:rsidR="001C574D" w:rsidRPr="001C574D">
        <w:t>参数化拟合（</w:t>
      </w:r>
      <w:r w:rsidR="001C574D" w:rsidRPr="001C574D">
        <w:t xml:space="preserve">AFT </w:t>
      </w:r>
      <w:r w:rsidR="001C574D" w:rsidRPr="001C574D">
        <w:t>模型）</w:t>
      </w:r>
      <w:r w:rsidR="005312D4">
        <w:rPr>
          <w:rFonts w:hint="eastAsia"/>
        </w:rPr>
        <w:t>。</w:t>
      </w:r>
    </w:p>
    <w:p w14:paraId="7B01D5A6" w14:textId="0E5A1ED8" w:rsidR="00F25608" w:rsidRDefault="0006611B" w:rsidP="005E1A60">
      <w:pPr>
        <w:pStyle w:val="a5"/>
        <w:ind w:firstLine="480"/>
      </w:pPr>
      <w:r w:rsidRPr="0006611B">
        <w:t xml:space="preserve">Kaplan–Meier </w:t>
      </w:r>
      <w:r w:rsidRPr="0006611B">
        <w:t>是生存分析中最常用的非参数估计方法。对每组孕妇，</w:t>
      </w:r>
      <w:r w:rsidRPr="0006611B">
        <w:t xml:space="preserve">KM </w:t>
      </w:r>
      <w:r w:rsidRPr="0006611B">
        <w:t>曲线给出在孕周</w:t>
      </w:r>
      <w:r w:rsidRPr="0006611B">
        <w:t xml:space="preserve"> t </w:t>
      </w:r>
      <w:r w:rsidRPr="0006611B">
        <w:t>时，累计达标的概率：</w:t>
      </w:r>
    </w:p>
    <w:p w14:paraId="59DB5223" w14:textId="17BCC979" w:rsidR="0006611B" w:rsidRPr="000C17CD" w:rsidRDefault="00000000" w:rsidP="005E1A60">
      <w:pPr>
        <w:pStyle w:val="a5"/>
        <w:ind w:firstLine="480"/>
      </w:pPr>
      <m:oMathPara>
        <m:oMath>
          <m:eqArr>
            <m:eqArrPr>
              <m:maxDist m:val="1"/>
              <m:ctrlPr>
                <w:rPr>
                  <w:rFonts w:ascii="Cambria Math" w:hAnsi="Cambria Math"/>
                </w:rPr>
              </m:ctrlPr>
            </m:eqArr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t</m:t>
                  </m:r>
                </m:e>
              </m:d>
              <m:r>
                <w:rPr>
                  <w:rFonts w:ascii="Cambria Math" w:hAnsi="Cambria Math"/>
                </w:rPr>
                <m:t>=1-</m:t>
              </m:r>
              <m:nary>
                <m:naryPr>
                  <m:chr m:val="∏"/>
                  <m:limLoc m:val="undOvr"/>
                  <m:supHide m:val="1"/>
                  <m:ctrlPr>
                    <w:rPr>
                      <w:rFonts w:ascii="Cambria Math" w:hAnsi="Cambria Math"/>
                      <w:i/>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sub>
                <m:sup/>
                <m:e>
                  <m:d>
                    <m:dPr>
                      <m:ctrlPr>
                        <w:rPr>
                          <w:rFonts w:ascii="Cambria Math" w:hAnsi="Cambria Math"/>
                          <w:i/>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d>
                </m:e>
              </m:nary>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12</m:t>
                  </m:r>
                </m:e>
              </m:d>
              <m:ctrlPr>
                <w:rPr>
                  <w:rFonts w:ascii="Cambria Math" w:hAnsi="Cambria Math"/>
                  <w:i/>
                </w:rPr>
              </m:ctrlPr>
            </m:e>
          </m:eqArr>
        </m:oMath>
      </m:oMathPara>
    </w:p>
    <w:p w14:paraId="1BCCBA88" w14:textId="68ACF66D" w:rsidR="000C17CD" w:rsidRDefault="00C30A1F" w:rsidP="00C30A1F">
      <w:pPr>
        <w:pStyle w:val="a5"/>
        <w:ind w:firstLineChars="0" w:firstLine="0"/>
      </w:pPr>
      <w:r>
        <w:rPr>
          <w:rFonts w:hint="eastAsia"/>
        </w:rPr>
        <w:t>其中，</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6176EF" w:rsidRPr="006176EF">
        <w:t>是在时刻</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6176EF">
        <w:rPr>
          <w:rFonts w:hint="eastAsia"/>
        </w:rPr>
        <w:t>达标</w:t>
      </w:r>
      <w:r w:rsidR="009555CC" w:rsidRPr="009555CC">
        <w:t>的孕妇人数，</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009555CC" w:rsidRPr="009555CC">
        <w:t>是该时刻仍在风险集中的孕妇人数。</w:t>
      </w:r>
      <w:r w:rsidR="00BE3F51" w:rsidRPr="00BE3F51">
        <w:t xml:space="preserve">KM </w:t>
      </w:r>
      <w:r w:rsidR="00BE3F51" w:rsidRPr="00BE3F51">
        <w:t>曲线是阶梯形函数，能够清晰展示孕妇群体的</w:t>
      </w:r>
      <w:r w:rsidR="00BE3F51" w:rsidRPr="00BE3F51">
        <w:t>“</w:t>
      </w:r>
      <w:r w:rsidR="00BE3F51" w:rsidRPr="00BE3F51">
        <w:t>达标随孕周累积的过程</w:t>
      </w:r>
      <w:r w:rsidR="00BE3F51" w:rsidRPr="00BE3F51">
        <w:t>”</w:t>
      </w:r>
      <w:r w:rsidR="00BC3A81">
        <w:rPr>
          <w:rFonts w:hint="eastAsia"/>
        </w:rPr>
        <w:t>；</w:t>
      </w:r>
      <w:r w:rsidR="00BC3A81" w:rsidRPr="00BC3A81">
        <w:t>可直观比较低</w:t>
      </w:r>
      <w:r w:rsidR="00BC3A81" w:rsidRPr="00BC3A81">
        <w:t xml:space="preserve"> BMI </w:t>
      </w:r>
      <w:r w:rsidR="00BC3A81" w:rsidRPr="00BC3A81">
        <w:t>组与高</w:t>
      </w:r>
      <w:r w:rsidR="00BC3A81" w:rsidRPr="00BC3A81">
        <w:t xml:space="preserve"> BMI </w:t>
      </w:r>
      <w:r w:rsidR="00BC3A81" w:rsidRPr="00BC3A81">
        <w:t>组的曲线差异；可直接读取</w:t>
      </w:r>
      <w:r w:rsidR="00BC3A81" w:rsidRPr="00BC3A81">
        <w:t xml:space="preserve"> p50</w:t>
      </w:r>
      <w:r w:rsidR="00BC3A81" w:rsidRPr="00BC3A81">
        <w:t>孕周（</w:t>
      </w:r>
      <w:r w:rsidR="00BC3A81" w:rsidRPr="00BC3A81">
        <w:t xml:space="preserve">50% </w:t>
      </w:r>
      <w:r w:rsidR="00BC3A81" w:rsidRPr="00BC3A81">
        <w:t>孕妇达标的孕周）和</w:t>
      </w:r>
      <w:r w:rsidR="00BC3A81" w:rsidRPr="00BC3A81">
        <w:t xml:space="preserve"> p90</w:t>
      </w:r>
      <w:r w:rsidR="00BC3A81" w:rsidRPr="00BC3A81">
        <w:t>孕周（</w:t>
      </w:r>
      <w:r w:rsidR="00BC3A81" w:rsidRPr="00BC3A81">
        <w:t xml:space="preserve">90% </w:t>
      </w:r>
      <w:r w:rsidR="00BC3A81" w:rsidRPr="00BC3A81">
        <w:t>孕妇达标的孕周），作为重要统计指标</w:t>
      </w:r>
      <w:r w:rsidR="00BE3F51" w:rsidRPr="00BE3F51">
        <w:t>。</w:t>
      </w:r>
    </w:p>
    <w:p w14:paraId="363F264C" w14:textId="1CE82711" w:rsidR="00BC3A81" w:rsidRDefault="00D659B3" w:rsidP="00BC3A81">
      <w:pPr>
        <w:pStyle w:val="a5"/>
        <w:ind w:firstLine="480"/>
      </w:pPr>
      <w:r w:rsidRPr="00D659B3">
        <w:t>为了得到更平滑、可外推的模型，我们采用加速失效时间</w:t>
      </w:r>
      <w:r w:rsidRPr="00D659B3">
        <w:t xml:space="preserve"> (AFT) </w:t>
      </w:r>
      <w:r w:rsidRPr="00D659B3">
        <w:t>模型，并假设事件时间服从</w:t>
      </w:r>
      <w:r w:rsidRPr="00D659B3">
        <w:t xml:space="preserve"> Weibull </w:t>
      </w:r>
      <w:r w:rsidRPr="00D659B3">
        <w:t>分布</w:t>
      </w:r>
      <w:r>
        <w:rPr>
          <w:rFonts w:hint="eastAsia"/>
        </w:rPr>
        <w:t>：</w:t>
      </w:r>
    </w:p>
    <w:p w14:paraId="447921E8" w14:textId="26DDAB53" w:rsidR="00D659B3" w:rsidRPr="00595CC7" w:rsidRDefault="00000000" w:rsidP="00BC3A81">
      <w:pPr>
        <w:pStyle w:val="a5"/>
        <w:ind w:firstLine="480"/>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=1-</m:t>
              </m:r>
              <m:r>
                <m:rPr>
                  <m:sty m:val="p"/>
                </m:rPr>
                <w:rPr>
                  <w:rFonts w:ascii="Cambria Math" w:hAnsi="Cambria Math"/>
                </w:rPr>
                <m:t>exp</m:t>
              </m:r>
              <m:d>
                <m:dPr>
                  <m:begChr m:val="["/>
                  <m:endChr m:val="]"/>
                  <m:ctrlPr>
                    <w:rPr>
                      <w:rFonts w:ascii="Cambria Math" w:hAnsi="Cambria Math"/>
                      <w:i/>
                    </w:rPr>
                  </m:ctrlPr>
                </m:dPr>
                <m:e>
                  <m:r>
                    <w:rPr>
                      <w:rFonts w:ascii="Cambria Math" w:hAnsi="Cambria Math"/>
                    </w:rPr>
                    <m:t>-</m:t>
                  </m:r>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w:rPr>
                                  <w:rFonts w:ascii="Cambria Math" w:hAnsi="Cambria Math"/>
                                </w:rPr>
                                <m:t>t</m:t>
                              </m:r>
                            </m:num>
                            <m:den>
                              <m:r>
                                <w:rPr>
                                  <w:rFonts w:ascii="Cambria Math" w:hAnsi="Cambria Math"/>
                                </w:rPr>
                                <m:t>λ</m:t>
                              </m:r>
                            </m:den>
                          </m:f>
                        </m:e>
                      </m:d>
                    </m:e>
                    <m:sup>
                      <m:r>
                        <w:rPr>
                          <w:rFonts w:ascii="Cambria Math" w:hAnsi="Cambria Math"/>
                        </w:rPr>
                        <m:t>ρ</m:t>
                      </m:r>
                    </m:sup>
                  </m:sSup>
                </m:e>
              </m:d>
              <m:r>
                <w:rPr>
                  <w:rFonts w:ascii="Cambria Math" w:hAnsi="Cambria Math"/>
                </w:rPr>
                <m:t>,#</m:t>
              </m:r>
              <m:d>
                <m:dPr>
                  <m:ctrlPr>
                    <w:rPr>
                      <w:rFonts w:ascii="Cambria Math" w:hAnsi="Cambria Math"/>
                      <w:i/>
                    </w:rPr>
                  </m:ctrlPr>
                </m:dPr>
                <m:e>
                  <m:r>
                    <w:rPr>
                      <w:rFonts w:ascii="Cambria Math" w:hAnsi="Cambria Math"/>
                    </w:rPr>
                    <m:t>13</m:t>
                  </m:r>
                </m:e>
              </m:d>
            </m:e>
          </m:eqArr>
        </m:oMath>
      </m:oMathPara>
    </w:p>
    <w:p w14:paraId="5A9A9955" w14:textId="6AC7FFE0" w:rsidR="00D659B3" w:rsidRPr="001C01B4" w:rsidRDefault="00F14D91" w:rsidP="00080C5A">
      <w:pPr>
        <w:pStyle w:val="a5"/>
        <w:ind w:firstLineChars="0" w:firstLine="0"/>
      </w:pPr>
      <w:r w:rsidRPr="00F14D91">
        <w:t>其中，</w:t>
      </w:r>
      <m:oMath>
        <m:r>
          <w:rPr>
            <w:rFonts w:ascii="Cambria Math" w:hAnsi="Cambria Math"/>
          </w:rPr>
          <m:t>ρ</m:t>
        </m:r>
      </m:oMath>
      <w:r w:rsidRPr="00F14D91">
        <w:t>为形状参数，</w:t>
      </w:r>
      <m:oMath>
        <m:r>
          <w:rPr>
            <w:rFonts w:ascii="Cambria Math" w:hAnsi="Cambria Math"/>
          </w:rPr>
          <m:t>λ</m:t>
        </m:r>
      </m:oMath>
      <w:r w:rsidRPr="00F14D91">
        <w:t>为尺度参数。</w:t>
      </w:r>
      <w:r>
        <w:rPr>
          <w:rFonts w:hint="eastAsia"/>
        </w:rPr>
        <w:t>这个方法</w:t>
      </w:r>
      <w:r w:rsidR="000D1413">
        <w:rPr>
          <w:rFonts w:hint="eastAsia"/>
        </w:rPr>
        <w:t>可以将</w:t>
      </w:r>
      <w:r w:rsidR="000D1413" w:rsidRPr="000D1413">
        <w:t>低</w:t>
      </w:r>
      <w:r w:rsidR="000D1413" w:rsidRPr="000D1413">
        <w:t xml:space="preserve"> BMI </w:t>
      </w:r>
      <w:r w:rsidR="000D1413" w:rsidRPr="000D1413">
        <w:t>组和高</w:t>
      </w:r>
      <w:r w:rsidR="000D1413" w:rsidRPr="000D1413">
        <w:t xml:space="preserve"> BMI </w:t>
      </w:r>
      <w:r w:rsidR="000D1413" w:rsidRPr="000D1413">
        <w:t>组的</w:t>
      </w:r>
      <w:r w:rsidR="000D1413" w:rsidRPr="000D1413">
        <w:t xml:space="preserve"> Weibull </w:t>
      </w:r>
      <w:r w:rsidR="000D1413" w:rsidRPr="000D1413">
        <w:t>拟合曲线对比，清晰显示高</w:t>
      </w:r>
      <w:r w:rsidR="000D1413" w:rsidRPr="000D1413">
        <w:t xml:space="preserve"> BMI </w:t>
      </w:r>
      <w:r w:rsidR="000D1413" w:rsidRPr="000D1413">
        <w:t>组</w:t>
      </w:r>
      <w:r w:rsidR="000D1413" w:rsidRPr="000D1413">
        <w:t>“</w:t>
      </w:r>
      <w:r w:rsidR="000D1413" w:rsidRPr="000D1413">
        <w:t>右移</w:t>
      </w:r>
      <w:r w:rsidR="000D1413" w:rsidRPr="000D1413">
        <w:t>”</w:t>
      </w:r>
      <w:r w:rsidR="000D1413" w:rsidRPr="000D1413">
        <w:t>效应，即达标</w:t>
      </w:r>
      <w:proofErr w:type="gramStart"/>
      <w:r w:rsidR="000D1413" w:rsidRPr="000D1413">
        <w:t>孕</w:t>
      </w:r>
      <w:proofErr w:type="gramEnd"/>
      <w:r w:rsidR="000D1413" w:rsidRPr="000D1413">
        <w:t>周延后。</w:t>
      </w:r>
      <w:r w:rsidR="001C01B4" w:rsidRPr="001C01B4">
        <w:t>拟合参数表明，高</w:t>
      </w:r>
      <w:r w:rsidR="001C01B4" w:rsidRPr="001C01B4">
        <w:t xml:space="preserve"> BMI </w:t>
      </w:r>
      <w:r w:rsidR="001C01B4" w:rsidRPr="001C01B4">
        <w:t>组具有更大的尺度参数</w:t>
      </w:r>
      <m:oMath>
        <m:r>
          <w:rPr>
            <w:rFonts w:ascii="Cambria Math" w:hAnsi="Cambria Math"/>
          </w:rPr>
          <m:t>λ</m:t>
        </m:r>
      </m:oMath>
      <w:r w:rsidR="001C01B4" w:rsidRPr="001C01B4">
        <w:t>，意味着需要更多孕周才能达到相同的达标率。</w:t>
      </w:r>
      <w:r w:rsidR="00042DE8">
        <w:rPr>
          <w:rFonts w:hint="eastAsia"/>
        </w:rPr>
        <w:t>生存模型</w:t>
      </w:r>
      <w:r w:rsidR="00080C5A">
        <w:rPr>
          <w:rFonts w:hint="eastAsia"/>
        </w:rPr>
        <w:t>为</w:t>
      </w:r>
      <w:r w:rsidR="00080C5A" w:rsidRPr="00080C5A">
        <w:t>后续的最优检测时点</w:t>
      </w:r>
      <w:r w:rsidR="00080C5A">
        <w:rPr>
          <w:rFonts w:hint="eastAsia"/>
        </w:rPr>
        <w:t>求解</w:t>
      </w:r>
      <w:r w:rsidR="00080C5A" w:rsidRPr="00080C5A">
        <w:t>提供了坚实</w:t>
      </w:r>
      <w:r w:rsidR="008C2853">
        <w:rPr>
          <w:rFonts w:hint="eastAsia"/>
        </w:rPr>
        <w:t>基</w:t>
      </w:r>
      <w:r w:rsidR="00080C5A" w:rsidRPr="00080C5A">
        <w:t>础</w:t>
      </w:r>
    </w:p>
    <w:p w14:paraId="4A609F4E" w14:textId="05CF3D1C" w:rsidR="003D39A3" w:rsidRDefault="003D39A3" w:rsidP="003D39A3">
      <w:pPr>
        <w:pStyle w:val="31"/>
        <w:rPr>
          <w:rFonts w:hint="eastAsia"/>
        </w:rPr>
      </w:pPr>
      <w:r>
        <w:rPr>
          <w:rFonts w:hint="eastAsia"/>
        </w:rPr>
        <w:t>6.2.3</w:t>
      </w:r>
      <w:r w:rsidR="00A40F78" w:rsidRPr="00A40F78">
        <w:t>最优检测时点</w:t>
      </w:r>
      <w:r w:rsidR="00A40F78">
        <w:rPr>
          <w:rFonts w:hint="eastAsia"/>
        </w:rPr>
        <w:t>的求解</w:t>
      </w:r>
    </w:p>
    <w:p w14:paraId="75F2AF69" w14:textId="15F0BDD4" w:rsidR="003D39A3" w:rsidRDefault="00C7755A" w:rsidP="005E1A60">
      <w:pPr>
        <w:pStyle w:val="a5"/>
        <w:ind w:firstLine="480"/>
      </w:pPr>
      <w:r w:rsidRPr="00C7755A">
        <w:t>为平衡检测过早（导致复检）与检测过晚（压缩产检窗口）的风险，引入期望代价函数：</w:t>
      </w:r>
    </w:p>
    <w:p w14:paraId="6004794B" w14:textId="37A61791" w:rsidR="00C7755A" w:rsidRPr="00003338" w:rsidRDefault="00000000" w:rsidP="005E1A60">
      <w:pPr>
        <w:pStyle w:val="a5"/>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C</m:t>
                  </m:r>
                </m:e>
                <m:sub>
                  <m:r>
                    <w:rPr>
                      <w:rFonts w:ascii="Cambria Math" w:hAnsi="Cambria Math"/>
                    </w:rPr>
                    <m:t>g</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t-</m:t>
                  </m:r>
                  <m:sSub>
                    <m:sSubPr>
                      <m:ctrlPr>
                        <w:rPr>
                          <w:rFonts w:ascii="Cambria Math" w:hAnsi="Cambria Math"/>
                        </w:rPr>
                      </m:ctrlPr>
                    </m:sSubPr>
                    <m:e>
                      <m:r>
                        <w:rPr>
                          <w:rFonts w:ascii="Cambria Math" w:hAnsi="Cambria Math"/>
                        </w:rPr>
                        <m:t>t</m:t>
                      </m:r>
                    </m:e>
                    <m:sub>
                      <m:r>
                        <m:rPr>
                          <m:sty m:val="p"/>
                        </m:rPr>
                        <w:rPr>
                          <w:rFonts w:ascii="Cambria Math" w:hAnsi="Cambria Math"/>
                        </w:rPr>
                        <m:t>min</m:t>
                      </m:r>
                    </m:sub>
                  </m:sSub>
                </m:e>
              </m:d>
              <m:r>
                <m:rPr>
                  <m:nor/>
                </m:rPr>
                <w:rPr>
                  <w:rFonts w:hint="eastAsia"/>
                </w:rPr>
                <m:t>+</m:t>
              </m:r>
              <m:r>
                <m:rPr>
                  <m:nor/>
                </m:rPr>
                <w:rPr>
                  <w:rFonts w:ascii="Cambria Math" w:hAnsi="Cambria Math"/>
                  <w:i/>
                </w:rPr>
                <m:t xml:space="preserve"> </m:t>
              </m:r>
              <m:d>
                <m:dPr>
                  <m:begChr m:val="["/>
                  <m:endChr m:val="]"/>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g</m:t>
                      </m:r>
                    </m:sub>
                  </m:sSub>
                  <m:d>
                    <m:dPr>
                      <m:ctrlPr>
                        <w:rPr>
                          <w:rFonts w:ascii="Cambria Math" w:hAnsi="Cambria Math"/>
                          <w:i/>
                        </w:rPr>
                      </m:ctrlPr>
                    </m:dPr>
                    <m:e>
                      <m:r>
                        <w:rPr>
                          <w:rFonts w:ascii="Cambria Math" w:hAnsi="Cambria Math"/>
                        </w:rPr>
                        <m:t>t</m:t>
                      </m:r>
                    </m:e>
                  </m:d>
                </m:e>
              </m:d>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d>
                <m:dPr>
                  <m:ctrlPr>
                    <w:rPr>
                      <w:rFonts w:ascii="Cambria Math" w:hAnsi="Cambria Math"/>
                      <w:i/>
                    </w:rPr>
                  </m:ctrlPr>
                </m:dPr>
                <m:e>
                  <m:r>
                    <w:rPr>
                      <w:rFonts w:ascii="Cambria Math" w:hAnsi="Cambria Math"/>
                    </w:rPr>
                    <m:t>14</m:t>
                  </m:r>
                </m:e>
              </m:d>
            </m:e>
          </m:eqArr>
        </m:oMath>
      </m:oMathPara>
    </w:p>
    <w:p w14:paraId="44422489" w14:textId="630C915E" w:rsidR="00003338" w:rsidRDefault="00EA47F5" w:rsidP="00EA47F5">
      <w:pPr>
        <w:pStyle w:val="a5"/>
        <w:ind w:firstLineChars="0" w:firstLine="0"/>
      </w:pPr>
      <w:r>
        <w:rPr>
          <w:rFonts w:hint="eastAsia"/>
        </w:rPr>
        <w:t>其中，</w:t>
      </w:r>
      <m:oMath>
        <m:sSub>
          <m:sSubPr>
            <m:ctrlPr>
              <w:rPr>
                <w:rFonts w:ascii="Cambria Math" w:hAnsi="Cambria Math"/>
              </w:rPr>
            </m:ctrlPr>
          </m:sSubPr>
          <m:e>
            <m:r>
              <w:rPr>
                <w:rFonts w:ascii="Cambria Math" w:hAnsi="Cambria Math"/>
              </w:rPr>
              <m:t>w</m:t>
            </m:r>
          </m:e>
          <m:sub>
            <m:r>
              <w:rPr>
                <w:rFonts w:ascii="Cambria Math" w:hAnsi="Cambria Math"/>
              </w:rPr>
              <m:t>t</m:t>
            </m:r>
          </m:sub>
        </m:sSub>
      </m:oMath>
      <w:r>
        <w:rPr>
          <w:rFonts w:hint="eastAsia"/>
        </w:rPr>
        <w:t>是</w:t>
      </w:r>
      <w:r w:rsidRPr="00EA47F5">
        <w:t>时间代价权重（每推迟</w:t>
      </w:r>
      <w:r w:rsidRPr="00EA47F5">
        <w:t xml:space="preserve"> 1 </w:t>
      </w:r>
      <w:r w:rsidRPr="00EA47F5">
        <w:t>周的机会成本</w:t>
      </w:r>
      <w:r w:rsidRPr="00EA47F5">
        <w:t>/</w:t>
      </w:r>
      <w:r w:rsidRPr="00EA47F5">
        <w:t>不便成本）；</w:t>
      </w:r>
      <m:oMath>
        <m:sSub>
          <m:sSubPr>
            <m:ctrlPr>
              <w:rPr>
                <w:rFonts w:ascii="Cambria Math" w:hAnsi="Cambria Math"/>
              </w:rPr>
            </m:ctrlPr>
          </m:sSubPr>
          <m:e>
            <m:r>
              <w:rPr>
                <w:rFonts w:ascii="Cambria Math" w:hAnsi="Cambria Math"/>
              </w:rPr>
              <m:t>t</m:t>
            </m:r>
          </m:e>
          <m:sub>
            <m:r>
              <m:rPr>
                <m:sty m:val="p"/>
              </m:rPr>
              <w:rPr>
                <w:rFonts w:ascii="Cambria Math" w:hAnsi="Cambria Math"/>
              </w:rPr>
              <m:t>min</m:t>
            </m:r>
          </m:sub>
        </m:sSub>
        <m:r>
          <w:rPr>
            <w:rFonts w:ascii="Cambria Math" w:hAnsi="Cambria Math"/>
          </w:rPr>
          <m:t>=10</m:t>
        </m:r>
      </m:oMath>
      <w:r w:rsidR="002C425B">
        <w:rPr>
          <w:rFonts w:hint="eastAsia"/>
        </w:rPr>
        <w:t>周为</w:t>
      </w:r>
      <w:r w:rsidR="002C425B" w:rsidRPr="002C425B">
        <w:t>最早可检测周</w:t>
      </w:r>
      <w:r w:rsidR="00433E90">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rFonts w:hint="eastAsia"/>
        </w:rPr>
        <w:t>是</w:t>
      </w:r>
      <w:r w:rsidR="00C36F4D" w:rsidRPr="00C36F4D">
        <w:t>复检代价（一检失败后重测带来的综合成本）；</w:t>
      </w:r>
      <m:oMath>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g</m:t>
            </m:r>
          </m:sub>
        </m:sSub>
        <m:d>
          <m:dPr>
            <m:ctrlPr>
              <w:rPr>
                <w:rFonts w:ascii="Cambria Math" w:hAnsi="Cambria Math"/>
                <w:i/>
              </w:rPr>
            </m:ctrlPr>
          </m:dPr>
          <m:e>
            <m:r>
              <w:rPr>
                <w:rFonts w:ascii="Cambria Math" w:hAnsi="Cambria Math"/>
              </w:rPr>
              <m:t>t</m:t>
            </m:r>
          </m:e>
        </m:d>
      </m:oMath>
      <w:r w:rsidR="00C36F4D">
        <w:rPr>
          <w:rFonts w:hint="eastAsia"/>
        </w:rPr>
        <w:t>是</w:t>
      </w:r>
      <w:r w:rsidR="00C36F4D" w:rsidRPr="00C36F4D">
        <w:t>在</w:t>
      </w:r>
      <w:r w:rsidR="00C36F4D">
        <w:rPr>
          <w:rFonts w:hint="eastAsia"/>
        </w:rPr>
        <w:t>t</w:t>
      </w:r>
      <w:proofErr w:type="gramStart"/>
      <w:r w:rsidR="00C36F4D" w:rsidRPr="00C36F4D">
        <w:t>周尚未</w:t>
      </w:r>
      <w:proofErr w:type="gramEnd"/>
      <w:r w:rsidR="00C36F4D" w:rsidRPr="00C36F4D">
        <w:t>达标的概率。</w:t>
      </w:r>
      <w:r w:rsidR="00A47A7B">
        <w:rPr>
          <w:rFonts w:hint="eastAsia"/>
        </w:rPr>
        <w:t>函数</w:t>
      </w:r>
      <w:r w:rsidR="00A47A7B" w:rsidRPr="00A47A7B">
        <w:t>第一项惩罚</w:t>
      </w:r>
      <w:r w:rsidR="00A47A7B" w:rsidRPr="00A47A7B">
        <w:t>“</w:t>
      </w:r>
      <w:r w:rsidR="00A47A7B" w:rsidRPr="00A47A7B">
        <w:t>等得越久越不利</w:t>
      </w:r>
      <w:r w:rsidR="00A47A7B" w:rsidRPr="00A47A7B">
        <w:t>”</w:t>
      </w:r>
      <w:r w:rsidR="00A47A7B">
        <w:rPr>
          <w:rFonts w:hint="eastAsia"/>
        </w:rPr>
        <w:t>，</w:t>
      </w:r>
      <w:r w:rsidR="00A47A7B" w:rsidRPr="00A47A7B">
        <w:t>第二项惩罚</w:t>
      </w:r>
      <w:r w:rsidR="00A47A7B" w:rsidRPr="00A47A7B">
        <w:t>“</w:t>
      </w:r>
      <w:r w:rsidR="00A47A7B" w:rsidRPr="00A47A7B">
        <w:t>此时检测失败需复检</w:t>
      </w:r>
      <w:r w:rsidR="00A47A7B" w:rsidRPr="00A47A7B">
        <w:t>”</w:t>
      </w:r>
      <w:r w:rsidR="00A47A7B" w:rsidRPr="00A47A7B">
        <w:t>。两项相加即在孕周</w:t>
      </w:r>
      <w:r w:rsidR="00A47A7B">
        <w:rPr>
          <w:rFonts w:hint="eastAsia"/>
        </w:rPr>
        <w:t>t</w:t>
      </w:r>
      <w:r w:rsidR="00A47A7B" w:rsidRPr="00A47A7B">
        <w:t>采取检测的总期望代价。</w:t>
      </w:r>
      <w:r w:rsidR="004B063E">
        <w:rPr>
          <w:rFonts w:hint="eastAsia"/>
        </w:rPr>
        <w:t>而目标函数如下：</w:t>
      </w:r>
    </w:p>
    <w:p w14:paraId="5160702A" w14:textId="78C20CE3" w:rsidR="004B063E" w:rsidRPr="0052028B" w:rsidRDefault="00000000" w:rsidP="00EA47F5">
      <w:pPr>
        <w:pStyle w:val="a5"/>
        <w:ind w:firstLineChars="0" w:firstLine="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t</m:t>
                  </m:r>
                </m:e>
                <m:sub>
                  <m:r>
                    <w:rPr>
                      <w:rFonts w:ascii="Cambria Math" w:hAnsi="Cambria Math"/>
                    </w:rPr>
                    <m:t>g</m:t>
                  </m:r>
                </m:sub>
                <m:sup>
                  <m:r>
                    <m:rPr>
                      <m:sty m:val="p"/>
                    </m:rPr>
                    <w:rPr>
                      <w:rFonts w:ascii="Cambria Math" w:hAnsi="Cambria Math"/>
                    </w:rPr>
                    <m:t>\</m:t>
                  </m:r>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w:rPr>
                          <w:rFonts w:ascii="Cambria Math" w:hAnsi="Cambria Math"/>
                        </w:rPr>
                        <m:t>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t</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max</m:t>
                              </m:r>
                            </m:sub>
                          </m:sSub>
                        </m:e>
                      </m:d>
                    </m:lim>
                  </m:limLow>
                </m:fName>
                <m:e>
                  <m:sSub>
                    <m:sSubPr>
                      <m:ctrlPr>
                        <w:rPr>
                          <w:rFonts w:ascii="Cambria Math" w:hAnsi="Cambria Math"/>
                        </w:rPr>
                      </m:ctrlPr>
                    </m:sSubPr>
                    <m:e>
                      <m:r>
                        <w:rPr>
                          <w:rFonts w:ascii="Cambria Math" w:hAnsi="Cambria Math"/>
                        </w:rPr>
                        <m:t>C</m:t>
                      </m:r>
                    </m:e>
                    <m:sub>
                      <m:r>
                        <w:rPr>
                          <w:rFonts w:ascii="Cambria Math" w:hAnsi="Cambria Math"/>
                        </w:rPr>
                        <m:t>g</m:t>
                      </m:r>
                    </m:sub>
                  </m:sSub>
                  <m:d>
                    <m:dPr>
                      <m:ctrlPr>
                        <w:rPr>
                          <w:rFonts w:ascii="Cambria Math" w:hAnsi="Cambria Math"/>
                          <w:i/>
                        </w:rPr>
                      </m:ctrlPr>
                    </m:dPr>
                    <m:e>
                      <m:r>
                        <w:rPr>
                          <w:rFonts w:ascii="Cambria Math" w:hAnsi="Cambria Math"/>
                        </w:rPr>
                        <m:t>t</m:t>
                      </m:r>
                    </m:e>
                  </m:d>
                </m:e>
              </m:func>
              <m:r>
                <w:rPr>
                  <w:rFonts w:ascii="Cambria Math" w:hAnsi="Cambria Math"/>
                </w:rPr>
                <m:t>,#</m:t>
              </m:r>
              <m:d>
                <m:dPr>
                  <m:ctrlPr>
                    <w:rPr>
                      <w:rFonts w:ascii="Cambria Math" w:hAnsi="Cambria Math"/>
                      <w:i/>
                    </w:rPr>
                  </m:ctrlPr>
                </m:dPr>
                <m:e>
                  <m:r>
                    <w:rPr>
                      <w:rFonts w:ascii="Cambria Math" w:hAnsi="Cambria Math"/>
                    </w:rPr>
                    <m:t>15</m:t>
                  </m:r>
                </m:e>
              </m:d>
            </m:e>
          </m:eqArr>
        </m:oMath>
      </m:oMathPara>
    </w:p>
    <w:p w14:paraId="68F03C29" w14:textId="6B3B7E18" w:rsidR="0052028B" w:rsidRPr="0052028B" w:rsidRDefault="00B97000" w:rsidP="00EA47F5">
      <w:pPr>
        <w:pStyle w:val="a5"/>
        <w:ind w:firstLineChars="0" w:firstLine="0"/>
      </w:pPr>
      <w:r>
        <w:rPr>
          <w:rFonts w:hint="eastAsia"/>
        </w:rPr>
        <w:t>我们要对每个</w:t>
      </w:r>
      <w:r>
        <w:rPr>
          <w:rFonts w:hint="eastAsia"/>
        </w:rPr>
        <w:t>BMI</w:t>
      </w:r>
      <w:r>
        <w:rPr>
          <w:rFonts w:hint="eastAsia"/>
        </w:rPr>
        <w:t>组</w:t>
      </w:r>
      <w:r w:rsidR="002202A0">
        <w:rPr>
          <w:rFonts w:hint="eastAsia"/>
        </w:rPr>
        <w:t>g</w:t>
      </w:r>
      <w:r w:rsidR="002202A0">
        <w:rPr>
          <w:rFonts w:hint="eastAsia"/>
        </w:rPr>
        <w:t>，在</w:t>
      </w:r>
      <w:r w:rsidR="005B00F9" w:rsidRPr="005B00F9">
        <w:t>孕周</w:t>
      </w:r>
      <w:r w:rsidR="005B00F9" w:rsidRPr="005B00F9">
        <w:t xml:space="preserve"> 10–26 </w:t>
      </w:r>
      <w:r w:rsidR="005B00F9" w:rsidRPr="005B00F9">
        <w:t>周</w:t>
      </w:r>
      <w:r w:rsidR="002202A0">
        <w:rPr>
          <w:rFonts w:hint="eastAsia"/>
        </w:rPr>
        <w:t>内寻找</w:t>
      </w:r>
      <m:oMath>
        <m:sSubSup>
          <m:sSubSupPr>
            <m:ctrlPr>
              <w:rPr>
                <w:rFonts w:ascii="Cambria Math" w:hAnsi="Cambria Math"/>
              </w:rPr>
            </m:ctrlPr>
          </m:sSubSupPr>
          <m:e>
            <m:r>
              <w:rPr>
                <w:rFonts w:ascii="Cambria Math" w:hAnsi="Cambria Math"/>
              </w:rPr>
              <m:t>t</m:t>
            </m:r>
          </m:e>
          <m:sub>
            <m:r>
              <w:rPr>
                <w:rFonts w:ascii="Cambria Math" w:hAnsi="Cambria Math"/>
              </w:rPr>
              <m:t>g</m:t>
            </m:r>
          </m:sub>
          <m:sup>
            <m:r>
              <m:rPr>
                <m:sty m:val="p"/>
              </m:rPr>
              <w:rPr>
                <w:rFonts w:ascii="Cambria Math" w:hAnsi="Cambria Math"/>
              </w:rPr>
              <m:t>\</m:t>
            </m:r>
            <m:r>
              <w:rPr>
                <w:rFonts w:ascii="Cambria Math" w:hAnsi="Cambria Math"/>
              </w:rPr>
              <m:t>*</m:t>
            </m:r>
          </m:sup>
        </m:sSubSup>
      </m:oMath>
      <w:r w:rsidR="001533C0">
        <w:rPr>
          <w:rFonts w:hint="eastAsia"/>
        </w:rPr>
        <w:t>，而期望代价函数中的</w:t>
      </w:r>
      <m:oMath>
        <m:sSub>
          <m:sSubPr>
            <m:ctrlPr>
              <w:rPr>
                <w:rFonts w:ascii="Cambria Math" w:hAnsi="Cambria Math"/>
              </w:rPr>
            </m:ctrlPr>
          </m:sSubPr>
          <m:e>
            <m:r>
              <w:rPr>
                <w:rFonts w:ascii="Cambria Math" w:hAnsi="Cambria Math"/>
              </w:rPr>
              <m:t>F</m:t>
            </m:r>
          </m:e>
          <m:sub>
            <m:r>
              <w:rPr>
                <w:rFonts w:ascii="Cambria Math" w:hAnsi="Cambria Math"/>
              </w:rPr>
              <m:t>g</m:t>
            </m:r>
          </m:sub>
        </m:sSub>
        <m:d>
          <m:dPr>
            <m:ctrlPr>
              <w:rPr>
                <w:rFonts w:ascii="Cambria Math" w:hAnsi="Cambria Math"/>
                <w:i/>
              </w:rPr>
            </m:ctrlPr>
          </m:dPr>
          <m:e>
            <m:r>
              <w:rPr>
                <w:rFonts w:ascii="Cambria Math" w:hAnsi="Cambria Math"/>
              </w:rPr>
              <m:t>t</m:t>
            </m:r>
          </m:e>
        </m:d>
      </m:oMath>
      <w:r w:rsidR="00CB2CE1">
        <w:rPr>
          <w:rFonts w:hint="eastAsia"/>
        </w:rPr>
        <w:t>通过前面的生存模型获得</w:t>
      </w:r>
      <w:r w:rsidR="00E60022">
        <w:rPr>
          <w:rFonts w:hint="eastAsia"/>
        </w:rPr>
        <w:t>。</w:t>
      </w:r>
      <w:r w:rsidR="005B00F9">
        <w:rPr>
          <w:rFonts w:hint="eastAsia"/>
        </w:rPr>
        <w:t>最后选取最小值对应的孕周作为</w:t>
      </w:r>
      <w:r w:rsidR="00CC6276" w:rsidRPr="00CC6276">
        <w:t>最优检测时点</w:t>
      </w:r>
      <w:r w:rsidR="00CC6276">
        <w:rPr>
          <w:rFonts w:hint="eastAsia"/>
        </w:rPr>
        <w:t>。</w:t>
      </w:r>
      <w:r w:rsidR="005064AA">
        <w:rPr>
          <w:rFonts w:hint="eastAsia"/>
        </w:rPr>
        <w:t>以下表格为结果：</w:t>
      </w:r>
    </w:p>
    <w:tbl>
      <w:tblPr>
        <w:tblStyle w:val="6-1"/>
        <w:tblW w:w="9141" w:type="dxa"/>
        <w:tblCellMar>
          <w:left w:w="0" w:type="dxa"/>
          <w:right w:w="0" w:type="dxa"/>
        </w:tblCellMar>
        <w:tblLook w:val="04A0" w:firstRow="1" w:lastRow="0" w:firstColumn="1" w:lastColumn="0" w:noHBand="0" w:noVBand="1"/>
      </w:tblPr>
      <w:tblGrid>
        <w:gridCol w:w="1271"/>
        <w:gridCol w:w="709"/>
        <w:gridCol w:w="1417"/>
        <w:gridCol w:w="1560"/>
        <w:gridCol w:w="1559"/>
        <w:gridCol w:w="992"/>
        <w:gridCol w:w="1633"/>
      </w:tblGrid>
      <w:tr w:rsidR="00307E77" w:rsidRPr="00D37F7D" w14:paraId="260B6809" w14:textId="77777777" w:rsidTr="00307E77">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02B223A4" w14:textId="77777777" w:rsidR="00D37F7D" w:rsidRPr="00D37F7D" w:rsidRDefault="00D37F7D" w:rsidP="00307E77">
            <w:pPr>
              <w:spacing w:before="0" w:line="240" w:lineRule="auto"/>
              <w:ind w:left="0"/>
              <w:jc w:val="center"/>
              <w:rPr>
                <w:rFonts w:ascii="等线" w:eastAsia="等线" w:hAnsi="等线" w:hint="eastAsia"/>
                <w:color w:val="000000"/>
              </w:rPr>
            </w:pPr>
            <w:r w:rsidRPr="00D37F7D">
              <w:rPr>
                <w:rFonts w:ascii="等线" w:eastAsia="等线" w:hAnsi="等线" w:hint="eastAsia"/>
                <w:color w:val="000000"/>
              </w:rPr>
              <w:t>组别</w:t>
            </w:r>
          </w:p>
        </w:tc>
        <w:tc>
          <w:tcPr>
            <w:tcW w:w="709" w:type="dxa"/>
            <w:noWrap/>
            <w:vAlign w:val="center"/>
            <w:hideMark/>
          </w:tcPr>
          <w:p w14:paraId="070DF3CB" w14:textId="77777777" w:rsidR="00D37F7D" w:rsidRPr="00D37F7D" w:rsidRDefault="00D37F7D" w:rsidP="00307E77">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N</w:t>
            </w:r>
          </w:p>
        </w:tc>
        <w:tc>
          <w:tcPr>
            <w:tcW w:w="1417" w:type="dxa"/>
            <w:noWrap/>
            <w:vAlign w:val="center"/>
            <w:hideMark/>
          </w:tcPr>
          <w:p w14:paraId="3D4E627A" w14:textId="77777777" w:rsidR="00D37F7D" w:rsidRPr="00D37F7D" w:rsidRDefault="00D37F7D" w:rsidP="00307E77">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p50_KM</w:t>
            </w:r>
          </w:p>
        </w:tc>
        <w:tc>
          <w:tcPr>
            <w:tcW w:w="1560" w:type="dxa"/>
            <w:noWrap/>
            <w:vAlign w:val="center"/>
            <w:hideMark/>
          </w:tcPr>
          <w:p w14:paraId="0324C7D8" w14:textId="77777777" w:rsidR="00D37F7D" w:rsidRPr="00D37F7D" w:rsidRDefault="00D37F7D" w:rsidP="00307E77">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p90_KM</w:t>
            </w:r>
          </w:p>
        </w:tc>
        <w:tc>
          <w:tcPr>
            <w:tcW w:w="1559" w:type="dxa"/>
            <w:noWrap/>
            <w:vAlign w:val="center"/>
            <w:hideMark/>
          </w:tcPr>
          <w:p w14:paraId="35135261" w14:textId="77777777" w:rsidR="00D37F7D" w:rsidRPr="00D37F7D" w:rsidRDefault="00D37F7D" w:rsidP="00307E77">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RMST_τ26</w:t>
            </w:r>
          </w:p>
        </w:tc>
        <w:tc>
          <w:tcPr>
            <w:tcW w:w="992" w:type="dxa"/>
            <w:noWrap/>
            <w:vAlign w:val="center"/>
            <w:hideMark/>
          </w:tcPr>
          <w:p w14:paraId="414C33D3" w14:textId="77777777" w:rsidR="00D37F7D" w:rsidRPr="00D37F7D" w:rsidRDefault="00D37F7D" w:rsidP="00307E77">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t*</w:t>
            </w:r>
          </w:p>
        </w:tc>
        <w:tc>
          <w:tcPr>
            <w:tcW w:w="1633" w:type="dxa"/>
            <w:noWrap/>
            <w:vAlign w:val="center"/>
            <w:hideMark/>
          </w:tcPr>
          <w:p w14:paraId="236CF54E" w14:textId="77777777" w:rsidR="00D37F7D" w:rsidRPr="00D37F7D" w:rsidRDefault="00D37F7D" w:rsidP="00307E77">
            <w:pPr>
              <w:spacing w:before="0" w:line="240" w:lineRule="auto"/>
              <w:ind w:left="0"/>
              <w:jc w:val="center"/>
              <w:cnfStyle w:val="100000000000" w:firstRow="1"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期望成本</w:t>
            </w:r>
          </w:p>
        </w:tc>
      </w:tr>
      <w:tr w:rsidR="00307E77" w:rsidRPr="00D37F7D" w14:paraId="52D2FBC8" w14:textId="77777777" w:rsidTr="00307E7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1EA2EBAD" w14:textId="77777777" w:rsidR="00D37F7D" w:rsidRPr="00D37F7D" w:rsidRDefault="00D37F7D" w:rsidP="00307E77">
            <w:pPr>
              <w:spacing w:before="0" w:line="240" w:lineRule="auto"/>
              <w:ind w:left="0"/>
              <w:jc w:val="center"/>
              <w:rPr>
                <w:rFonts w:ascii="等线" w:eastAsia="等线" w:hAnsi="等线" w:hint="eastAsia"/>
                <w:color w:val="000000"/>
              </w:rPr>
            </w:pPr>
            <w:r w:rsidRPr="00D37F7D">
              <w:rPr>
                <w:rFonts w:ascii="等线" w:eastAsia="等线" w:hAnsi="等线" w:hint="eastAsia"/>
                <w:color w:val="000000"/>
              </w:rPr>
              <w:t>BMI&lt;35</w:t>
            </w:r>
          </w:p>
        </w:tc>
        <w:tc>
          <w:tcPr>
            <w:tcW w:w="709" w:type="dxa"/>
            <w:noWrap/>
            <w:vAlign w:val="center"/>
            <w:hideMark/>
          </w:tcPr>
          <w:p w14:paraId="6B380D7C" w14:textId="77777777" w:rsidR="00D37F7D" w:rsidRPr="00D37F7D" w:rsidRDefault="00D37F7D" w:rsidP="00307E77">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226</w:t>
            </w:r>
          </w:p>
        </w:tc>
        <w:tc>
          <w:tcPr>
            <w:tcW w:w="1417" w:type="dxa"/>
            <w:noWrap/>
            <w:vAlign w:val="center"/>
            <w:hideMark/>
          </w:tcPr>
          <w:p w14:paraId="606A2C61" w14:textId="77777777" w:rsidR="00D37F7D" w:rsidRPr="00D37F7D" w:rsidRDefault="00D37F7D" w:rsidP="00307E77">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12.85714</w:t>
            </w:r>
          </w:p>
        </w:tc>
        <w:tc>
          <w:tcPr>
            <w:tcW w:w="1560" w:type="dxa"/>
            <w:noWrap/>
            <w:vAlign w:val="center"/>
            <w:hideMark/>
          </w:tcPr>
          <w:p w14:paraId="64357973" w14:textId="77777777" w:rsidR="00D37F7D" w:rsidRPr="00D37F7D" w:rsidRDefault="00D37F7D" w:rsidP="00307E77">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16.42857</w:t>
            </w:r>
          </w:p>
        </w:tc>
        <w:tc>
          <w:tcPr>
            <w:tcW w:w="1559" w:type="dxa"/>
            <w:noWrap/>
            <w:vAlign w:val="center"/>
            <w:hideMark/>
          </w:tcPr>
          <w:p w14:paraId="72812669" w14:textId="77777777" w:rsidR="00D37F7D" w:rsidRPr="00D37F7D" w:rsidRDefault="00D37F7D" w:rsidP="00307E77">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3.467431</w:t>
            </w:r>
          </w:p>
        </w:tc>
        <w:tc>
          <w:tcPr>
            <w:tcW w:w="992" w:type="dxa"/>
            <w:noWrap/>
            <w:vAlign w:val="center"/>
            <w:hideMark/>
          </w:tcPr>
          <w:p w14:paraId="5FAB9117" w14:textId="77777777" w:rsidR="00D37F7D" w:rsidRPr="00D37F7D" w:rsidRDefault="00D37F7D" w:rsidP="00307E77">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13.9</w:t>
            </w:r>
          </w:p>
        </w:tc>
        <w:tc>
          <w:tcPr>
            <w:tcW w:w="1633" w:type="dxa"/>
            <w:noWrap/>
            <w:vAlign w:val="center"/>
            <w:hideMark/>
          </w:tcPr>
          <w:p w14:paraId="53E9FE70" w14:textId="77777777" w:rsidR="00D37F7D" w:rsidRPr="00D37F7D" w:rsidRDefault="00D37F7D" w:rsidP="00307E77">
            <w:pPr>
              <w:spacing w:before="0" w:line="240" w:lineRule="auto"/>
              <w:ind w:left="0"/>
              <w:jc w:val="center"/>
              <w:cnfStyle w:val="000000100000" w:firstRow="0" w:lastRow="0" w:firstColumn="0" w:lastColumn="0" w:oddVBand="0" w:evenVBand="0" w:oddHBand="1"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5.501349</w:t>
            </w:r>
          </w:p>
        </w:tc>
      </w:tr>
      <w:tr w:rsidR="00307E77" w:rsidRPr="00D37F7D" w14:paraId="10F7C186" w14:textId="77777777" w:rsidTr="00307E77">
        <w:trPr>
          <w:trHeight w:val="280"/>
        </w:trPr>
        <w:tc>
          <w:tcPr>
            <w:cnfStyle w:val="001000000000" w:firstRow="0" w:lastRow="0" w:firstColumn="1" w:lastColumn="0" w:oddVBand="0" w:evenVBand="0" w:oddHBand="0" w:evenHBand="0" w:firstRowFirstColumn="0" w:firstRowLastColumn="0" w:lastRowFirstColumn="0" w:lastRowLastColumn="0"/>
            <w:tcW w:w="1271" w:type="dxa"/>
            <w:noWrap/>
            <w:vAlign w:val="center"/>
            <w:hideMark/>
          </w:tcPr>
          <w:p w14:paraId="0312137B" w14:textId="77777777" w:rsidR="00D37F7D" w:rsidRPr="00D37F7D" w:rsidRDefault="00D37F7D" w:rsidP="00307E77">
            <w:pPr>
              <w:spacing w:before="0" w:line="240" w:lineRule="auto"/>
              <w:ind w:left="0"/>
              <w:jc w:val="center"/>
              <w:rPr>
                <w:rFonts w:ascii="等线" w:eastAsia="等线" w:hAnsi="等线" w:hint="eastAsia"/>
                <w:color w:val="000000"/>
              </w:rPr>
            </w:pPr>
            <w:r w:rsidRPr="00D37F7D">
              <w:rPr>
                <w:rFonts w:ascii="等线" w:eastAsia="等线" w:hAnsi="等线" w:hint="eastAsia"/>
                <w:color w:val="000000"/>
              </w:rPr>
              <w:t>BMI≥35</w:t>
            </w:r>
          </w:p>
        </w:tc>
        <w:tc>
          <w:tcPr>
            <w:tcW w:w="709" w:type="dxa"/>
            <w:noWrap/>
            <w:vAlign w:val="center"/>
            <w:hideMark/>
          </w:tcPr>
          <w:p w14:paraId="678217C5" w14:textId="77777777" w:rsidR="00D37F7D" w:rsidRPr="00D37F7D" w:rsidRDefault="00D37F7D" w:rsidP="00307E7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36</w:t>
            </w:r>
          </w:p>
        </w:tc>
        <w:tc>
          <w:tcPr>
            <w:tcW w:w="1417" w:type="dxa"/>
            <w:noWrap/>
            <w:vAlign w:val="center"/>
            <w:hideMark/>
          </w:tcPr>
          <w:p w14:paraId="04D6C25B" w14:textId="77777777" w:rsidR="00D37F7D" w:rsidRPr="00D37F7D" w:rsidRDefault="00D37F7D" w:rsidP="00307E7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13.42857</w:t>
            </w:r>
          </w:p>
        </w:tc>
        <w:tc>
          <w:tcPr>
            <w:tcW w:w="1560" w:type="dxa"/>
            <w:noWrap/>
            <w:vAlign w:val="center"/>
            <w:hideMark/>
          </w:tcPr>
          <w:p w14:paraId="3DEAC2BF" w14:textId="77777777" w:rsidR="00D37F7D" w:rsidRPr="00D37F7D" w:rsidRDefault="00D37F7D" w:rsidP="00307E7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20.57143</w:t>
            </w:r>
          </w:p>
        </w:tc>
        <w:tc>
          <w:tcPr>
            <w:tcW w:w="1559" w:type="dxa"/>
            <w:noWrap/>
            <w:vAlign w:val="center"/>
            <w:hideMark/>
          </w:tcPr>
          <w:p w14:paraId="723E013C" w14:textId="77777777" w:rsidR="00D37F7D" w:rsidRPr="00D37F7D" w:rsidRDefault="00D37F7D" w:rsidP="00307E7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4.724206</w:t>
            </w:r>
          </w:p>
        </w:tc>
        <w:tc>
          <w:tcPr>
            <w:tcW w:w="992" w:type="dxa"/>
            <w:noWrap/>
            <w:vAlign w:val="center"/>
            <w:hideMark/>
          </w:tcPr>
          <w:p w14:paraId="4FC2518F" w14:textId="77777777" w:rsidR="00D37F7D" w:rsidRPr="00D37F7D" w:rsidRDefault="00D37F7D" w:rsidP="00307E7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13.8</w:t>
            </w:r>
          </w:p>
        </w:tc>
        <w:tc>
          <w:tcPr>
            <w:tcW w:w="1633" w:type="dxa"/>
            <w:noWrap/>
            <w:vAlign w:val="center"/>
            <w:hideMark/>
          </w:tcPr>
          <w:p w14:paraId="6CBFB10A" w14:textId="77777777" w:rsidR="00D37F7D" w:rsidRPr="00D37F7D" w:rsidRDefault="00D37F7D" w:rsidP="00307E77">
            <w:pPr>
              <w:spacing w:before="0" w:line="240" w:lineRule="auto"/>
              <w:ind w:left="0"/>
              <w:jc w:val="center"/>
              <w:cnfStyle w:val="000000000000" w:firstRow="0" w:lastRow="0" w:firstColumn="0" w:lastColumn="0" w:oddVBand="0" w:evenVBand="0" w:oddHBand="0" w:evenHBand="0" w:firstRowFirstColumn="0" w:firstRowLastColumn="0" w:lastRowFirstColumn="0" w:lastRowLastColumn="0"/>
              <w:rPr>
                <w:rFonts w:ascii="等线" w:eastAsia="等线" w:hAnsi="等线" w:hint="eastAsia"/>
                <w:color w:val="000000"/>
              </w:rPr>
            </w:pPr>
            <w:r w:rsidRPr="00D37F7D">
              <w:rPr>
                <w:rFonts w:ascii="等线" w:eastAsia="等线" w:hAnsi="等线" w:hint="eastAsia"/>
                <w:color w:val="000000"/>
              </w:rPr>
              <w:t>7.411111</w:t>
            </w:r>
          </w:p>
        </w:tc>
      </w:tr>
    </w:tbl>
    <w:p w14:paraId="12AD1468" w14:textId="603F5C0D" w:rsidR="00D971C5" w:rsidRPr="005E1A60" w:rsidRDefault="00252734" w:rsidP="00252734">
      <w:pPr>
        <w:pStyle w:val="af8"/>
      </w:pPr>
      <w:r>
        <w:rPr>
          <w:rFonts w:hint="eastAsia"/>
        </w:rPr>
        <w:t>表</w:t>
      </w:r>
      <w:r>
        <w:rPr>
          <w:rFonts w:hint="eastAsia"/>
        </w:rPr>
        <w:t>5</w:t>
      </w:r>
      <w:r>
        <w:rPr>
          <w:rFonts w:hint="eastAsia"/>
        </w:rPr>
        <w:t>问题</w:t>
      </w:r>
      <w:proofErr w:type="gramStart"/>
      <w:r>
        <w:rPr>
          <w:rFonts w:hint="eastAsia"/>
        </w:rPr>
        <w:t>二结果</w:t>
      </w:r>
      <w:proofErr w:type="gramEnd"/>
      <w:r>
        <w:rPr>
          <w:rFonts w:hint="eastAsia"/>
        </w:rPr>
        <w:t>表</w:t>
      </w:r>
    </w:p>
    <w:p w14:paraId="3EF49E00" w14:textId="7908BFD6" w:rsidR="005312D4" w:rsidRDefault="005312D4" w:rsidP="005312D4">
      <w:pPr>
        <w:pStyle w:val="31"/>
        <w:rPr>
          <w:rFonts w:hint="eastAsia"/>
        </w:rPr>
      </w:pPr>
      <w:r>
        <w:rPr>
          <w:rFonts w:hint="eastAsia"/>
        </w:rPr>
        <w:t>6.2.</w:t>
      </w:r>
      <w:r w:rsidR="003D39A3">
        <w:rPr>
          <w:rFonts w:hint="eastAsia"/>
        </w:rPr>
        <w:t>4</w:t>
      </w:r>
      <w:r>
        <w:rPr>
          <w:rFonts w:hint="eastAsia"/>
        </w:rPr>
        <w:t>结果检验</w:t>
      </w:r>
      <w:r w:rsidR="0010091A">
        <w:rPr>
          <w:rFonts w:hint="eastAsia"/>
        </w:rPr>
        <w:t>与误差分析</w:t>
      </w:r>
    </w:p>
    <w:p w14:paraId="7E855017" w14:textId="09A5FDF9" w:rsidR="007E552D" w:rsidRDefault="005F550E" w:rsidP="005E1A60">
      <w:pPr>
        <w:pStyle w:val="a5"/>
        <w:ind w:firstLine="480"/>
      </w:pPr>
      <w:r w:rsidRPr="005F550E">
        <w:t>在问题二中，我们给出了不同</w:t>
      </w:r>
      <w:r w:rsidRPr="005F550E">
        <w:t xml:space="preserve"> BMI </w:t>
      </w:r>
      <w:r w:rsidRPr="005F550E">
        <w:t>分组下的最佳</w:t>
      </w:r>
      <w:r w:rsidRPr="005F550E">
        <w:t xml:space="preserve"> NIPT </w:t>
      </w:r>
      <w:r w:rsidRPr="005F550E">
        <w:t>检测时点。然而在实际应用中，数据存在一定的误差来源</w:t>
      </w:r>
      <w:r w:rsidR="005312D4">
        <w:rPr>
          <w:rFonts w:hint="eastAsia"/>
        </w:rPr>
        <w:t>。</w:t>
      </w:r>
      <w:r w:rsidR="00861527" w:rsidRPr="00861527">
        <w:t>孕</w:t>
      </w:r>
      <w:proofErr w:type="gramStart"/>
      <w:r w:rsidR="00861527" w:rsidRPr="00861527">
        <w:t>周记录</w:t>
      </w:r>
      <w:proofErr w:type="gramEnd"/>
      <w:r w:rsidR="00861527">
        <w:rPr>
          <w:rFonts w:hint="eastAsia"/>
        </w:rPr>
        <w:t>可能存在</w:t>
      </w:r>
      <w:r w:rsidR="00861527" w:rsidRPr="00861527">
        <w:t>误差</w:t>
      </w:r>
      <w:r w:rsidR="00861527">
        <w:rPr>
          <w:rFonts w:hint="eastAsia"/>
        </w:rPr>
        <w:t>，</w:t>
      </w:r>
      <w:r w:rsidR="00861527" w:rsidRPr="00861527">
        <w:t>超声测量与孕妇自报可能存在</w:t>
      </w:r>
      <w:r w:rsidR="00861527" w:rsidRPr="00861527">
        <w:t xml:space="preserve"> ±0.5 </w:t>
      </w:r>
      <w:r w:rsidR="00861527" w:rsidRPr="00861527">
        <w:t>周的偏差；检测阈值设定</w:t>
      </w:r>
      <w:r w:rsidR="00861527">
        <w:rPr>
          <w:rFonts w:hint="eastAsia"/>
        </w:rPr>
        <w:t>有</w:t>
      </w:r>
      <w:r w:rsidR="00861527" w:rsidRPr="00861527">
        <w:t>不确定性</w:t>
      </w:r>
      <w:r w:rsidR="00861527">
        <w:rPr>
          <w:rFonts w:hint="eastAsia"/>
        </w:rPr>
        <w:t>，</w:t>
      </w:r>
      <w:r w:rsidR="00861527" w:rsidRPr="00861527">
        <w:t xml:space="preserve">Y </w:t>
      </w:r>
      <w:r w:rsidR="00861527" w:rsidRPr="00861527">
        <w:t>染色体浓度达标阈值（</w:t>
      </w:r>
      <w:r w:rsidR="00861527" w:rsidRPr="00861527">
        <w:t>0.04</w:t>
      </w:r>
      <w:r w:rsidR="00861527" w:rsidRPr="00861527">
        <w:t>）是经</w:t>
      </w:r>
      <w:r w:rsidR="00861527" w:rsidRPr="00861527">
        <w:lastRenderedPageBreak/>
        <w:t>验值，可能存在</w:t>
      </w:r>
      <w:r w:rsidR="00861527" w:rsidRPr="00861527">
        <w:t xml:space="preserve"> ±10% </w:t>
      </w:r>
      <w:r w:rsidR="00861527" w:rsidRPr="00861527">
        <w:t>的波动；</w:t>
      </w:r>
      <w:r w:rsidR="00705AF6" w:rsidRPr="00705AF6">
        <w:t>BMI</w:t>
      </w:r>
      <w:r w:rsidR="00705AF6">
        <w:rPr>
          <w:rFonts w:hint="eastAsia"/>
        </w:rPr>
        <w:t>的</w:t>
      </w:r>
      <w:r w:rsidR="00705AF6" w:rsidRPr="00705AF6">
        <w:t>边界效应</w:t>
      </w:r>
      <w:r w:rsidR="00705AF6">
        <w:rPr>
          <w:rFonts w:hint="eastAsia"/>
        </w:rPr>
        <w:t>，</w:t>
      </w:r>
      <w:r w:rsidR="00705AF6" w:rsidRPr="00705AF6">
        <w:t>当孕妇</w:t>
      </w:r>
      <w:r w:rsidR="00705AF6" w:rsidRPr="00705AF6">
        <w:t xml:space="preserve"> BMI </w:t>
      </w:r>
      <w:r w:rsidR="00705AF6" w:rsidRPr="00705AF6">
        <w:t>接近</w:t>
      </w:r>
      <w:r w:rsidR="00705AF6" w:rsidRPr="00705AF6">
        <w:t xml:space="preserve"> 35 </w:t>
      </w:r>
      <w:r w:rsidR="00705AF6" w:rsidRPr="00705AF6">
        <w:t>的分界点时，分组归属可能不稳</w:t>
      </w:r>
      <w:r w:rsidR="00060E4A" w:rsidRPr="00060E4A">
        <w:rPr>
          <w:vertAlign w:val="superscript"/>
        </w:rPr>
        <w:fldChar w:fldCharType="begin"/>
      </w:r>
      <w:r w:rsidR="00060E4A" w:rsidRPr="00060E4A">
        <w:rPr>
          <w:vertAlign w:val="superscript"/>
        </w:rPr>
        <w:instrText xml:space="preserve"> REF _Ref208069732 \r \h </w:instrText>
      </w:r>
      <w:r w:rsidR="00060E4A">
        <w:rPr>
          <w:vertAlign w:val="superscript"/>
        </w:rPr>
        <w:instrText xml:space="preserve"> \* MERGEFORMAT </w:instrText>
      </w:r>
      <w:r w:rsidR="00060E4A" w:rsidRPr="00060E4A">
        <w:rPr>
          <w:vertAlign w:val="superscript"/>
        </w:rPr>
      </w:r>
      <w:r w:rsidR="00060E4A" w:rsidRPr="00060E4A">
        <w:rPr>
          <w:vertAlign w:val="superscript"/>
        </w:rPr>
        <w:fldChar w:fldCharType="separate"/>
      </w:r>
      <w:r w:rsidR="00060E4A" w:rsidRPr="00060E4A">
        <w:rPr>
          <w:vertAlign w:val="superscript"/>
        </w:rPr>
        <w:t>[2]</w:t>
      </w:r>
      <w:r w:rsidR="00060E4A" w:rsidRPr="00060E4A">
        <w:rPr>
          <w:vertAlign w:val="superscript"/>
        </w:rPr>
        <w:fldChar w:fldCharType="end"/>
      </w:r>
      <w:r w:rsidR="00705AF6" w:rsidRPr="00705AF6">
        <w:t>。因此，需要系统地分析这些误差对模型结果（特别是</w:t>
      </w:r>
      <w:r w:rsidR="00705AF6" w:rsidRPr="00705AF6">
        <w:t xml:space="preserve"> p90 </w:t>
      </w:r>
      <w:r w:rsidR="00705AF6" w:rsidRPr="00705AF6">
        <w:t>孕周与最优检测时点</w:t>
      </w:r>
      <w:r w:rsidR="00705AF6" w:rsidRPr="00705AF6">
        <w:t xml:space="preserve"> </w:t>
      </w:r>
      <m:oMath>
        <m:sSup>
          <m:sSupPr>
            <m:ctrlPr>
              <w:rPr>
                <w:rFonts w:ascii="Cambria Math" w:hAnsi="Cambria Math"/>
                <w:i/>
              </w:rPr>
            </m:ctrlPr>
          </m:sSupPr>
          <m:e>
            <m:r>
              <w:rPr>
                <w:rFonts w:ascii="Cambria Math" w:hAnsi="Cambria Math"/>
              </w:rPr>
              <m:t>t</m:t>
            </m:r>
            <m:ctrlPr>
              <w:rPr>
                <w:rFonts w:ascii="Cambria Math" w:hAnsi="Cambria Math"/>
              </w:rPr>
            </m:ctrlPr>
          </m:e>
          <m:sup>
            <m:r>
              <m:rPr>
                <m:sty m:val="p"/>
              </m:rPr>
              <w:rPr>
                <w:rFonts w:ascii="Cambria Math" w:hAnsi="Cambria Math"/>
              </w:rPr>
              <m:t>\</m:t>
            </m:r>
            <m:r>
              <w:rPr>
                <w:rFonts w:ascii="Cambria Math" w:hAnsi="Cambria Math"/>
              </w:rPr>
              <m:t>*</m:t>
            </m:r>
            <m:ctrlPr>
              <w:rPr>
                <w:rFonts w:ascii="Cambria Math" w:hAnsi="Cambria Math"/>
              </w:rPr>
            </m:ctrlPr>
          </m:sup>
        </m:sSup>
      </m:oMath>
      <w:r w:rsidR="00705AF6" w:rsidRPr="00705AF6">
        <w:t>）的影响，检验结论的稳健性。</w:t>
      </w:r>
    </w:p>
    <w:p w14:paraId="70CE2B6F" w14:textId="77777777" w:rsidR="008A4592" w:rsidRDefault="001F15B8" w:rsidP="005E1A60">
      <w:pPr>
        <w:pStyle w:val="a5"/>
        <w:ind w:firstLine="480"/>
      </w:pPr>
      <w:r w:rsidRPr="001F15B8">
        <w:t>我们在事件时间</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rPr>
        <w:t>上</w:t>
      </w:r>
      <w:r w:rsidRPr="001F15B8">
        <w:t>引入</w:t>
      </w:r>
      <w:r w:rsidRPr="001F15B8">
        <w:t xml:space="preserve"> ±0.5 </w:t>
      </w:r>
      <w:r w:rsidRPr="001F15B8">
        <w:t>周的随机抖动，重复模拟</w:t>
      </w:r>
      <w:r w:rsidRPr="001F15B8">
        <w:t xml:space="preserve"> 100 </w:t>
      </w:r>
      <w:r w:rsidRPr="001F15B8">
        <w:t>次。</w:t>
      </w:r>
      <w:r w:rsidR="00E10D64">
        <w:rPr>
          <w:rFonts w:hint="eastAsia"/>
        </w:rPr>
        <w:t>模拟结果中</w:t>
      </w:r>
      <w:r w:rsidR="00793EE9" w:rsidRPr="00793EE9">
        <w:t>p90</w:t>
      </w:r>
      <w:r w:rsidR="00793EE9" w:rsidRPr="00793EE9">
        <w:t>孕周的波动范围小于</w:t>
      </w:r>
      <w:r w:rsidR="00793EE9" w:rsidRPr="00793EE9">
        <w:t xml:space="preserve"> ±0.2 </w:t>
      </w:r>
      <w:r w:rsidR="00793EE9" w:rsidRPr="00793EE9">
        <w:t>周，</w:t>
      </w:r>
      <m:oMath>
        <m:sSup>
          <m:sSupPr>
            <m:ctrlPr>
              <w:rPr>
                <w:rFonts w:ascii="Cambria Math" w:hAnsi="Cambria Math"/>
                <w:i/>
              </w:rPr>
            </m:ctrlPr>
          </m:sSupPr>
          <m:e>
            <m:r>
              <w:rPr>
                <w:rFonts w:ascii="Cambria Math" w:hAnsi="Cambria Math"/>
              </w:rPr>
              <m:t>t</m:t>
            </m:r>
            <m:ctrlPr>
              <w:rPr>
                <w:rFonts w:ascii="Cambria Math" w:hAnsi="Cambria Math"/>
              </w:rPr>
            </m:ctrlPr>
          </m:e>
          <m:sup>
            <m:r>
              <m:rPr>
                <m:sty m:val="p"/>
              </m:rPr>
              <w:rPr>
                <w:rFonts w:ascii="Cambria Math" w:hAnsi="Cambria Math"/>
              </w:rPr>
              <m:t>\</m:t>
            </m:r>
            <m:r>
              <w:rPr>
                <w:rFonts w:ascii="Cambria Math" w:hAnsi="Cambria Math"/>
              </w:rPr>
              <m:t>*</m:t>
            </m:r>
            <m:ctrlPr>
              <w:rPr>
                <w:rFonts w:ascii="Cambria Math" w:hAnsi="Cambria Math"/>
              </w:rPr>
            </m:ctrlPr>
          </m:sup>
        </m:sSup>
      </m:oMath>
      <w:r w:rsidR="00793EE9" w:rsidRPr="00793EE9">
        <w:t>的变化也在</w:t>
      </w:r>
      <w:r w:rsidR="00793EE9" w:rsidRPr="00793EE9">
        <w:t xml:space="preserve"> ±0.2 </w:t>
      </w:r>
      <w:r w:rsidR="00793EE9" w:rsidRPr="00793EE9">
        <w:t>周内</w:t>
      </w:r>
      <w:r w:rsidR="00977893">
        <w:rPr>
          <w:rFonts w:hint="eastAsia"/>
        </w:rPr>
        <w:t>，由此可知</w:t>
      </w:r>
      <w:r w:rsidR="00977893" w:rsidRPr="00977893">
        <w:t>孕周测量误差对最终推荐孕周的影响极小，不会改变临床建议。</w:t>
      </w:r>
    </w:p>
    <w:p w14:paraId="6925053C" w14:textId="198DD26C" w:rsidR="001F15B8" w:rsidRPr="005E1A60" w:rsidRDefault="00977893" w:rsidP="005E1A60">
      <w:pPr>
        <w:pStyle w:val="a5"/>
        <w:ind w:firstLine="480"/>
      </w:pPr>
      <w:r>
        <w:rPr>
          <w:rFonts w:hint="eastAsia"/>
        </w:rPr>
        <w:t>同时，我们</w:t>
      </w:r>
      <w:r w:rsidR="00B51BEF" w:rsidRPr="00B51BEF">
        <w:t>将达标阈值</w:t>
      </w:r>
      <w:r w:rsidR="00B51BEF" w:rsidRPr="00B51BEF">
        <w:t xml:space="preserve"> </w:t>
      </w:r>
      <m:oMath>
        <m:r>
          <w:rPr>
            <w:rFonts w:ascii="Cambria Math" w:hAnsi="Cambria Math"/>
          </w:rPr>
          <m:t>τ=0.04</m:t>
        </m:r>
      </m:oMath>
      <w:r w:rsidR="00B51BEF" w:rsidRPr="00B51BEF">
        <w:t xml:space="preserve"> </w:t>
      </w:r>
      <w:r w:rsidR="00B51BEF" w:rsidRPr="00B51BEF">
        <w:t>调整为</w:t>
      </w:r>
      <m:oMath>
        <m:r>
          <w:rPr>
            <w:rFonts w:ascii="Cambria Math" w:hAnsi="Cambria Math"/>
          </w:rPr>
          <m:t>τ=0.036</m:t>
        </m:r>
      </m:oMath>
      <w:r w:rsidR="00B51BEF" w:rsidRPr="00B51BEF">
        <w:t>和</w:t>
      </w:r>
      <w:r w:rsidR="00B51BEF" w:rsidRPr="00B51BEF">
        <w:t xml:space="preserve"> </w:t>
      </w:r>
      <m:oMath>
        <m:r>
          <w:rPr>
            <w:rFonts w:ascii="Cambria Math" w:hAnsi="Cambria Math"/>
          </w:rPr>
          <m:t>τ=0.044</m:t>
        </m:r>
      </m:oMath>
      <w:r w:rsidR="00B51BEF" w:rsidRPr="00B51BEF">
        <w:t>，重新计算各组生存曲线与最优检测时点。</w:t>
      </w:r>
      <w:r w:rsidR="0013457B">
        <w:rPr>
          <w:rFonts w:hint="eastAsia"/>
        </w:rPr>
        <w:t>结果</w:t>
      </w:r>
      <w:r w:rsidR="008A4592">
        <w:rPr>
          <w:rFonts w:hint="eastAsia"/>
        </w:rPr>
        <w:t>中</w:t>
      </w:r>
      <w:r w:rsidR="00176B68" w:rsidRPr="00176B68">
        <w:t>低</w:t>
      </w:r>
      <w:r w:rsidR="00176B68" w:rsidRPr="00176B68">
        <w:t xml:space="preserve"> BMI </w:t>
      </w:r>
      <w:r w:rsidR="00176B68" w:rsidRPr="00176B68">
        <w:t>组</w:t>
      </w:r>
      <w:r w:rsidR="00176B68">
        <w:rPr>
          <w:rFonts w:hint="eastAsia"/>
        </w:rPr>
        <w:t>的</w:t>
      </w:r>
      <w:r w:rsidR="00176B68" w:rsidRPr="00176B68">
        <w:t xml:space="preserve">p90 </w:t>
      </w:r>
      <w:r w:rsidR="00176B68" w:rsidRPr="00176B68">
        <w:t>孕周的变化</w:t>
      </w:r>
      <w:r w:rsidR="00176B68" w:rsidRPr="00176B68">
        <w:t xml:space="preserve"> &lt;0.2 </w:t>
      </w:r>
      <w:r w:rsidR="00176B68" w:rsidRPr="00176B68">
        <w:t>周，</w:t>
      </w:r>
      <m:oMath>
        <m:sSup>
          <m:sSupPr>
            <m:ctrlPr>
              <w:rPr>
                <w:rFonts w:ascii="Cambria Math" w:hAnsi="Cambria Math"/>
                <w:i/>
              </w:rPr>
            </m:ctrlPr>
          </m:sSupPr>
          <m:e>
            <m:r>
              <w:rPr>
                <w:rFonts w:ascii="Cambria Math" w:hAnsi="Cambria Math"/>
              </w:rPr>
              <m:t>t</m:t>
            </m:r>
            <m:ctrlPr>
              <w:rPr>
                <w:rFonts w:ascii="Cambria Math" w:hAnsi="Cambria Math"/>
              </w:rPr>
            </m:ctrlPr>
          </m:e>
          <m:sup>
            <m:r>
              <m:rPr>
                <m:sty m:val="p"/>
              </m:rPr>
              <w:rPr>
                <w:rFonts w:ascii="Cambria Math" w:hAnsi="Cambria Math"/>
              </w:rPr>
              <m:t>\</m:t>
            </m:r>
            <m:r>
              <w:rPr>
                <w:rFonts w:ascii="Cambria Math" w:hAnsi="Cambria Math"/>
              </w:rPr>
              <m:t>*</m:t>
            </m:r>
            <m:ctrlPr>
              <w:rPr>
                <w:rFonts w:ascii="Cambria Math" w:hAnsi="Cambria Math"/>
              </w:rPr>
            </m:ctrlPr>
          </m:sup>
        </m:sSup>
      </m:oMath>
      <w:r w:rsidR="00176B68" w:rsidRPr="00176B68">
        <w:t>变化</w:t>
      </w:r>
      <w:r w:rsidR="00176B68" w:rsidRPr="00176B68">
        <w:t xml:space="preserve"> &lt;0.3 </w:t>
      </w:r>
      <w:r w:rsidR="00176B68" w:rsidRPr="00176B68">
        <w:t>周；高</w:t>
      </w:r>
      <w:r w:rsidR="00176B68" w:rsidRPr="00176B68">
        <w:t xml:space="preserve"> BMI </w:t>
      </w:r>
      <w:r w:rsidR="00176B68" w:rsidRPr="00176B68">
        <w:t>组</w:t>
      </w:r>
      <w:r w:rsidR="00176B68">
        <w:rPr>
          <w:rFonts w:hint="eastAsia"/>
        </w:rPr>
        <w:t>的</w:t>
      </w:r>
      <w:r w:rsidR="00176B68" w:rsidRPr="00176B68">
        <w:t xml:space="preserve">p90 </w:t>
      </w:r>
      <w:r w:rsidR="00176B68" w:rsidRPr="00176B68">
        <w:t>孕周的变化</w:t>
      </w:r>
      <w:r w:rsidR="00176B68" w:rsidRPr="00176B68">
        <w:t xml:space="preserve"> &lt;0.3 </w:t>
      </w:r>
      <w:r w:rsidR="00176B68" w:rsidRPr="00176B68">
        <w:t>周，</w:t>
      </w:r>
      <m:oMath>
        <m:sSup>
          <m:sSupPr>
            <m:ctrlPr>
              <w:rPr>
                <w:rFonts w:ascii="Cambria Math" w:hAnsi="Cambria Math"/>
                <w:i/>
              </w:rPr>
            </m:ctrlPr>
          </m:sSupPr>
          <m:e>
            <m:r>
              <w:rPr>
                <w:rFonts w:ascii="Cambria Math" w:hAnsi="Cambria Math"/>
              </w:rPr>
              <m:t>t</m:t>
            </m:r>
            <m:ctrlPr>
              <w:rPr>
                <w:rFonts w:ascii="Cambria Math" w:hAnsi="Cambria Math"/>
              </w:rPr>
            </m:ctrlPr>
          </m:e>
          <m:sup>
            <m:r>
              <m:rPr>
                <m:sty m:val="p"/>
              </m:rPr>
              <w:rPr>
                <w:rFonts w:ascii="Cambria Math" w:hAnsi="Cambria Math"/>
              </w:rPr>
              <m:t>\</m:t>
            </m:r>
            <m:r>
              <w:rPr>
                <w:rFonts w:ascii="Cambria Math" w:hAnsi="Cambria Math"/>
              </w:rPr>
              <m:t>*</m:t>
            </m:r>
            <m:ctrlPr>
              <w:rPr>
                <w:rFonts w:ascii="Cambria Math" w:hAnsi="Cambria Math"/>
              </w:rPr>
            </m:ctrlPr>
          </m:sup>
        </m:sSup>
      </m:oMath>
      <w:r w:rsidR="00176B68" w:rsidRPr="00176B68">
        <w:t>变化</w:t>
      </w:r>
      <w:r w:rsidR="00176B68" w:rsidRPr="00176B68">
        <w:t xml:space="preserve"> &lt;0.3 </w:t>
      </w:r>
      <w:r w:rsidR="00176B68" w:rsidRPr="00176B68">
        <w:t>周。</w:t>
      </w:r>
      <w:r w:rsidR="008A4592">
        <w:rPr>
          <w:rFonts w:hint="eastAsia"/>
        </w:rPr>
        <w:t>说明</w:t>
      </w:r>
      <w:r w:rsidR="008A4592" w:rsidRPr="008A4592">
        <w:t>阈值设定的微调不会显著改变分组差异或推荐时点，说明结论对检测标准具有稳健性。</w:t>
      </w:r>
    </w:p>
    <w:p w14:paraId="2055B445" w14:textId="3B0CADF3" w:rsidR="0031369A" w:rsidRDefault="00C10D89" w:rsidP="00FE174A">
      <w:pPr>
        <w:pStyle w:val="a5"/>
        <w:ind w:firstLine="480"/>
      </w:pPr>
      <w:r>
        <w:rPr>
          <w:rFonts w:hint="eastAsia"/>
        </w:rPr>
        <w:t>对于</w:t>
      </w:r>
      <w:r w:rsidR="0031369A" w:rsidRPr="0031369A">
        <w:t xml:space="preserve">BMI </w:t>
      </w:r>
      <w:r w:rsidR="0031369A" w:rsidRPr="0031369A">
        <w:t>边界效应</w:t>
      </w:r>
      <w:r w:rsidR="0031369A">
        <w:rPr>
          <w:rFonts w:hint="eastAsia"/>
        </w:rPr>
        <w:t>，</w:t>
      </w:r>
      <w:r w:rsidR="0031369A" w:rsidRPr="0031369A">
        <w:t>在分界点</w:t>
      </w:r>
      <w:r w:rsidR="0031369A" w:rsidRPr="0031369A">
        <w:t xml:space="preserve"> 35 </w:t>
      </w:r>
      <w:r w:rsidR="0031369A" w:rsidRPr="0031369A">
        <w:t>附近（如</w:t>
      </w:r>
      <w:r w:rsidR="0031369A" w:rsidRPr="0031369A">
        <w:t xml:space="preserve"> BMI=34.5–35.5</w:t>
      </w:r>
      <w:r w:rsidR="0031369A" w:rsidRPr="0031369A">
        <w:t>）的孕妇，分组结果可能因误差而发生改变</w:t>
      </w:r>
      <w:r w:rsidR="0031369A">
        <w:rPr>
          <w:rFonts w:hint="eastAsia"/>
        </w:rPr>
        <w:t>，于是</w:t>
      </w:r>
      <w:r w:rsidR="0031369A" w:rsidRPr="0031369A">
        <w:t>我们分别在</w:t>
      </w:r>
      <w:r w:rsidR="0031369A" w:rsidRPr="0031369A">
        <w:t xml:space="preserve"> 34.2 </w:t>
      </w:r>
      <w:r w:rsidR="0031369A" w:rsidRPr="0031369A">
        <w:t>和</w:t>
      </w:r>
      <w:r w:rsidR="0031369A" w:rsidRPr="0031369A">
        <w:t xml:space="preserve"> 35 </w:t>
      </w:r>
      <w:r w:rsidR="0031369A" w:rsidRPr="0031369A">
        <w:t>作为阈值下重算结果</w:t>
      </w:r>
      <w:r w:rsidR="0031369A">
        <w:rPr>
          <w:rFonts w:hint="eastAsia"/>
        </w:rPr>
        <w:t>，得到的</w:t>
      </w:r>
      <w:r w:rsidR="0031369A" w:rsidRPr="00176B68">
        <w:t xml:space="preserve">p90 </w:t>
      </w:r>
      <w:r w:rsidR="0031369A" w:rsidRPr="00176B68">
        <w:t>孕周的变化</w:t>
      </w:r>
      <w:r w:rsidR="0031369A" w:rsidRPr="00176B68">
        <w:t xml:space="preserve"> &lt;0.</w:t>
      </w:r>
      <w:r w:rsidR="0031369A">
        <w:rPr>
          <w:rFonts w:hint="eastAsia"/>
        </w:rPr>
        <w:t>3</w:t>
      </w:r>
      <w:r w:rsidR="0031369A" w:rsidRPr="00176B68">
        <w:t xml:space="preserve"> </w:t>
      </w:r>
      <w:r w:rsidR="0031369A" w:rsidRPr="00176B68">
        <w:t>周，</w:t>
      </w:r>
      <m:oMath>
        <m:sSup>
          <m:sSupPr>
            <m:ctrlPr>
              <w:rPr>
                <w:rFonts w:ascii="Cambria Math" w:hAnsi="Cambria Math"/>
                <w:i/>
              </w:rPr>
            </m:ctrlPr>
          </m:sSupPr>
          <m:e>
            <m:r>
              <w:rPr>
                <w:rFonts w:ascii="Cambria Math" w:hAnsi="Cambria Math"/>
              </w:rPr>
              <m:t>t</m:t>
            </m:r>
            <m:ctrlPr>
              <w:rPr>
                <w:rFonts w:ascii="Cambria Math" w:hAnsi="Cambria Math"/>
              </w:rPr>
            </m:ctrlPr>
          </m:e>
          <m:sup>
            <m:r>
              <m:rPr>
                <m:sty m:val="p"/>
              </m:rPr>
              <w:rPr>
                <w:rFonts w:ascii="Cambria Math" w:hAnsi="Cambria Math"/>
              </w:rPr>
              <m:t>\</m:t>
            </m:r>
            <m:r>
              <w:rPr>
                <w:rFonts w:ascii="Cambria Math" w:hAnsi="Cambria Math"/>
              </w:rPr>
              <m:t>*</m:t>
            </m:r>
            <m:ctrlPr>
              <w:rPr>
                <w:rFonts w:ascii="Cambria Math" w:hAnsi="Cambria Math"/>
              </w:rPr>
            </m:ctrlPr>
          </m:sup>
        </m:sSup>
      </m:oMath>
      <w:r w:rsidR="0031369A" w:rsidRPr="00176B68">
        <w:t>变化</w:t>
      </w:r>
      <w:r w:rsidR="0031369A" w:rsidRPr="00176B68">
        <w:t xml:space="preserve"> &lt;0.3 </w:t>
      </w:r>
      <w:r w:rsidR="0031369A" w:rsidRPr="00176B68">
        <w:t>周</w:t>
      </w:r>
      <w:r w:rsidR="00556AFB">
        <w:rPr>
          <w:rFonts w:hint="eastAsia"/>
        </w:rPr>
        <w:t>。分析可得，</w:t>
      </w:r>
      <w:r w:rsidR="00556AFB" w:rsidRPr="00556AFB">
        <w:t>即使分界点存在</w:t>
      </w:r>
      <w:r w:rsidR="00556AFB" w:rsidRPr="00556AFB">
        <w:t xml:space="preserve"> ±0.5 </w:t>
      </w:r>
      <w:r w:rsidR="00556AFB" w:rsidRPr="00556AFB">
        <w:t>的漂移，对总体结论影响</w:t>
      </w:r>
      <w:r w:rsidR="00556AFB">
        <w:rPr>
          <w:rFonts w:hint="eastAsia"/>
        </w:rPr>
        <w:t>小</w:t>
      </w:r>
      <w:r w:rsidR="00493E18">
        <w:rPr>
          <w:rFonts w:hint="eastAsia"/>
        </w:rPr>
        <w:t>，且</w:t>
      </w:r>
      <w:r w:rsidR="001D5EDD" w:rsidRPr="001D5EDD">
        <w:t>实际应用中，可以为临界</w:t>
      </w:r>
      <w:r w:rsidR="001D5EDD" w:rsidRPr="001D5EDD">
        <w:t xml:space="preserve"> BMI </w:t>
      </w:r>
      <w:r w:rsidR="001D5EDD" w:rsidRPr="001D5EDD">
        <w:t>的孕妇给出</w:t>
      </w:r>
      <w:r w:rsidR="001D5EDD" w:rsidRPr="001D5EDD">
        <w:t xml:space="preserve">“14.5–15.5 </w:t>
      </w:r>
      <w:r w:rsidR="001D5EDD" w:rsidRPr="001D5EDD">
        <w:t>周的浮动检测窗口</w:t>
      </w:r>
      <w:r w:rsidR="001D5EDD" w:rsidRPr="001D5EDD">
        <w:t>”</w:t>
      </w:r>
      <w:r w:rsidR="001D5EDD" w:rsidRPr="001D5EDD">
        <w:t>作为稳妥建议</w:t>
      </w:r>
      <w:r w:rsidR="00556AFB" w:rsidRPr="00556AFB">
        <w:t>。</w:t>
      </w:r>
    </w:p>
    <w:p w14:paraId="571E6EA5" w14:textId="77777777" w:rsidR="0031369A" w:rsidRPr="0031369A" w:rsidRDefault="0031369A" w:rsidP="005E1A60">
      <w:pPr>
        <w:pStyle w:val="a5"/>
        <w:ind w:firstLine="480"/>
      </w:pPr>
    </w:p>
    <w:p w14:paraId="5195D2C9" w14:textId="77777777" w:rsidR="007E552D" w:rsidRPr="005E1A60" w:rsidRDefault="007E552D" w:rsidP="005E1A60">
      <w:pPr>
        <w:pStyle w:val="a5"/>
        <w:ind w:firstLine="480"/>
      </w:pPr>
    </w:p>
    <w:p w14:paraId="7BC4433B" w14:textId="77777777" w:rsidR="007E552D" w:rsidRDefault="00F10A2E" w:rsidP="005E1A60">
      <w:pPr>
        <w:pStyle w:val="1"/>
        <w:rPr>
          <w:rFonts w:hint="eastAsia"/>
        </w:rPr>
      </w:pPr>
      <w:bookmarkStart w:id="11" w:name="_Toc207222248"/>
      <w:r>
        <w:rPr>
          <w:rFonts w:hint="eastAsia"/>
        </w:rPr>
        <w:t>七、 问题三模型的建立与求解</w:t>
      </w:r>
      <w:bookmarkEnd w:id="11"/>
    </w:p>
    <w:p w14:paraId="5FAED107" w14:textId="77777777" w:rsidR="00852C1E" w:rsidRPr="005E1A60" w:rsidRDefault="00852C1E" w:rsidP="005E1A60">
      <w:pPr>
        <w:pStyle w:val="a5"/>
        <w:ind w:firstLine="480"/>
      </w:pPr>
    </w:p>
    <w:p w14:paraId="698B6FA9" w14:textId="6BB6D24D" w:rsidR="00852C1E" w:rsidRDefault="00852C1E" w:rsidP="005E1A60">
      <w:pPr>
        <w:pStyle w:val="a5"/>
        <w:ind w:firstLineChars="0" w:firstLine="0"/>
      </w:pPr>
      <w:r w:rsidRPr="00D0005E">
        <w:t>问题</w:t>
      </w:r>
      <w:r>
        <w:rPr>
          <w:rFonts w:hint="eastAsia"/>
        </w:rPr>
        <w:t>三</w:t>
      </w:r>
      <w:r w:rsidRPr="00D0005E">
        <w:t>的求解过程如下图所示：</w:t>
      </w:r>
    </w:p>
    <w:p w14:paraId="335422F3" w14:textId="50937658" w:rsidR="007E552D" w:rsidRDefault="00B30F94" w:rsidP="00B30F94">
      <w:pPr>
        <w:pStyle w:val="a5"/>
        <w:ind w:right="550" w:firstLineChars="0" w:firstLine="0"/>
      </w:pPr>
      <w:r>
        <w:rPr>
          <w:noProof/>
        </w:rPr>
        <w:lastRenderedPageBreak/>
        <w:drawing>
          <wp:inline distT="0" distB="0" distL="0" distR="0" wp14:anchorId="4430003C" wp14:editId="54529151">
            <wp:extent cx="5651500" cy="8445596"/>
            <wp:effectExtent l="0" t="0" r="6350" b="0"/>
            <wp:docPr id="17969620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62067" name="图片 1796962067"/>
                    <pic:cNvPicPr/>
                  </pic:nvPicPr>
                  <pic:blipFill rotWithShape="1">
                    <a:blip r:embed="rId15">
                      <a:extLst>
                        <a:ext uri="{28A0092B-C50C-407E-A947-70E740481C1C}">
                          <a14:useLocalDpi xmlns:a14="http://schemas.microsoft.com/office/drawing/2010/main" val="0"/>
                        </a:ext>
                      </a:extLst>
                    </a:blip>
                    <a:srcRect l="3416" r="2139"/>
                    <a:stretch>
                      <a:fillRect/>
                    </a:stretch>
                  </pic:blipFill>
                  <pic:spPr bwMode="auto">
                    <a:xfrm>
                      <a:off x="0" y="0"/>
                      <a:ext cx="5658366" cy="8455856"/>
                    </a:xfrm>
                    <a:prstGeom prst="rect">
                      <a:avLst/>
                    </a:prstGeom>
                    <a:ln>
                      <a:noFill/>
                    </a:ln>
                    <a:extLst>
                      <a:ext uri="{53640926-AAD7-44D8-BBD7-CCE9431645EC}">
                        <a14:shadowObscured xmlns:a14="http://schemas.microsoft.com/office/drawing/2010/main"/>
                      </a:ext>
                    </a:extLst>
                  </pic:spPr>
                </pic:pic>
              </a:graphicData>
            </a:graphic>
          </wp:inline>
        </w:drawing>
      </w:r>
    </w:p>
    <w:p w14:paraId="7490A27F" w14:textId="403AE48B" w:rsidR="00852C1E" w:rsidRPr="00D8474E" w:rsidRDefault="00852C1E" w:rsidP="00D8474E">
      <w:pPr>
        <w:pStyle w:val="af8"/>
      </w:pPr>
      <w:r>
        <w:rPr>
          <w:rFonts w:hint="eastAsia"/>
        </w:rPr>
        <w:t>图</w:t>
      </w:r>
      <w:r w:rsidR="00D8474E">
        <w:rPr>
          <w:rFonts w:hint="eastAsia"/>
        </w:rPr>
        <w:t>4</w:t>
      </w:r>
      <w:r>
        <w:rPr>
          <w:rFonts w:hint="eastAsia"/>
        </w:rPr>
        <w:t>问题三思维导图</w:t>
      </w:r>
    </w:p>
    <w:p w14:paraId="151DAF07" w14:textId="77777777" w:rsidR="00852C1E" w:rsidRPr="005E1A60" w:rsidRDefault="00852C1E" w:rsidP="005E1A60">
      <w:pPr>
        <w:pStyle w:val="a5"/>
        <w:ind w:firstLine="480"/>
      </w:pPr>
    </w:p>
    <w:p w14:paraId="1112DAC9" w14:textId="45455782" w:rsidR="005312D4" w:rsidRDefault="006F0CB3" w:rsidP="006F0CB3">
      <w:pPr>
        <w:pStyle w:val="2"/>
        <w:tabs>
          <w:tab w:val="left" w:pos="846"/>
        </w:tabs>
        <w:spacing w:before="124"/>
        <w:rPr>
          <w:rFonts w:hint="eastAsia"/>
        </w:rPr>
      </w:pPr>
      <w:bookmarkStart w:id="12" w:name="_Toc207222249"/>
      <w:r>
        <w:rPr>
          <w:rFonts w:hint="eastAsia"/>
          <w:spacing w:val="-3"/>
          <w:w w:val="95"/>
        </w:rPr>
        <w:t>7.1</w:t>
      </w:r>
      <w:r w:rsidR="005312D4">
        <w:rPr>
          <w:rFonts w:hint="eastAsia"/>
          <w:spacing w:val="-3"/>
          <w:w w:val="95"/>
        </w:rPr>
        <w:t>问题三</w:t>
      </w:r>
      <w:r>
        <w:rPr>
          <w:rFonts w:hint="eastAsia"/>
          <w:spacing w:val="-3"/>
          <w:w w:val="95"/>
        </w:rPr>
        <w:t>模型的建立</w:t>
      </w:r>
      <w:bookmarkEnd w:id="12"/>
    </w:p>
    <w:p w14:paraId="3F55C03E" w14:textId="6060E2F6" w:rsidR="00147F75" w:rsidRDefault="008F2DC0" w:rsidP="00147F75">
      <w:pPr>
        <w:pStyle w:val="31"/>
        <w:rPr>
          <w:rFonts w:hint="eastAsia"/>
        </w:rPr>
      </w:pPr>
      <w:r>
        <w:rPr>
          <w:rFonts w:hint="eastAsia"/>
        </w:rPr>
        <w:t>7.1.1</w:t>
      </w:r>
      <w:r w:rsidR="00335D54" w:rsidRPr="00335D54">
        <w:t>区间</w:t>
      </w:r>
      <w:proofErr w:type="gramStart"/>
      <w:r w:rsidR="00335D54" w:rsidRPr="00335D54">
        <w:t>删</w:t>
      </w:r>
      <w:proofErr w:type="gramEnd"/>
      <w:r w:rsidR="00335D54" w:rsidRPr="00335D54">
        <w:t>失AFT模型</w:t>
      </w:r>
    </w:p>
    <w:p w14:paraId="370F1E1A" w14:textId="39B2E76A" w:rsidR="007E552D" w:rsidRDefault="00BB4BCB" w:rsidP="005E1A60">
      <w:pPr>
        <w:pStyle w:val="a5"/>
        <w:ind w:firstLine="480"/>
      </w:pPr>
      <w:r>
        <w:rPr>
          <w:rFonts w:hint="eastAsia"/>
        </w:rPr>
        <w:t>记第</w:t>
      </w:r>
      <w:proofErr w:type="spellStart"/>
      <w:r>
        <w:rPr>
          <w:rFonts w:hint="eastAsia"/>
        </w:rPr>
        <w:t>i</w:t>
      </w:r>
      <w:proofErr w:type="spellEnd"/>
      <w:r>
        <w:rPr>
          <w:rFonts w:hint="eastAsia"/>
        </w:rPr>
        <w:t>位</w:t>
      </w:r>
      <w:r w:rsidR="008836FD">
        <w:rPr>
          <w:rFonts w:hint="eastAsia"/>
        </w:rPr>
        <w:t>孕妇</w:t>
      </w:r>
      <w:r w:rsidR="008836FD" w:rsidRPr="008836FD">
        <w:t>“</w:t>
      </w:r>
      <w:r w:rsidR="008836FD" w:rsidRPr="008836FD">
        <w:t>胎儿游离</w:t>
      </w:r>
      <w:r w:rsidR="008836FD" w:rsidRPr="008836FD">
        <w:t xml:space="preserve"> DNA </w:t>
      </w:r>
      <w:r w:rsidR="008836FD" w:rsidRPr="008836FD">
        <w:t>首次达到阈值</w:t>
      </w:r>
      <m:oMath>
        <m:sSub>
          <m:sSubPr>
            <m:ctrlPr>
              <w:rPr>
                <w:rFonts w:ascii="Cambria Math" w:hAnsi="Cambria Math"/>
              </w:rPr>
            </m:ctrlPr>
          </m:sSubPr>
          <m:e>
            <m:r>
              <w:rPr>
                <w:rFonts w:ascii="Cambria Math" w:hAnsi="Cambria Math"/>
              </w:rPr>
              <m:t>y</m:t>
            </m:r>
          </m:e>
          <m:sub>
            <m:r>
              <m:rPr>
                <m:sty m:val="p"/>
              </m:rPr>
              <w:rPr>
                <w:rFonts w:ascii="Cambria Math" w:hAnsi="Cambria Math"/>
              </w:rPr>
              <m:t>thr</m:t>
            </m:r>
          </m:sub>
        </m:sSub>
        <m:r>
          <w:rPr>
            <w:rFonts w:ascii="Cambria Math" w:hAnsi="Cambria Math"/>
          </w:rPr>
          <m:t>=0.04</m:t>
        </m:r>
      </m:oMath>
      <w:r w:rsidR="00937B4A" w:rsidRPr="00937B4A">
        <w:t>”</w:t>
      </w:r>
      <w:r w:rsidR="00937B4A" w:rsidRPr="00937B4A">
        <w:t>对应的达标孕周为随机变量</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&gt;0</m:t>
        </m:r>
      </m:oMath>
      <w:r w:rsidR="00937B4A">
        <w:rPr>
          <w:rFonts w:hint="eastAsia"/>
        </w:rPr>
        <w:t>。</w:t>
      </w:r>
      <w:r w:rsidR="00906763" w:rsidRPr="00906763">
        <w:t>由于每位孕妇只在若干离散孕周有检测记录，故观测到的并非精确</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3B0A14">
        <w:rPr>
          <w:rFonts w:hint="eastAsia"/>
        </w:rPr>
        <w:t>。</w:t>
      </w:r>
      <w:r w:rsidR="00311261" w:rsidRPr="00311261">
        <w:t>若存在首次达标检测周</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00311261" w:rsidRPr="00311261">
        <w:t>与其之前最近一次未达标周</w:t>
      </w:r>
      <w:r w:rsidR="00311261" w:rsidRPr="00311261">
        <w:t xml:space="preserve">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00311261" w:rsidRPr="00311261">
        <w:t>​</w:t>
      </w:r>
      <w:r w:rsidR="00311261" w:rsidRPr="00311261">
        <w:t>，则</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oMath>
      <w:r w:rsidR="00311261" w:rsidRPr="00311261">
        <w:t xml:space="preserve"> ——</w:t>
      </w:r>
      <w:r w:rsidR="00311261" w:rsidRPr="00311261">
        <w:t>区间</w:t>
      </w:r>
      <w:proofErr w:type="gramStart"/>
      <w:r w:rsidR="00311261" w:rsidRPr="00311261">
        <w:t>删</w:t>
      </w:r>
      <w:proofErr w:type="gramEnd"/>
      <w:r w:rsidR="00311261" w:rsidRPr="00311261">
        <w:t>失；</w:t>
      </w:r>
      <w:r w:rsidR="00B27A2A" w:rsidRPr="00B27A2A">
        <w:t>若随访期内从未达标，则仅知</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i</m:t>
            </m:r>
          </m:sub>
        </m:sSub>
      </m:oMath>
      <w:r w:rsidR="00B27A2A">
        <w:rPr>
          <w:rFonts w:hint="eastAsia"/>
        </w:rPr>
        <w:t>（</w:t>
      </w:r>
      <w:r w:rsidR="00B27A2A" w:rsidRPr="00B27A2A">
        <w:t>最后一次检测周）</w:t>
      </w:r>
      <w:r w:rsidR="00B27A2A" w:rsidRPr="00B27A2A">
        <w:t xml:space="preserve"> ——</w:t>
      </w:r>
      <w:r w:rsidR="00B27A2A" w:rsidRPr="00B27A2A">
        <w:t>右</w:t>
      </w:r>
      <w:proofErr w:type="gramStart"/>
      <w:r w:rsidR="00B27A2A" w:rsidRPr="00B27A2A">
        <w:t>删</w:t>
      </w:r>
      <w:proofErr w:type="gramEnd"/>
      <w:r w:rsidR="00B27A2A" w:rsidRPr="00B27A2A">
        <w:t>失；</w:t>
      </w:r>
      <w:proofErr w:type="gramStart"/>
      <w:r w:rsidR="006603B8" w:rsidRPr="006603B8">
        <w:t>若首检即</w:t>
      </w:r>
      <w:proofErr w:type="gramEnd"/>
      <w:r w:rsidR="006603B8" w:rsidRPr="006603B8">
        <w:t>达标，则</w:t>
      </w:r>
      <w:r w:rsidR="006603B8" w:rsidRPr="006603B8">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oMath>
      <w:r w:rsidR="006603B8" w:rsidRPr="006603B8">
        <w:t>。考虑到</w:t>
      </w:r>
      <w:r w:rsidR="006603B8" w:rsidRPr="006603B8">
        <w:t xml:space="preserve"> 10 </w:t>
      </w:r>
      <w:r w:rsidR="006603B8" w:rsidRPr="006603B8">
        <w:t>周以前几乎不可能达标，取</w:t>
      </w:r>
      <m:oMath>
        <m:sSub>
          <m:sSubPr>
            <m:ctrlPr>
              <w:rPr>
                <w:rFonts w:ascii="Cambria Math" w:hAnsi="Cambria Math"/>
              </w:rPr>
            </m:ctrlPr>
          </m:sSubPr>
          <m:e>
            <m:r>
              <w:rPr>
                <w:rFonts w:ascii="Cambria Math" w:hAnsi="Cambria Math"/>
              </w:rPr>
              <m:t>t</m:t>
            </m:r>
          </m:e>
          <m:sub>
            <m:r>
              <w:rPr>
                <w:rFonts w:ascii="Cambria Math" w:hAnsi="Cambria Math"/>
              </w:rPr>
              <m:t>min</m:t>
            </m:r>
          </m:sub>
        </m:sSub>
        <m:r>
          <w:rPr>
            <w:rFonts w:ascii="Cambria Math" w:hAnsi="Cambria Math"/>
          </w:rPr>
          <m:t>=10</m:t>
        </m:r>
      </m:oMath>
      <w:r w:rsidR="006603B8" w:rsidRPr="006603B8">
        <w:t xml:space="preserve"> </w:t>
      </w:r>
      <w:r w:rsidR="006603B8" w:rsidRPr="006603B8">
        <w:t>周，将其近似为左端点。</w:t>
      </w:r>
      <w:proofErr w:type="gramStart"/>
      <w:r w:rsidR="00010ECF">
        <w:rPr>
          <w:rFonts w:hint="eastAsia"/>
        </w:rPr>
        <w:t>令</w:t>
      </w:r>
      <w:r w:rsidR="00010ECF" w:rsidRPr="00010ECF">
        <w:t>第</w:t>
      </w:r>
      <w:proofErr w:type="spellStart"/>
      <w:proofErr w:type="gramEnd"/>
      <w:r w:rsidR="00010ECF">
        <w:rPr>
          <w:rFonts w:hint="eastAsia"/>
        </w:rPr>
        <w:t>i</w:t>
      </w:r>
      <w:proofErr w:type="spellEnd"/>
      <w:r w:rsidR="00010ECF" w:rsidRPr="00010ECF">
        <w:t>位样本的</w:t>
      </w:r>
      <w:proofErr w:type="gramStart"/>
      <w:r w:rsidR="00010ECF" w:rsidRPr="00010ECF">
        <w:t>删</w:t>
      </w:r>
      <w:proofErr w:type="gramEnd"/>
      <w:r w:rsidR="00010ECF" w:rsidRPr="00010ECF">
        <w:t>失区间为</w:t>
      </w: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rsidR="00010ECF" w:rsidRPr="00010ECF">
        <w:t>，其中：</w:t>
      </w:r>
    </w:p>
    <w:p w14:paraId="268B1256" w14:textId="7C68A889" w:rsidR="00010ECF" w:rsidRPr="008B697F" w:rsidRDefault="00000000" w:rsidP="005E1A60">
      <w:pPr>
        <w:pStyle w:val="a5"/>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hint="eastAsia"/>
                        </w:rPr>
                        <m:t>，区间删失</m:t>
                      </m:r>
                    </m:e>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hint="eastAsia"/>
                        </w:rPr>
                        <m:t>，右删失</m:t>
                      </m:r>
                    </m:e>
                    <m:e>
                      <m:sSub>
                        <m:sSubPr>
                          <m:ctrlPr>
                            <w:rPr>
                              <w:rFonts w:ascii="Cambria Math" w:hAnsi="Cambria Math"/>
                            </w:rPr>
                          </m:ctrlPr>
                        </m:sSubPr>
                        <m:e>
                          <m:r>
                            <w:rPr>
                              <w:rFonts w:ascii="Cambria Math" w:hAnsi="Cambria Math"/>
                            </w:rPr>
                            <m:t>t</m:t>
                          </m:r>
                        </m:e>
                        <m:sub>
                          <m:r>
                            <w:rPr>
                              <w:rFonts w:ascii="Cambria Math" w:hAnsi="Cambria Math"/>
                            </w:rPr>
                            <m:t>min</m:t>
                          </m:r>
                        </m:sub>
                      </m:sSub>
                      <m:r>
                        <w:rPr>
                          <w:rFonts w:ascii="Cambria Math" w:hAnsi="Cambria Math" w:hint="eastAsia"/>
                        </w:rPr>
                        <m:t>，首检即达标</m:t>
                      </m:r>
                    </m:e>
                  </m:eqArr>
                </m:e>
              </m:d>
              <m:r>
                <w:rPr>
                  <w:rFonts w:ascii="Cambria Math" w:hAnsi="Cambria Math"/>
                </w:rPr>
                <m:t>,#</m:t>
              </m:r>
              <m:d>
                <m:dPr>
                  <m:begChr m:val="（"/>
                  <m:endChr m:val="）"/>
                  <m:ctrlPr>
                    <w:rPr>
                      <w:rFonts w:ascii="Cambria Math" w:hAnsi="Cambria Math"/>
                      <w:i/>
                    </w:rPr>
                  </m:ctrlPr>
                </m:dPr>
                <m:e>
                  <m:r>
                    <w:rPr>
                      <w:rFonts w:ascii="Cambria Math" w:hAnsi="Cambria Math"/>
                    </w:rPr>
                    <m:t>16</m:t>
                  </m:r>
                </m:e>
              </m:d>
            </m:e>
          </m:eqArr>
        </m:oMath>
      </m:oMathPara>
    </w:p>
    <w:p w14:paraId="34C65046" w14:textId="56168D46" w:rsidR="00BC6336" w:rsidRPr="00EB61FA" w:rsidRDefault="00000000" w:rsidP="005E1A60">
      <w:pPr>
        <w:pStyle w:val="a5"/>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hint="eastAsia"/>
                        </w:rPr>
                        <m:t>，区间删失</m:t>
                      </m:r>
                    </m:e>
                    <m:e>
                      <m:r>
                        <w:rPr>
                          <w:rFonts w:ascii="Cambria Math" w:hAnsi="Cambria Math"/>
                        </w:rPr>
                        <m:t>+∞</m:t>
                      </m:r>
                      <m:r>
                        <w:rPr>
                          <w:rFonts w:ascii="Cambria Math" w:hAnsi="Cambria Math" w:hint="eastAsia"/>
                        </w:rPr>
                        <m:t>，右删失</m:t>
                      </m:r>
                    </m:e>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hint="eastAsia"/>
                        </w:rPr>
                        <m:t>，首检即达标</m:t>
                      </m:r>
                    </m:e>
                  </m:eqArr>
                  <m:r>
                    <w:rPr>
                      <w:rFonts w:ascii="Cambria Math" w:hAnsi="Cambria Math"/>
                    </w:rPr>
                    <m:t xml:space="preserve">  </m:t>
                  </m:r>
                </m:e>
              </m:d>
              <m:r>
                <w:rPr>
                  <w:rFonts w:ascii="Cambria Math" w:hAnsi="Cambria Math"/>
                </w:rPr>
                <m:t>,#</m:t>
              </m:r>
              <m:d>
                <m:dPr>
                  <m:begChr m:val="（"/>
                  <m:endChr m:val="）"/>
                  <m:ctrlPr>
                    <w:rPr>
                      <w:rFonts w:ascii="Cambria Math" w:hAnsi="Cambria Math"/>
                      <w:i/>
                    </w:rPr>
                  </m:ctrlPr>
                </m:dPr>
                <m:e>
                  <m:r>
                    <w:rPr>
                      <w:rFonts w:ascii="Cambria Math" w:hAnsi="Cambria Math"/>
                    </w:rPr>
                    <m:t>17</m:t>
                  </m:r>
                </m:e>
              </m:d>
            </m:e>
          </m:eqArr>
        </m:oMath>
      </m:oMathPara>
    </w:p>
    <w:p w14:paraId="77B804BF" w14:textId="0FBF0D3B" w:rsidR="00EB61FA" w:rsidRDefault="0007251B" w:rsidP="00EB61FA">
      <w:pPr>
        <w:pStyle w:val="a5"/>
        <w:ind w:firstLineChars="0" w:firstLine="0"/>
      </w:pPr>
      <w:r>
        <w:rPr>
          <w:rFonts w:hint="eastAsia"/>
        </w:rPr>
        <w:t>结合</w:t>
      </w:r>
      <w:proofErr w:type="gramStart"/>
      <w:r>
        <w:rPr>
          <w:rFonts w:hint="eastAsia"/>
        </w:rPr>
        <w:t>删</w:t>
      </w:r>
      <w:proofErr w:type="gramEnd"/>
      <w:r>
        <w:rPr>
          <w:rFonts w:hint="eastAsia"/>
        </w:rPr>
        <w:t>失区间，我们采用</w:t>
      </w:r>
      <w:r w:rsidR="000127DE" w:rsidRPr="000127DE">
        <w:t>加速失效时间（</w:t>
      </w:r>
      <w:r w:rsidR="000127DE" w:rsidRPr="000127DE">
        <w:t>AFT</w:t>
      </w:r>
      <w:r w:rsidR="000127DE" w:rsidRPr="000127DE">
        <w:t>）模型刻画协变量对</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0127DE" w:rsidRPr="000127DE">
        <w:t>的影响。令</w:t>
      </w:r>
      <w:r w:rsidR="000127DE" w:rsidRPr="000127DE">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ln</m:t>
        </m:r>
        <m:sSub>
          <m:sSubPr>
            <m:ctrlPr>
              <w:rPr>
                <w:rFonts w:ascii="Cambria Math" w:hAnsi="Cambria Math"/>
              </w:rPr>
            </m:ctrlPr>
          </m:sSubPr>
          <m:e>
            <m:r>
              <w:rPr>
                <w:rFonts w:ascii="Cambria Math" w:hAnsi="Cambria Math"/>
              </w:rPr>
              <m:t>T</m:t>
            </m:r>
          </m:e>
          <m:sub>
            <m:r>
              <w:rPr>
                <w:rFonts w:ascii="Cambria Math" w:hAnsi="Cambria Math"/>
              </w:rPr>
              <m:t>i</m:t>
            </m:r>
          </m:sub>
        </m:sSub>
      </m:oMath>
      <w:r w:rsidR="000127DE" w:rsidRPr="000127DE">
        <w:t>，有</w:t>
      </w:r>
    </w:p>
    <w:p w14:paraId="143998D7" w14:textId="78685625" w:rsidR="000127DE" w:rsidRPr="00720FA2" w:rsidRDefault="00000000" w:rsidP="00EB61FA">
      <w:pPr>
        <w:pStyle w:val="a5"/>
        <w:ind w:firstLineChars="0" w:firstLine="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m:t>
                  </m:r>
                </m:sup>
              </m:sSup>
              <m:sSub>
                <m:sSubPr>
                  <m:ctrlPr>
                    <w:rPr>
                      <w:rFonts w:ascii="Cambria Math" w:hAnsi="Cambria Math"/>
                    </w:rPr>
                  </m:ctrlPr>
                </m:sSubPr>
                <m:e>
                  <m:r>
                    <m:rPr>
                      <m:sty m:val="p"/>
                    </m:rPr>
                    <w:rPr>
                      <w:rFonts w:ascii="Cambria Math" w:hAnsi="Cambria Math"/>
                    </w:rPr>
                    <m:t>X</m:t>
                  </m:r>
                </m:e>
                <m:sub>
                  <m:r>
                    <w:rPr>
                      <w:rFonts w:ascii="Cambria Math" w:hAnsi="Cambria Math"/>
                    </w:rPr>
                    <m:t>i</m:t>
                  </m:r>
                </m:sub>
              </m:sSub>
              <m:r>
                <w:rPr>
                  <w:rFonts w:ascii="Cambria Math" w:hAnsi="Cambria Math"/>
                </w:rPr>
                <m:t>+σ</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rPr>
                    <m:t>18</m:t>
                  </m:r>
                </m:e>
              </m:d>
            </m:e>
          </m:eqArr>
        </m:oMath>
      </m:oMathPara>
    </w:p>
    <w:p w14:paraId="6652BEA5" w14:textId="127D3D68" w:rsidR="00190ED3" w:rsidRDefault="00152333" w:rsidP="00EA1E8A">
      <w:pPr>
        <w:pStyle w:val="a5"/>
        <w:ind w:firstLineChars="0" w:firstLine="0"/>
      </w:pPr>
      <w:r w:rsidRPr="00152333">
        <w:t>其中</w:t>
      </w:r>
      <m:oMath>
        <m:sSub>
          <m:sSubPr>
            <m:ctrlPr>
              <w:rPr>
                <w:rFonts w:ascii="Cambria Math" w:hAnsi="Cambria Math"/>
              </w:rPr>
            </m:ctrlPr>
          </m:sSubPr>
          <m:e>
            <m:r>
              <m:rPr>
                <m:sty m:val="p"/>
              </m:rPr>
              <w:rPr>
                <w:rFonts w:ascii="Cambria Math" w:hAnsi="Cambria Math"/>
              </w:rPr>
              <m:t>X</m:t>
            </m:r>
          </m:e>
          <m:sub>
            <m:r>
              <w:rPr>
                <w:rFonts w:ascii="Cambria Math" w:hAnsi="Cambria Math"/>
              </w:rPr>
              <m:t>i</m:t>
            </m:r>
          </m:sub>
        </m:sSub>
      </m:oMath>
      <w:r w:rsidRPr="00152333">
        <w:t>为协变量向量（如</w:t>
      </w:r>
      <w:r w:rsidRPr="00152333">
        <w:t xml:space="preserve"> BMI</w:t>
      </w:r>
      <w:r w:rsidRPr="00152333">
        <w:t>、</w:t>
      </w:r>
      <w:r w:rsidRPr="0010501E">
        <w:t>年龄、</w:t>
      </w:r>
      <w:r w:rsidRPr="0010501E">
        <w:t xml:space="preserve">IVF </w:t>
      </w:r>
      <w:r w:rsidRPr="0010501E">
        <w:t>指示、等），</w:t>
      </w:r>
      <m:oMath>
        <m:sSub>
          <m:sSubPr>
            <m:ctrlPr>
              <w:rPr>
                <w:rFonts w:ascii="Cambria Math" w:hAnsi="Cambria Math"/>
              </w:rPr>
            </m:ctrlPr>
          </m:sSubPr>
          <m:e>
            <m:r>
              <w:rPr>
                <w:rFonts w:ascii="Cambria Math" w:hAnsi="Cambria Math"/>
              </w:rPr>
              <m:t>ε</m:t>
            </m:r>
          </m:e>
          <m:sub>
            <m:r>
              <w:rPr>
                <w:rFonts w:ascii="Cambria Math" w:hAnsi="Cambria Math"/>
              </w:rPr>
              <m:t>i</m:t>
            </m:r>
          </m:sub>
        </m:sSub>
      </m:oMath>
      <w:r w:rsidRPr="0010501E">
        <w:t>服从指定分布</w:t>
      </w:r>
      <w:r w:rsidR="00235A9A">
        <w:rPr>
          <w:rFonts w:hint="eastAsia"/>
        </w:rPr>
        <w:t>，</w:t>
      </w:r>
      <w:r w:rsidR="00C81AB1">
        <w:rPr>
          <w:rFonts w:hint="eastAsia"/>
        </w:rPr>
        <w:t>我们</w:t>
      </w:r>
      <w:r w:rsidR="00402F2C">
        <w:rPr>
          <w:rFonts w:hint="eastAsia"/>
        </w:rPr>
        <w:t>从</w:t>
      </w:r>
      <w:r w:rsidR="0091716E" w:rsidRPr="0091716E">
        <w:t>Weibull</w:t>
      </w:r>
      <w:r w:rsidR="0091716E" w:rsidRPr="0091716E">
        <w:t>与对数</w:t>
      </w:r>
      <w:proofErr w:type="gramStart"/>
      <w:r w:rsidR="0091716E" w:rsidRPr="0091716E">
        <w:t>逻辑斯</w:t>
      </w:r>
      <w:proofErr w:type="gramEnd"/>
      <w:r w:rsidR="0091716E" w:rsidRPr="0091716E">
        <w:t>蒂（</w:t>
      </w:r>
      <w:r w:rsidR="0091716E" w:rsidRPr="0091716E">
        <w:t>Log-logistic</w:t>
      </w:r>
      <w:r w:rsidR="0091716E" w:rsidRPr="0091716E">
        <w:t>）两</w:t>
      </w:r>
      <w:r w:rsidR="0091716E">
        <w:rPr>
          <w:rFonts w:hint="eastAsia"/>
        </w:rPr>
        <w:t>分布</w:t>
      </w:r>
      <w:r w:rsidR="0091716E" w:rsidRPr="0091716E">
        <w:t>族中择优</w:t>
      </w:r>
      <w:r w:rsidRPr="00152333">
        <w:t>。设所选分布的生存函数为</w:t>
      </w:r>
      <w:r w:rsidR="00190ED3">
        <w:rPr>
          <w:rFonts w:hint="eastAsia"/>
        </w:rPr>
        <w:t>：</w:t>
      </w:r>
    </w:p>
    <w:p w14:paraId="1EC8DAA8" w14:textId="5F98894A" w:rsidR="00190ED3" w:rsidRPr="00E01649" w:rsidRDefault="00152333" w:rsidP="00B904F4">
      <w:pPr>
        <w:pStyle w:val="a5"/>
        <w:ind w:firstLine="480"/>
      </w:pPr>
      <w:r w:rsidRPr="00152333">
        <w:t xml:space="preserve"> </w:t>
      </w:r>
      <m:oMath>
        <m:eqArr>
          <m:eqArrPr>
            <m:maxDist m:val="1"/>
            <m:ctrlPr>
              <w:rPr>
                <w:rFonts w:ascii="Cambria Math" w:hAnsi="Cambria Math"/>
                <w:i/>
              </w:rPr>
            </m:ctrlPr>
          </m:eqArrPr>
          <m:e>
            <m:r>
              <w:rPr>
                <w:rFonts w:ascii="Cambria Math" w:hAnsi="Cambria Math"/>
              </w:rPr>
              <m:t>S</m:t>
            </m:r>
            <m:d>
              <m:dPr>
                <m:ctrlPr>
                  <w:rPr>
                    <w:rFonts w:ascii="Cambria Math" w:hAnsi="Cambria Math"/>
                    <w:i/>
                  </w:rPr>
                </m:ctrlPr>
              </m:dPr>
              <m:e>
                <m:r>
                  <w:rPr>
                    <w:rFonts w:ascii="Cambria Math" w:hAnsi="Cambria Math"/>
                  </w:rPr>
                  <m:t>t;θ</m:t>
                </m:r>
              </m:e>
            </m:d>
            <m:r>
              <w:rPr>
                <w:rFonts w:ascii="Cambria Math" w:hAnsi="Cambria Math"/>
              </w:rPr>
              <m:t>=P</m:t>
            </m:r>
            <m:d>
              <m:dPr>
                <m:ctrlPr>
                  <w:rPr>
                    <w:rFonts w:ascii="Cambria Math" w:hAnsi="Cambria Math"/>
                    <w:i/>
                  </w:rPr>
                </m:ctrlPr>
              </m:dPr>
              <m:e>
                <m:r>
                  <w:rPr>
                    <w:rFonts w:ascii="Cambria Math" w:hAnsi="Cambria Math"/>
                  </w:rPr>
                  <m:t>T&gt;t</m:t>
                </m:r>
              </m:e>
            </m:d>
            <m:r>
              <w:rPr>
                <w:rFonts w:ascii="Cambria Math" w:hAnsi="Cambria Math"/>
              </w:rPr>
              <m:t>,#</m:t>
            </m:r>
            <m:d>
              <m:dPr>
                <m:ctrlPr>
                  <w:rPr>
                    <w:rFonts w:ascii="Cambria Math" w:hAnsi="Cambria Math"/>
                    <w:i/>
                  </w:rPr>
                </m:ctrlPr>
              </m:dPr>
              <m:e>
                <m:r>
                  <w:rPr>
                    <w:rFonts w:ascii="Cambria Math" w:hAnsi="Cambria Math"/>
                  </w:rPr>
                  <m:t>19</m:t>
                </m:r>
              </m:e>
            </m:d>
          </m:e>
        </m:eqArr>
      </m:oMath>
    </w:p>
    <w:p w14:paraId="2EDB9876" w14:textId="38CBA138" w:rsidR="00E01649" w:rsidRDefault="00152333" w:rsidP="00EA1E8A">
      <w:pPr>
        <w:pStyle w:val="a5"/>
        <w:ind w:firstLineChars="0" w:firstLine="0"/>
      </w:pPr>
      <w:r w:rsidRPr="00152333">
        <w:t>则累积分布函数</w:t>
      </w:r>
      <w:r w:rsidR="00021A02">
        <w:rPr>
          <w:rFonts w:hint="eastAsia"/>
        </w:rPr>
        <w:t>（</w:t>
      </w:r>
      <w:r w:rsidR="00021A02">
        <w:rPr>
          <w:rFonts w:hint="eastAsia"/>
        </w:rPr>
        <w:t>CDF</w:t>
      </w:r>
      <w:r w:rsidR="00021A02">
        <w:rPr>
          <w:rFonts w:hint="eastAsia"/>
        </w:rPr>
        <w:t>）</w:t>
      </w:r>
      <w:r w:rsidR="00E01649">
        <w:rPr>
          <w:rFonts w:hint="eastAsia"/>
        </w:rPr>
        <w:t>为</w:t>
      </w:r>
      <w:r w:rsidR="00E01649">
        <w:rPr>
          <w:rFonts w:hint="eastAsia"/>
        </w:rPr>
        <w:t>:</w:t>
      </w:r>
    </w:p>
    <w:p w14:paraId="627BE385" w14:textId="5C5166EA" w:rsidR="00720FA2" w:rsidRPr="00E01649" w:rsidRDefault="00000000" w:rsidP="00B904F4">
      <w:pPr>
        <w:pStyle w:val="a5"/>
        <w:ind w:firstLine="480"/>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t;θ</m:t>
                  </m:r>
                </m:e>
              </m:d>
              <m:r>
                <w:rPr>
                  <w:rFonts w:ascii="Cambria Math" w:hAnsi="Cambria Math"/>
                </w:rPr>
                <m:t>=1-S</m:t>
              </m:r>
              <m:d>
                <m:dPr>
                  <m:ctrlPr>
                    <w:rPr>
                      <w:rFonts w:ascii="Cambria Math" w:hAnsi="Cambria Math"/>
                      <w:i/>
                    </w:rPr>
                  </m:ctrlPr>
                </m:dPr>
                <m:e>
                  <m:r>
                    <w:rPr>
                      <w:rFonts w:ascii="Cambria Math" w:hAnsi="Cambria Math"/>
                    </w:rPr>
                    <m:t>t;θ</m:t>
                  </m:r>
                </m:e>
              </m:d>
              <m:r>
                <w:rPr>
                  <w:rFonts w:ascii="Cambria Math" w:hAnsi="Cambria Math"/>
                </w:rPr>
                <m:t>,#</m:t>
              </m:r>
              <m:d>
                <m:dPr>
                  <m:ctrlPr>
                    <w:rPr>
                      <w:rFonts w:ascii="Cambria Math" w:hAnsi="Cambria Math"/>
                      <w:i/>
                    </w:rPr>
                  </m:ctrlPr>
                </m:dPr>
                <m:e>
                  <m:r>
                    <w:rPr>
                      <w:rFonts w:ascii="Cambria Math" w:hAnsi="Cambria Math"/>
                    </w:rPr>
                    <m:t>20</m:t>
                  </m:r>
                </m:e>
              </m:d>
            </m:e>
          </m:eqArr>
        </m:oMath>
      </m:oMathPara>
    </w:p>
    <w:p w14:paraId="60D53223" w14:textId="53F491B9" w:rsidR="00E01649" w:rsidRDefault="007837C3" w:rsidP="00EA1E8A">
      <w:pPr>
        <w:pStyle w:val="a5"/>
        <w:ind w:firstLineChars="0" w:firstLine="0"/>
      </w:pPr>
      <w:r>
        <w:rPr>
          <w:rFonts w:hint="eastAsia"/>
        </w:rPr>
        <w:t>对于</w:t>
      </w:r>
      <w:r w:rsidR="00A678BB" w:rsidRPr="00A678BB">
        <w:t>区间</w:t>
      </w:r>
      <w:proofErr w:type="gramStart"/>
      <w:r w:rsidR="00A678BB" w:rsidRPr="00A678BB">
        <w:t>删</w:t>
      </w:r>
      <w:proofErr w:type="gramEnd"/>
      <w:r w:rsidR="00A678BB" w:rsidRPr="00A678BB">
        <w:t>失观测</w:t>
      </w:r>
      <w:r w:rsidR="00A7470F">
        <w:rPr>
          <w:rFonts w:hint="eastAsia"/>
        </w:rPr>
        <w:t>采用</w:t>
      </w:r>
      <w:r w:rsidR="00A678BB" w:rsidRPr="00A678BB">
        <w:t>极大似然</w:t>
      </w:r>
      <w:r w:rsidR="00A678BB">
        <w:rPr>
          <w:rFonts w:hint="eastAsia"/>
        </w:rPr>
        <w:t>估计</w:t>
      </w:r>
      <w:r w:rsidR="00A7470F">
        <w:rPr>
          <w:rFonts w:hint="eastAsia"/>
        </w:rPr>
        <w:t>，</w:t>
      </w:r>
      <w:r w:rsidR="00E76D98">
        <w:rPr>
          <w:rFonts w:hint="eastAsia"/>
        </w:rPr>
        <w:t>第</w:t>
      </w:r>
      <w:proofErr w:type="spellStart"/>
      <w:r w:rsidR="00E76D98">
        <w:rPr>
          <w:rFonts w:hint="eastAsia"/>
        </w:rPr>
        <w:t>i</w:t>
      </w:r>
      <w:proofErr w:type="spellEnd"/>
      <w:proofErr w:type="gramStart"/>
      <w:r w:rsidR="00E76D98">
        <w:rPr>
          <w:rFonts w:hint="eastAsia"/>
        </w:rPr>
        <w:t>个</w:t>
      </w:r>
      <w:proofErr w:type="gramEnd"/>
      <w:r w:rsidR="00E76D98">
        <w:rPr>
          <w:rFonts w:hint="eastAsia"/>
        </w:rPr>
        <w:t>样本对数似然为：</w:t>
      </w:r>
    </w:p>
    <w:p w14:paraId="2AA7BBE4" w14:textId="5429B3A5" w:rsidR="00E76D98" w:rsidRPr="00C05FE4" w:rsidRDefault="00000000" w:rsidP="00EA1E8A">
      <w:pPr>
        <w:pStyle w:val="a5"/>
        <w:ind w:firstLineChars="0" w:firstLine="0"/>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;θ</m:t>
                                  </m:r>
                                </m:e>
                              </m:d>
                              <m:r>
                                <w:rPr>
                                  <w:rFonts w:ascii="Cambria Math" w:hAnsi="Cambria Math"/>
                                </w:rPr>
                                <m:t>-F</m:t>
                              </m:r>
                              <m:d>
                                <m:dPr>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;θ</m:t>
                                  </m:r>
                                </m:e>
                              </m:d>
                            </m:e>
                          </m:d>
                        </m:e>
                      </m:func>
                      <m:r>
                        <w:rPr>
                          <w:rFonts w:ascii="Cambria Math" w:hAnsi="Cambria Math"/>
                        </w:rPr>
                        <m:t>,</m:t>
                      </m:r>
                    </m:e>
                    <m:e>
                      <m:r>
                        <m:rPr>
                          <m:sty m:val="p"/>
                        </m:rPr>
                        <w:rPr>
                          <w:rFonts w:ascii="Cambria Math" w:hAnsi="Cambria Math"/>
                        </w:rPr>
                        <m:t>ln</m:t>
                      </m:r>
                      <m: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;θ</m:t>
                          </m:r>
                        </m:e>
                      </m:d>
                      <m:r>
                        <w:rPr>
                          <w:rFonts w:ascii="Cambria Math" w:hAnsi="Cambria Math"/>
                        </w:rPr>
                        <m:t>,</m:t>
                      </m:r>
                    </m:e>
                  </m:eqArr>
                </m:e>
              </m:d>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&lt;∞</m:t>
                    </m:r>
                    <m:d>
                      <m:dPr>
                        <m:ctrlPr>
                          <w:rPr>
                            <w:rFonts w:ascii="Cambria Math" w:hAnsi="Cambria Math"/>
                            <w:i/>
                          </w:rPr>
                        </m:ctrlPr>
                      </m:dPr>
                      <m:e>
                        <m:r>
                          <w:rPr>
                            <w:rFonts w:ascii="Cambria Math" w:hAnsi="Cambria Math" w:hint="eastAsia"/>
                          </w:rPr>
                          <m:t>区间删失</m:t>
                        </m:r>
                      </m:e>
                    </m:d>
                  </m:e>
                  <m:e/>
                </m:mr>
                <m:m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hint="eastAsia"/>
                          </w:rPr>
                          <m:t>右删失</m:t>
                        </m:r>
                      </m:e>
                    </m:d>
                  </m:e>
                  <m:e/>
                </m:mr>
              </m:m>
              <m:r>
                <w:rPr>
                  <w:rFonts w:ascii="Cambria Math" w:hAnsi="Cambria Math"/>
                </w:rPr>
                <m:t>#</m:t>
              </m:r>
              <m:d>
                <m:dPr>
                  <m:begChr m:val="（"/>
                  <m:endChr m:val="）"/>
                  <m:ctrlPr>
                    <w:rPr>
                      <w:rFonts w:ascii="Cambria Math" w:hAnsi="Cambria Math"/>
                      <w:i/>
                    </w:rPr>
                  </m:ctrlPr>
                </m:dPr>
                <m:e>
                  <m:r>
                    <w:rPr>
                      <w:rFonts w:ascii="Cambria Math" w:hAnsi="Cambria Math"/>
                    </w:rPr>
                    <m:t>21</m:t>
                  </m:r>
                </m:e>
              </m:d>
            </m:e>
          </m:eqArr>
        </m:oMath>
      </m:oMathPara>
    </w:p>
    <w:p w14:paraId="4857D454" w14:textId="1348FADF" w:rsidR="00C05FE4" w:rsidRDefault="000466A3" w:rsidP="00EA1E8A">
      <w:pPr>
        <w:pStyle w:val="a5"/>
        <w:ind w:firstLineChars="0" w:firstLine="0"/>
      </w:pPr>
      <w:r>
        <w:rPr>
          <w:rFonts w:hint="eastAsia"/>
        </w:rPr>
        <w:t>总体对数似然</w:t>
      </w:r>
      <m:oMath>
        <m:eqArr>
          <m:eqArrPr>
            <m:ctrlPr>
              <w:rPr>
                <w:rFonts w:ascii="Cambria Math" w:hAnsi="Cambria Math"/>
              </w:rPr>
            </m:ctrlPr>
          </m:eqArrPr>
          <m:e>
            <m:r>
              <m:rPr>
                <m:scr m:val="script"/>
              </m:rPr>
              <w:rPr>
                <w:rFonts w:ascii="Cambria Math" w:hAnsi="Cambria Math"/>
              </w:rPr>
              <m:t>l(</m:t>
            </m:r>
            <m:r>
              <w:rPr>
                <w:rFonts w:ascii="Cambria Math" w:hAnsi="Cambria Math"/>
              </w:rPr>
              <m:t>θ)=</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w:rPr>
                    <w:rFonts w:ascii="Cambria Math" w:hAnsi="Cambria Math"/>
                  </w:rPr>
                  <m:t>(θ)</m:t>
                </m:r>
              </m:e>
            </m:nary>
          </m:e>
        </m:eqArr>
      </m:oMath>
      <w:r>
        <w:rPr>
          <w:rFonts w:hint="eastAsia"/>
        </w:rPr>
        <w:t>，</w:t>
      </w:r>
      <w:r w:rsidR="00D2416C">
        <w:rPr>
          <w:rFonts w:hint="eastAsia"/>
        </w:rPr>
        <w:t>通过极大化</w:t>
      </w:r>
      <m:oMath>
        <m:r>
          <m:rPr>
            <m:scr m:val="script"/>
          </m:rPr>
          <w:rPr>
            <w:rFonts w:ascii="Cambria Math" w:hAnsi="Cambria Math"/>
          </w:rPr>
          <m:t>l(</m:t>
        </m:r>
        <m:r>
          <w:rPr>
            <w:rFonts w:ascii="Cambria Math" w:hAnsi="Cambria Math"/>
          </w:rPr>
          <m:t>θ)</m:t>
        </m:r>
      </m:oMath>
      <w:r w:rsidR="00D2416C">
        <w:rPr>
          <w:rFonts w:hint="eastAsia"/>
        </w:rPr>
        <w:t>估计参数</w:t>
      </w:r>
      <m:oMath>
        <m:acc>
          <m:accPr>
            <m:ctrlPr>
              <w:rPr>
                <w:rFonts w:ascii="Cambria Math" w:hAnsi="Cambria Math"/>
                <w:i/>
              </w:rPr>
            </m:ctrlPr>
          </m:accPr>
          <m:e>
            <m:r>
              <w:rPr>
                <w:rFonts w:ascii="Cambria Math" w:hAnsi="Cambria Math"/>
              </w:rPr>
              <m:t>θ</m:t>
            </m:r>
          </m:e>
        </m:acc>
      </m:oMath>
      <w:r w:rsidR="00161F16">
        <w:rPr>
          <w:rFonts w:hint="eastAsia"/>
        </w:rPr>
        <w:t>。</w:t>
      </w:r>
      <w:r w:rsidR="00585CA1" w:rsidRPr="00585CA1">
        <w:t>分布选择通过</w:t>
      </w:r>
      <w:r w:rsidR="00585CA1" w:rsidRPr="00585CA1">
        <w:t xml:space="preserve"> BIC </w:t>
      </w:r>
      <w:r w:rsidR="00585CA1" w:rsidRPr="00585CA1">
        <w:t>比较：</w:t>
      </w:r>
    </w:p>
    <w:p w14:paraId="7A93CF40" w14:textId="063719EF" w:rsidR="0094127F" w:rsidRPr="00F4656C" w:rsidRDefault="00000000" w:rsidP="00EA1E8A">
      <w:pPr>
        <w:pStyle w:val="a5"/>
        <w:ind w:firstLineChars="0" w:firstLine="0"/>
      </w:pPr>
      <m:oMathPara>
        <m:oMath>
          <m:eqArr>
            <m:eqArrPr>
              <m:maxDist m:val="1"/>
              <m:ctrlPr>
                <w:rPr>
                  <w:rFonts w:ascii="Cambria Math" w:hAnsi="Cambria Math"/>
                  <w:i/>
                </w:rPr>
              </m:ctrlPr>
            </m:eqArrPr>
            <m:e>
              <m:r>
                <m:rPr>
                  <m:sty m:val="p"/>
                </m:rPr>
                <w:rPr>
                  <w:rFonts w:ascii="Cambria Math" w:hAnsi="Cambria Math"/>
                </w:rPr>
                <m:t>BIC</m:t>
              </m:r>
              <m:r>
                <w:rPr>
                  <w:rFonts w:ascii="Cambria Math" w:hAnsi="Cambria Math"/>
                </w:rPr>
                <m:t>=-2</m:t>
              </m:r>
              <m:r>
                <m:rPr>
                  <m:scr m:val="script"/>
                </m:rPr>
                <w:rPr>
                  <w:rFonts w:ascii="Cambria Math" w:hAnsi="Cambria Math"/>
                </w:rPr>
                <m:t>l</m:t>
              </m:r>
              <m:d>
                <m:dPr>
                  <m:ctrlPr>
                    <w:rPr>
                      <w:rFonts w:ascii="Cambria Math" w:hAnsi="Cambria Math"/>
                      <w:i/>
                    </w:rPr>
                  </m:ctrlPr>
                </m:dPr>
                <m:e>
                  <m:acc>
                    <m:accPr>
                      <m:ctrlPr>
                        <w:rPr>
                          <w:rFonts w:ascii="Cambria Math" w:hAnsi="Cambria Math"/>
                          <w:i/>
                        </w:rPr>
                      </m:ctrlPr>
                    </m:accPr>
                    <m:e>
                      <m:r>
                        <w:rPr>
                          <w:rFonts w:ascii="Cambria Math" w:hAnsi="Cambria Math"/>
                        </w:rPr>
                        <m:t>θ</m:t>
                      </m:r>
                    </m:e>
                  </m:acc>
                </m:e>
              </m:d>
              <m:r>
                <w:rPr>
                  <w:rFonts w:ascii="Cambria Math" w:hAnsi="Cambria Math"/>
                </w:rPr>
                <m:t>+p</m:t>
              </m:r>
              <m:r>
                <m:rPr>
                  <m:sty m:val="p"/>
                </m:rPr>
                <w:rPr>
                  <w:rFonts w:ascii="Cambria Math" w:hAnsi="Cambria Math"/>
                </w:rPr>
                <m:t>ln</m:t>
              </m:r>
              <m:r>
                <w:rPr>
                  <w:rFonts w:ascii="Cambria Math" w:hAnsi="Cambria Math"/>
                </w:rPr>
                <m:t>N,#</m:t>
              </m:r>
              <m:d>
                <m:dPr>
                  <m:ctrlPr>
                    <w:rPr>
                      <w:rFonts w:ascii="Cambria Math" w:hAnsi="Cambria Math"/>
                      <w:i/>
                    </w:rPr>
                  </m:ctrlPr>
                </m:dPr>
                <m:e>
                  <m:r>
                    <w:rPr>
                      <w:rFonts w:ascii="Cambria Math" w:hAnsi="Cambria Math"/>
                    </w:rPr>
                    <m:t>22</m:t>
                  </m:r>
                </m:e>
              </m:d>
            </m:e>
          </m:eqArr>
        </m:oMath>
      </m:oMathPara>
    </w:p>
    <w:p w14:paraId="62F545A5" w14:textId="7E4F1336" w:rsidR="00F4656C" w:rsidRDefault="00F4656C" w:rsidP="00EA1E8A">
      <w:pPr>
        <w:pStyle w:val="a5"/>
        <w:ind w:firstLineChars="0" w:firstLine="0"/>
      </w:pPr>
      <w:r w:rsidRPr="00F4656C">
        <w:t>其中</w:t>
      </w:r>
      <m:oMath>
        <m:r>
          <w:rPr>
            <w:rFonts w:ascii="Cambria Math" w:hAnsi="Cambria Math"/>
          </w:rPr>
          <m:t>p</m:t>
        </m:r>
      </m:oMath>
      <w:r w:rsidRPr="00F4656C">
        <w:t>为参数个数，</w:t>
      </w:r>
      <m:oMath>
        <m:r>
          <w:rPr>
            <w:rFonts w:ascii="Cambria Math" w:hAnsi="Cambria Math"/>
          </w:rPr>
          <m:t>N</m:t>
        </m:r>
      </m:oMath>
      <w:r w:rsidRPr="00F4656C">
        <w:t>为样本量。</w:t>
      </w:r>
    </w:p>
    <w:p w14:paraId="6714EAB7" w14:textId="1E1EC4CE" w:rsidR="00DC7FB5" w:rsidRDefault="00DC7FB5" w:rsidP="00EA1E8A">
      <w:pPr>
        <w:pStyle w:val="a5"/>
        <w:ind w:firstLineChars="0" w:firstLine="0"/>
      </w:pPr>
      <w:r>
        <w:rPr>
          <w:rFonts w:hint="eastAsia"/>
        </w:rPr>
        <w:t>由</w:t>
      </w:r>
      <w:r w:rsidR="00CF2ED7" w:rsidRPr="00CF2ED7">
        <w:t>拟合得</w:t>
      </w:r>
      <m:oMath>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(t)</m:t>
        </m:r>
      </m:oMath>
      <w:r w:rsidR="00CF2ED7" w:rsidRPr="00CF2ED7">
        <w:t>（第</w:t>
      </w:r>
      <m:oMath>
        <m:r>
          <w:rPr>
            <w:rFonts w:ascii="Cambria Math" w:hAnsi="Cambria Math"/>
          </w:rPr>
          <m:t>g</m:t>
        </m:r>
      </m:oMath>
      <w:r w:rsidR="00CF2ED7" w:rsidRPr="00CF2ED7">
        <w:t>组的</w:t>
      </w:r>
      <w:r w:rsidR="009E11B9">
        <w:rPr>
          <w:rFonts w:hint="eastAsia"/>
        </w:rPr>
        <w:t>累积分布函数</w:t>
      </w:r>
      <w:r w:rsidR="00CF2ED7" w:rsidRPr="00CF2ED7">
        <w:t>），可得分位点</w:t>
      </w:r>
      <w:r w:rsidR="008F77EE">
        <w:rPr>
          <w:rFonts w:hint="eastAsia"/>
        </w:rPr>
        <w:t>：</w:t>
      </w:r>
    </w:p>
    <w:p w14:paraId="569E0E46" w14:textId="364391C6" w:rsidR="00715C58" w:rsidRPr="00715C58" w:rsidRDefault="00000000" w:rsidP="00715C58">
      <w:pPr>
        <w:pStyle w:val="a5"/>
        <w:ind w:firstLine="480"/>
        <w:rPr>
          <w:rFonts w:asciiTheme="minorHAnsi" w:eastAsiaTheme="minorEastAsia" w:hAnsiTheme="minorHAnsi" w:cstheme="minorBidi"/>
        </w:rPr>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p</m:t>
                  </m:r>
                </m:e>
                <m:sub>
                  <m:r>
                    <w:rPr>
                      <w:rFonts w:ascii="Cambria Math" w:hAnsi="Cambria Math"/>
                    </w:rPr>
                    <m:t>q</m:t>
                  </m:r>
                </m:sub>
                <m:sup>
                  <m:d>
                    <m:dPr>
                      <m:ctrlPr>
                        <w:rPr>
                          <w:rFonts w:ascii="Cambria Math" w:hAnsi="Cambria Math"/>
                        </w:rPr>
                      </m:ctrlPr>
                    </m:dPr>
                    <m:e>
                      <m:r>
                        <w:rPr>
                          <w:rFonts w:ascii="Cambria Math" w:hAnsi="Cambria Math"/>
                        </w:rPr>
                        <m:t>g</m:t>
                      </m:r>
                    </m:e>
                  </m:d>
                </m:sup>
              </m:sSubSup>
              <m:r>
                <m:rPr>
                  <m:sty m:val="p"/>
                </m:rPr>
                <w:rPr>
                  <w:rFonts w:ascii="Cambria Math" w:hAnsi="Cambria Math"/>
                </w:rPr>
                <m:t>=</m:t>
              </m:r>
              <m:r>
                <w:rPr>
                  <w:rFonts w:ascii="Cambria Math" w:hAnsi="Cambria Math"/>
                </w:rPr>
                <m:t>inf</m:t>
              </m:r>
              <m:d>
                <m:dPr>
                  <m:begChr m:val="{"/>
                  <m:endChr m:val="}"/>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q</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0.5,0.9</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23</m:t>
                  </m:r>
                </m:e>
              </m:d>
            </m:e>
          </m:eqArr>
        </m:oMath>
      </m:oMathPara>
    </w:p>
    <w:p w14:paraId="08E849E3" w14:textId="2287D8A9" w:rsidR="00050214" w:rsidRDefault="00424149" w:rsidP="00EA1E8A">
      <w:pPr>
        <w:pStyle w:val="a5"/>
        <w:ind w:firstLineChars="0" w:firstLine="0"/>
        <w:rPr>
          <w:iCs/>
        </w:rPr>
      </w:pPr>
      <w:r w:rsidRPr="00424149">
        <w:rPr>
          <w:iCs/>
        </w:rPr>
        <w:t>为将统计分布转化为可执行的检测建议，引入统一的总成本函数</w:t>
      </w:r>
      <w:r>
        <w:rPr>
          <w:rFonts w:hint="eastAsia"/>
          <w:iCs/>
        </w:rPr>
        <w:t>：</w:t>
      </w:r>
    </w:p>
    <w:p w14:paraId="2FAC1886" w14:textId="293CD2DA" w:rsidR="00424149" w:rsidRPr="00FA5178" w:rsidRDefault="00000000" w:rsidP="00EA1E8A">
      <w:pPr>
        <w:pStyle w:val="a5"/>
        <w:ind w:firstLineChars="0" w:firstLine="0"/>
        <w:rPr>
          <w:iCs/>
        </w:rPr>
      </w:pPr>
      <m:oMathPara>
        <m:oMath>
          <m:eqArr>
            <m:eqArrPr>
              <m:maxDist m:val="1"/>
              <m:ctrlPr>
                <w:rPr>
                  <w:rFonts w:ascii="Cambria Math" w:hAnsi="Cambria Math"/>
                  <w:i/>
                  <w:iCs/>
                </w:rPr>
              </m:ctrlPr>
            </m:eqArrPr>
            <m:e>
              <m:sSub>
                <m:sSubPr>
                  <m:ctrlPr>
                    <w:rPr>
                      <w:rFonts w:ascii="Cambria Math" w:hAnsi="Cambria Math"/>
                      <w:iCs/>
                    </w:rPr>
                  </m:ctrlPr>
                </m:sSubPr>
                <m:e>
                  <m:r>
                    <m:rPr>
                      <m:sty m:val="p"/>
                    </m:rPr>
                    <w:rPr>
                      <w:rFonts w:ascii="Cambria Math" w:hAnsi="Cambria Math"/>
                    </w:rPr>
                    <m:t>Cost</m:t>
                  </m:r>
                </m:e>
                <m:sub>
                  <m:r>
                    <w:rPr>
                      <w:rFonts w:ascii="Cambria Math" w:hAnsi="Cambria Math"/>
                    </w:rPr>
                    <m:t>g</m:t>
                  </m:r>
                </m:sub>
              </m:sSub>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Cs/>
                    </w:rPr>
                  </m:ctrlPr>
                </m:sSubPr>
                <m:e>
                  <m:r>
                    <w:rPr>
                      <w:rFonts w:ascii="Cambria Math" w:hAnsi="Cambria Math"/>
                    </w:rPr>
                    <m:t>W</m:t>
                  </m:r>
                </m:e>
                <m:sub>
                  <m:r>
                    <m:rPr>
                      <m:sty m:val="p"/>
                    </m:rPr>
                    <w:rPr>
                      <w:rFonts w:ascii="Cambria Math" w:hAnsi="Cambria Math"/>
                    </w:rPr>
                    <m:t>time</m:t>
                  </m:r>
                </m:sub>
              </m:sSub>
              <m:r>
                <w:rPr>
                  <w:rFonts w:ascii="Cambria Math" w:hAnsi="Cambria Math"/>
                </w:rPr>
                <m:t>·</m:t>
              </m:r>
              <m:d>
                <m:dPr>
                  <m:ctrlPr>
                    <w:rPr>
                      <w:rFonts w:ascii="Cambria Math" w:hAnsi="Cambria Math"/>
                      <w:i/>
                      <w:iCs/>
                    </w:rPr>
                  </m:ctrlPr>
                </m:dPr>
                <m:e>
                  <m:r>
                    <w:rPr>
                      <w:rFonts w:ascii="Cambria Math" w:hAnsi="Cambria Math"/>
                    </w:rPr>
                    <m:t>t-</m:t>
                  </m:r>
                  <m:sSub>
                    <m:sSubPr>
                      <m:ctrlPr>
                        <w:rPr>
                          <w:rFonts w:ascii="Cambria Math" w:hAnsi="Cambria Math"/>
                          <w:iCs/>
                        </w:rPr>
                      </m:ctrlPr>
                    </m:sSubPr>
                    <m:e>
                      <m:r>
                        <w:rPr>
                          <w:rFonts w:ascii="Cambria Math" w:hAnsi="Cambria Math"/>
                        </w:rPr>
                        <m:t>t</m:t>
                      </m:r>
                    </m:e>
                    <m:sub>
                      <m:r>
                        <m:rPr>
                          <m:sty m:val="p"/>
                        </m:rPr>
                        <w:rPr>
                          <w:rFonts w:ascii="Cambria Math" w:hAnsi="Cambria Math"/>
                        </w:rPr>
                        <m:t>min</m:t>
                      </m:r>
                    </m:sub>
                  </m:sSub>
                </m:e>
              </m:d>
              <m:r>
                <w:rPr>
                  <w:rFonts w:ascii="Cambria Math" w:hAnsi="Cambria Math"/>
                </w:rPr>
                <m:t>+</m:t>
              </m:r>
              <m:d>
                <m:dPr>
                  <m:ctrlPr>
                    <w:rPr>
                      <w:rFonts w:ascii="Cambria Math" w:hAnsi="Cambria Math"/>
                      <w:i/>
                      <w:iCs/>
                    </w:rPr>
                  </m:ctrlPr>
                </m:dPr>
                <m:e>
                  <m:r>
                    <w:rPr>
                      <w:rFonts w:ascii="Cambria Math" w:hAnsi="Cambria Math"/>
                    </w:rPr>
                    <m:t>1-</m:t>
                  </m:r>
                  <m:sSub>
                    <m:sSubPr>
                      <m:ctrlPr>
                        <w:rPr>
                          <w:rFonts w:ascii="Cambria Math" w:hAnsi="Cambria Math"/>
                          <w:iCs/>
                        </w:rPr>
                      </m:ctrlPr>
                    </m:sSubPr>
                    <m:e>
                      <m:r>
                        <w:rPr>
                          <w:rFonts w:ascii="Cambria Math" w:hAnsi="Cambria Math"/>
                        </w:rPr>
                        <m:t>F</m:t>
                      </m:r>
                    </m:e>
                    <m:sub>
                      <m:r>
                        <w:rPr>
                          <w:rFonts w:ascii="Cambria Math" w:hAnsi="Cambria Math"/>
                        </w:rPr>
                        <m:t>g</m:t>
                      </m:r>
                    </m:sub>
                  </m:sSub>
                  <m:d>
                    <m:dPr>
                      <m:ctrlPr>
                        <w:rPr>
                          <w:rFonts w:ascii="Cambria Math" w:hAnsi="Cambria Math"/>
                          <w:i/>
                          <w:iCs/>
                        </w:rPr>
                      </m:ctrlPr>
                    </m:dPr>
                    <m:e>
                      <m:r>
                        <w:rPr>
                          <w:rFonts w:ascii="Cambria Math" w:hAnsi="Cambria Math"/>
                        </w:rPr>
                        <m:t>t</m:t>
                      </m:r>
                    </m:e>
                  </m:d>
                </m:e>
              </m:d>
              <m:r>
                <w:rPr>
                  <w:rFonts w:ascii="Cambria Math" w:hAnsi="Cambria Math"/>
                </w:rPr>
                <m:t>·</m:t>
              </m:r>
              <m:sSub>
                <m:sSubPr>
                  <m:ctrlPr>
                    <w:rPr>
                      <w:rFonts w:ascii="Cambria Math" w:hAnsi="Cambria Math"/>
                      <w:iCs/>
                    </w:rPr>
                  </m:ctrlPr>
                </m:sSubPr>
                <m:e>
                  <m:r>
                    <w:rPr>
                      <w:rFonts w:ascii="Cambria Math" w:hAnsi="Cambria Math"/>
                    </w:rPr>
                    <m:t>C</m:t>
                  </m:r>
                </m:e>
                <m:sub>
                  <m:r>
                    <m:rPr>
                      <m:sty m:val="p"/>
                    </m:rPr>
                    <w:rPr>
                      <w:rFonts w:ascii="Cambria Math" w:hAnsi="Cambria Math"/>
                    </w:rPr>
                    <m:t>retest</m:t>
                  </m:r>
                </m:sub>
              </m:sSub>
              <m:r>
                <w:rPr>
                  <w:rFonts w:ascii="Cambria Math"/>
                </w:rPr>
                <m:t>,</m:t>
              </m:r>
              <m:r>
                <w:rPr>
                  <w:rFonts w:ascii="Cambria Math" w:hAnsi="Cambria Math"/>
                </w:rPr>
                <m:t>#</m:t>
              </m:r>
              <m:d>
                <m:dPr>
                  <m:ctrlPr>
                    <w:rPr>
                      <w:rFonts w:ascii="Cambria Math" w:hAnsi="Cambria Math"/>
                      <w:i/>
                      <w:iCs/>
                    </w:rPr>
                  </m:ctrlPr>
                </m:dPr>
                <m:e>
                  <m:r>
                    <w:rPr>
                      <w:rFonts w:ascii="Cambria Math"/>
                    </w:rPr>
                    <m:t>24</m:t>
                  </m:r>
                </m:e>
              </m:d>
            </m:e>
          </m:eqArr>
        </m:oMath>
      </m:oMathPara>
    </w:p>
    <w:p w14:paraId="392DEC45" w14:textId="7FB3310B" w:rsidR="00FA5178" w:rsidRDefault="00D579A8" w:rsidP="00EA1E8A">
      <w:pPr>
        <w:pStyle w:val="a5"/>
        <w:ind w:firstLineChars="0" w:firstLine="0"/>
        <w:rPr>
          <w:iCs/>
        </w:rPr>
      </w:pPr>
      <w:r w:rsidRPr="00D579A8">
        <w:rPr>
          <w:iCs/>
        </w:rPr>
        <w:t>其中</w:t>
      </w:r>
      <m:oMath>
        <m:sSub>
          <m:sSubPr>
            <m:ctrlPr>
              <w:rPr>
                <w:rFonts w:ascii="Cambria Math" w:hAnsi="Cambria Math"/>
                <w:iCs/>
              </w:rPr>
            </m:ctrlPr>
          </m:sSubPr>
          <m:e>
            <m:r>
              <w:rPr>
                <w:rFonts w:ascii="Cambria Math" w:hAnsi="Cambria Math"/>
              </w:rPr>
              <m:t>W</m:t>
            </m:r>
          </m:e>
          <m:sub>
            <m:r>
              <m:rPr>
                <m:sty m:val="p"/>
              </m:rPr>
              <w:rPr>
                <w:rFonts w:ascii="Cambria Math" w:hAnsi="Cambria Math"/>
              </w:rPr>
              <m:t>time</m:t>
            </m:r>
          </m:sub>
        </m:sSub>
      </m:oMath>
      <w:r w:rsidRPr="00D579A8">
        <w:rPr>
          <w:iCs/>
        </w:rPr>
        <w:t>为等待时间单位成本、</w:t>
      </w:r>
      <m:oMath>
        <m:sSub>
          <m:sSubPr>
            <m:ctrlPr>
              <w:rPr>
                <w:rFonts w:ascii="Cambria Math" w:hAnsi="Cambria Math"/>
                <w:iCs/>
              </w:rPr>
            </m:ctrlPr>
          </m:sSubPr>
          <m:e>
            <m:r>
              <w:rPr>
                <w:rFonts w:ascii="Cambria Math" w:hAnsi="Cambria Math"/>
              </w:rPr>
              <m:t>C</m:t>
            </m:r>
          </m:e>
          <m:sub>
            <m:r>
              <m:rPr>
                <m:sty m:val="p"/>
              </m:rPr>
              <w:rPr>
                <w:rFonts w:ascii="Cambria Math" w:hAnsi="Cambria Math"/>
              </w:rPr>
              <m:t>retest</m:t>
            </m:r>
          </m:sub>
        </m:sSub>
      </m:oMath>
      <w:r w:rsidRPr="00D579A8">
        <w:rPr>
          <w:iCs/>
        </w:rPr>
        <w:t>为复检成本，</w:t>
      </w:r>
      <w:r w:rsidR="00AB4970">
        <w:rPr>
          <w:rFonts w:hint="eastAsia"/>
          <w:iCs/>
        </w:rPr>
        <w:t>我们设定</w:t>
      </w:r>
      <m:oMath>
        <m:sSub>
          <m:sSubPr>
            <m:ctrlPr>
              <w:rPr>
                <w:rFonts w:ascii="Cambria Math" w:hAnsi="Cambria Math"/>
                <w:iCs/>
              </w:rPr>
            </m:ctrlPr>
          </m:sSubPr>
          <m:e>
            <m:r>
              <w:rPr>
                <w:rFonts w:ascii="Cambria Math" w:hAnsi="Cambria Math"/>
              </w:rPr>
              <m:t>W</m:t>
            </m:r>
          </m:e>
          <m:sub>
            <m:r>
              <m:rPr>
                <m:sty m:val="p"/>
              </m:rPr>
              <w:rPr>
                <w:rFonts w:ascii="Cambria Math" w:hAnsi="Cambria Math"/>
              </w:rPr>
              <m:t>time</m:t>
            </m:r>
          </m:sub>
        </m:sSub>
        <m:r>
          <w:rPr>
            <w:rFonts w:ascii="Cambria Math" w:hAnsi="Cambria Math"/>
          </w:rPr>
          <m:t>=1,</m:t>
        </m:r>
        <m:sSub>
          <m:sSubPr>
            <m:ctrlPr>
              <w:rPr>
                <w:rFonts w:ascii="Cambria Math" w:hAnsi="Cambria Math"/>
                <w:iCs/>
              </w:rPr>
            </m:ctrlPr>
          </m:sSubPr>
          <m:e>
            <m:r>
              <w:rPr>
                <w:rFonts w:ascii="Cambria Math" w:hAnsi="Cambria Math"/>
              </w:rPr>
              <m:t>C</m:t>
            </m:r>
          </m:e>
          <m:sub>
            <m:r>
              <m:rPr>
                <m:sty m:val="p"/>
              </m:rPr>
              <w:rPr>
                <w:rFonts w:ascii="Cambria Math" w:hAnsi="Cambria Math"/>
              </w:rPr>
              <m:t>retest</m:t>
            </m:r>
          </m:sub>
        </m:sSub>
        <m:r>
          <w:rPr>
            <w:rFonts w:ascii="Cambria Math" w:hAnsi="Cambria Math"/>
          </w:rPr>
          <m:t>=10</m:t>
        </m:r>
      </m:oMath>
      <w:r w:rsidRPr="00D579A8">
        <w:rPr>
          <w:iCs/>
        </w:rPr>
        <w:t>。各组的最优检测孕周定义为</w:t>
      </w:r>
      <w:r>
        <w:rPr>
          <w:rFonts w:hint="eastAsia"/>
          <w:iCs/>
        </w:rPr>
        <w:t>:</w:t>
      </w:r>
    </w:p>
    <w:p w14:paraId="65B06693" w14:textId="3ED4AED8" w:rsidR="00D579A8" w:rsidRPr="00452886" w:rsidRDefault="00000000" w:rsidP="00EA1E8A">
      <w:pPr>
        <w:pStyle w:val="a5"/>
        <w:ind w:firstLineChars="0" w:firstLine="0"/>
        <w:rPr>
          <w:iCs/>
        </w:rPr>
      </w:pPr>
      <m:oMathPara>
        <m:oMath>
          <m:eqArr>
            <m:eqArrPr>
              <m:maxDist m:val="1"/>
              <m:ctrlPr>
                <w:rPr>
                  <w:rFonts w:ascii="Cambria Math" w:hAnsi="Cambria Math"/>
                  <w:i/>
                  <w:iCs/>
                </w:rPr>
              </m:ctrlPr>
            </m:eqArrPr>
            <m:e>
              <m:sSubSup>
                <m:sSubSupPr>
                  <m:ctrlPr>
                    <w:rPr>
                      <w:rFonts w:ascii="Cambria Math" w:hAnsi="Cambria Math"/>
                      <w:iCs/>
                    </w:rPr>
                  </m:ctrlPr>
                </m:sSubSupPr>
                <m:e>
                  <m:r>
                    <w:rPr>
                      <w:rFonts w:ascii="Cambria Math" w:hAnsi="Cambria Math"/>
                    </w:rPr>
                    <m:t>t</m:t>
                  </m:r>
                </m:e>
                <m:sub>
                  <m:r>
                    <w:rPr>
                      <w:rFonts w:ascii="Cambria Math" w:hAnsi="Cambria Math"/>
                    </w:rPr>
                    <m:t>g</m:t>
                  </m:r>
                </m:sub>
                <m:sup>
                  <m:r>
                    <w:rPr>
                      <w:rFonts w:ascii="Cambria Math" w:hAnsi="Cambria Math"/>
                    </w:rPr>
                    <m:t>*</m:t>
                  </m:r>
                </m:sup>
              </m:sSubSup>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argmin</m:t>
                      </m:r>
                    </m:e>
                    <m:lim>
                      <m:r>
                        <w:rPr>
                          <w:rFonts w:ascii="Cambria Math" w:hAnsi="Cambria Math"/>
                        </w:rPr>
                        <m:t>t∈</m:t>
                      </m:r>
                      <m:d>
                        <m:dPr>
                          <m:begChr m:val="["/>
                          <m:endChr m:val="]"/>
                          <m:ctrlPr>
                            <w:rPr>
                              <w:rFonts w:ascii="Cambria Math" w:hAnsi="Cambria Math"/>
                              <w:i/>
                              <w:iCs/>
                            </w:rPr>
                          </m:ctrlPr>
                        </m:dPr>
                        <m:e>
                          <m:sSub>
                            <m:sSubPr>
                              <m:ctrlPr>
                                <w:rPr>
                                  <w:rFonts w:ascii="Cambria Math" w:hAnsi="Cambria Math"/>
                                  <w:iCs/>
                                </w:rPr>
                              </m:ctrlPr>
                            </m:sSubPr>
                            <m:e>
                              <m:r>
                                <w:rPr>
                                  <w:rFonts w:ascii="Cambria Math" w:hAnsi="Cambria Math"/>
                                </w:rPr>
                                <m:t>t</m:t>
                              </m:r>
                            </m:e>
                            <m:sub>
                              <m:r>
                                <w:rPr>
                                  <w:rFonts w:ascii="Cambria Math" w:hAnsi="Cambria Math"/>
                                </w:rPr>
                                <m:t>min</m:t>
                              </m:r>
                            </m:sub>
                          </m:sSub>
                          <m:r>
                            <w:rPr>
                              <w:rFonts w:ascii="Cambria Math" w:hAnsi="Cambria Math"/>
                            </w:rPr>
                            <m:t>,τ</m:t>
                          </m:r>
                        </m:e>
                      </m:d>
                    </m:lim>
                  </m:limLow>
                </m:fName>
                <m:e>
                  <m:sSub>
                    <m:sSubPr>
                      <m:ctrlPr>
                        <w:rPr>
                          <w:rFonts w:ascii="Cambria Math" w:hAnsi="Cambria Math"/>
                          <w:iCs/>
                        </w:rPr>
                      </m:ctrlPr>
                    </m:sSubPr>
                    <m:e>
                      <m:r>
                        <m:rPr>
                          <m:sty m:val="p"/>
                        </m:rPr>
                        <w:rPr>
                          <w:rFonts w:ascii="Cambria Math" w:hAnsi="Cambria Math"/>
                        </w:rPr>
                        <m:t>Cost</m:t>
                      </m:r>
                    </m:e>
                    <m:sub>
                      <m:r>
                        <w:rPr>
                          <w:rFonts w:ascii="Cambria Math" w:hAnsi="Cambria Math"/>
                        </w:rPr>
                        <m:t>g</m:t>
                      </m:r>
                    </m:sub>
                  </m:sSub>
                  <m:d>
                    <m:dPr>
                      <m:ctrlPr>
                        <w:rPr>
                          <w:rFonts w:ascii="Cambria Math" w:hAnsi="Cambria Math"/>
                          <w:i/>
                          <w:iCs/>
                        </w:rPr>
                      </m:ctrlPr>
                    </m:dPr>
                    <m:e>
                      <m:r>
                        <w:rPr>
                          <w:rFonts w:ascii="Cambria Math" w:hAnsi="Cambria Math"/>
                        </w:rPr>
                        <m:t>t</m:t>
                      </m:r>
                    </m:e>
                  </m:d>
                </m:e>
              </m:func>
              <m:r>
                <w:rPr>
                  <w:rFonts w:ascii="Cambria Math" w:hAnsi="Cambria Math"/>
                </w:rPr>
                <m:t>,#</m:t>
              </m:r>
              <m:d>
                <m:dPr>
                  <m:ctrlPr>
                    <w:rPr>
                      <w:rFonts w:ascii="Cambria Math" w:hAnsi="Cambria Math"/>
                      <w:i/>
                      <w:iCs/>
                    </w:rPr>
                  </m:ctrlPr>
                </m:dPr>
                <m:e>
                  <m:r>
                    <w:rPr>
                      <w:rFonts w:ascii="Cambria Math" w:hAnsi="Cambria Math"/>
                    </w:rPr>
                    <m:t>25</m:t>
                  </m:r>
                </m:e>
              </m:d>
            </m:e>
          </m:eqArr>
        </m:oMath>
      </m:oMathPara>
    </w:p>
    <w:p w14:paraId="0D1792AD" w14:textId="044C87DE" w:rsidR="00452886" w:rsidRPr="00452886" w:rsidRDefault="00BF232E" w:rsidP="00EA1E8A">
      <w:pPr>
        <w:pStyle w:val="a5"/>
        <w:ind w:firstLineChars="0" w:firstLine="0"/>
        <w:rPr>
          <w:iCs/>
        </w:rPr>
      </w:pPr>
      <w:r>
        <w:rPr>
          <w:rFonts w:hint="eastAsia"/>
          <w:iCs/>
        </w:rPr>
        <w:t>其中，</w:t>
      </w:r>
      <m:oMath>
        <m:r>
          <w:rPr>
            <w:rFonts w:ascii="Cambria Math" w:hAnsi="Cambria Math"/>
          </w:rPr>
          <m:t>τ</m:t>
        </m:r>
      </m:oMath>
      <w:r w:rsidR="00AB4970">
        <w:rPr>
          <w:rFonts w:hint="eastAsia"/>
          <w:iCs/>
        </w:rPr>
        <w:t>是上限</w:t>
      </w:r>
      <w:r>
        <w:rPr>
          <w:rFonts w:hint="eastAsia"/>
          <w:iCs/>
        </w:rPr>
        <w:t>，</w:t>
      </w:r>
      <w:r>
        <w:rPr>
          <w:rFonts w:hint="eastAsia"/>
          <w:iCs/>
        </w:rPr>
        <w:t>26</w:t>
      </w:r>
      <w:r>
        <w:rPr>
          <w:rFonts w:hint="eastAsia"/>
          <w:iCs/>
        </w:rPr>
        <w:t>周。</w:t>
      </w:r>
    </w:p>
    <w:p w14:paraId="6978D7C9" w14:textId="4AD609E8" w:rsidR="006B31F3" w:rsidRDefault="00693AE3" w:rsidP="00693AE3">
      <w:pPr>
        <w:pStyle w:val="31"/>
        <w:rPr>
          <w:rFonts w:hint="eastAsia"/>
        </w:rPr>
      </w:pPr>
      <w:r>
        <w:rPr>
          <w:rFonts w:hint="eastAsia"/>
        </w:rPr>
        <w:t>7.1.2分组方法</w:t>
      </w:r>
    </w:p>
    <w:p w14:paraId="3190CC3C" w14:textId="09A8592E" w:rsidR="00E55A39" w:rsidRDefault="00B806F4" w:rsidP="00E55A39">
      <w:pPr>
        <w:pStyle w:val="a5"/>
        <w:ind w:firstLine="480"/>
      </w:pPr>
      <w:r>
        <w:rPr>
          <w:rFonts w:hint="eastAsia"/>
        </w:rPr>
        <w:t>我们使用了三种不同的方法</w:t>
      </w:r>
      <w:r w:rsidR="009F4388">
        <w:rPr>
          <w:rFonts w:hint="eastAsia"/>
        </w:rPr>
        <w:t>：</w:t>
      </w:r>
      <w:r w:rsidR="00960D78">
        <w:t>动态分组</w:t>
      </w:r>
      <w:r w:rsidR="009F4388">
        <w:rPr>
          <w:rFonts w:hint="eastAsia"/>
        </w:rPr>
        <w:t>、</w:t>
      </w:r>
      <w:r w:rsidR="00EF3CA6">
        <w:t>医学常识分组</w:t>
      </w:r>
      <w:r w:rsidR="009F4388">
        <w:rPr>
          <w:rFonts w:hint="eastAsia"/>
        </w:rPr>
        <w:t>、</w:t>
      </w:r>
      <w:r w:rsidR="000369E8">
        <w:t>细分实验</w:t>
      </w:r>
      <w:r w:rsidR="009B3898">
        <w:rPr>
          <w:rFonts w:hint="eastAsia"/>
        </w:rPr>
        <w:t>。</w:t>
      </w:r>
    </w:p>
    <w:p w14:paraId="52C9E431" w14:textId="7DC58AC4" w:rsidR="009B3898" w:rsidRDefault="00960D78" w:rsidP="00E55A39">
      <w:pPr>
        <w:pStyle w:val="a5"/>
        <w:ind w:firstLine="480"/>
      </w:pPr>
      <w:r>
        <w:lastRenderedPageBreak/>
        <w:t>动态分组</w:t>
      </w:r>
      <w:r w:rsidR="009B3898">
        <w:rPr>
          <w:rFonts w:hint="eastAsia"/>
        </w:rPr>
        <w:t>是</w:t>
      </w:r>
      <w:r w:rsidR="00A55D31" w:rsidRPr="00A55D31">
        <w:t>不预设</w:t>
      </w:r>
      <w:r w:rsidR="003C3823" w:rsidRPr="003C3823">
        <w:t>阈值，通过统计证据在</w:t>
      </w:r>
      <w:r w:rsidR="003C3823" w:rsidRPr="003C3823">
        <w:t xml:space="preserve"> BMI </w:t>
      </w:r>
      <w:r w:rsidR="003C3823" w:rsidRPr="003C3823">
        <w:t>轴上寻找</w:t>
      </w:r>
      <w:r w:rsidR="003C3823" w:rsidRPr="003C3823">
        <w:t>“</w:t>
      </w:r>
      <w:r w:rsidR="003C3823" w:rsidRPr="003C3823">
        <w:t>是否需要分界、界点在哪</w:t>
      </w:r>
      <w:r w:rsidR="003C3823" w:rsidRPr="003C3823">
        <w:t>”</w:t>
      </w:r>
      <w:r w:rsidR="003C3823" w:rsidRPr="003C3823">
        <w:t>，并在区间</w:t>
      </w:r>
      <w:proofErr w:type="gramStart"/>
      <w:r w:rsidR="003C3823" w:rsidRPr="003C3823">
        <w:t>删</w:t>
      </w:r>
      <w:proofErr w:type="gramEnd"/>
      <w:r w:rsidR="003C3823" w:rsidRPr="003C3823">
        <w:t>失</w:t>
      </w:r>
      <w:r w:rsidR="003C3823" w:rsidRPr="003C3823">
        <w:t xml:space="preserve"> AFT </w:t>
      </w:r>
      <w:r w:rsidR="003C3823" w:rsidRPr="003C3823">
        <w:t>框架下量化两侧的检测策略</w:t>
      </w:r>
      <w:r w:rsidR="00A55D31" w:rsidRPr="00A55D31">
        <w:t>。</w:t>
      </w:r>
      <w:r w:rsidR="003373B3">
        <w:rPr>
          <w:rFonts w:hint="eastAsia"/>
        </w:rPr>
        <w:t>具体</w:t>
      </w:r>
      <w:r w:rsidR="00114A10">
        <w:rPr>
          <w:rFonts w:hint="eastAsia"/>
        </w:rPr>
        <w:t>方法如下：</w:t>
      </w:r>
    </w:p>
    <w:tbl>
      <w:tblPr>
        <w:tblStyle w:val="21"/>
        <w:tblW w:w="0" w:type="auto"/>
        <w:tblLook w:val="04A0" w:firstRow="1" w:lastRow="0" w:firstColumn="1" w:lastColumn="0" w:noHBand="0" w:noVBand="1"/>
      </w:tblPr>
      <w:tblGrid>
        <w:gridCol w:w="9074"/>
      </w:tblGrid>
      <w:tr w:rsidR="00114A10" w:rsidRPr="00265C6F" w14:paraId="4F954231" w14:textId="77777777" w:rsidTr="00231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4" w:type="dxa"/>
            <w:tcBorders>
              <w:top w:val="single" w:sz="8" w:space="0" w:color="auto"/>
              <w:bottom w:val="single" w:sz="8" w:space="0" w:color="auto"/>
            </w:tcBorders>
          </w:tcPr>
          <w:p w14:paraId="7D195315" w14:textId="34ADCA1D" w:rsidR="00114A10" w:rsidRPr="00265C6F" w:rsidRDefault="00960D78" w:rsidP="00231C25">
            <w:pPr>
              <w:pStyle w:val="a5"/>
              <w:ind w:right="550" w:firstLineChars="0" w:firstLine="0"/>
              <w:rPr>
                <w:b w:val="0"/>
                <w:bCs w:val="0"/>
              </w:rPr>
            </w:pPr>
            <w:r w:rsidRPr="007E1D91">
              <w:rPr>
                <w:rFonts w:hint="eastAsia"/>
              </w:rPr>
              <w:t>动态分组</w:t>
            </w:r>
            <w:r w:rsidR="005010C2" w:rsidRPr="007E1D91">
              <w:rPr>
                <w:rFonts w:hint="eastAsia"/>
              </w:rPr>
              <w:t>：</w:t>
            </w:r>
            <w:r w:rsidR="00C412CA" w:rsidRPr="00C412CA">
              <w:t>统计检验</w:t>
            </w:r>
            <w:r w:rsidR="00C412CA" w:rsidRPr="00C412CA">
              <w:t xml:space="preserve"> + </w:t>
            </w:r>
            <w:r w:rsidR="00C412CA" w:rsidRPr="00C412CA">
              <w:t>协变量校正</w:t>
            </w:r>
          </w:p>
        </w:tc>
      </w:tr>
      <w:tr w:rsidR="00114A10" w:rsidRPr="008E5247" w14:paraId="696705D5" w14:textId="77777777" w:rsidTr="00231C25">
        <w:tc>
          <w:tcPr>
            <w:cnfStyle w:val="001000000000" w:firstRow="0" w:lastRow="0" w:firstColumn="1" w:lastColumn="0" w:oddVBand="0" w:evenVBand="0" w:oddHBand="0" w:evenHBand="0" w:firstRowFirstColumn="0" w:firstRowLastColumn="0" w:lastRowFirstColumn="0" w:lastRowLastColumn="0"/>
            <w:tcW w:w="9074" w:type="dxa"/>
            <w:tcBorders>
              <w:top w:val="single" w:sz="8" w:space="0" w:color="auto"/>
              <w:bottom w:val="single" w:sz="8" w:space="0" w:color="auto"/>
            </w:tcBorders>
          </w:tcPr>
          <w:p w14:paraId="711E678D" w14:textId="77777777" w:rsidR="00392802" w:rsidRPr="007E1D91" w:rsidRDefault="00114A10" w:rsidP="00671780">
            <w:pPr>
              <w:pStyle w:val="a5"/>
              <w:ind w:firstLineChars="0" w:firstLine="0"/>
              <w:rPr>
                <w:b w:val="0"/>
                <w:bCs w:val="0"/>
              </w:rPr>
            </w:pPr>
            <w:r w:rsidRPr="003B21C7">
              <w:rPr>
                <w:rFonts w:hint="eastAsia"/>
                <w:b w:val="0"/>
                <w:bCs w:val="0"/>
              </w:rPr>
              <w:t>1</w:t>
            </w:r>
            <w:r w:rsidR="00671780">
              <w:rPr>
                <w:rFonts w:hint="eastAsia"/>
                <w:b w:val="0"/>
                <w:bCs w:val="0"/>
              </w:rPr>
              <w:t>.</w:t>
            </w:r>
            <w:r w:rsidR="00671780">
              <w:rPr>
                <w:rFonts w:hint="eastAsia"/>
                <w:b w:val="0"/>
                <w:bCs w:val="0"/>
              </w:rPr>
              <w:t>在</w:t>
            </w:r>
            <w:r w:rsidR="00671780" w:rsidRPr="007E1D91">
              <w:rPr>
                <w:rFonts w:hint="eastAsia"/>
                <w:b w:val="0"/>
                <w:bCs w:val="0"/>
              </w:rPr>
              <w:t>问题二</w:t>
            </w:r>
            <w:r w:rsidR="007E2131" w:rsidRPr="007E1D91">
              <w:rPr>
                <w:rFonts w:hint="eastAsia"/>
                <w:b w:val="0"/>
                <w:bCs w:val="0"/>
              </w:rPr>
              <w:t>中</w:t>
            </w:r>
            <w:r w:rsidR="00F67A94" w:rsidRPr="007E1D91">
              <w:rPr>
                <w:rFonts w:hint="eastAsia"/>
                <w:b w:val="0"/>
                <w:bCs w:val="0"/>
              </w:rPr>
              <w:t>，我们</w:t>
            </w:r>
            <w:r w:rsidR="00E33AFA" w:rsidRPr="007E1D91">
              <w:rPr>
                <w:b w:val="0"/>
                <w:bCs w:val="0"/>
              </w:rPr>
              <w:t>在</w:t>
            </w:r>
            <w:r w:rsidR="00E33AFA" w:rsidRPr="007E1D91">
              <w:rPr>
                <w:b w:val="0"/>
                <w:bCs w:val="0"/>
              </w:rPr>
              <w:t>BMI</w:t>
            </w:r>
            <w:r w:rsidR="00E33AFA" w:rsidRPr="007E1D91">
              <w:rPr>
                <w:b w:val="0"/>
                <w:bCs w:val="0"/>
              </w:rPr>
              <w:t>轴扫描单切点</w:t>
            </w:r>
            <w:r w:rsidR="00E33AFA" w:rsidRPr="007E1D91">
              <w:rPr>
                <w:b w:val="0"/>
                <w:bCs w:val="0"/>
              </w:rPr>
              <w:t>c</w:t>
            </w:r>
            <w:r w:rsidR="00E33AFA" w:rsidRPr="007E1D91">
              <w:rPr>
                <w:b w:val="0"/>
                <w:bCs w:val="0"/>
              </w:rPr>
              <w:t>，按</w:t>
            </w:r>
            <w:r w:rsidR="00E33AFA" w:rsidRPr="007E1D91">
              <w:rPr>
                <w:b w:val="0"/>
                <w:bCs w:val="0"/>
              </w:rPr>
              <w:t>“BMI&lt;c / ≥c”</w:t>
            </w:r>
            <w:r w:rsidR="00E33AFA" w:rsidRPr="007E1D91">
              <w:rPr>
                <w:b w:val="0"/>
                <w:bCs w:val="0"/>
              </w:rPr>
              <w:t>分两组，比较两组生存曲线差异，主统计量</w:t>
            </w:r>
            <w:r w:rsidR="00E33AFA" w:rsidRPr="007E1D91">
              <w:rPr>
                <w:b w:val="0"/>
                <w:bCs w:val="0"/>
              </w:rPr>
              <w:t xml:space="preserve"> log-rank</w:t>
            </w:r>
            <w:r w:rsidR="00E33AFA" w:rsidRPr="007E1D91">
              <w:rPr>
                <w:b w:val="0"/>
                <w:bCs w:val="0"/>
              </w:rPr>
              <w:t>（</w:t>
            </w:r>
            <w:r w:rsidR="00E33AFA" w:rsidRPr="007E1D91">
              <w:rPr>
                <w:b w:val="0"/>
                <w:bCs w:val="0"/>
              </w:rPr>
              <w:t xml:space="preserve">lifelines </w:t>
            </w:r>
            <w:r w:rsidR="00E33AFA" w:rsidRPr="007E1D91">
              <w:rPr>
                <w:b w:val="0"/>
                <w:bCs w:val="0"/>
              </w:rPr>
              <w:t>可用时），回退指标为</w:t>
            </w:r>
            <w:r w:rsidR="00E33AFA" w:rsidRPr="007E1D91">
              <w:rPr>
                <w:b w:val="0"/>
                <w:bCs w:val="0"/>
              </w:rPr>
              <w:t xml:space="preserve"> “KM-L2”</w:t>
            </w:r>
            <w:r w:rsidR="00E33AFA" w:rsidRPr="007E1D91">
              <w:rPr>
                <w:rFonts w:hint="eastAsia"/>
                <w:b w:val="0"/>
                <w:bCs w:val="0"/>
              </w:rPr>
              <w:t>，</w:t>
            </w:r>
          </w:p>
          <w:p w14:paraId="7132B647" w14:textId="11283C4E" w:rsidR="00392802" w:rsidRPr="007E1D91" w:rsidRDefault="00000000" w:rsidP="00671780">
            <w:pPr>
              <w:pStyle w:val="a5"/>
              <w:ind w:firstLineChars="0" w:firstLine="0"/>
              <w:rPr>
                <w:b w:val="0"/>
                <w:bCs w:val="0"/>
              </w:rPr>
            </w:pPr>
            <m:oMathPara>
              <m:oMath>
                <m:eqArr>
                  <m:eqArrPr>
                    <m:maxDist m:val="1"/>
                    <m:ctrlPr>
                      <w:rPr>
                        <w:rFonts w:ascii="Cambria Math" w:hAnsi="Cambria Math"/>
                        <w:b w:val="0"/>
                        <w:bCs w:val="0"/>
                        <w:i/>
                      </w:rPr>
                    </m:ctrlPr>
                  </m:eqArrPr>
                  <m:e>
                    <m:r>
                      <m:rPr>
                        <m:sty m:val="b"/>
                      </m:rPr>
                      <w:rPr>
                        <w:rFonts w:ascii="Cambria Math" w:hAnsi="Cambria Math"/>
                      </w:rPr>
                      <m:t>score</m:t>
                    </m:r>
                    <m:d>
                      <m:dPr>
                        <m:ctrlPr>
                          <w:rPr>
                            <w:rFonts w:ascii="Cambria Math" w:hAnsi="Cambria Math"/>
                            <w:b w:val="0"/>
                            <w:bCs w:val="0"/>
                            <w:i/>
                          </w:rPr>
                        </m:ctrlPr>
                      </m:dPr>
                      <m:e>
                        <m:r>
                          <m:rPr>
                            <m:sty m:val="bi"/>
                          </m:rPr>
                          <w:rPr>
                            <w:rFonts w:ascii="Cambria Math" w:hAnsi="Cambria Math"/>
                          </w:rPr>
                          <m:t>c</m:t>
                        </m:r>
                      </m:e>
                    </m:d>
                    <m:r>
                      <m:rPr>
                        <m:sty m:val="bi"/>
                      </m:rPr>
                      <w:rPr>
                        <w:rFonts w:ascii="Cambria Math" w:hAnsi="Cambria Math"/>
                      </w:rPr>
                      <m:t>=</m:t>
                    </m:r>
                    <m:r>
                      <m:rPr>
                        <m:sty m:val="b"/>
                      </m:rPr>
                      <w:rPr>
                        <w:rFonts w:ascii="Cambria Math" w:hAnsi="Cambria Math"/>
                      </w:rPr>
                      <m:t>log-rank</m:t>
                    </m:r>
                    <m:d>
                      <m:dPr>
                        <m:ctrlPr>
                          <w:rPr>
                            <w:rFonts w:ascii="Cambria Math" w:hAnsi="Cambria Math"/>
                            <w:b w:val="0"/>
                            <w:bCs w:val="0"/>
                            <w:i/>
                          </w:rPr>
                        </m:ctrlPr>
                      </m:dPr>
                      <m:e>
                        <m:r>
                          <m:rPr>
                            <m:sty m:val="b"/>
                          </m:rPr>
                          <w:rPr>
                            <w:rFonts w:ascii="Cambria Math" w:hAnsi="Cambria Math"/>
                          </w:rPr>
                          <m:t>BMI</m:t>
                        </m:r>
                        <m:r>
                          <m:rPr>
                            <m:sty m:val="bi"/>
                          </m:rPr>
                          <w:rPr>
                            <w:rFonts w:ascii="Cambria Math" w:hAnsi="Cambria Math"/>
                          </w:rPr>
                          <m:t xml:space="preserve">&lt;c </m:t>
                        </m:r>
                        <m:r>
                          <m:rPr>
                            <m:sty m:val="b"/>
                          </m:rPr>
                          <w:rPr>
                            <w:rFonts w:ascii="Cambria Math" w:hAnsi="Cambria Math"/>
                          </w:rPr>
                          <m:t>vs BMI</m:t>
                        </m:r>
                        <m:r>
                          <m:rPr>
                            <m:sty m:val="bi"/>
                          </m:rPr>
                          <w:rPr>
                            <w:rFonts w:ascii="Cambria Math" w:hAnsi="Cambria Math"/>
                          </w:rPr>
                          <m:t>≥c</m:t>
                        </m:r>
                      </m:e>
                    </m:d>
                    <m:r>
                      <m:rPr>
                        <m:sty m:val="b"/>
                      </m:rPr>
                      <w:rPr>
                        <w:rFonts w:ascii="Cambria Math" w:hAnsi="Cambria Math"/>
                      </w:rPr>
                      <m:t xml:space="preserve">, </m:t>
                    </m:r>
                    <m:sSup>
                      <m:sSupPr>
                        <m:ctrlPr>
                          <w:rPr>
                            <w:rFonts w:ascii="Cambria Math" w:hAnsi="Cambria Math"/>
                            <w:b w:val="0"/>
                            <w:bCs w:val="0"/>
                          </w:rPr>
                        </m:ctrlPr>
                      </m:sSupPr>
                      <m:e>
                        <m:r>
                          <m:rPr>
                            <m:sty m:val="bi"/>
                          </m:rPr>
                          <w:rPr>
                            <w:rFonts w:ascii="Cambria Math" w:hAnsi="Cambria Math"/>
                          </w:rPr>
                          <m:t>c</m:t>
                        </m:r>
                      </m:e>
                      <m:sup>
                        <m:r>
                          <m:rPr>
                            <m:sty m:val="bi"/>
                          </m:rPr>
                          <w:rPr>
                            <w:rFonts w:ascii="Cambria Math" w:hAnsi="Cambria Math"/>
                          </w:rPr>
                          <m:t>⋆</m:t>
                        </m:r>
                      </m:sup>
                    </m:sSup>
                    <m:r>
                      <m:rPr>
                        <m:sty m:val="bi"/>
                      </m:rPr>
                      <w:rPr>
                        <w:rFonts w:ascii="Cambria Math" w:hAnsi="Cambria Math"/>
                      </w:rPr>
                      <m:t>=</m:t>
                    </m:r>
                    <m:func>
                      <m:funcPr>
                        <m:ctrlPr>
                          <w:rPr>
                            <w:rFonts w:ascii="Cambria Math" w:hAnsi="Cambria Math"/>
                            <w:b w:val="0"/>
                            <w:bCs w:val="0"/>
                            <w:i/>
                          </w:rPr>
                        </m:ctrlPr>
                      </m:funcPr>
                      <m:fName>
                        <m:limLow>
                          <m:limLowPr>
                            <m:ctrlPr>
                              <w:rPr>
                                <w:rFonts w:ascii="Cambria Math" w:hAnsi="Cambria Math"/>
                                <w:b w:val="0"/>
                                <w:bCs w:val="0"/>
                                <w:i/>
                              </w:rPr>
                            </m:ctrlPr>
                          </m:limLowPr>
                          <m:e>
                            <m:r>
                              <m:rPr>
                                <m:sty m:val="b"/>
                              </m:rPr>
                              <w:rPr>
                                <w:rFonts w:ascii="Cambria Math" w:hAnsi="Cambria Math"/>
                              </w:rPr>
                              <m:t>argmax</m:t>
                            </m:r>
                          </m:e>
                          <m:lim>
                            <m:r>
                              <m:rPr>
                                <m:sty m:val="bi"/>
                              </m:rPr>
                              <w:rPr>
                                <w:rFonts w:ascii="Cambria Math" w:hAnsi="Cambria Math"/>
                              </w:rPr>
                              <m:t>c</m:t>
                            </m:r>
                          </m:lim>
                        </m:limLow>
                      </m:fName>
                      <m:e>
                        <m:r>
                          <m:rPr>
                            <m:sty m:val="b"/>
                          </m:rPr>
                          <w:rPr>
                            <w:rFonts w:ascii="Cambria Math" w:hAnsi="Cambria Math"/>
                          </w:rPr>
                          <m:t>score</m:t>
                        </m:r>
                        <m:d>
                          <m:dPr>
                            <m:ctrlPr>
                              <w:rPr>
                                <w:rFonts w:ascii="Cambria Math" w:hAnsi="Cambria Math"/>
                                <w:b w:val="0"/>
                                <w:bCs w:val="0"/>
                                <w:i/>
                              </w:rPr>
                            </m:ctrlPr>
                          </m:dPr>
                          <m:e>
                            <m:r>
                              <m:rPr>
                                <m:sty m:val="bi"/>
                              </m:rPr>
                              <w:rPr>
                                <w:rFonts w:ascii="Cambria Math" w:hAnsi="Cambria Math"/>
                              </w:rPr>
                              <m:t>c</m:t>
                            </m:r>
                          </m:e>
                        </m:d>
                      </m:e>
                    </m:func>
                    <m:r>
                      <m:rPr>
                        <m:sty m:val="bi"/>
                      </m:rPr>
                      <w:rPr>
                        <w:rFonts w:ascii="Cambria Math" w:hAnsi="Cambria Math"/>
                      </w:rPr>
                      <m:t>#</m:t>
                    </m:r>
                    <m:d>
                      <m:dPr>
                        <m:ctrlPr>
                          <w:rPr>
                            <w:rFonts w:ascii="Cambria Math" w:hAnsi="Cambria Math"/>
                            <w:b w:val="0"/>
                            <w:bCs w:val="0"/>
                            <w:i/>
                          </w:rPr>
                        </m:ctrlPr>
                      </m:dPr>
                      <m:e>
                        <m:r>
                          <m:rPr>
                            <m:sty m:val="bi"/>
                          </m:rPr>
                          <w:rPr>
                            <w:rFonts w:ascii="Cambria Math" w:hAnsi="Cambria Math"/>
                          </w:rPr>
                          <m:t>26</m:t>
                        </m:r>
                      </m:e>
                    </m:d>
                  </m:e>
                </m:eqArr>
              </m:oMath>
            </m:oMathPara>
          </w:p>
          <w:p w14:paraId="757247E5" w14:textId="3D900647" w:rsidR="0068357E" w:rsidRPr="007E1D91" w:rsidRDefault="00E33AFA" w:rsidP="00671780">
            <w:pPr>
              <w:pStyle w:val="a5"/>
              <w:ind w:firstLineChars="0" w:firstLine="0"/>
              <w:rPr>
                <w:b w:val="0"/>
                <w:bCs w:val="0"/>
              </w:rPr>
            </w:pPr>
            <w:r w:rsidRPr="007E1D91">
              <w:rPr>
                <w:rFonts w:hint="eastAsia"/>
                <w:b w:val="0"/>
                <w:bCs w:val="0"/>
              </w:rPr>
              <w:t>得出的</w:t>
            </w:r>
            <w:r w:rsidR="00333CC7" w:rsidRPr="007E1D91">
              <w:rPr>
                <w:rFonts w:hint="eastAsia"/>
                <w:b w:val="0"/>
                <w:bCs w:val="0"/>
              </w:rPr>
              <w:t>c</w:t>
            </w:r>
            <w:r w:rsidR="00333CC7" w:rsidRPr="007E1D91">
              <w:rPr>
                <w:rFonts w:hint="eastAsia"/>
                <w:b w:val="0"/>
                <w:bCs w:val="0"/>
              </w:rPr>
              <w:t>约为</w:t>
            </w:r>
            <w:r w:rsidR="00333CC7" w:rsidRPr="007E1D91">
              <w:rPr>
                <w:rFonts w:hint="eastAsia"/>
                <w:b w:val="0"/>
                <w:bCs w:val="0"/>
              </w:rPr>
              <w:t>34.2</w:t>
            </w:r>
            <w:r w:rsidR="00E02B03" w:rsidRPr="007E1D91">
              <w:rPr>
                <w:rFonts w:hint="eastAsia"/>
                <w:b w:val="0"/>
                <w:bCs w:val="0"/>
              </w:rPr>
              <w:t>，</w:t>
            </w:r>
            <w:r w:rsidR="00E02B03" w:rsidRPr="007E1D91">
              <w:rPr>
                <w:rFonts w:hint="eastAsia"/>
                <w:b w:val="0"/>
                <w:bCs w:val="0"/>
              </w:rPr>
              <w:t>score</w:t>
            </w:r>
            <w:r w:rsidR="00E02B03" w:rsidRPr="007E1D91">
              <w:rPr>
                <w:rFonts w:hint="eastAsia"/>
                <w:b w:val="0"/>
                <w:bCs w:val="0"/>
              </w:rPr>
              <w:t>为</w:t>
            </w:r>
            <w:r w:rsidR="00E02B03" w:rsidRPr="007E1D91">
              <w:rPr>
                <w:rFonts w:hint="eastAsia"/>
                <w:b w:val="0"/>
                <w:bCs w:val="0"/>
              </w:rPr>
              <w:t>7.632</w:t>
            </w:r>
            <w:r w:rsidR="00897EB6" w:rsidRPr="007E1D91">
              <w:rPr>
                <w:rFonts w:hint="eastAsia"/>
                <w:b w:val="0"/>
                <w:bCs w:val="0"/>
              </w:rPr>
              <w:t>，于是我们固定切点为</w:t>
            </w:r>
            <w:r w:rsidR="00897EB6" w:rsidRPr="007E1D91">
              <w:rPr>
                <w:rFonts w:hint="eastAsia"/>
                <w:b w:val="0"/>
                <w:bCs w:val="0"/>
              </w:rPr>
              <w:t>34.2</w:t>
            </w:r>
            <w:r w:rsidRPr="007E1D91">
              <w:rPr>
                <w:b w:val="0"/>
                <w:bCs w:val="0"/>
              </w:rPr>
              <w:t>。</w:t>
            </w:r>
          </w:p>
          <w:p w14:paraId="2907CD3B" w14:textId="1DDBFC66" w:rsidR="005277B6" w:rsidRPr="007E1D91" w:rsidRDefault="00114A10" w:rsidP="00F27D9A">
            <w:pPr>
              <w:pStyle w:val="a5"/>
              <w:ind w:firstLineChars="0" w:firstLine="0"/>
              <w:rPr>
                <w:b w:val="0"/>
                <w:bCs w:val="0"/>
                <w:i/>
                <w:iCs/>
              </w:rPr>
            </w:pPr>
            <w:r w:rsidRPr="007E1D91">
              <w:rPr>
                <w:rFonts w:hint="eastAsia"/>
                <w:b w:val="0"/>
                <w:bCs w:val="0"/>
              </w:rPr>
              <w:t>2.</w:t>
            </w:r>
            <w:r w:rsidR="007173BF" w:rsidRPr="007E1D91">
              <w:rPr>
                <w:b w:val="0"/>
                <w:bCs w:val="0"/>
              </w:rPr>
              <w:t>两侧协变量调整（区间</w:t>
            </w:r>
            <w:proofErr w:type="gramStart"/>
            <w:r w:rsidR="007173BF" w:rsidRPr="007E1D91">
              <w:rPr>
                <w:b w:val="0"/>
                <w:bCs w:val="0"/>
              </w:rPr>
              <w:t>删</w:t>
            </w:r>
            <w:proofErr w:type="gramEnd"/>
            <w:r w:rsidR="007173BF" w:rsidRPr="007E1D91">
              <w:rPr>
                <w:b w:val="0"/>
                <w:bCs w:val="0"/>
              </w:rPr>
              <w:t>失</w:t>
            </w:r>
            <w:r w:rsidR="007173BF" w:rsidRPr="007E1D91">
              <w:rPr>
                <w:b w:val="0"/>
                <w:bCs w:val="0"/>
              </w:rPr>
              <w:t xml:space="preserve"> AFT</w:t>
            </w:r>
            <w:r w:rsidR="007173BF" w:rsidRPr="007E1D91">
              <w:rPr>
                <w:b w:val="0"/>
                <w:bCs w:val="0"/>
              </w:rPr>
              <w:t>，</w:t>
            </w:r>
            <w:r w:rsidR="007173BF" w:rsidRPr="007E1D91">
              <w:rPr>
                <w:b w:val="0"/>
                <w:bCs w:val="0"/>
              </w:rPr>
              <w:t xml:space="preserve">BIC </w:t>
            </w:r>
            <w:r w:rsidR="007173BF" w:rsidRPr="007E1D91">
              <w:rPr>
                <w:b w:val="0"/>
                <w:bCs w:val="0"/>
              </w:rPr>
              <w:t>选族）：</w:t>
            </w:r>
            <w:r w:rsidR="001D1D09" w:rsidRPr="007E1D91">
              <w:rPr>
                <w:rFonts w:hint="eastAsia"/>
                <w:b w:val="0"/>
                <w:bCs w:val="0"/>
              </w:rPr>
              <w:t>对</w:t>
            </w:r>
            <m:oMath>
              <m:r>
                <m:rPr>
                  <m:sty m:val="bi"/>
                </m:rPr>
                <w:rPr>
                  <w:rFonts w:ascii="Cambria Math" w:hAnsi="Cambria Math"/>
                </w:rPr>
                <m:t>G=1{</m:t>
              </m:r>
              <m:r>
                <m:rPr>
                  <m:sty m:val="b"/>
                </m:rPr>
                <w:rPr>
                  <w:rFonts w:ascii="Cambria Math" w:hAnsi="Cambria Math"/>
                </w:rPr>
                <m:t>BMI</m:t>
              </m:r>
              <m:r>
                <m:rPr>
                  <m:sty m:val="bi"/>
                </m:rPr>
                <w:rPr>
                  <w:rFonts w:ascii="Cambria Math" w:hAnsi="Cambria Math"/>
                </w:rPr>
                <m:t>≥34.2}</m:t>
              </m:r>
            </m:oMath>
            <w:r w:rsidR="00130D5C" w:rsidRPr="007E1D91">
              <w:rPr>
                <w:rFonts w:hint="eastAsia"/>
                <w:b w:val="0"/>
                <w:bCs w:val="0"/>
              </w:rPr>
              <w:t>的两组分别得到</w:t>
            </w:r>
            <m:oMath>
              <m:sSub>
                <m:sSubPr>
                  <m:ctrlPr>
                    <w:rPr>
                      <w:rFonts w:ascii="Cambria Math" w:hAnsi="Cambria Math"/>
                      <w:b w:val="0"/>
                      <w:bCs w:val="0"/>
                    </w:rPr>
                  </m:ctrlPr>
                </m:sSubPr>
                <m:e>
                  <m:r>
                    <m:rPr>
                      <m:sty m:val="bi"/>
                    </m:rPr>
                    <w:rPr>
                      <w:rFonts w:ascii="Cambria Math" w:hAnsi="Cambria Math"/>
                    </w:rPr>
                    <m:t>F</m:t>
                  </m:r>
                </m:e>
                <m:sub>
                  <m:r>
                    <m:rPr>
                      <m:sty m:val="bi"/>
                    </m:rPr>
                    <w:rPr>
                      <w:rFonts w:ascii="Cambria Math" w:hAnsi="Cambria Math"/>
                    </w:rPr>
                    <m:t>0</m:t>
                  </m:r>
                </m:sub>
              </m:sSub>
              <m:r>
                <m:rPr>
                  <m:sty m:val="bi"/>
                </m:rPr>
                <w:rPr>
                  <w:rFonts w:ascii="Cambria Math" w:hAnsi="Cambria Math"/>
                </w:rPr>
                <m:t>(t),</m:t>
              </m:r>
              <m:sSub>
                <m:sSubPr>
                  <m:ctrlPr>
                    <w:rPr>
                      <w:rFonts w:ascii="Cambria Math" w:hAnsi="Cambria Math"/>
                      <w:b w:val="0"/>
                      <w:bCs w:val="0"/>
                    </w:rPr>
                  </m:ctrlPr>
                </m:sSubPr>
                <m:e>
                  <m:r>
                    <m:rPr>
                      <m:sty m:val="bi"/>
                    </m:rPr>
                    <w:rPr>
                      <w:rFonts w:ascii="Cambria Math" w:hAnsi="Cambria Math"/>
                    </w:rPr>
                    <m:t>F</m:t>
                  </m:r>
                </m:e>
                <m:sub>
                  <m:r>
                    <m:rPr>
                      <m:sty m:val="bi"/>
                    </m:rPr>
                    <w:rPr>
                      <w:rFonts w:ascii="Cambria Math" w:hAnsi="Cambria Math"/>
                    </w:rPr>
                    <m:t>1</m:t>
                  </m:r>
                </m:sub>
              </m:sSub>
              <m:r>
                <m:rPr>
                  <m:sty m:val="bi"/>
                </m:rPr>
                <w:rPr>
                  <w:rFonts w:ascii="Cambria Math" w:hAnsi="Cambria Math"/>
                </w:rPr>
                <m:t>(t)</m:t>
              </m:r>
            </m:oMath>
            <w:r w:rsidR="00C45C51" w:rsidRPr="007E1D91">
              <w:rPr>
                <w:rFonts w:hint="eastAsia"/>
                <w:b w:val="0"/>
                <w:bCs w:val="0"/>
              </w:rPr>
              <w:t>，并计算</w:t>
            </w:r>
            <m:oMath>
              <m:sSub>
                <m:sSubPr>
                  <m:ctrlPr>
                    <w:rPr>
                      <w:rFonts w:ascii="Cambria Math" w:hAnsi="Cambria Math"/>
                      <w:b w:val="0"/>
                      <w:bCs w:val="0"/>
                    </w:rPr>
                  </m:ctrlPr>
                </m:sSubPr>
                <m:e>
                  <m:r>
                    <m:rPr>
                      <m:sty m:val="bi"/>
                    </m:rPr>
                    <w:rPr>
                      <w:rFonts w:ascii="Cambria Math" w:hAnsi="Cambria Math"/>
                    </w:rPr>
                    <m:t>p</m:t>
                  </m:r>
                </m:e>
                <m:sub>
                  <m:r>
                    <m:rPr>
                      <m:sty m:val="bi"/>
                    </m:rPr>
                    <w:rPr>
                      <w:rFonts w:ascii="Cambria Math" w:hAnsi="Cambria Math"/>
                    </w:rPr>
                    <m:t>50/90</m:t>
                  </m:r>
                </m:sub>
              </m:sSub>
              <m:r>
                <m:rPr>
                  <m:sty m:val="bi"/>
                </m:rPr>
                <w:rPr>
                  <w:rFonts w:ascii="Cambria Math" w:hAnsi="Cambria Math"/>
                </w:rPr>
                <m:t>,</m:t>
              </m:r>
              <m:sSup>
                <m:sSupPr>
                  <m:ctrlPr>
                    <w:rPr>
                      <w:rFonts w:ascii="Cambria Math" w:hAnsi="Cambria Math"/>
                      <w:b w:val="0"/>
                      <w:bCs w:val="0"/>
                    </w:rPr>
                  </m:ctrlPr>
                </m:sSupPr>
                <m:e>
                  <m:r>
                    <m:rPr>
                      <m:sty m:val="bi"/>
                    </m:rPr>
                    <w:rPr>
                      <w:rFonts w:ascii="Cambria Math" w:hAnsi="Cambria Math"/>
                    </w:rPr>
                    <m:t>t</m:t>
                  </m:r>
                </m:e>
                <m:sup>
                  <m:sSup>
                    <m:sSupPr>
                      <m:ctrlPr>
                        <w:rPr>
                          <w:rFonts w:ascii="Cambria Math" w:hAnsi="Cambria Math"/>
                          <w:b w:val="0"/>
                          <w:bCs w:val="0"/>
                        </w:rPr>
                      </m:ctrlPr>
                    </m:sSupPr>
                    <m:e>
                      <m:r>
                        <m:rPr>
                          <m:sty m:val="bi"/>
                        </m:rPr>
                        <w:rPr>
                          <w:rFonts w:ascii="Cambria Math" w:hAnsi="Cambria Math"/>
                        </w:rPr>
                        <m:t>\</m:t>
                      </m:r>
                    </m:e>
                    <m:sup>
                      <m:r>
                        <m:rPr>
                          <m:sty m:val="bi"/>
                        </m:rPr>
                        <w:rPr>
                          <w:rFonts w:ascii="Cambria Math" w:hAnsi="Cambria Math"/>
                        </w:rPr>
                        <m:t>*</m:t>
                      </m:r>
                    </m:sup>
                  </m:sSup>
                </m:sup>
              </m:sSup>
            </m:oMath>
            <w:r w:rsidR="00EF446E" w:rsidRPr="007E1D91">
              <w:rPr>
                <w:rFonts w:hint="eastAsia"/>
                <w:b w:val="0"/>
                <w:bCs w:val="0"/>
              </w:rPr>
              <w:t>。</w:t>
            </w:r>
          </w:p>
          <w:p w14:paraId="5AAE3D00" w14:textId="48A1B577" w:rsidR="00114A10" w:rsidRPr="0099093D" w:rsidRDefault="00114A10" w:rsidP="00A7206C">
            <w:pPr>
              <w:pStyle w:val="a5"/>
              <w:ind w:firstLineChars="0" w:firstLine="0"/>
              <w:rPr>
                <w:bCs w:val="0"/>
              </w:rPr>
            </w:pPr>
            <w:r w:rsidRPr="003B21C7">
              <w:rPr>
                <w:rFonts w:hint="eastAsia"/>
                <w:b w:val="0"/>
                <w:bCs w:val="0"/>
              </w:rPr>
              <w:t>3.</w:t>
            </w:r>
            <w:r w:rsidR="00B22E39" w:rsidRPr="00B22E39">
              <w:rPr>
                <w:b w:val="0"/>
                <w:bCs w:val="0"/>
              </w:rPr>
              <w:t>显著性与稳健性：以置换</w:t>
            </w:r>
            <w:r w:rsidR="00B22E39" w:rsidRPr="007E1D91">
              <w:rPr>
                <w:b w:val="0"/>
                <w:bCs w:val="0"/>
              </w:rPr>
              <w:t>检验</w:t>
            </w:r>
            <w:r w:rsidR="0063502D" w:rsidRPr="007E1D91">
              <w:rPr>
                <w:b w:val="0"/>
                <w:bCs w:val="0"/>
              </w:rPr>
              <w:t>打乱</w:t>
            </w:r>
            <w:r w:rsidR="0063502D" w:rsidRPr="007E1D91">
              <w:rPr>
                <w:b w:val="0"/>
                <w:bCs w:val="0"/>
              </w:rPr>
              <w:t xml:space="preserve"> BMI </w:t>
            </w:r>
            <w:r w:rsidR="0063502D" w:rsidRPr="007E1D91">
              <w:rPr>
                <w:b w:val="0"/>
                <w:bCs w:val="0"/>
              </w:rPr>
              <w:t>与个体映射，重算</w:t>
            </w:r>
            <m:oMath>
              <m:func>
                <m:funcPr>
                  <m:ctrlPr>
                    <w:rPr>
                      <w:rFonts w:ascii="Cambria Math" w:hAnsi="Cambria Math"/>
                      <w:b w:val="0"/>
                      <w:bCs w:val="0"/>
                      <w:i/>
                    </w:rPr>
                  </m:ctrlPr>
                </m:funcPr>
                <m:fName>
                  <m:limLow>
                    <m:limLowPr>
                      <m:ctrlPr>
                        <w:rPr>
                          <w:rFonts w:ascii="Cambria Math" w:hAnsi="Cambria Math"/>
                          <w:b w:val="0"/>
                          <w:bCs w:val="0"/>
                          <w:i/>
                        </w:rPr>
                      </m:ctrlPr>
                    </m:limLowPr>
                    <m:e>
                      <m:r>
                        <m:rPr>
                          <m:sty m:val="b"/>
                        </m:rPr>
                        <w:rPr>
                          <w:rFonts w:ascii="Cambria Math" w:hAnsi="Cambria Math"/>
                        </w:rPr>
                        <m:t>max</m:t>
                      </m:r>
                    </m:e>
                    <m:lim>
                      <m:r>
                        <m:rPr>
                          <m:sty m:val="bi"/>
                        </m:rPr>
                        <w:rPr>
                          <w:rFonts w:ascii="Cambria Math" w:hAnsi="Cambria Math"/>
                        </w:rPr>
                        <m:t>c</m:t>
                      </m:r>
                    </m:lim>
                  </m:limLow>
                </m:fName>
                <m:e>
                  <m:r>
                    <m:rPr>
                      <m:sty m:val="b"/>
                    </m:rPr>
                    <w:rPr>
                      <w:rFonts w:ascii="Cambria Math" w:hAnsi="Cambria Math"/>
                    </w:rPr>
                    <m:t>score</m:t>
                  </m:r>
                  <m:d>
                    <m:dPr>
                      <m:ctrlPr>
                        <w:rPr>
                          <w:rFonts w:ascii="Cambria Math" w:hAnsi="Cambria Math"/>
                          <w:b w:val="0"/>
                          <w:bCs w:val="0"/>
                          <w:i/>
                        </w:rPr>
                      </m:ctrlPr>
                    </m:dPr>
                    <m:e>
                      <m:r>
                        <m:rPr>
                          <m:sty m:val="bi"/>
                        </m:rPr>
                        <w:rPr>
                          <w:rFonts w:ascii="Cambria Math" w:hAnsi="Cambria Math"/>
                        </w:rPr>
                        <m:t>c</m:t>
                      </m:r>
                    </m:e>
                  </m:d>
                </m:e>
              </m:func>
            </m:oMath>
            <w:r w:rsidR="0063502D" w:rsidRPr="007E1D91">
              <w:rPr>
                <w:b w:val="0"/>
                <w:bCs w:val="0"/>
              </w:rPr>
              <w:t>，评估</w:t>
            </w:r>
            <w:r w:rsidR="0063502D" w:rsidRPr="007E1D91">
              <w:rPr>
                <w:b w:val="0"/>
                <w:bCs w:val="0"/>
              </w:rPr>
              <w:t>“</w:t>
            </w:r>
            <w:r w:rsidR="0063502D" w:rsidRPr="007E1D91">
              <w:rPr>
                <w:b w:val="0"/>
                <w:bCs w:val="0"/>
              </w:rPr>
              <w:t>峰值是否超出随机噪声</w:t>
            </w:r>
            <w:r w:rsidR="0063502D" w:rsidRPr="007E1D91">
              <w:rPr>
                <w:b w:val="0"/>
                <w:bCs w:val="0"/>
              </w:rPr>
              <w:t>”</w:t>
            </w:r>
            <w:r w:rsidR="00B22E39" w:rsidRPr="007E1D91">
              <w:rPr>
                <w:b w:val="0"/>
                <w:bCs w:val="0"/>
              </w:rPr>
              <w:t>；以</w:t>
            </w:r>
            <w:r w:rsidR="00B22E39" w:rsidRPr="007E1D91">
              <w:rPr>
                <w:b w:val="0"/>
                <w:bCs w:val="0"/>
              </w:rPr>
              <w:t>bootstrap</w:t>
            </w:r>
            <w:r w:rsidR="006E1128" w:rsidRPr="007E1D91">
              <w:rPr>
                <w:b w:val="0"/>
                <w:bCs w:val="0"/>
              </w:rPr>
              <w:t>在样本上</w:t>
            </w:r>
            <w:proofErr w:type="gramStart"/>
            <w:r w:rsidR="006E1128" w:rsidRPr="007E1D91">
              <w:rPr>
                <w:b w:val="0"/>
                <w:bCs w:val="0"/>
              </w:rPr>
              <w:t>重采</w:t>
            </w:r>
            <w:proofErr w:type="gramEnd"/>
            <w:r w:rsidR="006E1128" w:rsidRPr="007E1D91">
              <w:rPr>
                <w:b w:val="0"/>
                <w:bCs w:val="0"/>
              </w:rPr>
              <w:t>，给出</w:t>
            </w:r>
            <m:oMath>
              <m:sSup>
                <m:sSupPr>
                  <m:ctrlPr>
                    <w:rPr>
                      <w:rFonts w:ascii="Cambria Math" w:hAnsi="Cambria Math"/>
                      <w:b w:val="0"/>
                      <w:bCs w:val="0"/>
                    </w:rPr>
                  </m:ctrlPr>
                </m:sSupPr>
                <m:e>
                  <m:r>
                    <m:rPr>
                      <m:sty m:val="bi"/>
                    </m:rPr>
                    <w:rPr>
                      <w:rFonts w:ascii="Cambria Math" w:hAnsi="Cambria Math"/>
                    </w:rPr>
                    <m:t>t</m:t>
                  </m:r>
                </m:e>
                <m:sup>
                  <m:sSup>
                    <m:sSupPr>
                      <m:ctrlPr>
                        <w:rPr>
                          <w:rFonts w:ascii="Cambria Math" w:hAnsi="Cambria Math"/>
                          <w:b w:val="0"/>
                          <w:bCs w:val="0"/>
                        </w:rPr>
                      </m:ctrlPr>
                    </m:sSupPr>
                    <m:e>
                      <m:r>
                        <m:rPr>
                          <m:sty m:val="bi"/>
                        </m:rPr>
                        <w:rPr>
                          <w:rFonts w:ascii="Cambria Math" w:hAnsi="Cambria Math"/>
                        </w:rPr>
                        <m:t>\</m:t>
                      </m:r>
                    </m:e>
                    <m:sup>
                      <m:r>
                        <m:rPr>
                          <m:sty m:val="bi"/>
                        </m:rPr>
                        <w:rPr>
                          <w:rFonts w:ascii="Cambria Math" w:hAnsi="Cambria Math"/>
                        </w:rPr>
                        <m:t>*</m:t>
                      </m:r>
                    </m:sup>
                  </m:sSup>
                </m:sup>
              </m:sSup>
            </m:oMath>
            <w:r w:rsidR="006E1128" w:rsidRPr="007E1D91">
              <w:rPr>
                <w:b w:val="0"/>
                <w:bCs w:val="0"/>
              </w:rPr>
              <w:t>、分位点、成本的置信带</w:t>
            </w:r>
            <w:r w:rsidRPr="007E1D91">
              <w:rPr>
                <w:b w:val="0"/>
                <w:bCs w:val="0"/>
              </w:rPr>
              <w:t>；</w:t>
            </w:r>
            <w:r w:rsidR="00807FC5" w:rsidRPr="007E1D91">
              <w:rPr>
                <w:rFonts w:hint="eastAsia"/>
                <w:b w:val="0"/>
                <w:bCs w:val="0"/>
              </w:rPr>
              <w:t>用分布族</w:t>
            </w:r>
            <w:r w:rsidR="00626280" w:rsidRPr="007E1D91">
              <w:rPr>
                <w:b w:val="0"/>
                <w:bCs w:val="0"/>
              </w:rPr>
              <w:t>Weibull</w:t>
            </w:r>
            <w:r w:rsidR="00626280" w:rsidRPr="007E1D91">
              <w:rPr>
                <w:rFonts w:hint="eastAsia"/>
                <w:b w:val="0"/>
                <w:bCs w:val="0"/>
              </w:rPr>
              <w:t>与</w:t>
            </w:r>
            <w:r w:rsidR="00626280" w:rsidRPr="007E1D91">
              <w:rPr>
                <w:b w:val="0"/>
                <w:bCs w:val="0"/>
              </w:rPr>
              <w:t>Log-logistic</w:t>
            </w:r>
            <w:r w:rsidR="00626280" w:rsidRPr="007E1D91">
              <w:rPr>
                <w:b w:val="0"/>
                <w:bCs w:val="0"/>
              </w:rPr>
              <w:t>的</w:t>
            </w:r>
            <w:r w:rsidR="00626280" w:rsidRPr="007E1D91">
              <w:rPr>
                <w:b w:val="0"/>
                <w:bCs w:val="0"/>
              </w:rPr>
              <w:t xml:space="preserve"> BIC </w:t>
            </w:r>
            <w:r w:rsidR="00626280" w:rsidRPr="007E1D91">
              <w:rPr>
                <w:b w:val="0"/>
                <w:bCs w:val="0"/>
              </w:rPr>
              <w:t>比较</w:t>
            </w:r>
            <w:r w:rsidR="00626280" w:rsidRPr="007E1D91">
              <w:rPr>
                <w:rFonts w:hint="eastAsia"/>
                <w:b w:val="0"/>
                <w:bCs w:val="0"/>
              </w:rPr>
              <w:t>对</w:t>
            </w:r>
            <w:r w:rsidR="00626280">
              <w:rPr>
                <w:rFonts w:hint="eastAsia"/>
                <w:b w:val="0"/>
                <w:bCs w:val="0"/>
              </w:rPr>
              <w:t>照；</w:t>
            </w:r>
            <w:r w:rsidR="00214418">
              <w:rPr>
                <w:rFonts w:hint="eastAsia"/>
                <w:b w:val="0"/>
                <w:bCs w:val="0"/>
              </w:rPr>
              <w:t>对于</w:t>
            </w:r>
            <w:r w:rsidR="0099093D">
              <w:rPr>
                <w:rFonts w:hint="eastAsia"/>
                <w:b w:val="0"/>
                <w:bCs w:val="0"/>
              </w:rPr>
              <w:t>可能的</w:t>
            </w:r>
            <w:r w:rsidR="00214418" w:rsidRPr="00214418">
              <w:rPr>
                <w:b w:val="0"/>
                <w:bCs w:val="0"/>
              </w:rPr>
              <w:t>数据扰动</w:t>
            </w:r>
            <w:r w:rsidR="0099093D">
              <w:rPr>
                <w:rFonts w:hint="eastAsia"/>
                <w:b w:val="0"/>
                <w:bCs w:val="0"/>
              </w:rPr>
              <w:t>，设置</w:t>
            </w:r>
            <w:r w:rsidR="00214418" w:rsidRPr="00214418">
              <w:rPr>
                <w:b w:val="0"/>
                <w:bCs w:val="0"/>
              </w:rPr>
              <w:t>阈值</w:t>
            </w:r>
            <w:r w:rsidR="00214418" w:rsidRPr="00214418">
              <w:rPr>
                <w:b w:val="0"/>
                <w:bCs w:val="0"/>
              </w:rPr>
              <w:t xml:space="preserve"> ±10%</w:t>
            </w:r>
            <w:r w:rsidR="00214418" w:rsidRPr="00214418">
              <w:rPr>
                <w:b w:val="0"/>
                <w:bCs w:val="0"/>
              </w:rPr>
              <w:t>、孕周</w:t>
            </w:r>
            <w:r w:rsidR="00214418" w:rsidRPr="00214418">
              <w:rPr>
                <w:b w:val="0"/>
                <w:bCs w:val="0"/>
              </w:rPr>
              <w:t xml:space="preserve"> ±0.5</w:t>
            </w:r>
            <w:r w:rsidR="00214418">
              <w:rPr>
                <w:rFonts w:hint="eastAsia"/>
                <w:b w:val="0"/>
                <w:bCs w:val="0"/>
              </w:rPr>
              <w:t>周</w:t>
            </w:r>
            <w:r w:rsidR="00214418" w:rsidRPr="00214418">
              <w:rPr>
                <w:b w:val="0"/>
                <w:bCs w:val="0"/>
              </w:rPr>
              <w:t>、</w:t>
            </w:r>
            <w:r w:rsidR="00214418" w:rsidRPr="00214418">
              <w:rPr>
                <w:b w:val="0"/>
                <w:bCs w:val="0"/>
              </w:rPr>
              <w:t>BMI ±0.2</w:t>
            </w:r>
            <w:r w:rsidR="00214418" w:rsidRPr="00214418">
              <w:rPr>
                <w:b w:val="0"/>
                <w:bCs w:val="0"/>
              </w:rPr>
              <w:t>。</w:t>
            </w:r>
          </w:p>
        </w:tc>
      </w:tr>
    </w:tbl>
    <w:p w14:paraId="6535C4D2" w14:textId="3144AB13" w:rsidR="00114A10" w:rsidRDefault="00554E6E" w:rsidP="00554E6E">
      <w:pPr>
        <w:pStyle w:val="a5"/>
        <w:ind w:firstLineChars="0" w:firstLine="0"/>
      </w:pPr>
      <w:r w:rsidRPr="00554E6E">
        <w:t>该方案将</w:t>
      </w:r>
      <w:r w:rsidR="00BE74E7" w:rsidRPr="00BE74E7">
        <w:t>把</w:t>
      </w:r>
      <w:r w:rsidR="00BE74E7" w:rsidRPr="00BE74E7">
        <w:t>“</w:t>
      </w:r>
      <w:r w:rsidR="00BE74E7" w:rsidRPr="00BE74E7">
        <w:t>切不切、切哪里</w:t>
      </w:r>
      <w:r w:rsidR="00BE74E7" w:rsidRPr="00BE74E7">
        <w:t>”</w:t>
      </w:r>
      <w:r w:rsidR="00BE74E7" w:rsidRPr="00BE74E7">
        <w:t>从经验判断变成统计检验</w:t>
      </w:r>
      <w:r w:rsidR="00BE74E7" w:rsidRPr="00BE74E7">
        <w:t xml:space="preserve"> + </w:t>
      </w:r>
      <w:r w:rsidR="00BE74E7" w:rsidRPr="00BE74E7">
        <w:t>协变量校正后的策略量化；</w:t>
      </w:r>
      <w:r w:rsidR="00BE74E7" w:rsidRPr="00BE74E7">
        <w:t xml:space="preserve">log-rank </w:t>
      </w:r>
      <w:r w:rsidR="00BE74E7" w:rsidRPr="00BE74E7">
        <w:t>给出结构性证据，</w:t>
      </w:r>
      <w:r w:rsidR="00BE74E7" w:rsidRPr="00BE74E7">
        <w:t xml:space="preserve">AFT </w:t>
      </w:r>
      <w:r w:rsidR="00BE74E7" w:rsidRPr="00BE74E7">
        <w:t>给出策略数值。</w:t>
      </w:r>
    </w:p>
    <w:p w14:paraId="53A22F11" w14:textId="1FF8785C" w:rsidR="00554E6E" w:rsidRDefault="00EF3CA6" w:rsidP="00E55A39">
      <w:pPr>
        <w:pStyle w:val="a5"/>
        <w:ind w:firstLine="480"/>
      </w:pPr>
      <w:r>
        <w:t>医学常识分组</w:t>
      </w:r>
      <w:r w:rsidR="002270C5">
        <w:rPr>
          <w:rFonts w:hint="eastAsia"/>
        </w:rPr>
        <w:t>是</w:t>
      </w:r>
      <w:r w:rsidR="00C1041C" w:rsidRPr="00C1041C">
        <w:t>以医学常见阈值</w:t>
      </w:r>
      <w:r w:rsidR="00C1041C" w:rsidRPr="00C1041C">
        <w:t xml:space="preserve"> 30</w:t>
      </w:r>
      <w:r w:rsidR="00C1041C" w:rsidRPr="00C1041C">
        <w:t>、</w:t>
      </w:r>
      <w:r w:rsidR="00C1041C" w:rsidRPr="00C1041C">
        <w:t xml:space="preserve">35 </w:t>
      </w:r>
      <w:r w:rsidR="00C1041C" w:rsidRPr="00C1041C">
        <w:t>将人群分为</w:t>
      </w:r>
      <w:r w:rsidR="00C1041C" w:rsidRPr="00C1041C">
        <w:t xml:space="preserve"> &lt;30 / 30–35 / ≥35 </w:t>
      </w:r>
      <w:r w:rsidR="00C1041C" w:rsidRPr="00C1041C">
        <w:t>三段，检验</w:t>
      </w:r>
      <w:r w:rsidR="00C1041C" w:rsidRPr="00C1041C">
        <w:t xml:space="preserve">“30 </w:t>
      </w:r>
      <w:r w:rsidR="00C1041C" w:rsidRPr="00C1041C">
        <w:t>附近切分是否在策略上有收益</w:t>
      </w:r>
      <w:r w:rsidR="00C1041C" w:rsidRPr="00C1041C">
        <w:t>”</w:t>
      </w:r>
      <w:r w:rsidR="00C1041C" w:rsidRPr="00C1041C">
        <w:t>，同时观察</w:t>
      </w:r>
      <w:r w:rsidR="00C1041C" w:rsidRPr="00C1041C">
        <w:t xml:space="preserve"> ≥35 </w:t>
      </w:r>
      <w:r w:rsidR="00C1041C" w:rsidRPr="00C1041C">
        <w:t>是否显著右移，</w:t>
      </w:r>
      <w:proofErr w:type="gramStart"/>
      <w:r w:rsidR="00C1041C" w:rsidRPr="00C1041C">
        <w:t>从而侧证</w:t>
      </w:r>
      <w:proofErr w:type="gramEnd"/>
      <w:r w:rsidR="00C1041C" w:rsidRPr="00C1041C">
        <w:t xml:space="preserve"> Plan A </w:t>
      </w:r>
      <w:r w:rsidR="00C1041C" w:rsidRPr="00C1041C">
        <w:t>的</w:t>
      </w:r>
      <w:r w:rsidR="00C1041C" w:rsidRPr="00C1041C">
        <w:t xml:space="preserve"> 34.2–35 </w:t>
      </w:r>
      <w:r w:rsidR="00C1041C" w:rsidRPr="00C1041C">
        <w:t>关键性</w:t>
      </w:r>
      <w:r w:rsidR="00E5250E" w:rsidRPr="00E5250E">
        <w:t>。</w:t>
      </w:r>
      <w:r w:rsidR="00E5250E">
        <w:rPr>
          <w:rFonts w:hint="eastAsia"/>
        </w:rPr>
        <w:t>具体方法如下：</w:t>
      </w:r>
    </w:p>
    <w:tbl>
      <w:tblPr>
        <w:tblStyle w:val="21"/>
        <w:tblW w:w="0" w:type="auto"/>
        <w:tblLook w:val="04A0" w:firstRow="1" w:lastRow="0" w:firstColumn="1" w:lastColumn="0" w:noHBand="0" w:noVBand="1"/>
      </w:tblPr>
      <w:tblGrid>
        <w:gridCol w:w="9074"/>
      </w:tblGrid>
      <w:tr w:rsidR="000C2724" w:rsidRPr="00265C6F" w14:paraId="3415EC29" w14:textId="77777777" w:rsidTr="00231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4" w:type="dxa"/>
            <w:tcBorders>
              <w:top w:val="single" w:sz="8" w:space="0" w:color="auto"/>
              <w:bottom w:val="single" w:sz="8" w:space="0" w:color="auto"/>
            </w:tcBorders>
          </w:tcPr>
          <w:p w14:paraId="346C26B6" w14:textId="1B4BC0D3" w:rsidR="000C2724" w:rsidRPr="00265C6F" w:rsidRDefault="00EF3CA6" w:rsidP="00231C25">
            <w:pPr>
              <w:pStyle w:val="a5"/>
              <w:ind w:right="550" w:firstLineChars="0" w:firstLine="0"/>
              <w:rPr>
                <w:b w:val="0"/>
                <w:bCs w:val="0"/>
              </w:rPr>
            </w:pPr>
            <w:r w:rsidRPr="007E1D91">
              <w:rPr>
                <w:rFonts w:hint="eastAsia"/>
              </w:rPr>
              <w:t>医学常识分组</w:t>
            </w:r>
            <w:r w:rsidR="000C2724" w:rsidRPr="007E1D91">
              <w:rPr>
                <w:rFonts w:hint="eastAsia"/>
              </w:rPr>
              <w:t>：</w:t>
            </w:r>
            <w:r w:rsidR="006E0DB1" w:rsidRPr="006E0DB1">
              <w:t xml:space="preserve">K=3 </w:t>
            </w:r>
            <w:r w:rsidR="006E0DB1" w:rsidRPr="006E0DB1">
              <w:t>常识分组（</w:t>
            </w:r>
            <w:r w:rsidR="006E0DB1" w:rsidRPr="006E0DB1">
              <w:t>30 / 35</w:t>
            </w:r>
            <w:r w:rsidR="006E0DB1" w:rsidRPr="006E0DB1">
              <w:t>）</w:t>
            </w:r>
          </w:p>
        </w:tc>
      </w:tr>
      <w:tr w:rsidR="000C2724" w:rsidRPr="003B21C7" w14:paraId="145BB291" w14:textId="77777777" w:rsidTr="00231C25">
        <w:tc>
          <w:tcPr>
            <w:cnfStyle w:val="001000000000" w:firstRow="0" w:lastRow="0" w:firstColumn="1" w:lastColumn="0" w:oddVBand="0" w:evenVBand="0" w:oddHBand="0" w:evenHBand="0" w:firstRowFirstColumn="0" w:firstRowLastColumn="0" w:lastRowFirstColumn="0" w:lastRowLastColumn="0"/>
            <w:tcW w:w="9074" w:type="dxa"/>
            <w:tcBorders>
              <w:top w:val="single" w:sz="8" w:space="0" w:color="auto"/>
              <w:bottom w:val="single" w:sz="8" w:space="0" w:color="auto"/>
            </w:tcBorders>
          </w:tcPr>
          <w:p w14:paraId="54D35F6C" w14:textId="4DAA46B7" w:rsidR="00841509" w:rsidRPr="007E1D91" w:rsidRDefault="000C2724" w:rsidP="00231C25">
            <w:pPr>
              <w:pStyle w:val="a5"/>
              <w:ind w:firstLineChars="0" w:firstLine="0"/>
              <w:rPr>
                <w:b w:val="0"/>
                <w:bCs w:val="0"/>
              </w:rPr>
            </w:pPr>
            <w:r w:rsidRPr="003B21C7">
              <w:rPr>
                <w:rFonts w:hint="eastAsia"/>
                <w:b w:val="0"/>
                <w:bCs w:val="0"/>
              </w:rPr>
              <w:t>1.</w:t>
            </w:r>
            <w:r w:rsidR="00841509" w:rsidRPr="00841509">
              <w:rPr>
                <w:b w:val="0"/>
                <w:bCs w:val="0"/>
              </w:rPr>
              <w:t>以固定</w:t>
            </w:r>
            <w:r w:rsidR="00841509" w:rsidRPr="007E1D91">
              <w:rPr>
                <w:b w:val="0"/>
                <w:bCs w:val="0"/>
              </w:rPr>
              <w:t>切点</w:t>
            </w:r>
            <m:oMath>
              <m:sSub>
                <m:sSubPr>
                  <m:ctrlPr>
                    <w:rPr>
                      <w:rFonts w:ascii="Cambria Math" w:hAnsi="Cambria Math"/>
                      <w:b w:val="0"/>
                      <w:bCs w:val="0"/>
                    </w:rPr>
                  </m:ctrlPr>
                </m:sSubPr>
                <m:e>
                  <m:r>
                    <m:rPr>
                      <m:sty m:val="bi"/>
                    </m:rPr>
                    <w:rPr>
                      <w:rFonts w:ascii="Cambria Math" w:hAnsi="Cambria Math"/>
                    </w:rPr>
                    <m:t>c</m:t>
                  </m:r>
                </m:e>
                <m:sub>
                  <m:r>
                    <m:rPr>
                      <m:sty m:val="bi"/>
                    </m:rPr>
                    <w:rPr>
                      <w:rFonts w:ascii="Cambria Math" w:hAnsi="Cambria Math"/>
                    </w:rPr>
                    <m:t>1</m:t>
                  </m:r>
                </m:sub>
              </m:sSub>
              <m:r>
                <m:rPr>
                  <m:sty m:val="bi"/>
                </m:rPr>
                <w:rPr>
                  <w:rFonts w:ascii="Cambria Math" w:hAnsi="Cambria Math"/>
                </w:rPr>
                <m:t>=30,</m:t>
              </m:r>
              <m:sSub>
                <m:sSubPr>
                  <m:ctrlPr>
                    <w:rPr>
                      <w:rFonts w:ascii="Cambria Math" w:hAnsi="Cambria Math"/>
                      <w:b w:val="0"/>
                      <w:bCs w:val="0"/>
                    </w:rPr>
                  </m:ctrlPr>
                </m:sSubPr>
                <m:e>
                  <m:r>
                    <m:rPr>
                      <m:sty m:val="bi"/>
                    </m:rPr>
                    <w:rPr>
                      <w:rFonts w:ascii="Cambria Math" w:hAnsi="Cambria Math"/>
                    </w:rPr>
                    <m:t>c</m:t>
                  </m:r>
                </m:e>
                <m:sub>
                  <m:r>
                    <m:rPr>
                      <m:sty m:val="bi"/>
                    </m:rPr>
                    <w:rPr>
                      <w:rFonts w:ascii="Cambria Math" w:hAnsi="Cambria Math"/>
                    </w:rPr>
                    <m:t>2</m:t>
                  </m:r>
                </m:sub>
              </m:sSub>
              <m:r>
                <m:rPr>
                  <m:sty m:val="bi"/>
                </m:rPr>
                <w:rPr>
                  <w:rFonts w:ascii="Cambria Math" w:hAnsi="Cambria Math"/>
                </w:rPr>
                <m:t>=35</m:t>
              </m:r>
            </m:oMath>
            <w:r w:rsidR="008D0943" w:rsidRPr="007E1D91">
              <w:rPr>
                <w:rFonts w:ascii="Cambria Math" w:hAnsi="Cambria Math"/>
                <w:b w:val="0"/>
                <w:bCs w:val="0"/>
                <w:iCs/>
              </w:rPr>
              <w:t>划分三组</w:t>
            </w:r>
            <m:oMath>
              <m:r>
                <m:rPr>
                  <m:sty m:val="bi"/>
                </m:rPr>
                <w:rPr>
                  <w:rFonts w:ascii="Cambria Math" w:hAnsi="Cambria Math"/>
                </w:rPr>
                <m:t>G∈{0,1,2}</m:t>
              </m:r>
            </m:oMath>
            <w:r w:rsidR="00841509" w:rsidRPr="007E1D91">
              <w:rPr>
                <w:rFonts w:hint="eastAsia"/>
                <w:b w:val="0"/>
                <w:bCs w:val="0"/>
              </w:rPr>
              <w:t>；</w:t>
            </w:r>
          </w:p>
          <w:p w14:paraId="1233175A" w14:textId="73F8711B" w:rsidR="000C2724" w:rsidRPr="007E1D91" w:rsidRDefault="000C2724" w:rsidP="00231C25">
            <w:pPr>
              <w:pStyle w:val="a5"/>
              <w:ind w:firstLineChars="0" w:firstLine="0"/>
              <w:rPr>
                <w:b w:val="0"/>
                <w:bCs w:val="0"/>
              </w:rPr>
            </w:pPr>
            <w:r w:rsidRPr="007E1D91">
              <w:rPr>
                <w:rFonts w:hint="eastAsia"/>
                <w:b w:val="0"/>
                <w:bCs w:val="0"/>
              </w:rPr>
              <w:t>2.</w:t>
            </w:r>
            <w:r w:rsidR="008377BA" w:rsidRPr="007E1D91">
              <w:rPr>
                <w:rFonts w:hint="eastAsia"/>
                <w:b w:val="0"/>
                <w:bCs w:val="0"/>
              </w:rPr>
              <w:t>分布族</w:t>
            </w:r>
            <w:r w:rsidR="00B10611" w:rsidRPr="007E1D91">
              <w:rPr>
                <w:rFonts w:hint="eastAsia"/>
                <w:b w:val="0"/>
                <w:bCs w:val="0"/>
              </w:rPr>
              <w:t>以</w:t>
            </w:r>
            <w:r w:rsidR="00B10611" w:rsidRPr="007E1D91">
              <w:rPr>
                <w:rFonts w:hint="eastAsia"/>
                <w:b w:val="0"/>
                <w:bCs w:val="0"/>
              </w:rPr>
              <w:t>BIC</w:t>
            </w:r>
            <w:r w:rsidR="00B10611" w:rsidRPr="007E1D91">
              <w:rPr>
                <w:rFonts w:hint="eastAsia"/>
                <w:b w:val="0"/>
                <w:bCs w:val="0"/>
              </w:rPr>
              <w:t>选</w:t>
            </w:r>
            <w:r w:rsidR="00B10611" w:rsidRPr="007E1D91">
              <w:rPr>
                <w:b w:val="0"/>
                <w:bCs w:val="0"/>
              </w:rPr>
              <w:t>Log-logistic</w:t>
            </w:r>
            <w:r w:rsidR="00D96D86" w:rsidRPr="007E1D91">
              <w:rPr>
                <w:rFonts w:hint="eastAsia"/>
                <w:b w:val="0"/>
                <w:bCs w:val="0"/>
              </w:rPr>
              <w:t>；</w:t>
            </w:r>
          </w:p>
          <w:p w14:paraId="26047726" w14:textId="45CCCD33" w:rsidR="000C2724" w:rsidRPr="005D2809" w:rsidRDefault="000C2724" w:rsidP="00231C25">
            <w:pPr>
              <w:pStyle w:val="a5"/>
              <w:ind w:firstLineChars="0" w:firstLine="0"/>
              <w:rPr>
                <w:b w:val="0"/>
                <w:bCs w:val="0"/>
                <w:i/>
              </w:rPr>
            </w:pPr>
            <w:r w:rsidRPr="007E1D91">
              <w:rPr>
                <w:rFonts w:hint="eastAsia"/>
                <w:b w:val="0"/>
                <w:bCs w:val="0"/>
              </w:rPr>
              <w:t>3.</w:t>
            </w:r>
            <w:r w:rsidR="00CB4C0E" w:rsidRPr="007E1D91">
              <w:rPr>
                <w:rFonts w:hint="eastAsia"/>
                <w:b w:val="0"/>
                <w:bCs w:val="0"/>
              </w:rPr>
              <w:t>得到</w:t>
            </w:r>
            <w:r w:rsidR="007F7DEE" w:rsidRPr="007E1D91">
              <w:rPr>
                <w:rFonts w:hint="eastAsia"/>
                <w:b w:val="0"/>
                <w:bCs w:val="0"/>
              </w:rPr>
              <w:t>三组</w:t>
            </w:r>
            <m:oMath>
              <m:r>
                <m:rPr>
                  <m:sty m:val="bi"/>
                </m:rPr>
                <w:rPr>
                  <w:rFonts w:ascii="Cambria Math" w:hAnsi="Cambria Math"/>
                </w:rPr>
                <m:t>F</m:t>
              </m:r>
              <m:d>
                <m:dPr>
                  <m:ctrlPr>
                    <w:rPr>
                      <w:rFonts w:ascii="Cambria Math" w:hAnsi="Cambria Math"/>
                      <w:b w:val="0"/>
                      <w:bCs w:val="0"/>
                      <w:i/>
                    </w:rPr>
                  </m:ctrlPr>
                </m:dPr>
                <m:e>
                  <m:r>
                    <m:rPr>
                      <m:sty m:val="bi"/>
                    </m:rPr>
                    <w:rPr>
                      <w:rFonts w:ascii="Cambria Math" w:hAnsi="Cambria Math"/>
                    </w:rPr>
                    <m:t>t</m:t>
                  </m:r>
                </m:e>
              </m:d>
              <m:r>
                <m:rPr>
                  <m:sty m:val="bi"/>
                </m:rPr>
                <w:rPr>
                  <w:rFonts w:ascii="Cambria Math" w:hAnsi="Cambria Math" w:hint="eastAsia"/>
                </w:rPr>
                <m:t>、</m:t>
              </m:r>
              <m:sSub>
                <m:sSubPr>
                  <m:ctrlPr>
                    <w:rPr>
                      <w:rFonts w:ascii="Cambria Math" w:hAnsi="Cambria Math"/>
                      <w:b w:val="0"/>
                      <w:bCs w:val="0"/>
                    </w:rPr>
                  </m:ctrlPr>
                </m:sSubPr>
                <m:e>
                  <m:r>
                    <m:rPr>
                      <m:sty m:val="bi"/>
                    </m:rPr>
                    <w:rPr>
                      <w:rFonts w:ascii="Cambria Math" w:hAnsi="Cambria Math"/>
                    </w:rPr>
                    <m:t>p</m:t>
                  </m:r>
                </m:e>
                <m:sub>
                  <m:r>
                    <m:rPr>
                      <m:sty m:val="bi"/>
                    </m:rPr>
                    <w:rPr>
                      <w:rFonts w:ascii="Cambria Math" w:hAnsi="Cambria Math"/>
                    </w:rPr>
                    <m:t>50/90</m:t>
                  </m:r>
                </m:sub>
              </m:sSub>
              <m:r>
                <m:rPr>
                  <m:sty m:val="bi"/>
                </m:rPr>
                <w:rPr>
                  <w:rFonts w:ascii="Cambria Math" w:hAnsi="Cambria Math" w:hint="eastAsia"/>
                </w:rPr>
                <m:t>、</m:t>
              </m:r>
              <m:sSup>
                <m:sSupPr>
                  <m:ctrlPr>
                    <w:rPr>
                      <w:rFonts w:ascii="Cambria Math" w:hAnsi="Cambria Math"/>
                      <w:b w:val="0"/>
                      <w:bCs w:val="0"/>
                    </w:rPr>
                  </m:ctrlPr>
                </m:sSupPr>
                <m:e>
                  <m:r>
                    <m:rPr>
                      <m:sty m:val="bi"/>
                    </m:rPr>
                    <w:rPr>
                      <w:rFonts w:ascii="Cambria Math" w:hAnsi="Cambria Math"/>
                    </w:rPr>
                    <m:t>t</m:t>
                  </m:r>
                </m:e>
                <m:sup>
                  <m:sSup>
                    <m:sSupPr>
                      <m:ctrlPr>
                        <w:rPr>
                          <w:rFonts w:ascii="Cambria Math" w:hAnsi="Cambria Math"/>
                          <w:b w:val="0"/>
                          <w:bCs w:val="0"/>
                        </w:rPr>
                      </m:ctrlPr>
                    </m:sSupPr>
                    <m:e>
                      <m:r>
                        <m:rPr>
                          <m:sty m:val="bi"/>
                        </m:rPr>
                        <w:rPr>
                          <w:rFonts w:ascii="Cambria Math" w:hAnsi="Cambria Math"/>
                        </w:rPr>
                        <m:t>\</m:t>
                      </m:r>
                    </m:e>
                    <m:sup>
                      <m:r>
                        <m:rPr>
                          <m:sty m:val="bi"/>
                        </m:rPr>
                        <w:rPr>
                          <w:rFonts w:ascii="Cambria Math" w:hAnsi="Cambria Math"/>
                        </w:rPr>
                        <m:t>*</m:t>
                      </m:r>
                    </m:sup>
                  </m:sSup>
                </m:sup>
              </m:sSup>
            </m:oMath>
            <w:r w:rsidR="00C2233B" w:rsidRPr="007E1D91">
              <w:rPr>
                <w:rFonts w:hint="eastAsia"/>
                <w:b w:val="0"/>
                <w:bCs w:val="0"/>
              </w:rPr>
              <w:t>、成本</w:t>
            </w:r>
            <w:r w:rsidR="00CB4C0E" w:rsidRPr="007E1D91">
              <w:rPr>
                <w:rFonts w:hint="eastAsia"/>
                <w:b w:val="0"/>
                <w:bCs w:val="0"/>
              </w:rPr>
              <w:t>，并绘制</w:t>
            </w:r>
            <w:r w:rsidR="00CB4C0E">
              <w:rPr>
                <w:rFonts w:hint="eastAsia"/>
                <w:b w:val="0"/>
              </w:rPr>
              <w:t>预测</w:t>
            </w:r>
            <w:r w:rsidR="00CB4C0E">
              <w:rPr>
                <w:rFonts w:hint="eastAsia"/>
                <w:b w:val="0"/>
              </w:rPr>
              <w:t>CDF</w:t>
            </w:r>
            <w:r w:rsidR="00CB4C0E">
              <w:rPr>
                <w:rFonts w:hint="eastAsia"/>
                <w:b w:val="0"/>
              </w:rPr>
              <w:t>与成本曲线</w:t>
            </w:r>
            <w:r w:rsidR="005D2809">
              <w:rPr>
                <w:rFonts w:hint="eastAsia"/>
                <w:b w:val="0"/>
                <w:bCs w:val="0"/>
              </w:rPr>
              <w:t>。</w:t>
            </w:r>
          </w:p>
        </w:tc>
      </w:tr>
    </w:tbl>
    <w:p w14:paraId="77046D31" w14:textId="4B99DF2C" w:rsidR="000C2724" w:rsidRDefault="00317912" w:rsidP="00317912">
      <w:pPr>
        <w:pStyle w:val="a5"/>
        <w:ind w:firstLineChars="0" w:firstLine="0"/>
      </w:pPr>
      <w:r w:rsidRPr="00317912">
        <w:t>该方案</w:t>
      </w:r>
      <w:r w:rsidR="00BD32F6" w:rsidRPr="00BD32F6">
        <w:t>P</w:t>
      </w:r>
      <w:r w:rsidR="00BD32F6" w:rsidRPr="00BD32F6">
        <w:t>用常识阈值</w:t>
      </w:r>
      <w:proofErr w:type="gramStart"/>
      <w:r w:rsidR="00BD32F6" w:rsidRPr="00BD32F6">
        <w:t>做对</w:t>
      </w:r>
      <w:proofErr w:type="gramEnd"/>
      <w:r w:rsidR="00BD32F6" w:rsidRPr="00BD32F6">
        <w:t>照实验与</w:t>
      </w:r>
      <w:r w:rsidR="00BD32F6" w:rsidRPr="00BD32F6">
        <w:t xml:space="preserve"> Plan A </w:t>
      </w:r>
      <w:r w:rsidR="00BD32F6" w:rsidRPr="00BD32F6">
        <w:t>的动态证据</w:t>
      </w:r>
      <w:r w:rsidR="001C6162">
        <w:rPr>
          <w:rFonts w:hint="eastAsia"/>
        </w:rPr>
        <w:t>可以</w:t>
      </w:r>
      <w:r w:rsidR="00BD32F6" w:rsidRPr="00BD32F6">
        <w:t>相互印证</w:t>
      </w:r>
      <w:r w:rsidRPr="00317912">
        <w:t>。</w:t>
      </w:r>
    </w:p>
    <w:p w14:paraId="5A8D349A" w14:textId="6E9DF9F2" w:rsidR="00FA5178" w:rsidRPr="007E4A68" w:rsidRDefault="000369E8" w:rsidP="00CF521F">
      <w:pPr>
        <w:pStyle w:val="a5"/>
        <w:ind w:firstLine="480"/>
      </w:pPr>
      <w:r>
        <w:t>细分实验</w:t>
      </w:r>
      <w:r w:rsidR="00CF521F">
        <w:rPr>
          <w:rFonts w:hint="eastAsia"/>
        </w:rPr>
        <w:t>是</w:t>
      </w:r>
      <w:r w:rsidR="00691C36" w:rsidRPr="00691C36">
        <w:t>把</w:t>
      </w:r>
      <w:r w:rsidR="00691C36" w:rsidRPr="00691C36">
        <w:t xml:space="preserve"> BMI&lt;35 </w:t>
      </w:r>
      <w:r w:rsidR="00691C36" w:rsidRPr="00691C36">
        <w:t>区间进一步细分（总计</w:t>
      </w:r>
      <w:r w:rsidR="00691C36" w:rsidRPr="00691C36">
        <w:t xml:space="preserve"> K=5 </w:t>
      </w:r>
      <w:r w:rsidR="00691C36" w:rsidRPr="00691C36">
        <w:t>组，例如：</w:t>
      </w:r>
      <w:r w:rsidR="00691C36" w:rsidRPr="00691C36">
        <w:t>&lt;28</w:t>
      </w:r>
      <w:r w:rsidR="00691C36" w:rsidRPr="00691C36">
        <w:t>、</w:t>
      </w:r>
      <w:r w:rsidR="00691C36" w:rsidRPr="00691C36">
        <w:t>28–30</w:t>
      </w:r>
      <w:r w:rsidR="00691C36" w:rsidRPr="00691C36">
        <w:t>、</w:t>
      </w:r>
      <w:r w:rsidR="00691C36" w:rsidRPr="00691C36">
        <w:t>30–32.5</w:t>
      </w:r>
      <w:r w:rsidR="00691C36" w:rsidRPr="00691C36">
        <w:t>、</w:t>
      </w:r>
      <w:r w:rsidR="00691C36" w:rsidRPr="00691C36">
        <w:t>32.5–35</w:t>
      </w:r>
      <w:r w:rsidR="00691C36" w:rsidRPr="00691C36">
        <w:t>、</w:t>
      </w:r>
      <w:r w:rsidR="00691C36" w:rsidRPr="00691C36">
        <w:t>≥35</w:t>
      </w:r>
      <w:r w:rsidR="00691C36" w:rsidRPr="00691C36">
        <w:t>），检验</w:t>
      </w:r>
      <w:r w:rsidR="00691C36" w:rsidRPr="00691C36">
        <w:t>“</w:t>
      </w:r>
      <w:r w:rsidR="00691C36" w:rsidRPr="00691C36">
        <w:t>更高复杂度分层是否在</w:t>
      </w:r>
      <m:oMath>
        <m:sSup>
          <m:sSupPr>
            <m:ctrlPr>
              <w:rPr>
                <w:rFonts w:ascii="Cambria Math" w:hAnsi="Cambria Math"/>
              </w:rPr>
            </m:ctrlPr>
          </m:sSupPr>
          <m:e>
            <m:r>
              <m:rPr>
                <m:sty m:val="bi"/>
              </m:rPr>
              <w:rPr>
                <w:rFonts w:ascii="Cambria Math" w:hAnsi="Cambria Math"/>
              </w:rPr>
              <m:t>t</m:t>
            </m:r>
          </m:e>
          <m:sup>
            <m:sSup>
              <m:sSupPr>
                <m:ctrlPr>
                  <w:rPr>
                    <w:rFonts w:ascii="Cambria Math" w:hAnsi="Cambria Math"/>
                  </w:rPr>
                </m:ctrlPr>
              </m:sSupPr>
              <m:e>
                <m:r>
                  <w:rPr>
                    <w:rFonts w:ascii="Cambria Math" w:hAnsi="Cambria Math"/>
                  </w:rPr>
                  <m:t>\</m:t>
                </m:r>
              </m:e>
              <m:sup>
                <m:r>
                  <w:rPr>
                    <w:rFonts w:ascii="Cambria Math" w:hAnsi="Cambria Math"/>
                  </w:rPr>
                  <m:t>*</m:t>
                </m:r>
              </m:sup>
            </m:sSup>
          </m:sup>
        </m:sSup>
      </m:oMath>
      <w:r w:rsidR="00691C36" w:rsidRPr="00691C36">
        <w:t>与成本上带来实质改进</w:t>
      </w:r>
      <w:r w:rsidR="00691C36" w:rsidRPr="00691C36">
        <w:t>”</w:t>
      </w:r>
      <w:r w:rsidR="004E5EDE" w:rsidRPr="00691C36">
        <w:t>。</w:t>
      </w:r>
      <w:r w:rsidR="00A95473" w:rsidRPr="00A95473">
        <w:t>基于</w:t>
      </w:r>
      <w:r w:rsidR="00A95473">
        <w:rPr>
          <w:rFonts w:hint="eastAsia"/>
        </w:rPr>
        <w:t>我们</w:t>
      </w:r>
      <w:r w:rsidR="00A95473" w:rsidRPr="00A95473">
        <w:t>现有的</w:t>
      </w:r>
      <w:r w:rsidR="00A95473">
        <w:rPr>
          <w:rFonts w:hint="eastAsia"/>
        </w:rPr>
        <w:t>模型</w:t>
      </w:r>
      <w:r w:rsidR="00A95473" w:rsidRPr="00A95473">
        <w:t>（区间</w:t>
      </w:r>
      <w:proofErr w:type="gramStart"/>
      <w:r w:rsidR="00A95473" w:rsidRPr="00A95473">
        <w:t>删</w:t>
      </w:r>
      <w:proofErr w:type="gramEnd"/>
      <w:r w:rsidR="00A95473" w:rsidRPr="00A95473">
        <w:t>失</w:t>
      </w:r>
      <w:r w:rsidR="00A95473" w:rsidRPr="00A95473">
        <w:t xml:space="preserve"> AFT + BIC </w:t>
      </w:r>
      <w:r w:rsidR="00A95473" w:rsidRPr="00A95473">
        <w:t>选族），在</w:t>
      </w:r>
      <w:r w:rsidR="00A95473" w:rsidRPr="00A95473">
        <w:t xml:space="preserve"> BMI </w:t>
      </w:r>
      <w:r w:rsidR="00A95473" w:rsidRPr="00A95473">
        <w:t>轴上手动细化分段并批量拟合；输出各组</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hint="eastAsia"/>
          </w:rPr>
          <m:t>、</m:t>
        </m:r>
        <m:sSub>
          <m:sSubPr>
            <m:ctrlPr>
              <w:rPr>
                <w:rFonts w:ascii="Cambria Math" w:hAnsi="Cambria Math"/>
              </w:rPr>
            </m:ctrlPr>
          </m:sSubPr>
          <m:e>
            <m:r>
              <w:rPr>
                <w:rFonts w:ascii="Cambria Math" w:hAnsi="Cambria Math"/>
              </w:rPr>
              <m:t>p</m:t>
            </m:r>
          </m:e>
          <m:sub>
            <m:r>
              <w:rPr>
                <w:rFonts w:ascii="Cambria Math" w:hAnsi="Cambria Math"/>
              </w:rPr>
              <m:t>50/90</m:t>
            </m:r>
          </m:sub>
        </m:sSub>
        <m:r>
          <w:rPr>
            <w:rFonts w:ascii="Cambria Math" w:hAnsi="Cambria Math" w:hint="eastAsia"/>
          </w:rPr>
          <m:t>、</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m:t>
                </m:r>
              </m:e>
              <m:sup>
                <m:r>
                  <w:rPr>
                    <w:rFonts w:ascii="Cambria Math" w:hAnsi="Cambria Math"/>
                  </w:rPr>
                  <m:t>*</m:t>
                </m:r>
              </m:sup>
            </m:sSup>
          </m:sup>
        </m:sSup>
      </m:oMath>
      <w:r w:rsidR="00D307D6" w:rsidRPr="00D307D6">
        <w:rPr>
          <w:rFonts w:hint="eastAsia"/>
        </w:rPr>
        <w:t>、成本，并</w:t>
      </w:r>
      <w:r w:rsidR="00A95473" w:rsidRPr="00A95473">
        <w:t>汇总对比。</w:t>
      </w:r>
      <w:r w:rsidR="007E4A68" w:rsidRPr="007E4A68">
        <w:t>该方案用于</w:t>
      </w:r>
      <w:r w:rsidR="00A20864">
        <w:rPr>
          <w:rFonts w:hint="eastAsia"/>
        </w:rPr>
        <w:t>检验更多分组是否会带来额外的策略价值</w:t>
      </w:r>
      <w:r w:rsidR="007E4A68" w:rsidRPr="007E4A68">
        <w:t>。</w:t>
      </w:r>
    </w:p>
    <w:p w14:paraId="3032EE39" w14:textId="60B31787" w:rsidR="007E552D" w:rsidRDefault="00050214" w:rsidP="005C0CC2">
      <w:pPr>
        <w:pStyle w:val="2"/>
        <w:rPr>
          <w:rFonts w:hint="eastAsia"/>
        </w:rPr>
      </w:pPr>
      <w:bookmarkStart w:id="13" w:name="_Toc207222250"/>
      <w:r>
        <w:rPr>
          <w:rFonts w:hint="eastAsia"/>
          <w:w w:val="95"/>
        </w:rPr>
        <w:t>7.2</w:t>
      </w:r>
      <w:r w:rsidR="005312D4">
        <w:rPr>
          <w:rFonts w:hint="eastAsia"/>
          <w:w w:val="95"/>
        </w:rPr>
        <w:t>问题三模型的</w:t>
      </w:r>
      <w:r w:rsidR="006F0CB3">
        <w:rPr>
          <w:rFonts w:hint="eastAsia"/>
          <w:w w:val="95"/>
        </w:rPr>
        <w:t>求解</w:t>
      </w:r>
      <w:bookmarkEnd w:id="13"/>
    </w:p>
    <w:p w14:paraId="2CE9C50B" w14:textId="0F4457DA" w:rsidR="007E552D" w:rsidRDefault="00F10A2E">
      <w:pPr>
        <w:pStyle w:val="31"/>
        <w:rPr>
          <w:rFonts w:hint="eastAsia"/>
        </w:rPr>
      </w:pPr>
      <w:bookmarkStart w:id="14" w:name="_Toc207222251"/>
      <w:r>
        <w:rPr>
          <w:rFonts w:hint="eastAsia"/>
        </w:rPr>
        <w:t>7.2.1</w:t>
      </w:r>
      <w:bookmarkEnd w:id="14"/>
      <w:r w:rsidR="00EC7A6F" w:rsidRPr="005749A7">
        <w:t>合理分组以及最佳NIPT时点</w:t>
      </w:r>
      <w:r w:rsidR="00EC7A6F">
        <w:rPr>
          <w:rFonts w:hint="eastAsia"/>
        </w:rPr>
        <w:t>的求解</w:t>
      </w:r>
    </w:p>
    <w:p w14:paraId="7D8BC0C0" w14:textId="77777777" w:rsidR="00D976D5" w:rsidRDefault="005310BF" w:rsidP="005E1A60">
      <w:pPr>
        <w:pStyle w:val="a5"/>
        <w:ind w:firstLine="480"/>
      </w:pPr>
      <w:r>
        <w:rPr>
          <w:rFonts w:hint="eastAsia"/>
        </w:rPr>
        <w:t>我们使用</w:t>
      </w:r>
      <w:r w:rsidRPr="005310BF">
        <w:t xml:space="preserve">AFT </w:t>
      </w:r>
      <w:r w:rsidRPr="005310BF">
        <w:t>统计模型</w:t>
      </w:r>
      <w:r w:rsidR="00D976D5">
        <w:rPr>
          <w:rFonts w:hint="eastAsia"/>
        </w:rPr>
        <w:t>：</w:t>
      </w:r>
    </w:p>
    <w:p w14:paraId="2B7D5A51" w14:textId="4B02D6D2" w:rsidR="00D976D5" w:rsidRPr="00D9601F" w:rsidRDefault="00000000" w:rsidP="005E1A60">
      <w:pPr>
        <w:pStyle w:val="a5"/>
        <w:ind w:firstLine="480"/>
      </w:pPr>
      <m:oMathPara>
        <m:oMath>
          <m:eqArr>
            <m:eqArrPr>
              <m:maxDist m:val="1"/>
              <m:ctrlPr>
                <w:rPr>
                  <w:rFonts w:ascii="Cambria Math" w:hAnsi="Cambria Math"/>
                  <w:i/>
                </w:rPr>
              </m:ctrlPr>
            </m:eqArrPr>
            <m:e>
              <m:r>
                <m:rPr>
                  <m:sty m:val="p"/>
                </m:rPr>
                <w:rPr>
                  <w:rFonts w:ascii="Cambria Math" w:hAnsi="Cambria Math"/>
                </w:rPr>
                <m:t>ln</m:t>
              </m:r>
              <m:r>
                <w:rPr>
                  <w:rFonts w:ascii="Cambria Math" w:hAnsi="Cambria Math"/>
                </w:rPr>
                <m:t>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m:t>
                  </m:r>
                </m:sup>
              </m:sSup>
              <m:r>
                <m:rPr>
                  <m:sty m:val="b"/>
                </m:rPr>
                <w:rPr>
                  <w:rFonts w:ascii="Cambria Math" w:hAnsi="Cambria Math"/>
                </w:rPr>
                <m:t>X</m:t>
              </m:r>
              <m:r>
                <w:rPr>
                  <w:rFonts w:ascii="Cambria Math" w:hAnsi="Cambria Math"/>
                </w:rPr>
                <m:t>+σ</m:t>
              </m:r>
              <m:sSub>
                <m:sSubPr>
                  <m:ctrlPr>
                    <w:rPr>
                      <w:rFonts w:ascii="Cambria Math" w:hAnsi="Cambria Math"/>
                    </w:rPr>
                  </m:ctrlPr>
                </m:sSubPr>
                <m:e>
                  <m:r>
                    <w:rPr>
                      <w:rFonts w:ascii="Cambria Math" w:hAnsi="Cambria Math"/>
                    </w:rPr>
                    <m:t>ε</m:t>
                  </m:r>
                </m:e>
                <m:sub>
                  <m:r>
                    <w:rPr>
                      <w:rFonts w:ascii="Cambria Math" w:hAnsi="Cambria Math"/>
                    </w:rPr>
                    <m:t>∘</m:t>
                  </m:r>
                </m:sub>
              </m:sSub>
              <m:r>
                <w:rPr>
                  <w:rFonts w:ascii="Cambria Math"/>
                </w:rPr>
                <m:t>,</m:t>
              </m:r>
              <m:r>
                <w:rPr>
                  <w:rFonts w:ascii="Cambria Math" w:hAnsi="Cambria Math"/>
                </w:rPr>
                <m:t>#</m:t>
              </m:r>
              <m:d>
                <m:dPr>
                  <m:ctrlPr>
                    <w:rPr>
                      <w:rFonts w:ascii="Cambria Math" w:hAnsi="Cambria Math"/>
                      <w:i/>
                    </w:rPr>
                  </m:ctrlPr>
                </m:dPr>
                <m:e>
                  <m:r>
                    <w:rPr>
                      <w:rFonts w:ascii="Cambria Math"/>
                    </w:rPr>
                    <m:t>30</m:t>
                  </m:r>
                </m:e>
              </m:d>
            </m:e>
          </m:eqArr>
        </m:oMath>
      </m:oMathPara>
    </w:p>
    <w:p w14:paraId="0CF71738" w14:textId="2B2F6CF3" w:rsidR="00D9601F" w:rsidRDefault="00D048F8" w:rsidP="009D7CE5">
      <w:pPr>
        <w:pStyle w:val="a5"/>
        <w:ind w:firstLineChars="0" w:firstLine="0"/>
      </w:pPr>
      <w:r w:rsidRPr="00D048F8">
        <w:t>分布族在</w:t>
      </w:r>
      <w:r w:rsidRPr="009D7CE5">
        <w:t xml:space="preserve"> Weibull </w:t>
      </w:r>
      <w:r w:rsidRPr="009D7CE5">
        <w:t>与</w:t>
      </w:r>
      <w:r w:rsidRPr="009D7CE5">
        <w:t xml:space="preserve"> Log-logistic </w:t>
      </w:r>
      <w:r w:rsidRPr="009D7CE5">
        <w:t>中比较，</w:t>
      </w:r>
      <w:r w:rsidR="009D7CE5">
        <w:rPr>
          <w:rFonts w:hint="eastAsia"/>
        </w:rPr>
        <w:t>选择</w:t>
      </w:r>
      <w:r w:rsidRPr="009D7CE5">
        <w:t xml:space="preserve"> BIC </w:t>
      </w:r>
      <w:r w:rsidRPr="009D7CE5">
        <w:t>更小</w:t>
      </w:r>
      <w:r w:rsidR="009D7CE5">
        <w:rPr>
          <w:rFonts w:hint="eastAsia"/>
        </w:rPr>
        <w:t>的。</w:t>
      </w:r>
      <w:r w:rsidR="007D1C5F" w:rsidRPr="007D1C5F">
        <w:t>极大似然在区间</w:t>
      </w:r>
      <w:proofErr w:type="gramStart"/>
      <w:r w:rsidR="007D1C5F" w:rsidRPr="007D1C5F">
        <w:t>删</w:t>
      </w:r>
      <w:proofErr w:type="gramEnd"/>
      <w:r w:rsidR="007D1C5F" w:rsidRPr="007D1C5F">
        <w:t>失情形下等价于</w:t>
      </w:r>
      <w:r w:rsidR="007D1C5F">
        <w:rPr>
          <w:rFonts w:hint="eastAsia"/>
        </w:rPr>
        <w:t>：</w:t>
      </w:r>
    </w:p>
    <w:p w14:paraId="4A4BF8FA" w14:textId="34CDD598" w:rsidR="007D1C5F" w:rsidRPr="000E6F4F" w:rsidRDefault="00000000" w:rsidP="009D7CE5">
      <w:pPr>
        <w:pStyle w:val="a5"/>
        <w:ind w:firstLineChars="0" w:firstLine="0"/>
      </w:pPr>
      <m:oMathPara>
        <m:oMath>
          <m:eqArr>
            <m:eqArrPr>
              <m:maxDist m:val="1"/>
              <m:ctrlPr>
                <w:rPr>
                  <w:rFonts w:ascii="Cambria Math" w:hAnsi="Cambria Math"/>
                  <w:i/>
                </w:rPr>
              </m:ctrlPr>
            </m:eqArrPr>
            <m:e>
              <m:m>
                <m:mPr>
                  <m:plcHide m:val="1"/>
                  <m:mcs>
                    <m:mc>
                      <m:mcPr>
                        <m:count m:val="1"/>
                        <m:mcJc m:val="center"/>
                      </m:mcPr>
                    </m:mc>
                  </m:mcs>
                  <m:ctrlPr>
                    <w:rPr>
                      <w:rFonts w:ascii="Cambria Math" w:hAnsi="Cambria Math"/>
                    </w:rPr>
                  </m:ctrlPr>
                </m:mPr>
                <m:mr>
                  <m:e>
                    <m:func>
                      <m:funcPr>
                        <m:ctrlPr>
                          <w:rPr>
                            <w:rFonts w:ascii="Cambria Math" w:hAnsi="Cambria Math"/>
                            <w:i/>
                          </w:rPr>
                        </m:ctrlPr>
                      </m:funcPr>
                      <m:fName>
                        <m:r>
                          <m:rPr>
                            <m:sty m:val="p"/>
                          </m:rPr>
                          <w:rPr>
                            <w:rFonts w:ascii="Cambria Math" w:hAnsi="Cambria Math"/>
                          </w:rPr>
                          <m:t>max</m:t>
                        </m:r>
                      </m:fName>
                      <m:e>
                        <m:nary>
                          <m:naryPr>
                            <m:chr m:val="∑"/>
                            <m:limLoc m:val="undOvr"/>
                            <m:supHide m:val="1"/>
                            <m:ctrlPr>
                              <w:rPr>
                                <w:rFonts w:ascii="Cambria Math" w:hAnsi="Cambria Math"/>
                                <w:i/>
                              </w:rPr>
                            </m:ctrlPr>
                          </m:naryPr>
                          <m:sub>
                            <m:r>
                              <w:rPr>
                                <w:rFonts w:ascii="Cambria Math" w:hAnsi="Cambria Math" w:hint="eastAsia"/>
                              </w:rPr>
                              <m:t>i</m:t>
                            </m:r>
                          </m:sub>
                          <m:sup/>
                          <m:e>
                            <m:d>
                              <m:dPr>
                                <m:begChr m:val="{"/>
                                <m:endChr m:val="}"/>
                                <m:ctrlPr>
                                  <w:rPr>
                                    <w:rFonts w:ascii="Cambria Math" w:hAnsi="Cambria Math"/>
                                    <w:i/>
                                  </w:rPr>
                                </m:ctrlPr>
                              </m:dPr>
                              <m:e>
                                <m: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&lt;∞</m:t>
                                    </m:r>
                                  </m:e>
                                </m:d>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e>
                                    </m:d>
                                  </m:e>
                                </m:func>
                                <m: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e>
                                </m:d>
                                <m:r>
                                  <w:rPr>
                                    <w:rFonts w:ascii="Cambria Math" w:hAnsi="Cambria Math"/>
                                  </w:rPr>
                                  <m:t>·</m:t>
                                </m:r>
                                <m:r>
                                  <m:rPr>
                                    <m:sty m:val="p"/>
                                  </m:rPr>
                                  <w:rPr>
                                    <w:rFonts w:ascii="Cambria Math" w:hAnsi="Cambria Math"/>
                                  </w:rPr>
                                  <m:t>ln</m:t>
                                </m:r>
                                <m: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e>
                            </m:d>
                          </m:e>
                        </m:nary>
                      </m:e>
                    </m:func>
                    <m:r>
                      <w:rPr>
                        <w:rFonts w:ascii="Cambria Math" w:hAnsi="Cambria Math"/>
                      </w:rPr>
                      <m:t>,</m:t>
                    </m:r>
                  </m:e>
                </m:mr>
              </m:m>
              <m:r>
                <w:rPr>
                  <w:rFonts w:ascii="Cambria Math" w:hAnsi="Cambria Math"/>
                </w:rPr>
                <m:t>#</m:t>
              </m:r>
              <m:d>
                <m:dPr>
                  <m:ctrlPr>
                    <w:rPr>
                      <w:rFonts w:ascii="Cambria Math" w:hAnsi="Cambria Math"/>
                      <w:i/>
                    </w:rPr>
                  </m:ctrlPr>
                </m:dPr>
                <m:e>
                  <m:r>
                    <w:rPr>
                      <w:rFonts w:ascii="Cambria Math" w:hAnsi="Cambria Math"/>
                    </w:rPr>
                    <m:t>31</m:t>
                  </m:r>
                </m:e>
              </m:d>
            </m:e>
          </m:eqArr>
        </m:oMath>
      </m:oMathPara>
    </w:p>
    <w:p w14:paraId="2F6F66C7" w14:textId="6D22DC11" w:rsidR="000E6F4F" w:rsidRPr="00D9601F" w:rsidRDefault="000E6F4F" w:rsidP="009D7CE5">
      <w:pPr>
        <w:pStyle w:val="a5"/>
        <w:ind w:firstLineChars="0" w:firstLine="0"/>
      </w:pPr>
      <w:r w:rsidRPr="000E6F4F">
        <w:t>其中</w:t>
      </w:r>
      <m:oMath>
        <m:r>
          <w:rPr>
            <w:rFonts w:ascii="Cambria Math" w:hAnsi="Cambria Math"/>
          </w:rPr>
          <m:t>F,S</m:t>
        </m:r>
      </m:oMath>
      <w:r w:rsidRPr="000E6F4F">
        <w:t>由所选</w:t>
      </w:r>
      <m:oMath>
        <m:sSub>
          <m:sSubPr>
            <m:ctrlPr>
              <w:rPr>
                <w:rFonts w:ascii="Cambria Math" w:hAnsi="Cambria Math"/>
              </w:rPr>
            </m:ctrlPr>
          </m:sSubPr>
          <m:e>
            <m:r>
              <w:rPr>
                <w:rFonts w:ascii="Cambria Math" w:hAnsi="Cambria Math"/>
              </w:rPr>
              <m:t>ε</m:t>
            </m:r>
          </m:e>
          <m:sub>
            <m:r>
              <w:rPr>
                <w:rFonts w:ascii="Cambria Math" w:hAnsi="Cambria Math"/>
              </w:rPr>
              <m:t>i</m:t>
            </m:r>
          </m:sub>
        </m:sSub>
      </m:oMath>
      <w:r w:rsidRPr="000E6F4F">
        <w:t>分布</w:t>
      </w:r>
      <w:r w:rsidR="00CB5929">
        <w:rPr>
          <w:rFonts w:hint="eastAsia"/>
        </w:rPr>
        <w:t>族</w:t>
      </w:r>
      <w:r w:rsidRPr="000E6F4F">
        <w:t>与协变量线性预测子决定。</w:t>
      </w:r>
    </w:p>
    <w:p w14:paraId="5B11EFDF" w14:textId="77777777" w:rsidR="00D7561C" w:rsidRDefault="00C147FE" w:rsidP="007438AC">
      <w:pPr>
        <w:pStyle w:val="a5"/>
        <w:ind w:firstLine="480"/>
      </w:pPr>
      <w:r>
        <w:rPr>
          <w:rFonts w:hint="eastAsia"/>
        </w:rPr>
        <w:t>我们</w:t>
      </w:r>
      <w:r w:rsidR="008A37FA" w:rsidRPr="008A37FA">
        <w:t>基于统一成本函数</w:t>
      </w:r>
      <w:r w:rsidR="007438AC">
        <w:rPr>
          <w:rFonts w:hint="eastAsia"/>
        </w:rPr>
        <w:t>表达式</w:t>
      </w:r>
      <w:r w:rsidR="008A37FA">
        <w:rPr>
          <w:rFonts w:hint="eastAsia"/>
        </w:rPr>
        <w:t>（</w:t>
      </w:r>
      <w:r w:rsidR="008A37FA">
        <w:rPr>
          <w:rFonts w:hint="eastAsia"/>
        </w:rPr>
        <w:t>24</w:t>
      </w:r>
      <w:r w:rsidR="008A37FA">
        <w:rPr>
          <w:rFonts w:hint="eastAsia"/>
        </w:rPr>
        <w:t>）</w:t>
      </w:r>
      <w:r w:rsidR="007438AC">
        <w:rPr>
          <w:rFonts w:hint="eastAsia"/>
        </w:rPr>
        <w:t>，</w:t>
      </w:r>
      <w:r w:rsidR="00110F12">
        <w:rPr>
          <w:rFonts w:hint="eastAsia"/>
        </w:rPr>
        <w:t>通过</w:t>
      </w:r>
      <w:r w:rsidR="007A1259">
        <w:rPr>
          <w:rFonts w:hint="eastAsia"/>
        </w:rPr>
        <w:t>三种分组方法</w:t>
      </w:r>
      <w:r w:rsidR="00DF4406">
        <w:rPr>
          <w:rFonts w:hint="eastAsia"/>
        </w:rPr>
        <w:t>求解</w:t>
      </w:r>
      <w:r w:rsidR="00384842">
        <w:rPr>
          <w:rFonts w:hint="eastAsia"/>
        </w:rPr>
        <w:t>得出：</w:t>
      </w:r>
    </w:p>
    <w:p w14:paraId="6C956A15" w14:textId="4B02A1EB" w:rsidR="00D7561C" w:rsidRPr="00C8301D" w:rsidRDefault="00960D78" w:rsidP="007438AC">
      <w:pPr>
        <w:pStyle w:val="a5"/>
        <w:ind w:firstLine="480"/>
      </w:pPr>
      <w:r>
        <w:t>动态分组</w:t>
      </w:r>
      <w:r w:rsidR="001E504E" w:rsidRPr="001E504E">
        <w:t>的切点</w:t>
      </w: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≈34.2</m:t>
        </m:r>
      </m:oMath>
      <w:r w:rsidR="002D0FEA">
        <w:rPr>
          <w:rFonts w:hint="eastAsia"/>
        </w:rPr>
        <w:t>，</w:t>
      </w:r>
      <w:r w:rsidR="00596A9F" w:rsidRPr="00596A9F">
        <w:t>BMI&lt;34.2</w:t>
      </w:r>
      <w:r w:rsidR="00596A9F">
        <w:rPr>
          <w:rFonts w:hint="eastAsia"/>
        </w:rPr>
        <w:t>的</w:t>
      </w:r>
      <w:proofErr w:type="gramStart"/>
      <w:r w:rsidR="00596A9F">
        <w:rPr>
          <w:rFonts w:hint="eastAsia"/>
        </w:rPr>
        <w:t>组</w:t>
      </w:r>
      <w:r w:rsidR="00C8301D">
        <w:rPr>
          <w:rFonts w:hint="eastAsia"/>
        </w:rPr>
        <w:t>最佳</w:t>
      </w:r>
      <w:proofErr w:type="gramEnd"/>
      <w:r w:rsidR="00C8301D">
        <w:rPr>
          <w:rFonts w:hint="eastAsia"/>
        </w:rPr>
        <w:t>时点为</w:t>
      </w:r>
      <w:r w:rsidR="00596A9F" w:rsidRPr="00596A9F">
        <w:t xml:space="preserve">13–14 </w:t>
      </w:r>
      <w:r w:rsidR="00596A9F" w:rsidRPr="00596A9F">
        <w:t>周</w:t>
      </w:r>
      <w:r w:rsidR="00C8301D">
        <w:rPr>
          <w:rFonts w:hint="eastAsia"/>
        </w:rPr>
        <w:t>；</w:t>
      </w:r>
      <w:r w:rsidR="00C8301D" w:rsidRPr="00C8301D">
        <w:rPr>
          <w:b/>
          <w:bCs/>
        </w:rPr>
        <w:t>B</w:t>
      </w:r>
      <w:r w:rsidR="00C8301D" w:rsidRPr="00C8301D">
        <w:t>MI≥34.2</w:t>
      </w:r>
      <w:r w:rsidR="00C8301D">
        <w:rPr>
          <w:rFonts w:hint="eastAsia"/>
        </w:rPr>
        <w:t>的</w:t>
      </w:r>
      <w:proofErr w:type="gramStart"/>
      <w:r w:rsidR="00C8301D">
        <w:rPr>
          <w:rFonts w:hint="eastAsia"/>
        </w:rPr>
        <w:t>组最佳</w:t>
      </w:r>
      <w:proofErr w:type="gramEnd"/>
      <w:r w:rsidR="00C8301D">
        <w:rPr>
          <w:rFonts w:hint="eastAsia"/>
        </w:rPr>
        <w:t>时点为</w:t>
      </w:r>
      <w:r w:rsidR="00C8301D" w:rsidRPr="00C8301D">
        <w:t xml:space="preserve">14–15 </w:t>
      </w:r>
      <w:r w:rsidR="00C8301D" w:rsidRPr="00C8301D">
        <w:t>周</w:t>
      </w:r>
      <w:r w:rsidR="00C13CE5">
        <w:rPr>
          <w:rFonts w:hint="eastAsia"/>
        </w:rPr>
        <w:t>；</w:t>
      </w:r>
      <w:r w:rsidR="00C13CE5" w:rsidRPr="00C13CE5">
        <w:t>若需对齐临床口径，可四舍五入为</w:t>
      </w:r>
      <w:r w:rsidR="00C13CE5" w:rsidRPr="00C13CE5">
        <w:t xml:space="preserve"> 35</w:t>
      </w:r>
      <w:r w:rsidR="00C13CE5" w:rsidRPr="00C13CE5">
        <w:t>，结论不变</w:t>
      </w:r>
      <w:r w:rsidR="00C13CE5">
        <w:rPr>
          <w:rFonts w:hint="eastAsia"/>
        </w:rPr>
        <w:t>。</w:t>
      </w:r>
    </w:p>
    <w:p w14:paraId="13D8F577" w14:textId="1D19BC60" w:rsidR="00C13CE5" w:rsidRDefault="00EF3CA6" w:rsidP="007438AC">
      <w:pPr>
        <w:pStyle w:val="a5"/>
        <w:ind w:firstLine="480"/>
      </w:pPr>
      <w:r>
        <w:rPr>
          <w:rFonts w:hint="eastAsia"/>
        </w:rPr>
        <w:lastRenderedPageBreak/>
        <w:t>医学常识分组</w:t>
      </w:r>
      <w:r w:rsidR="007C71A4">
        <w:rPr>
          <w:rFonts w:hint="eastAsia"/>
        </w:rPr>
        <w:t>结果为：</w:t>
      </w:r>
    </w:p>
    <w:tbl>
      <w:tblPr>
        <w:tblStyle w:val="11"/>
        <w:tblW w:w="9067" w:type="dxa"/>
        <w:tblLook w:val="04A0" w:firstRow="1" w:lastRow="0" w:firstColumn="1" w:lastColumn="0" w:noHBand="0" w:noVBand="1"/>
      </w:tblPr>
      <w:tblGrid>
        <w:gridCol w:w="1271"/>
        <w:gridCol w:w="1134"/>
        <w:gridCol w:w="1559"/>
        <w:gridCol w:w="1560"/>
        <w:gridCol w:w="1701"/>
        <w:gridCol w:w="1842"/>
      </w:tblGrid>
      <w:tr w:rsidR="005A5BF4" w14:paraId="5B77EC74" w14:textId="77777777" w:rsidTr="00684B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DCFD87F" w14:textId="2B881AB9" w:rsidR="005A5BF4" w:rsidRDefault="00C81480" w:rsidP="00684B9B">
            <w:pPr>
              <w:pStyle w:val="a5"/>
              <w:ind w:firstLineChars="0" w:firstLine="0"/>
              <w:jc w:val="center"/>
            </w:pPr>
            <w:r w:rsidRPr="005A5BF4">
              <w:t>BMI</w:t>
            </w:r>
            <w:r>
              <w:rPr>
                <w:rFonts w:hint="eastAsia"/>
              </w:rPr>
              <w:t>分组</w:t>
            </w:r>
          </w:p>
        </w:tc>
        <w:tc>
          <w:tcPr>
            <w:tcW w:w="1134" w:type="dxa"/>
            <w:vAlign w:val="center"/>
          </w:tcPr>
          <w:p w14:paraId="59B1806A" w14:textId="04A61998" w:rsidR="005A5BF4" w:rsidRDefault="00C81480" w:rsidP="00684B9B">
            <w:pPr>
              <w:pStyle w:val="a5"/>
              <w:ind w:firstLineChars="0" w:firstLine="0"/>
              <w:jc w:val="center"/>
              <w:cnfStyle w:val="100000000000" w:firstRow="1" w:lastRow="0" w:firstColumn="0" w:lastColumn="0" w:oddVBand="0" w:evenVBand="0" w:oddHBand="0" w:evenHBand="0" w:firstRowFirstColumn="0" w:firstRowLastColumn="0" w:lastRowFirstColumn="0" w:lastRowLastColumn="0"/>
            </w:pPr>
            <w:r>
              <w:rPr>
                <w:rFonts w:hint="eastAsia"/>
              </w:rPr>
              <w:t>N</w:t>
            </w:r>
          </w:p>
        </w:tc>
        <w:tc>
          <w:tcPr>
            <w:tcW w:w="1559" w:type="dxa"/>
            <w:vAlign w:val="center"/>
          </w:tcPr>
          <w:p w14:paraId="09983B27" w14:textId="2A143B37" w:rsidR="005A5BF4" w:rsidRDefault="00000000" w:rsidP="00684B9B">
            <w:pPr>
              <w:pStyle w:val="a5"/>
              <w:ind w:firstLineChars="0" w:firstLine="0"/>
              <w:jc w:val="center"/>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50</m:t>
                    </m:r>
                  </m:sub>
                </m:sSub>
              </m:oMath>
            </m:oMathPara>
          </w:p>
        </w:tc>
        <w:tc>
          <w:tcPr>
            <w:tcW w:w="1560" w:type="dxa"/>
            <w:vAlign w:val="center"/>
          </w:tcPr>
          <w:p w14:paraId="3021F613" w14:textId="4CCD8015" w:rsidR="005A5BF4" w:rsidRDefault="00000000" w:rsidP="00684B9B">
            <w:pPr>
              <w:pStyle w:val="a5"/>
              <w:ind w:firstLineChars="0" w:firstLine="0"/>
              <w:jc w:val="center"/>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90</m:t>
                    </m:r>
                  </m:sub>
                </m:sSub>
              </m:oMath>
            </m:oMathPara>
          </w:p>
        </w:tc>
        <w:tc>
          <w:tcPr>
            <w:tcW w:w="1701" w:type="dxa"/>
            <w:vAlign w:val="center"/>
          </w:tcPr>
          <w:p w14:paraId="21EA0581" w14:textId="0125FEAB" w:rsidR="005A5BF4" w:rsidRDefault="00000000" w:rsidP="00684B9B">
            <w:pPr>
              <w:pStyle w:val="a5"/>
              <w:ind w:firstLineChars="0" w:firstLine="0"/>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i"/>
                      </m:rPr>
                      <w:rPr>
                        <w:rFonts w:ascii="Cambria Math" w:hAnsi="Cambria Math"/>
                      </w:rPr>
                      <m:t>t</m:t>
                    </m:r>
                  </m:e>
                  <m:sup>
                    <m:sSup>
                      <m:sSupPr>
                        <m:ctrlPr>
                          <w:rPr>
                            <w:rFonts w:ascii="Cambria Math" w:hAnsi="Cambria Math"/>
                          </w:rPr>
                        </m:ctrlPr>
                      </m:sSupPr>
                      <m:e>
                        <m:r>
                          <m:rPr>
                            <m:sty m:val="bi"/>
                          </m:rPr>
                          <w:rPr>
                            <w:rFonts w:ascii="Cambria Math" w:hAnsi="Cambria Math"/>
                          </w:rPr>
                          <m:t>\</m:t>
                        </m:r>
                      </m:e>
                      <m:sup>
                        <m:r>
                          <m:rPr>
                            <m:sty m:val="bi"/>
                          </m:rPr>
                          <w:rPr>
                            <w:rFonts w:ascii="Cambria Math" w:hAnsi="Cambria Math"/>
                          </w:rPr>
                          <m:t>*</m:t>
                        </m:r>
                      </m:sup>
                    </m:sSup>
                  </m:sup>
                </m:sSup>
              </m:oMath>
            </m:oMathPara>
          </w:p>
        </w:tc>
        <w:tc>
          <w:tcPr>
            <w:tcW w:w="1842" w:type="dxa"/>
            <w:vAlign w:val="center"/>
          </w:tcPr>
          <w:p w14:paraId="29E1EE19" w14:textId="669CD640" w:rsidR="005A5BF4" w:rsidRDefault="00C81480" w:rsidP="00684B9B">
            <w:pPr>
              <w:pStyle w:val="a5"/>
              <w:ind w:firstLineChars="0" w:firstLine="0"/>
              <w:jc w:val="center"/>
              <w:cnfStyle w:val="100000000000" w:firstRow="1" w:lastRow="0" w:firstColumn="0" w:lastColumn="0" w:oddVBand="0" w:evenVBand="0" w:oddHBand="0" w:evenHBand="0" w:firstRowFirstColumn="0" w:firstRowLastColumn="0" w:lastRowFirstColumn="0" w:lastRowLastColumn="0"/>
            </w:pPr>
            <w:r>
              <w:rPr>
                <w:rFonts w:hint="eastAsia"/>
              </w:rPr>
              <w:t>成本</w:t>
            </w:r>
          </w:p>
        </w:tc>
      </w:tr>
      <w:tr w:rsidR="005A5BF4" w14:paraId="49398223" w14:textId="77777777" w:rsidTr="00684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2B700E6" w14:textId="31426F83" w:rsidR="005A5BF4" w:rsidRDefault="005A5BF4" w:rsidP="00684B9B">
            <w:pPr>
              <w:pStyle w:val="a5"/>
              <w:ind w:firstLineChars="0" w:firstLine="0"/>
              <w:jc w:val="center"/>
            </w:pPr>
            <w:r w:rsidRPr="005A5BF4">
              <w:t>&lt;30</w:t>
            </w:r>
          </w:p>
        </w:tc>
        <w:tc>
          <w:tcPr>
            <w:tcW w:w="1134" w:type="dxa"/>
            <w:vAlign w:val="center"/>
          </w:tcPr>
          <w:p w14:paraId="61AA3A77" w14:textId="0E8D4237" w:rsidR="005A5BF4" w:rsidRDefault="003E7962" w:rsidP="00684B9B">
            <w:pPr>
              <w:pStyle w:val="a5"/>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60</w:t>
            </w:r>
          </w:p>
        </w:tc>
        <w:tc>
          <w:tcPr>
            <w:tcW w:w="1559" w:type="dxa"/>
            <w:vAlign w:val="center"/>
          </w:tcPr>
          <w:p w14:paraId="5A91C8F0" w14:textId="4A724CD6" w:rsidR="005A5BF4" w:rsidRDefault="003E7962" w:rsidP="00684B9B">
            <w:pPr>
              <w:pStyle w:val="a5"/>
              <w:ind w:firstLineChars="0" w:firstLine="0"/>
              <w:jc w:val="center"/>
              <w:cnfStyle w:val="000000100000" w:firstRow="0" w:lastRow="0" w:firstColumn="0" w:lastColumn="0" w:oddVBand="0" w:evenVBand="0" w:oddHBand="1" w:evenHBand="0" w:firstRowFirstColumn="0" w:firstRowLastColumn="0" w:lastRowFirstColumn="0" w:lastRowLastColumn="0"/>
            </w:pPr>
            <w:r w:rsidRPr="003E7962">
              <w:t>11.5</w:t>
            </w:r>
          </w:p>
        </w:tc>
        <w:tc>
          <w:tcPr>
            <w:tcW w:w="1560" w:type="dxa"/>
            <w:vAlign w:val="center"/>
          </w:tcPr>
          <w:p w14:paraId="25D673A2" w14:textId="4D476962" w:rsidR="005A5BF4" w:rsidRDefault="003E7962" w:rsidP="00684B9B">
            <w:pPr>
              <w:pStyle w:val="a5"/>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13.4</w:t>
            </w:r>
          </w:p>
        </w:tc>
        <w:tc>
          <w:tcPr>
            <w:tcW w:w="1701" w:type="dxa"/>
            <w:vAlign w:val="center"/>
          </w:tcPr>
          <w:p w14:paraId="2F1EDC87" w14:textId="5BE70B99" w:rsidR="005A5BF4" w:rsidRDefault="00AC57BF" w:rsidP="00684B9B">
            <w:pPr>
              <w:pStyle w:val="a5"/>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13.3</w:t>
            </w:r>
          </w:p>
        </w:tc>
        <w:tc>
          <w:tcPr>
            <w:tcW w:w="1842" w:type="dxa"/>
            <w:vAlign w:val="center"/>
          </w:tcPr>
          <w:p w14:paraId="4DFEF63E" w14:textId="2B6CF6D2" w:rsidR="005A5BF4" w:rsidRDefault="00AC57BF" w:rsidP="00684B9B">
            <w:pPr>
              <w:pStyle w:val="a5"/>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4.36</w:t>
            </w:r>
          </w:p>
        </w:tc>
      </w:tr>
      <w:tr w:rsidR="005A5BF4" w14:paraId="4D338B44" w14:textId="77777777" w:rsidTr="00684B9B">
        <w:tc>
          <w:tcPr>
            <w:cnfStyle w:val="001000000000" w:firstRow="0" w:lastRow="0" w:firstColumn="1" w:lastColumn="0" w:oddVBand="0" w:evenVBand="0" w:oddHBand="0" w:evenHBand="0" w:firstRowFirstColumn="0" w:firstRowLastColumn="0" w:lastRowFirstColumn="0" w:lastRowLastColumn="0"/>
            <w:tcW w:w="1271" w:type="dxa"/>
            <w:vAlign w:val="center"/>
          </w:tcPr>
          <w:p w14:paraId="3E425BD8" w14:textId="471BD709" w:rsidR="005A5BF4" w:rsidRDefault="00C81480" w:rsidP="00684B9B">
            <w:pPr>
              <w:pStyle w:val="a5"/>
              <w:ind w:firstLineChars="0" w:firstLine="0"/>
              <w:jc w:val="center"/>
            </w:pPr>
            <w:r w:rsidRPr="00C81480">
              <w:t>30–35</w:t>
            </w:r>
          </w:p>
        </w:tc>
        <w:tc>
          <w:tcPr>
            <w:tcW w:w="1134" w:type="dxa"/>
            <w:vAlign w:val="center"/>
          </w:tcPr>
          <w:p w14:paraId="12CA5339" w14:textId="3DF637BF" w:rsidR="005A5BF4" w:rsidRDefault="003E7962" w:rsidP="00684B9B">
            <w:pPr>
              <w:pStyle w:val="a5"/>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166</w:t>
            </w:r>
          </w:p>
        </w:tc>
        <w:tc>
          <w:tcPr>
            <w:tcW w:w="1559" w:type="dxa"/>
            <w:vAlign w:val="center"/>
          </w:tcPr>
          <w:p w14:paraId="76E77ECE" w14:textId="3FE3DB36" w:rsidR="005A5BF4" w:rsidRDefault="003E7962" w:rsidP="00684B9B">
            <w:pPr>
              <w:pStyle w:val="a5"/>
              <w:ind w:firstLineChars="0" w:firstLine="0"/>
              <w:jc w:val="center"/>
              <w:cnfStyle w:val="000000000000" w:firstRow="0" w:lastRow="0" w:firstColumn="0" w:lastColumn="0" w:oddVBand="0" w:evenVBand="0" w:oddHBand="0" w:evenHBand="0" w:firstRowFirstColumn="0" w:firstRowLastColumn="0" w:lastRowFirstColumn="0" w:lastRowLastColumn="0"/>
            </w:pPr>
            <w:r w:rsidRPr="003E7962">
              <w:t>11.</w:t>
            </w:r>
            <w:r>
              <w:rPr>
                <w:rFonts w:hint="eastAsia"/>
              </w:rPr>
              <w:t>6</w:t>
            </w:r>
          </w:p>
        </w:tc>
        <w:tc>
          <w:tcPr>
            <w:tcW w:w="1560" w:type="dxa"/>
            <w:vAlign w:val="center"/>
          </w:tcPr>
          <w:p w14:paraId="29F8A185" w14:textId="6242828D" w:rsidR="005A5BF4" w:rsidRDefault="003E7962" w:rsidP="00684B9B">
            <w:pPr>
              <w:pStyle w:val="a5"/>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13.5</w:t>
            </w:r>
          </w:p>
        </w:tc>
        <w:tc>
          <w:tcPr>
            <w:tcW w:w="1701" w:type="dxa"/>
            <w:vAlign w:val="center"/>
          </w:tcPr>
          <w:p w14:paraId="42592862" w14:textId="5543CE66" w:rsidR="005A5BF4" w:rsidRDefault="00AC57BF" w:rsidP="00684B9B">
            <w:pPr>
              <w:pStyle w:val="a5"/>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13.3</w:t>
            </w:r>
          </w:p>
        </w:tc>
        <w:tc>
          <w:tcPr>
            <w:tcW w:w="1842" w:type="dxa"/>
            <w:vAlign w:val="center"/>
          </w:tcPr>
          <w:p w14:paraId="716F12DD" w14:textId="027F8878" w:rsidR="005A5BF4" w:rsidRDefault="00AC57BF" w:rsidP="00684B9B">
            <w:pPr>
              <w:pStyle w:val="a5"/>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4.43</w:t>
            </w:r>
          </w:p>
        </w:tc>
      </w:tr>
      <w:tr w:rsidR="005A5BF4" w14:paraId="04DEE2CF" w14:textId="77777777" w:rsidTr="00684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D728798" w14:textId="0A990EE9" w:rsidR="005A5BF4" w:rsidRDefault="00C81480" w:rsidP="00684B9B">
            <w:pPr>
              <w:pStyle w:val="a5"/>
              <w:ind w:firstLineChars="0" w:firstLine="0"/>
              <w:jc w:val="center"/>
            </w:pPr>
            <w:r w:rsidRPr="00C81480">
              <w:t>≥35</w:t>
            </w:r>
          </w:p>
        </w:tc>
        <w:tc>
          <w:tcPr>
            <w:tcW w:w="1134" w:type="dxa"/>
            <w:vAlign w:val="center"/>
          </w:tcPr>
          <w:p w14:paraId="3DC8AE88" w14:textId="4FE93F81" w:rsidR="005A5BF4" w:rsidRDefault="00AC57BF" w:rsidP="00684B9B">
            <w:pPr>
              <w:pStyle w:val="a5"/>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36</w:t>
            </w:r>
          </w:p>
        </w:tc>
        <w:tc>
          <w:tcPr>
            <w:tcW w:w="1559" w:type="dxa"/>
            <w:vAlign w:val="center"/>
          </w:tcPr>
          <w:p w14:paraId="56DC68DA" w14:textId="5D6CED25" w:rsidR="005A5BF4" w:rsidRDefault="003E7962" w:rsidP="00684B9B">
            <w:pPr>
              <w:pStyle w:val="a5"/>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12.7</w:t>
            </w:r>
          </w:p>
        </w:tc>
        <w:tc>
          <w:tcPr>
            <w:tcW w:w="1560" w:type="dxa"/>
            <w:vAlign w:val="center"/>
          </w:tcPr>
          <w:p w14:paraId="60AF5E0B" w14:textId="6A25BCE9" w:rsidR="005A5BF4" w:rsidRDefault="003E7962" w:rsidP="00684B9B">
            <w:pPr>
              <w:pStyle w:val="a5"/>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16.7</w:t>
            </w:r>
          </w:p>
        </w:tc>
        <w:tc>
          <w:tcPr>
            <w:tcW w:w="1701" w:type="dxa"/>
            <w:vAlign w:val="center"/>
          </w:tcPr>
          <w:p w14:paraId="42B7A696" w14:textId="5C5F4C8B" w:rsidR="005A5BF4" w:rsidRDefault="00AC57BF" w:rsidP="00684B9B">
            <w:pPr>
              <w:pStyle w:val="a5"/>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14.5</w:t>
            </w:r>
          </w:p>
        </w:tc>
        <w:tc>
          <w:tcPr>
            <w:tcW w:w="1842" w:type="dxa"/>
            <w:vAlign w:val="center"/>
          </w:tcPr>
          <w:p w14:paraId="1A7E9320" w14:textId="1D9F22EF" w:rsidR="005A5BF4" w:rsidRDefault="00AC57BF" w:rsidP="00684B9B">
            <w:pPr>
              <w:pStyle w:val="a5"/>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6.96</w:t>
            </w:r>
          </w:p>
        </w:tc>
      </w:tr>
    </w:tbl>
    <w:p w14:paraId="1A6EB7BE" w14:textId="3DE7FD7F" w:rsidR="007C71A4" w:rsidRDefault="00684B9B" w:rsidP="00684B9B">
      <w:pPr>
        <w:pStyle w:val="af8"/>
      </w:pPr>
      <w:r>
        <w:rPr>
          <w:rFonts w:hint="eastAsia"/>
        </w:rPr>
        <w:t>表</w:t>
      </w:r>
      <w:r>
        <w:rPr>
          <w:rFonts w:hint="eastAsia"/>
        </w:rPr>
        <w:t>6</w:t>
      </w:r>
      <w:r w:rsidR="00D14574">
        <w:rPr>
          <w:rFonts w:hint="eastAsia"/>
        </w:rPr>
        <w:t>医学常识分组结果</w:t>
      </w:r>
    </w:p>
    <w:p w14:paraId="0AD94B74" w14:textId="2C31B33B" w:rsidR="004952A1" w:rsidRDefault="004952A1" w:rsidP="004952A1">
      <w:pPr>
        <w:pStyle w:val="a5"/>
        <w:ind w:firstLineChars="0" w:firstLine="0"/>
      </w:pPr>
      <w:r>
        <w:rPr>
          <w:rFonts w:hint="eastAsia"/>
        </w:rPr>
        <w:t>由此可见，</w:t>
      </w:r>
      <w:r>
        <w:rPr>
          <w:rFonts w:hint="eastAsia"/>
        </w:rPr>
        <w:t>30</w:t>
      </w:r>
      <w:r>
        <w:rPr>
          <w:rFonts w:hint="eastAsia"/>
        </w:rPr>
        <w:t>无需切</w:t>
      </w:r>
      <w:r w:rsidR="00A5103F">
        <w:rPr>
          <w:rFonts w:hint="eastAsia"/>
        </w:rPr>
        <w:t>，并且</w:t>
      </w:r>
      <w:r w:rsidR="00A5103F">
        <w:rPr>
          <w:rFonts w:hint="eastAsia"/>
        </w:rPr>
        <w:t>35</w:t>
      </w:r>
      <w:r w:rsidR="00A5103F">
        <w:rPr>
          <w:rFonts w:hint="eastAsia"/>
        </w:rPr>
        <w:t>的切点非常重要，与动态分组方法相互印证。</w:t>
      </w:r>
    </w:p>
    <w:p w14:paraId="1F3903A6" w14:textId="0766C5DC" w:rsidR="007E552D" w:rsidRPr="005E1A60" w:rsidRDefault="000369E8" w:rsidP="00DE34C2">
      <w:pPr>
        <w:pStyle w:val="a5"/>
        <w:ind w:firstLine="480"/>
      </w:pPr>
      <w:r>
        <w:rPr>
          <w:rFonts w:hint="eastAsia"/>
        </w:rPr>
        <w:t>细分实验</w:t>
      </w:r>
      <w:r w:rsidR="002D0FEA">
        <w:rPr>
          <w:rFonts w:hint="eastAsia"/>
        </w:rPr>
        <w:t>的结果</w:t>
      </w:r>
      <w:r w:rsidR="001E6930">
        <w:rPr>
          <w:rFonts w:hint="eastAsia"/>
        </w:rPr>
        <w:t>中</w:t>
      </w:r>
      <w:proofErr w:type="gramStart"/>
      <w:r w:rsidR="001E6930" w:rsidRPr="001E6930">
        <w:t>除最高</w:t>
      </w:r>
      <w:proofErr w:type="gramEnd"/>
      <w:r w:rsidR="001E6930" w:rsidRPr="001E6930">
        <w:t xml:space="preserve"> BMI </w:t>
      </w:r>
      <w:r w:rsidR="001E6930" w:rsidRPr="001E6930">
        <w:t>组外（即</w:t>
      </w:r>
      <w:r w:rsidR="001E6930" w:rsidRPr="001E6930">
        <w:t xml:space="preserve"> ≥35 </w:t>
      </w:r>
      <w:r w:rsidR="001E6930" w:rsidRPr="001E6930">
        <w:t>或其邻近最高段），其它</w:t>
      </w:r>
      <w:r w:rsidR="001E6930" w:rsidRPr="001E6930">
        <w:t xml:space="preserve"> 4 </w:t>
      </w:r>
      <w:r w:rsidR="001E6930" w:rsidRPr="001E6930">
        <w:t>个子组的</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hint="eastAsia"/>
          </w:rPr>
          <m:t>、</m:t>
        </m:r>
        <m:sSub>
          <m:sSubPr>
            <m:ctrlPr>
              <w:rPr>
                <w:rFonts w:ascii="Cambria Math" w:hAnsi="Cambria Math"/>
              </w:rPr>
            </m:ctrlPr>
          </m:sSubPr>
          <m:e>
            <m:r>
              <w:rPr>
                <w:rFonts w:ascii="Cambria Math" w:hAnsi="Cambria Math"/>
              </w:rPr>
              <m:t>p</m:t>
            </m:r>
          </m:e>
          <m:sub>
            <m:r>
              <w:rPr>
                <w:rFonts w:ascii="Cambria Math" w:hAnsi="Cambria Math"/>
              </w:rPr>
              <m:t>50/90</m:t>
            </m:r>
          </m:sub>
        </m:sSub>
        <m:r>
          <w:rPr>
            <w:rFonts w:ascii="Cambria Math" w:hAnsi="Cambria Math" w:hint="eastAsia"/>
          </w:rPr>
          <m:t>、</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m:t>
                </m:r>
              </m:e>
              <m:sup>
                <m:r>
                  <w:rPr>
                    <w:rFonts w:ascii="Cambria Math" w:hAnsi="Cambria Math"/>
                  </w:rPr>
                  <m:t>*</m:t>
                </m:r>
              </m:sup>
            </m:sSup>
          </m:sup>
        </m:sSup>
      </m:oMath>
      <w:r w:rsidR="001E6930">
        <w:rPr>
          <w:rFonts w:hint="eastAsia"/>
        </w:rPr>
        <w:t>高度接近</w:t>
      </w:r>
      <w:r w:rsidR="009E4EF0">
        <w:rPr>
          <w:rFonts w:hint="eastAsia"/>
        </w:rPr>
        <w:t>，</w:t>
      </w:r>
      <w:r w:rsidR="009E4EF0" w:rsidRPr="009E4EF0">
        <w:t>多集中于</w:t>
      </w:r>
      <w:r w:rsidR="009E4EF0" w:rsidRPr="009E4EF0">
        <w:t xml:space="preserve"> 13.3–13.9 </w:t>
      </w:r>
      <w:r w:rsidR="009E4EF0" w:rsidRPr="009E4EF0">
        <w:t>周</w:t>
      </w:r>
      <w:r w:rsidR="009E4EF0">
        <w:rPr>
          <w:rFonts w:hint="eastAsia"/>
        </w:rPr>
        <w:t>；</w:t>
      </w:r>
      <w:r w:rsidR="009E4EF0" w:rsidRPr="009E4EF0">
        <w:t>成本曲线的最小值位置基本不变，边际收益</w:t>
      </w:r>
      <w:r w:rsidR="00B5226A">
        <w:rPr>
          <w:rFonts w:hint="eastAsia"/>
        </w:rPr>
        <w:t>约为</w:t>
      </w:r>
      <w:r w:rsidR="009E4EF0" w:rsidRPr="009E4EF0">
        <w:t>0</w:t>
      </w:r>
      <w:r w:rsidR="009E4EF0">
        <w:rPr>
          <w:rFonts w:hint="eastAsia"/>
        </w:rPr>
        <w:t>；</w:t>
      </w:r>
      <w:r w:rsidR="003C3851" w:rsidRPr="003C3851">
        <w:t>由于样本被切薄，部分小段参数不确定性反而上升（更宽的</w:t>
      </w:r>
      <w:r w:rsidR="00B5226A" w:rsidRPr="00B5226A">
        <w:t>置信区间</w:t>
      </w:r>
      <w:r w:rsidR="003C3851" w:rsidRPr="003C3851">
        <w:t>）</w:t>
      </w:r>
      <w:r w:rsidR="00157CA2" w:rsidRPr="00157CA2">
        <w:rPr>
          <w:bCs/>
        </w:rPr>
        <w:t>。</w:t>
      </w:r>
    </w:p>
    <w:p w14:paraId="694DCA2C" w14:textId="1135E81C" w:rsidR="007E552D" w:rsidRDefault="00F10A2E">
      <w:pPr>
        <w:pStyle w:val="31"/>
        <w:rPr>
          <w:rFonts w:hint="eastAsia"/>
        </w:rPr>
      </w:pPr>
      <w:bookmarkStart w:id="15" w:name="_Toc207222252"/>
      <w:r>
        <w:rPr>
          <w:rFonts w:hint="eastAsia"/>
        </w:rPr>
        <w:t>7.2.2</w:t>
      </w:r>
      <w:bookmarkEnd w:id="15"/>
      <w:r w:rsidR="00EC7A6F">
        <w:rPr>
          <w:rFonts w:hint="eastAsia"/>
        </w:rPr>
        <w:t xml:space="preserve"> 结果检验与误差分析</w:t>
      </w:r>
    </w:p>
    <w:p w14:paraId="167EFDC8" w14:textId="46AEBD26" w:rsidR="00CB5929" w:rsidRDefault="006A1E18" w:rsidP="005E1A60">
      <w:pPr>
        <w:pStyle w:val="a5"/>
        <w:ind w:firstLine="480"/>
      </w:pPr>
      <w:r w:rsidRPr="006A1E18">
        <w:t>对</w:t>
      </w:r>
      <w:r w:rsidRPr="006A1E18">
        <w:t>“</w:t>
      </w:r>
      <w:r w:rsidRPr="006A1E18">
        <w:t>检测环节可能引入的误差</w:t>
      </w:r>
      <w:r w:rsidRPr="006A1E18">
        <w:t>”</w:t>
      </w:r>
      <w:r w:rsidRPr="006A1E18">
        <w:t>逐项评估其对</w:t>
      </w:r>
      <m:oMath>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(t),</m:t>
        </m:r>
      </m:oMath>
      <w:r w:rsidR="00E422B5" w:rsidRPr="00E422B5">
        <w:t xml:space="preserve"> </w:t>
      </w: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90</m:t>
            </m:r>
          </m:sub>
        </m:sSub>
        <m:r>
          <w:rPr>
            <w:rFonts w:ascii="Cambria Math" w:hAnsi="Cambria Math"/>
          </w:rPr>
          <m:t>)</m:t>
        </m:r>
      </m:oMath>
      <w:r w:rsidRPr="006A1E18">
        <w:t>与</w:t>
      </w:r>
      <m:oMath>
        <m:sSubSup>
          <m:sSubSupPr>
            <m:ctrlPr>
              <w:rPr>
                <w:rFonts w:ascii="Cambria Math" w:hAnsi="Cambria Math"/>
              </w:rPr>
            </m:ctrlPr>
          </m:sSubSupPr>
          <m:e>
            <m:r>
              <w:rPr>
                <w:rFonts w:ascii="Cambria Math" w:hAnsi="Cambria Math"/>
              </w:rPr>
              <m:t>t</m:t>
            </m:r>
          </m:e>
          <m:sub>
            <m:r>
              <w:rPr>
                <w:rFonts w:ascii="Cambria Math" w:hAnsi="Cambria Math"/>
              </w:rPr>
              <m:t>g</m:t>
            </m:r>
          </m:sub>
          <m:sup>
            <m:r>
              <w:rPr>
                <w:rFonts w:ascii="Cambria Math" w:hAnsi="Cambria Math"/>
              </w:rPr>
              <m:t>*</m:t>
            </m:r>
          </m:sup>
        </m:sSubSup>
      </m:oMath>
      <w:r w:rsidRPr="006A1E18">
        <w:t>的影响，以验证策略建议的稳健性。以下为</w:t>
      </w:r>
      <w:r w:rsidR="002D23C7">
        <w:rPr>
          <w:rFonts w:hint="eastAsia"/>
        </w:rPr>
        <w:t>误差分析</w:t>
      </w:r>
      <w:r w:rsidRPr="006A1E18">
        <w:t>：</w:t>
      </w:r>
    </w:p>
    <w:p w14:paraId="0F75B231" w14:textId="1F2731E2" w:rsidR="006B3368" w:rsidRPr="004D1313" w:rsidRDefault="0018169E" w:rsidP="005B6F3D">
      <w:pPr>
        <w:pStyle w:val="a5"/>
        <w:numPr>
          <w:ilvl w:val="0"/>
          <w:numId w:val="32"/>
        </w:numPr>
        <w:ind w:firstLineChars="0"/>
      </w:pPr>
      <w:r w:rsidRPr="0018169E">
        <w:t>达标阈值误差（</w:t>
      </w:r>
      <w:r w:rsidRPr="0018169E">
        <w:t>±10%</w:t>
      </w:r>
      <w:r w:rsidRPr="0018169E">
        <w:t>）</w:t>
      </w:r>
      <w:r w:rsidR="006B3368">
        <w:rPr>
          <w:rFonts w:hint="eastAsia"/>
        </w:rPr>
        <w:t>：</w:t>
      </w:r>
      <w:r w:rsidR="00DA25FD" w:rsidRPr="00DA25FD">
        <w:t>把判定阈值从</w:t>
      </w:r>
      <w:r w:rsidR="00DA25FD" w:rsidRPr="00DA25FD">
        <w:t xml:space="preserve"> 0.04 </w:t>
      </w:r>
      <w:r w:rsidR="00DA25FD" w:rsidRPr="00DA25FD">
        <w:t>调到</w:t>
      </w:r>
      <w:r w:rsidR="00DA25FD" w:rsidRPr="00DA25FD">
        <w:t xml:space="preserve"> 0.036 </w:t>
      </w:r>
      <w:r w:rsidR="00DA25FD" w:rsidRPr="00DA25FD">
        <w:t>和</w:t>
      </w:r>
      <w:r w:rsidR="00DA25FD" w:rsidRPr="00DA25FD">
        <w:t xml:space="preserve"> 0.044 </w:t>
      </w:r>
      <w:r w:rsidR="00DA25FD" w:rsidRPr="00DA25FD">
        <w:t>复算</w:t>
      </w:r>
      <w:r w:rsidR="00DA25FD">
        <w:rPr>
          <w:rFonts w:hint="eastAsia"/>
        </w:rPr>
        <w:t>，我们</w:t>
      </w:r>
      <w:proofErr w:type="gramStart"/>
      <w:r w:rsidR="00DA25FD">
        <w:rPr>
          <w:rFonts w:hint="eastAsia"/>
        </w:rPr>
        <w:t>发现</w:t>
      </w:r>
      <w:r w:rsidR="00D57D18" w:rsidRPr="00D57D18">
        <w:t>低</w:t>
      </w:r>
      <w:proofErr w:type="gramEnd"/>
      <w:r w:rsidR="00D57D18" w:rsidRPr="00D57D18">
        <w:t>/</w:t>
      </w:r>
      <w:r w:rsidR="00D57D18" w:rsidRPr="00D57D18">
        <w:t>中</w:t>
      </w:r>
      <w:r w:rsidR="00D57D18" w:rsidRPr="00D57D18">
        <w:t xml:space="preserve"> BMI </w:t>
      </w:r>
      <w:r w:rsidR="00D57D18" w:rsidRPr="00D57D18">
        <w:t>组</w:t>
      </w:r>
      <m:oMath>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m:t>
            </m:r>
            <m:ctrlPr>
              <w:rPr>
                <w:rFonts w:ascii="Cambria Math" w:hAnsi="Cambria Math"/>
              </w:rPr>
            </m:ctrlPr>
          </m:sup>
        </m:sSup>
      </m:oMath>
      <w:r w:rsidR="00D57D18" w:rsidRPr="00D57D18">
        <w:t>几乎不变；高</w:t>
      </w:r>
      <w:r w:rsidR="00D57D18" w:rsidRPr="00D57D18">
        <w:t xml:space="preserve"> BMI </w:t>
      </w:r>
      <w:r w:rsidR="00D57D18" w:rsidRPr="00D57D18">
        <w:t>组</w:t>
      </w:r>
      <m:oMath>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m:t>
            </m:r>
            <m:ctrlPr>
              <w:rPr>
                <w:rFonts w:ascii="Cambria Math" w:hAnsi="Cambria Math"/>
              </w:rPr>
            </m:ctrlPr>
          </m:sup>
        </m:sSup>
      </m:oMath>
      <w:r w:rsidR="00D57D18" w:rsidRPr="00D57D18">
        <w:t>稍右移，但</w:t>
      </w:r>
      <w:r w:rsidR="00D57D18" w:rsidRPr="00D57D18">
        <w:t>“</w:t>
      </w:r>
      <w:r w:rsidR="00D57D18" w:rsidRPr="00D57D18">
        <w:t>高</w:t>
      </w:r>
      <w:r w:rsidR="00D57D18" w:rsidRPr="00D57D18">
        <w:t xml:space="preserve"> BMI </w:t>
      </w:r>
      <w:r w:rsidR="00D57D18" w:rsidRPr="00D57D18">
        <w:t>需更晚</w:t>
      </w:r>
      <w:r w:rsidR="00D57D18" w:rsidRPr="00D57D18">
        <w:t>”</w:t>
      </w:r>
      <w:r w:rsidR="00D57D18" w:rsidRPr="00D57D18">
        <w:t>不变</w:t>
      </w:r>
      <w:r w:rsidR="005B6F3D" w:rsidRPr="005B6F3D">
        <w:t>。</w:t>
      </w:r>
      <w:r w:rsidR="0050134F">
        <w:rPr>
          <w:rFonts w:hint="eastAsia"/>
        </w:rPr>
        <w:t>由此可见，</w:t>
      </w:r>
      <w:r w:rsidR="0050134F" w:rsidRPr="005B6F3D">
        <w:t>阈值微调只改变</w:t>
      </w:r>
      <w:r w:rsidR="0050134F" w:rsidRPr="005B6F3D">
        <w:t>“</w:t>
      </w:r>
      <w:r w:rsidR="0050134F" w:rsidRPr="005B6F3D">
        <w:t>何时被判定为达标</w:t>
      </w:r>
      <w:r w:rsidR="0050134F" w:rsidRPr="005B6F3D">
        <w:t>”</w:t>
      </w:r>
      <w:r w:rsidR="0050134F" w:rsidRPr="005B6F3D">
        <w:t>的严格程度，但不会颠覆群体间的相对差异</w:t>
      </w:r>
      <w:r w:rsidR="00AA57A5">
        <w:rPr>
          <w:rFonts w:hint="eastAsia"/>
        </w:rPr>
        <w:t>。</w:t>
      </w:r>
    </w:p>
    <w:p w14:paraId="0FDC6945" w14:textId="2DE373C1" w:rsidR="0018169E" w:rsidRDefault="0018169E" w:rsidP="006B3368">
      <w:pPr>
        <w:pStyle w:val="a5"/>
        <w:numPr>
          <w:ilvl w:val="0"/>
          <w:numId w:val="32"/>
        </w:numPr>
        <w:ind w:firstLineChars="0"/>
      </w:pPr>
      <w:r w:rsidRPr="0018169E">
        <w:t>孕</w:t>
      </w:r>
      <w:proofErr w:type="gramStart"/>
      <w:r w:rsidRPr="0018169E">
        <w:t>周记录</w:t>
      </w:r>
      <w:proofErr w:type="gramEnd"/>
      <w:r w:rsidRPr="0018169E">
        <w:t>抖动（</w:t>
      </w:r>
      <w:r w:rsidRPr="0018169E">
        <w:t xml:space="preserve">±0.5 </w:t>
      </w:r>
      <w:r w:rsidRPr="0018169E">
        <w:t>周）</w:t>
      </w:r>
      <w:r w:rsidR="005B6F3D">
        <w:rPr>
          <w:rFonts w:hint="eastAsia"/>
        </w:rPr>
        <w:t>：</w:t>
      </w:r>
      <w:r w:rsidR="000F747B" w:rsidRPr="000F747B">
        <w:t>原始记录上加入均匀噪声</w:t>
      </w:r>
      <m:oMath>
        <m:r>
          <m:rPr>
            <m:scr m:val="script"/>
          </m:rPr>
          <w:rPr>
            <w:rFonts w:ascii="Cambria Math" w:hAnsi="Cambria Math"/>
          </w:rPr>
          <m:t>U</m:t>
        </m:r>
        <m:r>
          <w:rPr>
            <w:rFonts w:ascii="Cambria Math" w:hAnsi="Cambria Math"/>
          </w:rPr>
          <m:t>(-0.5,0.5)</m:t>
        </m:r>
      </m:oMath>
      <w:r w:rsidR="000F747B" w:rsidRPr="000F747B">
        <w:t>形成</w:t>
      </w:r>
      <w:r w:rsidR="000F747B" w:rsidRPr="000F747B">
        <w:t xml:space="preserve"> 200 </w:t>
      </w:r>
      <w:r w:rsidR="000F747B" w:rsidRPr="000F747B">
        <w:t>份抖动数据，重复拟合。</w:t>
      </w:r>
      <w:r w:rsidR="000F747B">
        <w:rPr>
          <w:rFonts w:hint="eastAsia"/>
        </w:rPr>
        <w:t>我们发现</w:t>
      </w: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90</m:t>
            </m:r>
          </m:sub>
        </m:sSub>
        <m:r>
          <w:rPr>
            <w:rFonts w:ascii="Cambria Math" w:hAnsi="Cambria Math"/>
          </w:rPr>
          <m:t>)</m:t>
        </m:r>
      </m:oMath>
      <w:r w:rsidR="00617365">
        <w:rPr>
          <w:rFonts w:hint="eastAsia"/>
        </w:rPr>
        <w:t>的标准差通常</w:t>
      </w:r>
      <m:oMath>
        <m:r>
          <w:rPr>
            <w:rFonts w:ascii="Cambria Math" w:hAnsi="Cambria Math"/>
          </w:rPr>
          <m:t>≲0.2</m:t>
        </m:r>
      </m:oMath>
      <w:r w:rsidR="00617365">
        <w:rPr>
          <w:rFonts w:hint="eastAsia"/>
        </w:rPr>
        <w:t>周；</w:t>
      </w:r>
      <m:oMath>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m:t>
            </m:r>
            <m:ctrlPr>
              <w:rPr>
                <w:rFonts w:ascii="Cambria Math" w:hAnsi="Cambria Math"/>
              </w:rPr>
            </m:ctrlPr>
          </m:sup>
        </m:sSup>
      </m:oMath>
      <w:r w:rsidR="00617365">
        <w:rPr>
          <w:rFonts w:hint="eastAsia"/>
        </w:rPr>
        <w:t>的</w:t>
      </w:r>
      <w:r w:rsidR="005E514A" w:rsidRPr="005E514A">
        <w:t>离散也很小（多数在</w:t>
      </w:r>
      <w:r w:rsidR="005E514A" w:rsidRPr="005E514A">
        <w:t xml:space="preserve">±0.2–0.3 </w:t>
      </w:r>
      <w:r w:rsidR="005E514A" w:rsidRPr="005E514A">
        <w:t>周内）。</w:t>
      </w:r>
      <w:r w:rsidR="005E514A">
        <w:rPr>
          <w:rFonts w:hint="eastAsia"/>
        </w:rPr>
        <w:t>由此可见，</w:t>
      </w:r>
      <w:r w:rsidR="003A28E3" w:rsidRPr="003A28E3">
        <w:t>推荐孕周对</w:t>
      </w:r>
      <w:r w:rsidR="003A28E3" w:rsidRPr="003A28E3">
        <w:t>“</w:t>
      </w:r>
      <w:r w:rsidR="003A28E3" w:rsidRPr="003A28E3">
        <w:t>抽血时间记载误差</w:t>
      </w:r>
      <w:r w:rsidR="003A28E3" w:rsidRPr="003A28E3">
        <w:t>”</w:t>
      </w:r>
      <w:r w:rsidR="003A28E3" w:rsidRPr="003A28E3">
        <w:t>的容忍度高，临床不可避免的小抖动不会改变策略。</w:t>
      </w:r>
    </w:p>
    <w:p w14:paraId="484DDD6C" w14:textId="367C5B70" w:rsidR="0018169E" w:rsidRPr="000119D8" w:rsidRDefault="0018169E" w:rsidP="006B3368">
      <w:pPr>
        <w:pStyle w:val="a5"/>
        <w:numPr>
          <w:ilvl w:val="0"/>
          <w:numId w:val="32"/>
        </w:numPr>
        <w:ind w:firstLineChars="0"/>
      </w:pPr>
      <w:r w:rsidRPr="0018169E">
        <w:t xml:space="preserve">BMI </w:t>
      </w:r>
      <w:r w:rsidRPr="0018169E">
        <w:t>测量误差（</w:t>
      </w:r>
      <w:r w:rsidRPr="0018169E">
        <w:t>±0.2</w:t>
      </w:r>
      <w:r w:rsidRPr="0018169E">
        <w:t>）</w:t>
      </w:r>
      <w:r w:rsidR="003A28E3">
        <w:rPr>
          <w:rFonts w:hint="eastAsia"/>
        </w:rPr>
        <w:t>：</w:t>
      </w:r>
      <w:r w:rsidR="003A28E3" w:rsidRPr="003A28E3">
        <w:t>在个体</w:t>
      </w:r>
      <w:r w:rsidR="003A28E3" w:rsidRPr="003A28E3">
        <w:t xml:space="preserve"> BMI </w:t>
      </w:r>
      <w:r w:rsidR="003A28E3" w:rsidRPr="003A28E3">
        <w:t>上施加</w:t>
      </w:r>
      <m:oMath>
        <m:r>
          <m:rPr>
            <m:scr m:val="script"/>
          </m:rPr>
          <w:rPr>
            <w:rFonts w:ascii="Cambria Math" w:hAnsi="Cambria Math"/>
          </w:rPr>
          <m:t>U</m:t>
        </m:r>
        <m:r>
          <w:rPr>
            <w:rFonts w:ascii="Cambria Math" w:hAnsi="Cambria Math"/>
          </w:rPr>
          <m:t>(-0.2,0.2)</m:t>
        </m:r>
      </m:oMath>
      <w:r w:rsidR="003A28E3">
        <w:rPr>
          <w:rFonts w:hint="eastAsia"/>
        </w:rPr>
        <w:t>的噪声，</w:t>
      </w:r>
      <w:r w:rsidR="0082673B" w:rsidRPr="0082673B">
        <w:t>重复</w:t>
      </w:r>
      <w:r w:rsidR="0082673B" w:rsidRPr="0082673B">
        <w:t xml:space="preserve"> 200 </w:t>
      </w:r>
      <w:r w:rsidR="0082673B" w:rsidRPr="0082673B">
        <w:t>次。</w:t>
      </w:r>
      <w:r w:rsidR="0082673B">
        <w:rPr>
          <w:rFonts w:hint="eastAsia"/>
        </w:rPr>
        <w:t>我们发现</w:t>
      </w:r>
      <w:r w:rsidR="0082673B" w:rsidRPr="0082673B">
        <w:t>少数靠近阈值</w:t>
      </w:r>
      <w:r w:rsidR="0082673B" w:rsidRPr="0082673B">
        <w:t xml:space="preserve"> 35 </w:t>
      </w:r>
      <w:r w:rsidR="0082673B" w:rsidRPr="0082673B">
        <w:t>的</w:t>
      </w:r>
      <w:proofErr w:type="gramStart"/>
      <w:r w:rsidR="0082673B" w:rsidRPr="0082673B">
        <w:t>个</w:t>
      </w:r>
      <w:proofErr w:type="gramEnd"/>
      <w:r w:rsidR="0082673B" w:rsidRPr="0082673B">
        <w:t>体会在两组间</w:t>
      </w:r>
      <w:r w:rsidR="0082673B" w:rsidRPr="0082673B">
        <w:t>“</w:t>
      </w:r>
      <w:r w:rsidR="0082673B" w:rsidRPr="0082673B">
        <w:t>换边</w:t>
      </w:r>
      <w:r w:rsidR="0082673B" w:rsidRPr="0082673B">
        <w:t>”</w:t>
      </w:r>
      <w:r w:rsidR="0082673B" w:rsidRPr="0082673B">
        <w:t>，从而引起组内</w:t>
      </w:r>
      <w:r w:rsidR="0082673B" w:rsidRPr="0082673B">
        <w:t xml:space="preserve"> N </w:t>
      </w:r>
      <w:r w:rsidR="0082673B" w:rsidRPr="0082673B">
        <w:t>的极小变化；但</w:t>
      </w:r>
      <w:r w:rsidR="002E358A">
        <w:rPr>
          <w:rFonts w:hint="eastAsia"/>
        </w:rPr>
        <w:t>整体</w:t>
      </w:r>
      <w:r w:rsidR="0082673B" w:rsidRPr="0082673B">
        <w:t>模式</w:t>
      </w:r>
      <w:r w:rsidR="002E358A">
        <w:rPr>
          <w:rFonts w:hint="eastAsia"/>
        </w:rPr>
        <w:t>不变</w:t>
      </w:r>
      <w:r w:rsidR="000119D8" w:rsidRPr="000119D8">
        <w:t>，</w:t>
      </w:r>
      <w:r w:rsidR="002E358A">
        <w:rPr>
          <w:rFonts w:hint="eastAsia"/>
        </w:rPr>
        <w:t>临床上</w:t>
      </w:r>
      <w:r w:rsidR="000119D8" w:rsidRPr="000119D8">
        <w:t>建议</w:t>
      </w:r>
      <w:r w:rsidR="000119D8" w:rsidRPr="000119D8">
        <w:t>“</w:t>
      </w:r>
      <w:r w:rsidR="000119D8" w:rsidRPr="000119D8">
        <w:t>就高不就低</w:t>
      </w:r>
      <w:r w:rsidR="000119D8" w:rsidRPr="000119D8">
        <w:t>”——</w:t>
      </w:r>
      <w:r w:rsidR="000119D8" w:rsidRPr="000119D8">
        <w:t>如果测量不确定，按高</w:t>
      </w:r>
      <w:r w:rsidR="000119D8" w:rsidRPr="000119D8">
        <w:t xml:space="preserve"> BMI </w:t>
      </w:r>
      <w:r w:rsidR="000119D8" w:rsidRPr="000119D8">
        <w:t>策略安排，风险更低。</w:t>
      </w:r>
    </w:p>
    <w:p w14:paraId="43C62B9B" w14:textId="1F7ACB4D" w:rsidR="0018169E" w:rsidRDefault="006B3368" w:rsidP="006B3368">
      <w:pPr>
        <w:pStyle w:val="a5"/>
        <w:numPr>
          <w:ilvl w:val="0"/>
          <w:numId w:val="32"/>
        </w:numPr>
        <w:ind w:firstLineChars="0"/>
      </w:pPr>
      <w:r w:rsidRPr="006B3368">
        <w:t>分布族</w:t>
      </w:r>
      <w:r>
        <w:rPr>
          <w:rFonts w:hint="eastAsia"/>
        </w:rPr>
        <w:t>选择</w:t>
      </w:r>
      <w:r w:rsidRPr="006B3368">
        <w:t>（</w:t>
      </w:r>
      <w:r w:rsidRPr="006B3368">
        <w:t>Weibull vs Log-logistic</w:t>
      </w:r>
      <w:r w:rsidRPr="006B3368">
        <w:t>）</w:t>
      </w:r>
      <w:r w:rsidR="000119D8">
        <w:rPr>
          <w:rFonts w:hint="eastAsia"/>
        </w:rPr>
        <w:t>：</w:t>
      </w:r>
      <w:r w:rsidR="000119D8" w:rsidRPr="000119D8">
        <w:t>两族拟合的</w:t>
      </w:r>
      <w:r w:rsidR="000119D8" w:rsidRPr="000119D8">
        <w:t xml:space="preserve"> BIC </w:t>
      </w:r>
      <w:r w:rsidR="000119D8" w:rsidRPr="000119D8">
        <w:t>表明</w:t>
      </w:r>
      <w:r w:rsidR="000119D8" w:rsidRPr="000119D8">
        <w:t xml:space="preserve"> Log-logistic </w:t>
      </w:r>
      <w:r w:rsidR="000119D8" w:rsidRPr="000119D8">
        <w:t>在本数据上略占优；但两族的相对结论一致：</w:t>
      </w:r>
      <w:r w:rsidR="000119D8" w:rsidRPr="000119D8">
        <w:t xml:space="preserve">≥35 </w:t>
      </w:r>
      <w:r w:rsidR="000119D8" w:rsidRPr="000119D8">
        <w:t>组右移且</w:t>
      </w:r>
      <m:oMath>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m:t>
            </m:r>
            <m:ctrlPr>
              <w:rPr>
                <w:rFonts w:ascii="Cambria Math" w:hAnsi="Cambria Math"/>
              </w:rPr>
            </m:ctrlPr>
          </m:sup>
        </m:sSup>
      </m:oMath>
      <w:r w:rsidR="007C06E8" w:rsidRPr="007C06E8">
        <w:t>更晚</w:t>
      </w:r>
      <w:r w:rsidR="007C06E8">
        <w:rPr>
          <w:rFonts w:hint="eastAsia"/>
        </w:rPr>
        <w:t>；</w:t>
      </w:r>
      <w:r w:rsidR="007C06E8" w:rsidRPr="007C06E8">
        <w:t>个别指标（如绝对的</w:t>
      </w:r>
      <m:oMath>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m:t>
            </m:r>
            <m:ctrlPr>
              <w:rPr>
                <w:rFonts w:ascii="Cambria Math" w:hAnsi="Cambria Math"/>
              </w:rPr>
            </m:ctrlPr>
          </m:sup>
        </m:sSup>
      </m:oMath>
      <w:r w:rsidR="007C06E8" w:rsidRPr="007C06E8">
        <w:t>数值）会随分布族略有偏差，但方向与组间排序保持</w:t>
      </w:r>
      <w:r w:rsidR="004049C2">
        <w:rPr>
          <w:rFonts w:hint="eastAsia"/>
        </w:rPr>
        <w:t>一致</w:t>
      </w:r>
      <w:r w:rsidR="007C06E8" w:rsidRPr="007C06E8">
        <w:t>。</w:t>
      </w:r>
    </w:p>
    <w:p w14:paraId="4306AD1D" w14:textId="69810116" w:rsidR="007E552D" w:rsidRPr="00E551AD" w:rsidRDefault="003F5548" w:rsidP="005E1A60">
      <w:pPr>
        <w:pStyle w:val="a5"/>
        <w:ind w:firstLine="480"/>
      </w:pPr>
      <w:r>
        <w:rPr>
          <w:rFonts w:hint="eastAsia"/>
        </w:rPr>
        <w:t>总而言之，</w:t>
      </w:r>
      <w:r w:rsidR="001B2378">
        <w:rPr>
          <w:rFonts w:hint="eastAsia"/>
        </w:rPr>
        <w:t>最终</w:t>
      </w:r>
      <w:r w:rsidR="002811E6">
        <w:rPr>
          <w:rFonts w:hint="eastAsia"/>
        </w:rPr>
        <w:t>建议的检测策略是：</w:t>
      </w:r>
      <w:r w:rsidR="002811E6" w:rsidRPr="002811E6">
        <w:t>BMI &lt; 34.2</w:t>
      </w:r>
      <w:r w:rsidR="002811E6" w:rsidRPr="002811E6">
        <w:t>（</w:t>
      </w:r>
      <w:r w:rsidR="002811E6" w:rsidRPr="002811E6">
        <w:t>≈&lt;35</w:t>
      </w:r>
      <w:r w:rsidR="002811E6" w:rsidRPr="002811E6">
        <w:t>）</w:t>
      </w:r>
      <w:r w:rsidR="002811E6">
        <w:rPr>
          <w:rFonts w:hint="eastAsia"/>
        </w:rPr>
        <w:t>的</w:t>
      </w:r>
      <w:r w:rsidR="002811E6" w:rsidRPr="002811E6">
        <w:t>统一</w:t>
      </w:r>
      <w:r w:rsidR="002811E6" w:rsidRPr="002811E6">
        <w:t xml:space="preserve"> 13–14 </w:t>
      </w:r>
      <w:r w:rsidR="002811E6" w:rsidRPr="002811E6">
        <w:t>周；</w:t>
      </w:r>
      <w:r w:rsidR="008946C4" w:rsidRPr="008946C4">
        <w:t>BMI ≥ 34.2</w:t>
      </w:r>
      <w:r w:rsidR="008946C4" w:rsidRPr="008946C4">
        <w:t>（</w:t>
      </w:r>
      <w:r w:rsidR="008946C4" w:rsidRPr="008946C4">
        <w:t>≈≥35</w:t>
      </w:r>
      <w:r w:rsidR="008946C4" w:rsidRPr="008946C4">
        <w:t>）</w:t>
      </w:r>
      <w:r w:rsidR="008946C4">
        <w:rPr>
          <w:rFonts w:hint="eastAsia"/>
        </w:rPr>
        <w:t>的</w:t>
      </w:r>
      <w:r w:rsidR="008946C4" w:rsidRPr="008946C4">
        <w:t xml:space="preserve">14–15 </w:t>
      </w:r>
      <w:r w:rsidR="008946C4" w:rsidRPr="008946C4">
        <w:t>周，以显著降低复检率</w:t>
      </w:r>
      <w:r w:rsidR="008946C4">
        <w:rPr>
          <w:rFonts w:hint="eastAsia"/>
        </w:rPr>
        <w:t>；</w:t>
      </w:r>
      <w:r w:rsidR="008946C4" w:rsidRPr="008946C4">
        <w:t>临界个体（</w:t>
      </w:r>
      <w:r w:rsidR="008946C4" w:rsidRPr="008946C4">
        <w:t>34.0–35.0</w:t>
      </w:r>
      <w:r w:rsidR="008946C4" w:rsidRPr="008946C4">
        <w:t>）按</w:t>
      </w:r>
      <w:r w:rsidR="008946C4" w:rsidRPr="008946C4">
        <w:t>“</w:t>
      </w:r>
      <w:r w:rsidR="008946C4" w:rsidRPr="008946C4">
        <w:t>高</w:t>
      </w:r>
      <w:r w:rsidR="008946C4" w:rsidRPr="008946C4">
        <w:t xml:space="preserve"> BMI </w:t>
      </w:r>
      <w:r w:rsidR="008946C4" w:rsidRPr="008946C4">
        <w:t>策略</w:t>
      </w:r>
      <w:r w:rsidR="008946C4" w:rsidRPr="008946C4">
        <w:t>”</w:t>
      </w:r>
      <w:r w:rsidR="008946C4" w:rsidRPr="008946C4">
        <w:t>执行更稳妥</w:t>
      </w:r>
      <w:r w:rsidR="00EA45D2" w:rsidRPr="00EA45D2">
        <w:t>。</w:t>
      </w:r>
    </w:p>
    <w:p w14:paraId="3334559D" w14:textId="77777777" w:rsidR="00EC7A6F" w:rsidRPr="005E1A60" w:rsidRDefault="00EC7A6F" w:rsidP="005E1A60">
      <w:pPr>
        <w:pStyle w:val="a5"/>
        <w:ind w:firstLine="480"/>
      </w:pPr>
    </w:p>
    <w:p w14:paraId="722BFA10" w14:textId="77777777" w:rsidR="007E552D" w:rsidRPr="005E1A60" w:rsidRDefault="007E552D" w:rsidP="005E1A60">
      <w:pPr>
        <w:pStyle w:val="a5"/>
        <w:ind w:firstLine="480"/>
      </w:pPr>
    </w:p>
    <w:p w14:paraId="1C25316C" w14:textId="77777777" w:rsidR="007E552D" w:rsidRDefault="00F10A2E">
      <w:pPr>
        <w:pStyle w:val="1"/>
        <w:rPr>
          <w:rFonts w:hint="eastAsia"/>
        </w:rPr>
      </w:pPr>
      <w:bookmarkStart w:id="16" w:name="_Toc207222255"/>
      <w:r>
        <w:rPr>
          <w:rFonts w:hint="eastAsia"/>
        </w:rPr>
        <w:t>八、 问题四模型的建立与求解</w:t>
      </w:r>
      <w:bookmarkEnd w:id="16"/>
    </w:p>
    <w:p w14:paraId="78DBFA92" w14:textId="316B8726" w:rsidR="007D4930" w:rsidRPr="005E1A60" w:rsidRDefault="007D4930" w:rsidP="005E1A60">
      <w:pPr>
        <w:pStyle w:val="a5"/>
        <w:ind w:firstLine="480"/>
      </w:pPr>
    </w:p>
    <w:p w14:paraId="26DF14AC" w14:textId="4E178F29" w:rsidR="007D4930" w:rsidRPr="005E1A60" w:rsidRDefault="007D4930" w:rsidP="005E1A60">
      <w:pPr>
        <w:pStyle w:val="a5"/>
        <w:ind w:firstLineChars="0" w:firstLine="0"/>
      </w:pPr>
      <w:r w:rsidRPr="007D4930">
        <w:rPr>
          <w:rFonts w:hint="eastAsia"/>
        </w:rPr>
        <w:t>问题四的求解过程如下图所示：</w:t>
      </w:r>
    </w:p>
    <w:p w14:paraId="59E5CE94" w14:textId="0A8A384A" w:rsidR="007E552D" w:rsidRDefault="00511D7D" w:rsidP="00511D7D">
      <w:pPr>
        <w:tabs>
          <w:tab w:val="left" w:pos="607"/>
        </w:tabs>
        <w:ind w:left="0"/>
        <w:rPr>
          <w:rFonts w:ascii="黑体" w:eastAsia="黑体" w:hint="eastAsia"/>
          <w:sz w:val="24"/>
        </w:rPr>
      </w:pPr>
      <w:r>
        <w:rPr>
          <w:rFonts w:ascii="黑体" w:eastAsia="黑体" w:hint="eastAsia"/>
          <w:noProof/>
          <w:sz w:val="24"/>
        </w:rPr>
        <w:lastRenderedPageBreak/>
        <w:drawing>
          <wp:inline distT="0" distB="0" distL="0" distR="0" wp14:anchorId="739E21E8" wp14:editId="53F3DB8C">
            <wp:extent cx="5735256" cy="5677937"/>
            <wp:effectExtent l="0" t="0" r="0" b="0"/>
            <wp:docPr id="489218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18597" name="图片 489218597"/>
                    <pic:cNvPicPr/>
                  </pic:nvPicPr>
                  <pic:blipFill rotWithShape="1">
                    <a:blip r:embed="rId16">
                      <a:extLst>
                        <a:ext uri="{28A0092B-C50C-407E-A947-70E740481C1C}">
                          <a14:useLocalDpi xmlns:a14="http://schemas.microsoft.com/office/drawing/2010/main" val="0"/>
                        </a:ext>
                      </a:extLst>
                    </a:blip>
                    <a:srcRect l="1607" r="5989"/>
                    <a:stretch>
                      <a:fillRect/>
                    </a:stretch>
                  </pic:blipFill>
                  <pic:spPr bwMode="auto">
                    <a:xfrm>
                      <a:off x="0" y="0"/>
                      <a:ext cx="5747410" cy="5689970"/>
                    </a:xfrm>
                    <a:prstGeom prst="rect">
                      <a:avLst/>
                    </a:prstGeom>
                    <a:ln>
                      <a:noFill/>
                    </a:ln>
                    <a:extLst>
                      <a:ext uri="{53640926-AAD7-44D8-BBD7-CCE9431645EC}">
                        <a14:shadowObscured xmlns:a14="http://schemas.microsoft.com/office/drawing/2010/main"/>
                      </a:ext>
                    </a:extLst>
                  </pic:spPr>
                </pic:pic>
              </a:graphicData>
            </a:graphic>
          </wp:inline>
        </w:drawing>
      </w:r>
    </w:p>
    <w:p w14:paraId="7E4E7B90" w14:textId="36A2143E" w:rsidR="007D4930" w:rsidRPr="00D8474E" w:rsidRDefault="007D4930" w:rsidP="00D8474E">
      <w:pPr>
        <w:pStyle w:val="af8"/>
      </w:pPr>
      <w:r>
        <w:rPr>
          <w:rFonts w:hint="eastAsia"/>
        </w:rPr>
        <w:t>图</w:t>
      </w:r>
      <w:r w:rsidR="00D8474E">
        <w:rPr>
          <w:rFonts w:hint="eastAsia"/>
        </w:rPr>
        <w:t>5</w:t>
      </w:r>
      <w:r>
        <w:rPr>
          <w:rFonts w:hint="eastAsia"/>
        </w:rPr>
        <w:t>问题四思维导图</w:t>
      </w:r>
    </w:p>
    <w:p w14:paraId="0D7131D7" w14:textId="77777777" w:rsidR="007D4930" w:rsidRPr="007D4930" w:rsidRDefault="007D4930" w:rsidP="005E1A60">
      <w:pPr>
        <w:pStyle w:val="a5"/>
        <w:ind w:firstLine="480"/>
      </w:pPr>
    </w:p>
    <w:p w14:paraId="6032F581" w14:textId="079283E7" w:rsidR="007E552D" w:rsidRDefault="006F0CB3" w:rsidP="005E1A60">
      <w:pPr>
        <w:pStyle w:val="2"/>
        <w:rPr>
          <w:rFonts w:hint="eastAsia"/>
        </w:rPr>
      </w:pPr>
      <w:bookmarkStart w:id="17" w:name="_Toc207222256"/>
      <w:r>
        <w:rPr>
          <w:rFonts w:hint="eastAsia"/>
          <w:w w:val="95"/>
        </w:rPr>
        <w:t>8.1</w:t>
      </w:r>
      <w:r w:rsidR="005312D4">
        <w:rPr>
          <w:rFonts w:hint="eastAsia"/>
          <w:w w:val="95"/>
        </w:rPr>
        <w:t>问题四</w:t>
      </w:r>
      <w:r>
        <w:rPr>
          <w:rFonts w:hint="eastAsia"/>
          <w:w w:val="95"/>
        </w:rPr>
        <w:t>模型的</w:t>
      </w:r>
      <w:bookmarkEnd w:id="17"/>
      <w:r w:rsidR="005312D4">
        <w:rPr>
          <w:rFonts w:hint="eastAsia"/>
          <w:w w:val="95"/>
        </w:rPr>
        <w:t>建立</w:t>
      </w:r>
    </w:p>
    <w:p w14:paraId="7213E4DF" w14:textId="0C713821" w:rsidR="009F5370" w:rsidRDefault="00250AF2" w:rsidP="002C2C73">
      <w:pPr>
        <w:pStyle w:val="31"/>
        <w:rPr>
          <w:rFonts w:hint="eastAsia"/>
        </w:rPr>
      </w:pPr>
      <w:r>
        <w:rPr>
          <w:rFonts w:hint="eastAsia"/>
        </w:rPr>
        <w:t>8.1.1</w:t>
      </w:r>
      <w:r w:rsidR="00D16EEF">
        <w:rPr>
          <w:rFonts w:hint="eastAsia"/>
        </w:rPr>
        <w:t>模型框架</w:t>
      </w:r>
    </w:p>
    <w:p w14:paraId="3ADD1D47" w14:textId="6592CE8B" w:rsidR="009F5370" w:rsidRDefault="00D16EEF" w:rsidP="005E1A60">
      <w:pPr>
        <w:pStyle w:val="a5"/>
        <w:ind w:firstLine="480"/>
      </w:pPr>
      <w:r w:rsidRPr="00D16EEF">
        <w:t>面向产前无创检测（</w:t>
      </w:r>
      <w:r w:rsidRPr="00D16EEF">
        <w:t>NIPT</w:t>
      </w:r>
      <w:r w:rsidRPr="00D16EEF">
        <w:t>）数据，</w:t>
      </w:r>
      <w:r>
        <w:rPr>
          <w:rFonts w:hint="eastAsia"/>
        </w:rPr>
        <w:t>我们要</w:t>
      </w:r>
      <w:r w:rsidRPr="00D16EEF">
        <w:t>构建</w:t>
      </w:r>
      <w:proofErr w:type="gramStart"/>
      <w:r w:rsidRPr="00D16EEF">
        <w:t>面向女</w:t>
      </w:r>
      <w:proofErr w:type="gramEnd"/>
      <w:r w:rsidRPr="00D16EEF">
        <w:t>胎的异常判定模型，实现对样本</w:t>
      </w:r>
      <m:oMath>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w:r w:rsidR="00A7120B" w:rsidRPr="00A7120B">
        <w:t>的二分类预测，其中</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EF12DB">
        <w:rPr>
          <w:rFonts w:hint="eastAsia"/>
        </w:rPr>
        <w:t>为特征</w:t>
      </w:r>
      <w:r w:rsidR="00376429">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∈{0,1}</m:t>
        </m:r>
      </m:oMath>
      <w:r w:rsidR="00376429">
        <w:rPr>
          <w:rFonts w:hint="eastAsia"/>
        </w:rPr>
        <w:t>表示</w:t>
      </w:r>
      <w:r w:rsidR="00376429" w:rsidRPr="00376429">
        <w:t>“</w:t>
      </w:r>
      <w:r w:rsidR="00376429" w:rsidRPr="00376429">
        <w:t>正常</w:t>
      </w:r>
      <w:r w:rsidR="00376429" w:rsidRPr="00376429">
        <w:t>/</w:t>
      </w:r>
      <w:r w:rsidR="00376429" w:rsidRPr="00376429">
        <w:t>异常</w:t>
      </w:r>
      <w:r w:rsidR="00376429" w:rsidRPr="00376429">
        <w:t>”</w:t>
      </w:r>
      <w:r w:rsidR="00376429" w:rsidRPr="00376429">
        <w:t>。</w:t>
      </w:r>
      <w:r w:rsidR="00FE7733">
        <w:rPr>
          <w:rFonts w:hint="eastAsia"/>
        </w:rPr>
        <w:t>我们</w:t>
      </w:r>
      <w:r w:rsidR="00C85F18">
        <w:rPr>
          <w:rFonts w:hint="eastAsia"/>
        </w:rPr>
        <w:t>使用的基础模型为</w:t>
      </w:r>
      <w:r w:rsidR="00C85F18" w:rsidRPr="00C85F18">
        <w:t>逻辑回归（</w:t>
      </w:r>
      <w:r w:rsidR="00C85F18" w:rsidRPr="00C85F18">
        <w:t>LR</w:t>
      </w:r>
      <w:r w:rsidR="00C85F18" w:rsidRPr="00C85F18">
        <w:t>）、随机森林（</w:t>
      </w:r>
      <w:r w:rsidR="00C85F18" w:rsidRPr="00C85F18">
        <w:t>RF</w:t>
      </w:r>
      <w:r w:rsidR="00C85F18" w:rsidRPr="00C85F18">
        <w:t>）、梯度提升（</w:t>
      </w:r>
      <w:r w:rsidR="00C85F18" w:rsidRPr="00C85F18">
        <w:t>XGB</w:t>
      </w:r>
      <w:r w:rsidR="00C85F18" w:rsidRPr="00C85F18">
        <w:t>）、</w:t>
      </w:r>
      <w:r w:rsidR="00C85F18" w:rsidRPr="00C85F18">
        <w:t>SVM(RBF)</w:t>
      </w:r>
      <w:r w:rsidR="00C85F18" w:rsidRPr="00C85F18">
        <w:t>、</w:t>
      </w:r>
      <w:r w:rsidR="00C85F18" w:rsidRPr="00C85F18">
        <w:t>MLP</w:t>
      </w:r>
      <w:r w:rsidR="00C85F18">
        <w:rPr>
          <w:rFonts w:hint="eastAsia"/>
        </w:rPr>
        <w:t>。</w:t>
      </w:r>
      <w:r w:rsidR="00376429" w:rsidRPr="00376429">
        <w:t>模型输出后验概率</w:t>
      </w:r>
      <m:oMath>
        <m:acc>
          <m:accPr>
            <m:ctrlPr>
              <w:rPr>
                <w:rFonts w:ascii="Cambria Math" w:hAnsi="Cambria Math"/>
                <w:i/>
              </w:rPr>
            </m:ctrlPr>
          </m:accPr>
          <m:e>
            <m:r>
              <w:rPr>
                <w:rFonts w:ascii="Cambria Math" w:hAnsi="Cambria Math"/>
              </w:rPr>
              <m:t>p</m:t>
            </m:r>
          </m:e>
        </m:acc>
        <m:r>
          <w:rPr>
            <w:rFonts w:ascii="Cambria Math" w:hAnsi="Cambria Math"/>
          </w:rPr>
          <m:t>(</m:t>
        </m:r>
        <m:r>
          <m:rPr>
            <m:sty m:val="b"/>
          </m:rPr>
          <w:rPr>
            <w:rFonts w:ascii="Cambria Math" w:hAnsi="Cambria Math"/>
          </w:rPr>
          <m:t>x</m:t>
        </m:r>
        <m:r>
          <w:rPr>
            <w:rFonts w:ascii="Cambria Math" w:hAnsi="Cambria Math"/>
          </w:rPr>
          <m:t>)∈[0,1]</m:t>
        </m:r>
      </m:oMath>
      <w:r w:rsidR="002931FC">
        <w:rPr>
          <w:rFonts w:hint="eastAsia"/>
        </w:rPr>
        <w:t>，给定阈值</w:t>
      </w:r>
      <m:oMath>
        <m:r>
          <w:rPr>
            <w:rFonts w:ascii="Cambria Math" w:hAnsi="Cambria Math"/>
          </w:rPr>
          <m:t>τ</m:t>
        </m:r>
      </m:oMath>
      <w:r w:rsidR="002931FC">
        <w:rPr>
          <w:rFonts w:hint="eastAsia"/>
        </w:rPr>
        <w:t>，决策为：</w:t>
      </w:r>
    </w:p>
    <w:p w14:paraId="7FA96619" w14:textId="380488BA" w:rsidR="002931FC" w:rsidRPr="002931FC" w:rsidRDefault="00000000" w:rsidP="005E1A60">
      <w:pPr>
        <w:pStyle w:val="a5"/>
        <w:ind w:firstLine="480"/>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y</m:t>
                  </m:r>
                </m:e>
              </m:acc>
              <m:d>
                <m:dPr>
                  <m:ctrlPr>
                    <w:rPr>
                      <w:rFonts w:ascii="Cambria Math" w:hAnsi="Cambria Math"/>
                      <w:i/>
                    </w:rPr>
                  </m:ctrlPr>
                </m:dPr>
                <m:e>
                  <m:r>
                    <m:rPr>
                      <m:sty m:val="b"/>
                    </m:rPr>
                    <w:rPr>
                      <w:rFonts w:ascii="Cambria Math" w:hAnsi="Cambria Math"/>
                    </w:rPr>
                    <m:t>x</m:t>
                  </m:r>
                  <m:r>
                    <w:rPr>
                      <w:rFonts w:ascii="Cambria Math" w:hAnsi="Cambria Math"/>
                    </w:rPr>
                    <m:t>;τ</m:t>
                  </m:r>
                </m:e>
              </m:d>
              <m:r>
                <w:rPr>
                  <w:rFonts w:ascii="Cambria Math" w:hAnsi="Cambria Math"/>
                </w:rPr>
                <m:t>=1</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d>
                    <m:dPr>
                      <m:ctrlPr>
                        <w:rPr>
                          <w:rFonts w:ascii="Cambria Math" w:hAnsi="Cambria Math"/>
                          <w:i/>
                        </w:rPr>
                      </m:ctrlPr>
                    </m:dPr>
                    <m:e>
                      <m:r>
                        <m:rPr>
                          <m:sty m:val="b"/>
                        </m:rPr>
                        <w:rPr>
                          <w:rFonts w:ascii="Cambria Math" w:hAnsi="Cambria Math"/>
                        </w:rPr>
                        <m:t>x</m:t>
                      </m:r>
                    </m:e>
                  </m:d>
                  <m:r>
                    <w:rPr>
                      <w:rFonts w:ascii="Cambria Math" w:hAnsi="Cambria Math"/>
                    </w:rPr>
                    <m:t>≥τ</m:t>
                  </m:r>
                </m:e>
              </m:d>
              <m:r>
                <w:rPr>
                  <w:rFonts w:ascii="Cambria Math"/>
                </w:rPr>
                <m:t>,</m:t>
              </m:r>
              <m:r>
                <w:rPr>
                  <w:rFonts w:ascii="Cambria Math" w:hAnsi="Cambria Math"/>
                </w:rPr>
                <m:t>#</m:t>
              </m:r>
              <m:d>
                <m:dPr>
                  <m:ctrlPr>
                    <w:rPr>
                      <w:rFonts w:ascii="Cambria Math" w:hAnsi="Cambria Math"/>
                      <w:i/>
                    </w:rPr>
                  </m:ctrlPr>
                </m:dPr>
                <m:e>
                  <m:r>
                    <w:rPr>
                      <w:rFonts w:ascii="Cambria Math"/>
                    </w:rPr>
                    <m:t>32</m:t>
                  </m:r>
                </m:e>
              </m:d>
            </m:e>
          </m:eqArr>
        </m:oMath>
      </m:oMathPara>
    </w:p>
    <w:p w14:paraId="46AAB736" w14:textId="7DCA83FF" w:rsidR="002931FC" w:rsidRDefault="00AD5074" w:rsidP="002D08BF">
      <w:pPr>
        <w:pStyle w:val="a5"/>
        <w:ind w:firstLineChars="0" w:firstLine="0"/>
      </w:pPr>
      <w:r>
        <w:rPr>
          <w:rFonts w:hint="eastAsia"/>
        </w:rPr>
        <w:t>我们需要</w:t>
      </w:r>
      <w:r w:rsidRPr="00AD5074">
        <w:t>对</w:t>
      </w:r>
      <w:r w:rsidRPr="00AD5074">
        <w:t xml:space="preserve"> RF</w:t>
      </w:r>
      <w:r w:rsidRPr="00AD5074">
        <w:t>、</w:t>
      </w:r>
      <w:r w:rsidRPr="00AD5074">
        <w:t xml:space="preserve">XGB </w:t>
      </w:r>
      <w:r w:rsidRPr="00AD5074">
        <w:t>用</w:t>
      </w:r>
      <w:r w:rsidRPr="00AD5074">
        <w:t xml:space="preserve"> Isotonic </w:t>
      </w:r>
      <w:r w:rsidRPr="00AD5074">
        <w:t>校准，使分数更接近后验概率（便于阈值迁移）。记校准后的为</w:t>
      </w:r>
      <w:r w:rsidRPr="00AD5074">
        <w:t xml:space="preserve"> </w:t>
      </w:r>
      <m:oMath>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oMath>
      <w:r w:rsidRPr="00AD5074">
        <w:t>、</w:t>
      </w:r>
      <m:oMath>
        <m:sSub>
          <m:sSubPr>
            <m:ctrlPr>
              <w:rPr>
                <w:rFonts w:ascii="Cambria Math" w:hAnsi="Cambria Math"/>
              </w:rPr>
            </m:ctrlPr>
          </m:sSubPr>
          <m:e>
            <m:r>
              <m:rPr>
                <m:sty m:val="p"/>
              </m:rPr>
              <w:rPr>
                <w:rFonts w:ascii="Cambria Math" w:hAnsi="Cambria Math"/>
              </w:rPr>
              <m:t>XGB</m:t>
            </m:r>
          </m:e>
          <m:sub>
            <m:r>
              <m:rPr>
                <m:sty m:val="p"/>
              </m:rPr>
              <w:rPr>
                <w:rFonts w:ascii="Cambria Math" w:hAnsi="Cambria Math"/>
              </w:rPr>
              <m:t>cal</m:t>
            </m:r>
          </m:sub>
        </m:sSub>
      </m:oMath>
      <w:r>
        <w:rPr>
          <w:rFonts w:hint="eastAsia"/>
          <w:b/>
          <w:bCs/>
        </w:rPr>
        <w:t>。</w:t>
      </w:r>
      <w:r w:rsidR="002D08BF" w:rsidRPr="002D08BF">
        <w:t>本研究以</w:t>
      </w:r>
      <w:r w:rsidR="002D08BF" w:rsidRPr="00AD5074">
        <w:t>召回率优先为</w:t>
      </w:r>
      <w:r w:rsidR="002D08BF" w:rsidRPr="002D08BF">
        <w:t>基本原则，并在此基础上优化</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002D08BF" w:rsidRPr="002D08BF">
        <w:t>与</w:t>
      </w:r>
      <w:r w:rsidR="002D08BF" w:rsidRPr="002D08BF">
        <w:t xml:space="preserve"> Precision</w:t>
      </w:r>
      <w:r w:rsidR="002D08BF" w:rsidRPr="002D08BF">
        <w:t>。评价指标为</w:t>
      </w:r>
      <w:r w:rsidR="002D08BF">
        <w:rPr>
          <w:rFonts w:hint="eastAsia"/>
        </w:rPr>
        <w:t>：</w:t>
      </w:r>
    </w:p>
    <w:p w14:paraId="09D92F13" w14:textId="61D0BCAE" w:rsidR="002D08BF" w:rsidRPr="002D08BF" w:rsidRDefault="00000000" w:rsidP="002D08BF">
      <w:pPr>
        <w:pStyle w:val="a5"/>
        <w:ind w:firstLineChars="0" w:firstLine="0"/>
      </w:pPr>
      <m:oMathPara>
        <m:oMath>
          <m:eqArr>
            <m:eqArrPr>
              <m:maxDist m:val="1"/>
              <m:ctrlPr>
                <w:rPr>
                  <w:rFonts w:ascii="Cambria Math" w:hAnsi="Cambria Math"/>
                  <w:i/>
                </w:rPr>
              </m:ctrlPr>
            </m:eqArrPr>
            <m:e>
              <m:r>
                <m:rPr>
                  <m:sty m:val="p"/>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d>
                <m:dPr>
                  <m:begChr m:val="（"/>
                  <m:endChr m:val="）"/>
                  <m:ctrlPr>
                    <w:rPr>
                      <w:rFonts w:ascii="Cambria Math" w:hAnsi="Cambria Math"/>
                      <w:i/>
                    </w:rPr>
                  </m:ctrlPr>
                </m:dPr>
                <m:e>
                  <m:r>
                    <w:rPr>
                      <w:rFonts w:ascii="Cambria Math"/>
                    </w:rPr>
                    <m:t>33</m:t>
                  </m:r>
                </m:e>
              </m:d>
            </m:e>
          </m:eqArr>
        </m:oMath>
      </m:oMathPara>
    </w:p>
    <w:p w14:paraId="6B605C08" w14:textId="36EF0C86" w:rsidR="002D08BF" w:rsidRPr="00DE25D7" w:rsidRDefault="00000000" w:rsidP="002D08BF">
      <w:pPr>
        <w:pStyle w:val="a5"/>
        <w:ind w:firstLineChars="0" w:firstLine="0"/>
      </w:pPr>
      <m:oMathPara>
        <m:oMath>
          <m:eqArr>
            <m:eqArrPr>
              <m:maxDist m:val="1"/>
              <m:ctrlPr>
                <w:rPr>
                  <w:rFonts w:ascii="Cambria Math" w:hAnsi="Cambria Math"/>
                  <w:i/>
                </w:rPr>
              </m:ctrlPr>
            </m:eqArrPr>
            <m:e>
              <m:r>
                <m:rPr>
                  <m:sty m:val="p"/>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d>
                <m:dPr>
                  <m:begChr m:val="（"/>
                  <m:endChr m:val="）"/>
                  <m:ctrlPr>
                    <w:rPr>
                      <w:rFonts w:ascii="Cambria Math" w:hAnsi="Cambria Math"/>
                      <w:i/>
                    </w:rPr>
                  </m:ctrlPr>
                </m:dPr>
                <m:e>
                  <m:r>
                    <w:rPr>
                      <w:rFonts w:ascii="Cambria Math"/>
                    </w:rPr>
                    <m:t>34</m:t>
                  </m:r>
                </m:e>
              </m:d>
            </m:e>
          </m:eqArr>
        </m:oMath>
      </m:oMathPara>
    </w:p>
    <w:p w14:paraId="7BE89664" w14:textId="3069217D" w:rsidR="00DE25D7" w:rsidRPr="00DE25D7" w:rsidRDefault="00000000" w:rsidP="002D08BF">
      <w:pPr>
        <w:pStyle w:val="a5"/>
        <w:ind w:firstLineChars="0" w:firstLine="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Precision</m:t>
                  </m:r>
                  <m:r>
                    <w:rPr>
                      <w:rFonts w:ascii="Cambria Math" w:hAnsi="Cambria Math"/>
                    </w:rPr>
                    <m:t>·</m:t>
                  </m:r>
                  <m:r>
                    <m:rPr>
                      <m:sty m:val="p"/>
                    </m:rPr>
                    <w:rPr>
                      <w:rFonts w:ascii="Cambria Math" w:hAnsi="Cambria Math"/>
                    </w:rPr>
                    <m:t>Recall</m:t>
                  </m:r>
                </m:num>
                <m:den>
                  <m:r>
                    <w:rPr>
                      <w:rFonts w:ascii="Cambria Math" w:hAnsi="Cambria Math"/>
                    </w:rPr>
                    <m:t>4</m:t>
                  </m:r>
                  <m:r>
                    <m:rPr>
                      <m:sty m:val="p"/>
                    </m:rPr>
                    <w:rPr>
                      <w:rFonts w:ascii="Cambria Math" w:hAnsi="Cambria Math"/>
                    </w:rPr>
                    <m:t>Precision</m:t>
                  </m:r>
                  <m:r>
                    <w:rPr>
                      <w:rFonts w:ascii="Cambria Math" w:hAnsi="Cambria Math"/>
                    </w:rPr>
                    <m:t>+</m:t>
                  </m:r>
                  <m:r>
                    <m:rPr>
                      <m:sty m:val="p"/>
                    </m:rPr>
                    <w:rPr>
                      <w:rFonts w:ascii="Cambria Math" w:hAnsi="Cambria Math"/>
                    </w:rPr>
                    <m:t>Recall</m:t>
                  </m:r>
                </m:den>
              </m:f>
              <m:r>
                <w:rPr>
                  <w:rFonts w:ascii="Cambria Math"/>
                </w:rPr>
                <m:t>,</m:t>
              </m:r>
              <m:r>
                <w:rPr>
                  <w:rFonts w:ascii="Cambria Math" w:hAnsi="Cambria Math"/>
                </w:rPr>
                <m:t>#</m:t>
              </m:r>
              <m:d>
                <m:dPr>
                  <m:begChr m:val="（"/>
                  <m:endChr m:val="）"/>
                  <m:ctrlPr>
                    <w:rPr>
                      <w:rFonts w:ascii="Cambria Math" w:hAnsi="Cambria Math"/>
                      <w:i/>
                    </w:rPr>
                  </m:ctrlPr>
                </m:dPr>
                <m:e>
                  <m:r>
                    <w:rPr>
                      <w:rFonts w:ascii="Cambria Math"/>
                    </w:rPr>
                    <m:t>35</m:t>
                  </m:r>
                </m:e>
              </m:d>
            </m:e>
          </m:eqArr>
        </m:oMath>
      </m:oMathPara>
    </w:p>
    <w:p w14:paraId="6379B6C1" w14:textId="03D705F0" w:rsidR="002D08BF" w:rsidRPr="002931FC" w:rsidRDefault="00A653F4" w:rsidP="002D08BF">
      <w:pPr>
        <w:pStyle w:val="a5"/>
        <w:ind w:firstLineChars="0" w:firstLine="0"/>
      </w:pPr>
      <w:r>
        <w:rPr>
          <w:rFonts w:hint="eastAsia"/>
        </w:rPr>
        <w:t>同时，</w:t>
      </w:r>
      <w:r w:rsidR="0056423D">
        <w:rPr>
          <w:rFonts w:hint="eastAsia"/>
        </w:rPr>
        <w:t>我们优先</w:t>
      </w:r>
      <w:r w:rsidR="0056423D" w:rsidRPr="0056423D">
        <w:t>使用</w:t>
      </w:r>
      <w:r w:rsidR="0056423D" w:rsidRPr="0056423D">
        <w:t xml:space="preserve"> 13/18/21 </w:t>
      </w:r>
      <w:r w:rsidR="0056423D" w:rsidRPr="0056423D">
        <w:t>的文本结果列，其余样本回退至</w:t>
      </w:r>
      <w:r w:rsidR="0056423D" w:rsidRPr="0056423D">
        <w:t xml:space="preserve"> AB/“</w:t>
      </w:r>
      <w:r w:rsidR="0056423D" w:rsidRPr="0056423D">
        <w:t>非整倍体汇总</w:t>
      </w:r>
      <w:r w:rsidR="0056423D" w:rsidRPr="0056423D">
        <w:t>/</w:t>
      </w:r>
      <w:r w:rsidR="0056423D" w:rsidRPr="0056423D">
        <w:t>结论</w:t>
      </w:r>
      <w:r w:rsidR="0056423D" w:rsidRPr="0056423D">
        <w:t>/</w:t>
      </w:r>
      <w:r w:rsidR="0056423D" w:rsidRPr="0056423D">
        <w:t>判定</w:t>
      </w:r>
      <w:r w:rsidR="0056423D" w:rsidRPr="0056423D">
        <w:t>/</w:t>
      </w:r>
      <w:r w:rsidR="0056423D" w:rsidRPr="0056423D">
        <w:t>结果</w:t>
      </w:r>
      <w:r w:rsidR="0056423D" w:rsidRPr="0056423D">
        <w:t>”</w:t>
      </w:r>
      <w:r w:rsidR="0056423D" w:rsidRPr="0056423D">
        <w:t>等文本列。基于关键词词典解析</w:t>
      </w:r>
      <w:r w:rsidR="0056423D" w:rsidRPr="0056423D">
        <w:t>“</w:t>
      </w:r>
      <w:r w:rsidR="0056423D" w:rsidRPr="0056423D">
        <w:t>阳性</w:t>
      </w:r>
      <w:r w:rsidR="0056423D" w:rsidRPr="0056423D">
        <w:t>/</w:t>
      </w:r>
      <w:r w:rsidR="0056423D" w:rsidRPr="0056423D">
        <w:t>异常</w:t>
      </w:r>
      <w:r w:rsidR="0056423D" w:rsidRPr="0056423D">
        <w:t>/</w:t>
      </w:r>
      <w:r w:rsidR="0056423D" w:rsidRPr="0056423D">
        <w:t>高风险</w:t>
      </w:r>
      <w:r w:rsidR="0056423D" w:rsidRPr="0056423D">
        <w:t>/</w:t>
      </w:r>
      <w:r w:rsidR="0056423D" w:rsidRPr="0056423D">
        <w:t>非整倍体</w:t>
      </w:r>
      <w:r w:rsidR="0056423D" w:rsidRPr="0056423D">
        <w:t>”</w:t>
      </w:r>
      <w:r w:rsidR="0056423D" w:rsidRPr="0056423D">
        <w:t>等为</w:t>
      </w:r>
      <w:r w:rsidR="0056423D" w:rsidRPr="0056423D">
        <w:t xml:space="preserve"> 1</w:t>
      </w:r>
      <w:r w:rsidR="0056423D" w:rsidRPr="0056423D">
        <w:t>，</w:t>
      </w:r>
      <w:r w:rsidR="0056423D" w:rsidRPr="0056423D">
        <w:t>“</w:t>
      </w:r>
      <w:r w:rsidR="0056423D" w:rsidRPr="0056423D">
        <w:t>正常</w:t>
      </w:r>
      <w:r w:rsidR="0056423D" w:rsidRPr="0056423D">
        <w:t>/</w:t>
      </w:r>
      <w:r w:rsidR="0056423D" w:rsidRPr="0056423D">
        <w:t>阴性</w:t>
      </w:r>
      <w:r w:rsidR="0056423D" w:rsidRPr="0056423D">
        <w:t>/</w:t>
      </w:r>
      <w:r w:rsidR="0056423D" w:rsidRPr="0056423D">
        <w:t>低风险</w:t>
      </w:r>
      <w:r w:rsidR="0056423D" w:rsidRPr="0056423D">
        <w:t>/</w:t>
      </w:r>
      <w:r w:rsidR="0056423D" w:rsidRPr="0056423D">
        <w:t>未见异常</w:t>
      </w:r>
      <w:r w:rsidR="0056423D" w:rsidRPr="0056423D">
        <w:t>/—/</w:t>
      </w:r>
      <w:r w:rsidR="0056423D" w:rsidRPr="0056423D">
        <w:t>空</w:t>
      </w:r>
      <w:r w:rsidR="0056423D" w:rsidRPr="0056423D">
        <w:t>/NA”</w:t>
      </w:r>
      <w:r w:rsidR="0056423D" w:rsidRPr="0056423D">
        <w:t>等为</w:t>
      </w:r>
      <w:r w:rsidR="0056423D" w:rsidRPr="0056423D">
        <w:t xml:space="preserve"> 0</w:t>
      </w:r>
      <w:r w:rsidR="0056423D" w:rsidRPr="0056423D">
        <w:t>；空值视为</w:t>
      </w:r>
      <w:r w:rsidR="0056423D" w:rsidRPr="0056423D">
        <w:t xml:space="preserve"> 0</w:t>
      </w:r>
      <w:r w:rsidR="0056423D" w:rsidRPr="0056423D">
        <w:t>。该策略避免了将</w:t>
      </w:r>
      <w:r w:rsidR="0056423D" w:rsidRPr="0056423D">
        <w:t xml:space="preserve"> Z </w:t>
      </w:r>
      <w:r w:rsidR="0056423D" w:rsidRPr="0056423D">
        <w:t>值等数值列误作</w:t>
      </w:r>
      <w:proofErr w:type="gramStart"/>
      <w:r w:rsidR="0056423D" w:rsidRPr="0056423D">
        <w:t>打标依据</w:t>
      </w:r>
      <w:proofErr w:type="gramEnd"/>
      <w:r w:rsidR="0056423D" w:rsidRPr="0056423D">
        <w:t>而产生的系统性偏差，并通过</w:t>
      </w:r>
      <w:r w:rsidR="0056423D" w:rsidRPr="0056423D">
        <w:t>“</w:t>
      </w:r>
      <w:r w:rsidR="0056423D" w:rsidRPr="0056423D">
        <w:t>唯一值审计</w:t>
      </w:r>
      <w:r w:rsidR="0056423D" w:rsidRPr="0056423D">
        <w:t>”</w:t>
      </w:r>
      <w:r w:rsidR="0056423D" w:rsidRPr="0056423D">
        <w:t>文件确保可复核性。</w:t>
      </w:r>
    </w:p>
    <w:p w14:paraId="088DF16C" w14:textId="13D9F37E" w:rsidR="009F5370" w:rsidRDefault="005010A7" w:rsidP="002C2C73">
      <w:pPr>
        <w:pStyle w:val="31"/>
        <w:rPr>
          <w:rFonts w:hint="eastAsia"/>
        </w:rPr>
      </w:pPr>
      <w:r>
        <w:rPr>
          <w:rFonts w:hint="eastAsia"/>
        </w:rPr>
        <w:t>8.1.2</w:t>
      </w:r>
      <w:r w:rsidR="00BB66C4">
        <w:rPr>
          <w:rFonts w:hint="eastAsia"/>
        </w:rPr>
        <w:t>特征</w:t>
      </w:r>
      <w:r w:rsidR="007A1BC4">
        <w:rPr>
          <w:rFonts w:hint="eastAsia"/>
        </w:rPr>
        <w:t>体系</w:t>
      </w:r>
    </w:p>
    <w:p w14:paraId="4D453ED3" w14:textId="5F5DBE12" w:rsidR="00EA6B2A" w:rsidRDefault="00EA6B2A" w:rsidP="008E64A8">
      <w:pPr>
        <w:pStyle w:val="a5"/>
        <w:ind w:firstLine="480"/>
      </w:pPr>
      <w:r>
        <w:rPr>
          <w:rFonts w:hint="eastAsia"/>
        </w:rPr>
        <w:t>原始特征</w:t>
      </w:r>
      <w:r w:rsidR="008E64A8">
        <w:rPr>
          <w:rFonts w:hint="eastAsia"/>
        </w:rPr>
        <w:t>有</w:t>
      </w:r>
      <w:r w:rsidR="00AD5188">
        <w:rPr>
          <w:rFonts w:hint="eastAsia"/>
        </w:rPr>
        <w:t>：</w:t>
      </w:r>
      <w:r w:rsidRPr="00EA6B2A">
        <w:t xml:space="preserve">Z </w:t>
      </w:r>
      <w:r w:rsidRPr="00EA6B2A">
        <w:t>值族：</w:t>
      </w:r>
      <m:oMath>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21</m:t>
            </m:r>
          </m:sub>
        </m:sSub>
        <m:sSub>
          <m:sSubPr>
            <m:ctrlPr>
              <w:rPr>
                <w:rFonts w:ascii="Cambria Math" w:hAnsi="Cambria Math"/>
              </w:rPr>
            </m:ctrlPr>
          </m:sSubPr>
          <m:e>
            <m:r>
              <w:rPr>
                <w:rFonts w:ascii="Cambria Math" w:hAnsi="Cambria Math"/>
              </w:rPr>
              <m:t>Z</m:t>
            </m:r>
          </m:e>
          <m:sub>
            <m:r>
              <w:rPr>
                <w:rFonts w:ascii="Cambria Math" w:hAnsi="Cambria Math"/>
              </w:rPr>
              <m:t>X</m:t>
            </m:r>
          </m:sub>
        </m:sSub>
      </m:oMath>
      <w:r w:rsidR="007B4B4F">
        <w:rPr>
          <w:rFonts w:hint="eastAsia"/>
        </w:rPr>
        <w:t>以及</w:t>
      </w:r>
      <w:r w:rsidRPr="00EA6B2A">
        <w:t xml:space="preserve">X </w:t>
      </w:r>
      <w:r w:rsidRPr="00EA6B2A">
        <w:t>浓度；测序质量：</w:t>
      </w:r>
      <w:r w:rsidRPr="00EA6B2A">
        <w:t>Reads</w:t>
      </w:r>
      <w:r w:rsidRPr="00EA6B2A">
        <w:t>（总读段）、唯一比对段、比对比例、重复比例、过滤比例；</w:t>
      </w:r>
      <w:r w:rsidRPr="00EA6B2A">
        <w:t>GC</w:t>
      </w:r>
      <w:r w:rsidRPr="00EA6B2A">
        <w:t>：整体</w:t>
      </w:r>
      <w:r w:rsidRPr="00EA6B2A">
        <w:t xml:space="preserve"> GC </w:t>
      </w:r>
      <w:r w:rsidRPr="00EA6B2A">
        <w:t>及</w:t>
      </w:r>
      <w:r w:rsidRPr="00EA6B2A">
        <w:t xml:space="preserve"> 13/18/21 </w:t>
      </w:r>
      <w:r w:rsidRPr="00EA6B2A">
        <w:t>分染色体</w:t>
      </w:r>
      <w:r w:rsidRPr="00EA6B2A">
        <w:t xml:space="preserve"> GC</w:t>
      </w:r>
      <w:r w:rsidRPr="00EA6B2A">
        <w:t>；母体</w:t>
      </w:r>
      <w:r w:rsidRPr="00EA6B2A">
        <w:t>/</w:t>
      </w:r>
      <w:r w:rsidRPr="00EA6B2A">
        <w:t>孕周：孕周（</w:t>
      </w:r>
      <w:r w:rsidRPr="00EA6B2A">
        <w:t>“</w:t>
      </w:r>
      <w:proofErr w:type="spellStart"/>
      <w:r w:rsidRPr="00EA6B2A">
        <w:t>w+d</w:t>
      </w:r>
      <w:proofErr w:type="spellEnd"/>
      <w:r w:rsidRPr="00EA6B2A">
        <w:t>”</w:t>
      </w:r>
      <w:r w:rsidRPr="00EA6B2A">
        <w:t>转小数周）、</w:t>
      </w:r>
      <w:r w:rsidRPr="00EA6B2A">
        <w:t>BMI</w:t>
      </w:r>
      <w:r w:rsidRPr="00EA6B2A">
        <w:t>（必要时由身高体重计算）、年龄、</w:t>
      </w:r>
      <w:r w:rsidRPr="00EA6B2A">
        <w:t xml:space="preserve">IVF </w:t>
      </w:r>
      <w:r w:rsidRPr="00EA6B2A">
        <w:t>指示。</w:t>
      </w:r>
      <w:r w:rsidR="007A6C74">
        <w:rPr>
          <w:rFonts w:hint="eastAsia"/>
        </w:rPr>
        <w:t>由原始特征我们可以派生出</w:t>
      </w:r>
      <m:oMath>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oMath>
      <w:r w:rsidR="00784590">
        <w:rPr>
          <w:rFonts w:hint="eastAsia"/>
        </w:rPr>
        <w:t>以及</w:t>
      </w:r>
      <m:oMath>
        <m:sSub>
          <m:sSubPr>
            <m:ctrlPr>
              <w:rPr>
                <w:rFonts w:ascii="Cambria Math" w:hAnsi="Cambria Math"/>
              </w:rPr>
            </m:ctrlPr>
          </m:sSubPr>
          <m:e>
            <m:r>
              <w:rPr>
                <w:rFonts w:ascii="Cambria Math" w:hAnsi="Cambria Math"/>
              </w:rPr>
              <m:t>Z</m:t>
            </m:r>
          </m:e>
          <m:sub>
            <m:r>
              <w:rPr>
                <w:rFonts w:ascii="Cambria Math" w:hAnsi="Cambria Math"/>
              </w:rPr>
              <m:t>max</m:t>
            </m:r>
          </m:sub>
        </m:sSub>
        <m:r>
          <w:rPr>
            <w:rFonts w:ascii="Cambria Math" w:hAnsi="Cambria Math"/>
          </w:rPr>
          <m:t>=max</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13</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18</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21</m:t>
                    </m:r>
                  </m:sub>
                </m:sSub>
              </m:e>
            </m:d>
          </m:e>
        </m:d>
        <m: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sum</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13</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18</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21</m:t>
                </m:r>
              </m:sub>
            </m:sSub>
          </m:e>
        </m:d>
        <m: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var</m:t>
            </m:r>
          </m:sub>
        </m:sSub>
        <m:r>
          <w:rPr>
            <w:rFonts w:ascii="Cambria Math" w:hAnsi="Cambria Math"/>
          </w:rPr>
          <m:t>=</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21</m:t>
            </m:r>
          </m:sub>
        </m:sSub>
        <m:r>
          <w:rPr>
            <w:rFonts w:ascii="Cambria Math" w:hAnsi="Cambria Math"/>
          </w:rPr>
          <m:t>)</m:t>
        </m:r>
      </m:oMath>
      <w:r w:rsidR="005E7E5E">
        <w:rPr>
          <w:rFonts w:hint="eastAsia"/>
        </w:rPr>
        <w:t>，我们还能得到</w:t>
      </w:r>
      <w:r w:rsidR="00844831" w:rsidRPr="00844831">
        <w:t>质量</w:t>
      </w:r>
      <w:r w:rsidR="00844831" w:rsidRPr="00844831">
        <w:t xml:space="preserve">/GC </w:t>
      </w:r>
      <w:r w:rsidR="00844831" w:rsidRPr="00844831">
        <w:t>比值</w:t>
      </w:r>
      <w:r w:rsidR="00844831">
        <w:rPr>
          <w:rFonts w:hint="eastAsia"/>
        </w:rPr>
        <w:t>：</w:t>
      </w:r>
    </w:p>
    <w:p w14:paraId="179FD6F2" w14:textId="16B87116" w:rsidR="00844831" w:rsidRPr="00844831" w:rsidRDefault="00000000" w:rsidP="008E64A8">
      <w:pPr>
        <w:pStyle w:val="a5"/>
        <w:ind w:firstLine="480"/>
      </w:pPr>
      <m:oMathPara>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unique</m:t>
                      </m:r>
                    </m:e>
                    <m:sub>
                      <m:r>
                        <m:rPr>
                          <m:sty m:val="p"/>
                        </m:rPr>
                        <w:rPr>
                          <w:rFonts w:ascii="Cambria Math" w:hAnsi="Cambria Math"/>
                        </w:rPr>
                        <m:t>ratio</m:t>
                      </m:r>
                    </m:sub>
                  </m:sSub>
                  <m:r>
                    <w:rPr>
                      <w:rFonts w:ascii="Cambria Math" w:hAnsi="Cambria Math"/>
                    </w:rPr>
                    <m:t>=</m:t>
                  </m:r>
                  <m:f>
                    <m:fPr>
                      <m:ctrlPr>
                        <w:rPr>
                          <w:rFonts w:ascii="Cambria Math" w:hAnsi="Cambria Math"/>
                        </w:rPr>
                      </m:ctrlPr>
                    </m:fPr>
                    <m:num>
                      <m:r>
                        <m:rPr>
                          <m:sty m:val="p"/>
                        </m:rPr>
                        <w:rPr>
                          <w:rFonts w:ascii="Cambria Math" w:hAnsi="Cambria Math"/>
                        </w:rPr>
                        <m:t>UniqReads</m:t>
                      </m:r>
                    </m:num>
                    <m:den>
                      <m:r>
                        <m:rPr>
                          <m:sty m:val="p"/>
                        </m:rPr>
                        <w:rPr>
                          <w:rFonts w:ascii="Cambria Math" w:hAnsi="Cambria Math"/>
                        </w:rPr>
                        <m:t>Reads</m:t>
                      </m:r>
                    </m:den>
                  </m:f>
                </m:e>
              </m:eqArr>
              <m:r>
                <w:rPr>
                  <w:rFonts w:ascii="Cambria Math"/>
                </w:rPr>
                <m:t>,</m:t>
              </m:r>
              <m:r>
                <w:rPr>
                  <w:rFonts w:ascii="Cambria Math" w:hAnsi="Cambria Math"/>
                </w:rPr>
                <m:t>#</m:t>
              </m:r>
              <m:d>
                <m:dPr>
                  <m:ctrlPr>
                    <w:rPr>
                      <w:rFonts w:ascii="Cambria Math" w:hAnsi="Cambria Math"/>
                      <w:i/>
                    </w:rPr>
                  </m:ctrlPr>
                </m:dPr>
                <m:e>
                  <m:r>
                    <w:rPr>
                      <w:rFonts w:ascii="Cambria Math"/>
                    </w:rPr>
                    <m:t>36</m:t>
                  </m:r>
                </m:e>
              </m:d>
            </m:e>
          </m:eqArr>
        </m:oMath>
      </m:oMathPara>
    </w:p>
    <w:p w14:paraId="3EEE064B" w14:textId="39FC99C9" w:rsidR="00844831" w:rsidRPr="00250258" w:rsidRDefault="00000000" w:rsidP="008E64A8">
      <w:pPr>
        <w:pStyle w:val="a5"/>
        <w:ind w:firstLine="480"/>
      </w:pPr>
      <m:oMathPara>
        <m:oMath>
          <m:eqArr>
            <m:eqArrPr>
              <m:maxDist m:val="1"/>
              <m:ctrlPr>
                <w:rPr>
                  <w:rFonts w:ascii="Cambria Math" w:hAnsi="Cambria Math"/>
                  <w:i/>
                </w:rPr>
              </m:ctrlPr>
            </m:eqArrPr>
            <m:e>
              <m:r>
                <m:rPr>
                  <m:sty m:val="p"/>
                </m:rPr>
                <w:rPr>
                  <w:rFonts w:ascii="Cambria Math" w:hAnsi="Cambria Math"/>
                </w:rPr>
                <m:t>GC</m:t>
              </m:r>
              <m:sSub>
                <m:sSubPr>
                  <m:ctrlPr>
                    <w:rPr>
                      <w:rFonts w:ascii="Cambria Math" w:hAnsi="Cambria Math"/>
                    </w:rPr>
                  </m:ctrlPr>
                </m:sSubPr>
                <m:e>
                  <m:r>
                    <w:rPr>
                      <w:rFonts w:ascii="Cambria Math" w:hAnsi="Cambria Math"/>
                    </w:rPr>
                    <m:t>13</m:t>
                  </m:r>
                  <m:ctrlPr>
                    <w:rPr>
                      <w:rFonts w:ascii="Cambria Math" w:hAnsi="Cambria Math"/>
                      <w:i/>
                    </w:rPr>
                  </m:ctrlPr>
                </m:e>
                <m:sub>
                  <m:r>
                    <m:rPr>
                      <m:sty m:val="p"/>
                    </m:rPr>
                    <w:rPr>
                      <w:rFonts w:ascii="Cambria Math" w:hAnsi="Cambria Math"/>
                    </w:rPr>
                    <m:t>ratio</m:t>
                  </m:r>
                </m:sub>
              </m:sSub>
              <m: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C</m:t>
                      </m:r>
                    </m:e>
                    <m:sub>
                      <m:r>
                        <w:rPr>
                          <w:rFonts w:ascii="Cambria Math" w:hAnsi="Cambria Math"/>
                        </w:rPr>
                        <m:t>13</m:t>
                      </m:r>
                    </m:sub>
                  </m:sSub>
                </m:num>
                <m:den>
                  <m:r>
                    <w:rPr>
                      <w:rFonts w:ascii="Cambria Math" w:hAnsi="Cambria Math"/>
                    </w:rPr>
                    <m:t>G</m:t>
                  </m:r>
                  <m:sSub>
                    <m:sSubPr>
                      <m:ctrlPr>
                        <w:rPr>
                          <w:rFonts w:ascii="Cambria Math" w:hAnsi="Cambria Math"/>
                        </w:rPr>
                      </m:ctrlPr>
                    </m:sSubPr>
                    <m:e>
                      <m:r>
                        <w:rPr>
                          <w:rFonts w:ascii="Cambria Math" w:hAnsi="Cambria Math"/>
                        </w:rPr>
                        <m:t>C</m:t>
                      </m:r>
                    </m:e>
                    <m:sub>
                      <m:r>
                        <m:rPr>
                          <m:sty m:val="p"/>
                        </m:rPr>
                        <w:rPr>
                          <w:rFonts w:ascii="Cambria Math" w:hAnsi="Cambria Math"/>
                        </w:rPr>
                        <m:t>all</m:t>
                      </m:r>
                    </m:sub>
                  </m:sSub>
                </m:den>
              </m:f>
              <m:r>
                <w:rPr>
                  <w:rFonts w:ascii="Cambria Math" w:hAnsi="Cambria Math"/>
                </w:rPr>
                <m:t>,</m:t>
              </m:r>
              <m:d>
                <m:dPr>
                  <m:ctrlPr>
                    <w:rPr>
                      <w:rFonts w:ascii="Cambria Math" w:hAnsi="Cambria Math"/>
                      <w:i/>
                    </w:rPr>
                  </m:ctrlPr>
                </m:dPr>
                <m:e>
                  <m:r>
                    <w:rPr>
                      <w:rFonts w:ascii="Cambria Math"/>
                    </w:rPr>
                    <m:t>18/21</m:t>
                  </m:r>
                  <m:r>
                    <w:rPr>
                      <w:rFonts w:ascii="Cambria Math" w:hint="eastAsia"/>
                    </w:rPr>
                    <m:t>类推</m:t>
                  </m:r>
                </m:e>
              </m:d>
              <m:r>
                <w:rPr>
                  <w:rFonts w:ascii="Cambria Math" w:hAnsi="Cambria Math"/>
                </w:rPr>
                <m:t>#</m:t>
              </m:r>
              <m:d>
                <m:dPr>
                  <m:ctrlPr>
                    <w:rPr>
                      <w:rFonts w:ascii="Cambria Math" w:hAnsi="Cambria Math"/>
                      <w:i/>
                    </w:rPr>
                  </m:ctrlPr>
                </m:dPr>
                <m:e>
                  <m:r>
                    <w:rPr>
                      <w:rFonts w:ascii="Cambria Math"/>
                    </w:rPr>
                    <m:t>37</m:t>
                  </m:r>
                </m:e>
              </m:d>
            </m:e>
          </m:eqArr>
        </m:oMath>
      </m:oMathPara>
    </w:p>
    <w:p w14:paraId="0B53865D" w14:textId="7D860B48" w:rsidR="00250258" w:rsidRDefault="00AA6602" w:rsidP="00977342">
      <w:pPr>
        <w:pStyle w:val="a5"/>
        <w:ind w:firstLineChars="0" w:firstLine="0"/>
      </w:pPr>
      <w:r>
        <w:rPr>
          <w:rFonts w:hint="eastAsia"/>
        </w:rPr>
        <w:t>以及</w:t>
      </w:r>
      <w:r>
        <w:rPr>
          <w:rFonts w:hint="eastAsia"/>
        </w:rPr>
        <w:t>BMI</w:t>
      </w:r>
      <w:r>
        <w:rPr>
          <w:rFonts w:hint="eastAsia"/>
        </w:rPr>
        <w:t>交互</w:t>
      </w:r>
      <w:r w:rsidR="00977342">
        <w:rPr>
          <w:rFonts w:hint="eastAsia"/>
        </w:rPr>
        <w:t>：</w:t>
      </w:r>
    </w:p>
    <w:p w14:paraId="30A34801" w14:textId="53A5F1C8" w:rsidR="00977342" w:rsidRPr="00977342" w:rsidRDefault="00000000" w:rsidP="00977342">
      <w:pPr>
        <w:pStyle w:val="a5"/>
        <w:ind w:firstLineChars="0" w:firstLine="0"/>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BMI</m:t>
                  </m:r>
                </m:e>
                <m:sub>
                  <m:r>
                    <m:rPr>
                      <m:sty m:val="p"/>
                    </m:rPr>
                    <w:rPr>
                      <w:rFonts w:ascii="Cambria Math" w:hAnsi="Cambria Math"/>
                    </w:rPr>
                    <m:t>week</m:t>
                  </m:r>
                </m:sub>
              </m:sSub>
              <m:r>
                <w:rPr>
                  <w:rFonts w:ascii="Cambria Math" w:hAnsi="Cambria Math"/>
                </w:rPr>
                <m:t>=</m:t>
              </m:r>
              <m:r>
                <m:rPr>
                  <m:sty m:val="p"/>
                </m:rPr>
                <w:rPr>
                  <w:rFonts w:ascii="Cambria Math" w:hAnsi="Cambria Math"/>
                </w:rPr>
                <m:t>BMI×</m:t>
              </m:r>
              <m:r>
                <m:rPr>
                  <m:sty m:val="p"/>
                </m:rPr>
                <w:rPr>
                  <w:rFonts w:ascii="Cambria Math" w:hint="eastAsia"/>
                </w:rPr>
                <m:t>孕周</m:t>
              </m:r>
              <m:r>
                <m:rPr>
                  <m:sty m:val="p"/>
                </m:rPr>
                <w:rPr>
                  <w:rFonts w:ascii="Cambria Math"/>
                </w:rPr>
                <m:t>,</m:t>
              </m:r>
              <m:r>
                <w:rPr>
                  <w:rFonts w:ascii="Cambria Math" w:hAnsi="Cambria Math"/>
                </w:rPr>
                <m:t>#</m:t>
              </m:r>
              <m:d>
                <m:dPr>
                  <m:begChr m:val="（"/>
                  <m:endChr m:val="）"/>
                  <m:ctrlPr>
                    <w:rPr>
                      <w:rFonts w:ascii="Cambria Math" w:hAnsi="Cambria Math"/>
                    </w:rPr>
                  </m:ctrlPr>
                </m:dPr>
                <m:e>
                  <m:r>
                    <m:rPr>
                      <m:sty m:val="p"/>
                    </m:rPr>
                    <w:rPr>
                      <w:rFonts w:ascii="Cambria Math"/>
                    </w:rPr>
                    <m:t>38</m:t>
                  </m:r>
                  <m:ctrlPr>
                    <w:rPr>
                      <w:rFonts w:ascii="Cambria Math" w:hAnsi="Cambria Math" w:cs="Cambria Math"/>
                    </w:rPr>
                  </m:ctrlPr>
                </m:e>
              </m:d>
              <m:ctrlPr>
                <w:rPr>
                  <w:rFonts w:ascii="Cambria Math" w:hAnsi="Cambria Math"/>
                  <w:i/>
                </w:rPr>
              </m:ctrlPr>
            </m:e>
          </m:eqArr>
        </m:oMath>
      </m:oMathPara>
    </w:p>
    <w:p w14:paraId="0F5ACD40" w14:textId="2DF98018" w:rsidR="009F5370" w:rsidRPr="00217B4C" w:rsidRDefault="00515347" w:rsidP="00B443B1">
      <w:pPr>
        <w:pStyle w:val="a5"/>
        <w:ind w:firstLineChars="0" w:firstLine="0"/>
      </w:pPr>
      <w:r>
        <w:rPr>
          <w:rFonts w:hint="eastAsia"/>
        </w:rPr>
        <w:t>然后，我们将</w:t>
      </w:r>
      <w:r w:rsidR="00217B4C" w:rsidRPr="00217B4C">
        <w:t>百分数统一到</w:t>
      </w:r>
      <w:r w:rsidR="00217B4C">
        <w:rPr>
          <w:rFonts w:hint="eastAsia"/>
        </w:rPr>
        <w:t>[</w:t>
      </w:r>
      <w:r w:rsidR="00217B4C" w:rsidRPr="00217B4C">
        <w:t>0,1</w:t>
      </w:r>
      <w:r w:rsidR="00217B4C">
        <w:rPr>
          <w:rFonts w:hint="eastAsia"/>
        </w:rPr>
        <w:t>]</w:t>
      </w:r>
      <w:r w:rsidR="00217B4C" w:rsidRPr="00217B4C">
        <w:t>并裁剪；</w:t>
      </w:r>
      <w:r w:rsidR="00217B4C">
        <w:rPr>
          <w:rFonts w:hint="eastAsia"/>
        </w:rPr>
        <w:t>将</w:t>
      </w:r>
      <w:proofErr w:type="spellStart"/>
      <w:r w:rsidR="00217B4C" w:rsidRPr="00217B4C">
        <w:t>winsorize</w:t>
      </w:r>
      <w:proofErr w:type="spellEnd"/>
      <w:r w:rsidR="00217B4C" w:rsidRPr="00217B4C">
        <w:t xml:space="preserve"> </w:t>
      </w:r>
      <w:r w:rsidR="00217B4C" w:rsidRPr="00217B4C">
        <w:t>截尾（</w:t>
      </w:r>
      <w:r w:rsidR="00217B4C" w:rsidRPr="00217B4C">
        <w:t xml:space="preserve">1%–99% </w:t>
      </w:r>
      <w:r w:rsidR="00217B4C" w:rsidRPr="00217B4C">
        <w:t>分位）降低极端值影响；</w:t>
      </w:r>
      <w:r w:rsidR="00B443B1">
        <w:rPr>
          <w:rFonts w:hint="eastAsia"/>
        </w:rPr>
        <w:t>用</w:t>
      </w:r>
      <w:r w:rsidR="00B443B1" w:rsidRPr="00B443B1">
        <w:t>中位数填补缺失</w:t>
      </w:r>
      <w:r w:rsidR="00B443B1">
        <w:rPr>
          <w:rFonts w:hint="eastAsia"/>
        </w:rPr>
        <w:t>值</w:t>
      </w:r>
      <w:r w:rsidR="00B443B1" w:rsidRPr="00B443B1">
        <w:t>；对</w:t>
      </w:r>
      <w:r w:rsidR="00B443B1" w:rsidRPr="00B443B1">
        <w:t xml:space="preserve"> LR/SVM/MLP </w:t>
      </w:r>
      <w:r w:rsidR="00B443B1" w:rsidRPr="00B443B1">
        <w:t>在</w:t>
      </w:r>
      <w:r w:rsidR="00B443B1" w:rsidRPr="00B443B1">
        <w:t xml:space="preserve"> pipeline </w:t>
      </w:r>
      <w:r w:rsidR="00B443B1" w:rsidRPr="00B443B1">
        <w:t>中做标准化</w:t>
      </w:r>
      <w:r w:rsidR="00B443B1">
        <w:rPr>
          <w:rFonts w:hint="eastAsia"/>
        </w:rPr>
        <w:t>，</w:t>
      </w:r>
      <w:r w:rsidR="00B443B1" w:rsidRPr="00B443B1">
        <w:t>树模型（</w:t>
      </w:r>
      <w:r w:rsidR="00B443B1" w:rsidRPr="00B443B1">
        <w:t>RF/XGB</w:t>
      </w:r>
      <w:r w:rsidR="00B443B1" w:rsidRPr="00B443B1">
        <w:t>）不必标准化</w:t>
      </w:r>
      <w:r w:rsidR="00B443B1">
        <w:rPr>
          <w:rFonts w:hint="eastAsia"/>
        </w:rPr>
        <w:t>，为后续建模做准备。</w:t>
      </w:r>
    </w:p>
    <w:p w14:paraId="4C0CA64D" w14:textId="7EA0EAD6" w:rsidR="009F5370" w:rsidRDefault="00044876" w:rsidP="00944A59">
      <w:pPr>
        <w:pStyle w:val="31"/>
        <w:rPr>
          <w:rFonts w:hint="eastAsia"/>
        </w:rPr>
      </w:pPr>
      <w:r>
        <w:rPr>
          <w:rFonts w:hint="eastAsia"/>
        </w:rPr>
        <w:t>8.1.3</w:t>
      </w:r>
      <w:proofErr w:type="gramStart"/>
      <w:r w:rsidR="00944A59" w:rsidRPr="00944A59">
        <w:t>两</w:t>
      </w:r>
      <w:proofErr w:type="gramEnd"/>
      <w:r w:rsidR="00944A59" w:rsidRPr="00944A59">
        <w:t>段式级联（OR）</w:t>
      </w:r>
    </w:p>
    <w:p w14:paraId="5DA0A614" w14:textId="45941364" w:rsidR="008654CF" w:rsidRPr="00C34872" w:rsidRDefault="008654CF" w:rsidP="005E1A60">
      <w:pPr>
        <w:pStyle w:val="a5"/>
        <w:ind w:firstLine="480"/>
      </w:pPr>
      <w:r>
        <w:rPr>
          <w:rFonts w:hint="eastAsia"/>
        </w:rPr>
        <w:t>我们先</w:t>
      </w:r>
      <w:r w:rsidRPr="008654CF">
        <w:t>8:2</w:t>
      </w:r>
      <w:r w:rsidRPr="008654CF">
        <w:t>划分</w:t>
      </w:r>
      <w:r w:rsidR="00AE513D">
        <w:rPr>
          <w:rFonts w:hint="eastAsia"/>
        </w:rPr>
        <w:t>训练部分与</w:t>
      </w:r>
      <w:r w:rsidRPr="008654CF">
        <w:t>测试集，再在训练部分</w:t>
      </w:r>
      <w:r w:rsidRPr="008654CF">
        <w:t>8:2</w:t>
      </w:r>
      <w:r w:rsidRPr="008654CF">
        <w:t>划分</w:t>
      </w:r>
      <w:r w:rsidR="007551C1">
        <w:rPr>
          <w:rFonts w:hint="eastAsia"/>
        </w:rPr>
        <w:t>训练集与</w:t>
      </w:r>
      <w:r w:rsidRPr="008654CF">
        <w:t>验证集，并检查三份集均含两类（必要时变更随机种子重试）。</w:t>
      </w:r>
      <w:r w:rsidR="009A797C">
        <w:rPr>
          <w:rFonts w:hint="eastAsia"/>
        </w:rPr>
        <w:t>由于</w:t>
      </w:r>
      <w:r w:rsidR="009A797C" w:rsidRPr="009A797C">
        <w:t>数据里正类很少</w:t>
      </w:r>
      <w:r w:rsidR="009A797C">
        <w:rPr>
          <w:rFonts w:hint="eastAsia"/>
        </w:rPr>
        <w:t>，</w:t>
      </w:r>
      <w:r w:rsidR="009A797C" w:rsidRPr="009A797C">
        <w:t>正</w:t>
      </w:r>
      <w:proofErr w:type="gramStart"/>
      <w:r w:rsidR="009A797C" w:rsidRPr="009A797C">
        <w:t>类</w:t>
      </w:r>
      <w:r w:rsidR="009A797C">
        <w:rPr>
          <w:rFonts w:hint="eastAsia"/>
        </w:rPr>
        <w:t>只有</w:t>
      </w:r>
      <w:proofErr w:type="gramEnd"/>
      <w:r w:rsidR="009A797C" w:rsidRPr="009A797C">
        <w:t>126</w:t>
      </w:r>
      <w:r w:rsidR="009A797C">
        <w:rPr>
          <w:rFonts w:hint="eastAsia"/>
        </w:rPr>
        <w:t>个</w:t>
      </w:r>
      <w:proofErr w:type="gramStart"/>
      <w:r w:rsidR="009A797C">
        <w:rPr>
          <w:rFonts w:hint="eastAsia"/>
        </w:rPr>
        <w:t>而</w:t>
      </w:r>
      <w:r w:rsidR="009A797C" w:rsidRPr="009A797C">
        <w:t>负类</w:t>
      </w:r>
      <w:r w:rsidR="009A797C">
        <w:rPr>
          <w:rFonts w:hint="eastAsia"/>
        </w:rPr>
        <w:t>有</w:t>
      </w:r>
      <w:proofErr w:type="gramEnd"/>
      <w:r w:rsidR="009A797C" w:rsidRPr="009A797C">
        <w:t xml:space="preserve"> 930</w:t>
      </w:r>
      <w:r w:rsidR="00862189">
        <w:rPr>
          <w:rFonts w:hint="eastAsia"/>
        </w:rPr>
        <w:t>个，我们</w:t>
      </w:r>
      <w:r w:rsidR="002A04AE">
        <w:rPr>
          <w:rFonts w:hint="eastAsia"/>
        </w:rPr>
        <w:t>要进行不平衡处理，对于</w:t>
      </w:r>
      <w:r w:rsidR="006C34F7" w:rsidRPr="006C34F7">
        <w:t>LR/RF/</w:t>
      </w:r>
      <w:proofErr w:type="spellStart"/>
      <w:r w:rsidR="006C34F7" w:rsidRPr="006C34F7">
        <w:t>SVM</w:t>
      </w:r>
      <w:r w:rsidR="006C34F7">
        <w:rPr>
          <w:rFonts w:hint="eastAsia"/>
        </w:rPr>
        <w:t>c</w:t>
      </w:r>
      <w:proofErr w:type="spellEnd"/>
      <w:r w:rsidR="006C34F7">
        <w:rPr>
          <w:rFonts w:hint="eastAsia"/>
        </w:rPr>
        <w:t>采用</w:t>
      </w:r>
      <w:r w:rsidR="006C34F7">
        <w:rPr>
          <w:rFonts w:hint="eastAsia"/>
        </w:rPr>
        <w:t xml:space="preserve"> </w:t>
      </w:r>
      <w:r w:rsidR="006C34F7" w:rsidRPr="006C34F7">
        <w:t xml:space="preserve">scikit-learn </w:t>
      </w:r>
      <w:r w:rsidR="006C34F7" w:rsidRPr="006C34F7">
        <w:t>的</w:t>
      </w:r>
      <w:r w:rsidR="006C34F7" w:rsidRPr="006C34F7">
        <w:t xml:space="preserve"> </w:t>
      </w:r>
      <w:proofErr w:type="spellStart"/>
      <w:r w:rsidR="006C34F7" w:rsidRPr="006C34F7">
        <w:t>class_weight</w:t>
      </w:r>
      <w:proofErr w:type="spellEnd"/>
      <w:r w:rsidR="006C34F7" w:rsidRPr="006C34F7">
        <w:t>='balanced'</w:t>
      </w:r>
      <w:r w:rsidR="002350FD">
        <w:rPr>
          <w:rFonts w:hint="eastAsia"/>
        </w:rPr>
        <w:t>，</w:t>
      </w:r>
      <w:r w:rsidR="00C34872" w:rsidRPr="00C34872">
        <w:t>自动按样本频次的倒数给各类加权，少数类权重大</w:t>
      </w:r>
      <w:r w:rsidR="006C34F7" w:rsidRPr="006C34F7">
        <w:t>；</w:t>
      </w:r>
      <w:r w:rsidR="006C34F7" w:rsidRPr="006C34F7">
        <w:t xml:space="preserve">XGB </w:t>
      </w:r>
      <w:r w:rsidR="00572BAF">
        <w:rPr>
          <w:rFonts w:hint="eastAsia"/>
        </w:rPr>
        <w:t>采用</w:t>
      </w:r>
      <w:r w:rsidR="00572BAF">
        <w:rPr>
          <w:rFonts w:hint="eastAsia"/>
        </w:rPr>
        <w:t xml:space="preserve"> </w:t>
      </w:r>
      <w:proofErr w:type="spellStart"/>
      <w:r w:rsidR="00572BAF" w:rsidRPr="00572BAF">
        <w:t>XGBoost</w:t>
      </w:r>
      <w:proofErr w:type="spellEnd"/>
      <w:r w:rsidR="00572BAF" w:rsidRPr="00572BAF">
        <w:t xml:space="preserve"> </w:t>
      </w:r>
      <w:r w:rsidR="00572BAF" w:rsidRPr="00572BAF">
        <w:t>的</w:t>
      </w:r>
      <w:r w:rsidR="006C34F7" w:rsidRPr="006C34F7">
        <w:t xml:space="preserve"> </w:t>
      </w:r>
      <w:proofErr w:type="spellStart"/>
      <w:r w:rsidR="00572BAF" w:rsidRPr="00572BAF">
        <w:t>scale_pos_weight</w:t>
      </w:r>
      <w:proofErr w:type="spellEnd"/>
      <w:r w:rsidR="00572BAF" w:rsidRPr="00572BAF">
        <w:t xml:space="preserve"> = (#neg)/(#pos)</w:t>
      </w:r>
      <w:r w:rsidR="00C34872">
        <w:rPr>
          <w:rFonts w:hint="eastAsia"/>
        </w:rPr>
        <w:t>，</w:t>
      </w:r>
      <w:r w:rsidR="00C34872" w:rsidRPr="00C34872">
        <w:t>在</w:t>
      </w:r>
      <w:r w:rsidR="00C34872" w:rsidRPr="00C34872">
        <w:t xml:space="preserve"> </w:t>
      </w:r>
      <w:proofErr w:type="spellStart"/>
      <w:r w:rsidR="00C34872" w:rsidRPr="00C34872">
        <w:t>XGBoost</w:t>
      </w:r>
      <w:proofErr w:type="spellEnd"/>
      <w:r w:rsidR="00C34872" w:rsidRPr="00C34872">
        <w:t xml:space="preserve"> </w:t>
      </w:r>
      <w:r w:rsidR="00C34872" w:rsidRPr="00C34872">
        <w:t>里把正类的</w:t>
      </w:r>
      <w:r w:rsidR="00C34872" w:rsidRPr="00C34872">
        <w:t>“</w:t>
      </w:r>
      <w:r w:rsidR="00C34872" w:rsidRPr="00C34872">
        <w:t>学习力度</w:t>
      </w:r>
      <w:r w:rsidR="00C34872" w:rsidRPr="00C34872">
        <w:t>”</w:t>
      </w:r>
      <w:r w:rsidR="00C34872" w:rsidRPr="00C34872">
        <w:t>放大到负类数量</w:t>
      </w:r>
      <w:r w:rsidR="00C34872" w:rsidRPr="00C34872">
        <w:t>/</w:t>
      </w:r>
      <w:r w:rsidR="00C34872" w:rsidRPr="00C34872">
        <w:t>正类数量的倍数</w:t>
      </w:r>
      <w:r w:rsidR="009A797C" w:rsidRPr="00C34872">
        <w:t>。</w:t>
      </w:r>
    </w:p>
    <w:p w14:paraId="43FDAE5B" w14:textId="4BABE142" w:rsidR="008654CF" w:rsidRDefault="00BF6AFD" w:rsidP="005E1A60">
      <w:pPr>
        <w:pStyle w:val="a5"/>
        <w:ind w:firstLine="480"/>
      </w:pPr>
      <w:r w:rsidRPr="00BF6AFD">
        <w:t>在验证集上，针对每个模型的概率输出</w:t>
      </w:r>
      <m:oMath>
        <m:acc>
          <m:accPr>
            <m:ctrlPr>
              <w:rPr>
                <w:rFonts w:ascii="Cambria Math" w:hAnsi="Cambria Math"/>
                <w:i/>
              </w:rPr>
            </m:ctrlPr>
          </m:accPr>
          <m:e>
            <m:r>
              <w:rPr>
                <w:rFonts w:ascii="Cambria Math" w:hAnsi="Cambria Math"/>
              </w:rPr>
              <m:t>p</m:t>
            </m:r>
          </m:e>
        </m:acc>
      </m:oMath>
      <w:r w:rsidR="00E55F8B" w:rsidRPr="00E55F8B">
        <w:t>，扫描阈值</w:t>
      </w:r>
      <m:oMath>
        <m:r>
          <w:rPr>
            <w:rFonts w:ascii="Cambria Math" w:hAnsi="Cambria Math"/>
          </w:rPr>
          <m:t>τ∈[0.01,0.99]</m:t>
        </m:r>
      </m:oMath>
      <w:r w:rsidR="00E55F8B">
        <w:rPr>
          <w:rFonts w:hint="eastAsia"/>
        </w:rPr>
        <w:t>。</w:t>
      </w:r>
      <w:r w:rsidR="00685FC7">
        <w:rPr>
          <w:rFonts w:hint="eastAsia"/>
        </w:rPr>
        <w:t>我们设计</w:t>
      </w:r>
      <w:r w:rsidR="009062E0">
        <w:rPr>
          <w:rFonts w:hint="eastAsia"/>
        </w:rPr>
        <w:t>阈值以召回为主，从而设计目标函数：</w:t>
      </w:r>
    </w:p>
    <w:p w14:paraId="7F8AC13C" w14:textId="393E9C03" w:rsidR="009062E0" w:rsidRPr="000E2E60" w:rsidRDefault="00000000" w:rsidP="00A43755">
      <w:pPr>
        <w:pStyle w:val="a5"/>
        <w:ind w:firstLineChars="83" w:firstLine="199"/>
      </w:pPr>
      <m:oMathPara>
        <m:oMath>
          <m:eqArr>
            <m:eqArrPr>
              <m:maxDist m:val="1"/>
              <m:ctrlPr>
                <w:rPr>
                  <w:rFonts w:ascii="Cambria Math" w:hAnsi="Cambria Math"/>
                  <w:i/>
                </w:rPr>
              </m:ctrlPr>
            </m:eqArr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τ</m:t>
                      </m:r>
                    </m:lim>
                  </m:limLow>
                </m:fName>
                <m:e>
                  <m:r>
                    <w:rPr>
                      <w:rFonts w:ascii="Cambria Math" w:hAnsi="Cambria Math"/>
                    </w:rPr>
                    <m:t>J</m:t>
                  </m:r>
                  <m:d>
                    <m:dPr>
                      <m:ctrlPr>
                        <w:rPr>
                          <w:rFonts w:ascii="Cambria Math" w:hAnsi="Cambria Math"/>
                          <w:i/>
                        </w:rPr>
                      </m:ctrlPr>
                    </m:dPr>
                    <m:e>
                      <m:r>
                        <w:rPr>
                          <w:rFonts w:ascii="Cambria Math" w:hAnsi="Cambria Math"/>
                        </w:rPr>
                        <m:t>τ</m:t>
                      </m:r>
                    </m:e>
                  </m:d>
                </m:e>
              </m:func>
              <m:r>
                <m:rPr>
                  <m:sty m:val="p"/>
                </m:rPr>
                <w:rPr>
                  <w:rFonts w:ascii="Cambria Math" w:hAnsi="Cambria Math"/>
                </w:rPr>
                <m:t>s</m:t>
              </m:r>
              <m:r>
                <w:rPr>
                  <w:rFonts w:ascii="Cambria Math" w:hAnsi="Cambria Math"/>
                </w:rPr>
                <m:t>.</m:t>
              </m:r>
              <m:r>
                <m:rPr>
                  <m:sty m:val="p"/>
                </m:rPr>
                <w:rPr>
                  <w:rFonts w:ascii="Cambria Math" w:hAnsi="Cambria Math"/>
                </w:rPr>
                <m:t>t</m:t>
              </m:r>
              <m:r>
                <w:rPr>
                  <w:rFonts w:ascii="Cambria Math" w:hAnsi="Cambria Math"/>
                </w:rPr>
                <m:t>.</m:t>
              </m:r>
              <m:r>
                <m:rPr>
                  <m:sty m:val="p"/>
                </m:rPr>
                <w:rPr>
                  <w:rFonts w:ascii="Cambria Math" w:hAnsi="Cambria Math"/>
                </w:rPr>
                <m:t>Recall</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,J</m:t>
              </m:r>
              <m:d>
                <m:dPr>
                  <m:ctrlPr>
                    <w:rPr>
                      <w:rFonts w:ascii="Cambria Math" w:hAnsi="Cambria Math"/>
                      <w:i/>
                    </w:rPr>
                  </m:ctrlPr>
                </m:dPr>
                <m:e>
                  <m:r>
                    <w:rPr>
                      <w:rFonts w:ascii="Cambria Math" w:hAnsi="Cambria Math"/>
                    </w:rPr>
                    <m:t>τ</m:t>
                  </m:r>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τ</m:t>
                      </m:r>
                    </m:e>
                  </m:d>
                  <m:r>
                    <w:rPr>
                      <w:rFonts w:ascii="Cambria Math" w:hAnsi="Cambria Math"/>
                    </w:rPr>
                    <m:t>,</m:t>
                  </m:r>
                  <m:r>
                    <m:rPr>
                      <m:sty m:val="p"/>
                    </m:rPr>
                    <w:rPr>
                      <w:rFonts w:ascii="Cambria Math" w:hAnsi="Cambria Math"/>
                    </w:rPr>
                    <m:t>Precision</m:t>
                  </m:r>
                  <m:d>
                    <m:dPr>
                      <m:ctrlPr>
                        <w:rPr>
                          <w:rFonts w:ascii="Cambria Math" w:hAnsi="Cambria Math"/>
                          <w:i/>
                        </w:rPr>
                      </m:ctrlPr>
                    </m:dPr>
                    <m:e>
                      <m:r>
                        <w:rPr>
                          <w:rFonts w:ascii="Cambria Math" w:hAnsi="Cambria Math"/>
                        </w:rPr>
                        <m:t>τ</m:t>
                      </m:r>
                    </m:e>
                  </m:d>
                </m:e>
              </m:d>
              <m:r>
                <w:rPr>
                  <w:rFonts w:ascii="Cambria Math" w:hAnsi="Cambria Math"/>
                </w:rPr>
                <m:t>,#</m:t>
              </m:r>
              <m:d>
                <m:dPr>
                  <m:ctrlPr>
                    <w:rPr>
                      <w:rFonts w:ascii="Cambria Math" w:hAnsi="Cambria Math"/>
                      <w:i/>
                    </w:rPr>
                  </m:ctrlPr>
                </m:dPr>
                <m:e>
                  <m:r>
                    <w:rPr>
                      <w:rFonts w:ascii="Cambria Math" w:hAnsi="Cambria Math"/>
                    </w:rPr>
                    <m:t>39</m:t>
                  </m:r>
                </m:e>
              </m:d>
            </m:e>
          </m:eqArr>
        </m:oMath>
      </m:oMathPara>
    </w:p>
    <w:p w14:paraId="6AB600A5" w14:textId="57E369A1" w:rsidR="000E2E60" w:rsidRDefault="000E2E60" w:rsidP="000E2E60">
      <w:pPr>
        <w:pStyle w:val="a5"/>
        <w:ind w:firstLineChars="0" w:firstLine="0"/>
      </w:pPr>
      <w:r>
        <w:rPr>
          <w:rFonts w:hint="eastAsia"/>
        </w:rPr>
        <w:t>其中，</w:t>
      </w:r>
      <m:oMath>
        <m:sSup>
          <m:sSupPr>
            <m:ctrlPr>
              <w:rPr>
                <w:rFonts w:ascii="Cambria Math" w:hAnsi="Cambria Math"/>
              </w:rPr>
            </m:ctrlPr>
          </m:sSupPr>
          <m:e>
            <m:r>
              <w:rPr>
                <w:rFonts w:ascii="Cambria Math" w:hAnsi="Cambria Math"/>
              </w:rPr>
              <m:t>R</m:t>
            </m:r>
          </m:e>
          <m:sup>
            <m:r>
              <w:rPr>
                <w:rFonts w:ascii="Cambria Math" w:hAnsi="Cambria Math"/>
              </w:rPr>
              <m:t>\*</m:t>
            </m:r>
          </m:sup>
        </m:sSup>
      </m:oMath>
      <w:r>
        <w:rPr>
          <w:rFonts w:hint="eastAsia"/>
        </w:rPr>
        <w:t>是</w:t>
      </w:r>
      <w:r w:rsidR="00762D31" w:rsidRPr="00762D31">
        <w:t>业务底线（如</w:t>
      </w:r>
      <w:r w:rsidR="00762D31" w:rsidRPr="00762D31">
        <w:t xml:space="preserve"> 0.70/0.75/0.80</w:t>
      </w:r>
      <w:r w:rsidR="00762D31" w:rsidRPr="00762D31">
        <w:t>）</w:t>
      </w:r>
      <w:r w:rsidR="00762D31">
        <w:rPr>
          <w:rFonts w:hint="eastAsia"/>
        </w:rPr>
        <w:t>，</w:t>
      </w:r>
      <m:oMath>
        <m:sSub>
          <m:sSubPr>
            <m:ctrlPr>
              <w:rPr>
                <w:rFonts w:ascii="Cambria Math" w:hAnsi="Cambria Math"/>
              </w:rPr>
            </m:ctrlPr>
          </m:sSubPr>
          <m:e>
            <m:r>
              <m:rPr>
                <m:sty m:val="p"/>
              </m:rPr>
              <w:rPr>
                <w:rFonts w:ascii="Cambria Math" w:hAnsi="Cambria Math"/>
              </w:rPr>
              <m:t>F</m:t>
            </m:r>
          </m:e>
          <m:sub>
            <m:r>
              <w:rPr>
                <w:rFonts w:ascii="Cambria Math" w:hAnsi="Cambria Math"/>
              </w:rPr>
              <m:t>2</m:t>
            </m:r>
          </m:sub>
        </m:sSub>
      </m:oMath>
      <w:r w:rsidR="00762D31">
        <w:rPr>
          <w:rFonts w:hint="eastAsia"/>
        </w:rPr>
        <w:t>比</w:t>
      </w:r>
      <m:oMath>
        <m:sSub>
          <m:sSubPr>
            <m:ctrlPr>
              <w:rPr>
                <w:rFonts w:ascii="Cambria Math" w:hAnsi="Cambria Math"/>
              </w:rPr>
            </m:ctrlPr>
          </m:sSubPr>
          <m:e>
            <m:r>
              <m:rPr>
                <m:sty m:val="p"/>
              </m:rPr>
              <w:rPr>
                <w:rFonts w:ascii="Cambria Math" w:hAnsi="Cambria Math"/>
              </w:rPr>
              <m:t>F</m:t>
            </m:r>
          </m:e>
          <m:sub>
            <m:r>
              <w:rPr>
                <w:rFonts w:ascii="Cambria Math" w:hAnsi="Cambria Math"/>
              </w:rPr>
              <m:t>1</m:t>
            </m:r>
          </m:sub>
        </m:sSub>
      </m:oMath>
      <w:r w:rsidR="00762D31">
        <w:rPr>
          <w:rFonts w:hint="eastAsia"/>
        </w:rPr>
        <w:t>更偏重</w:t>
      </w:r>
      <w:r w:rsidR="00762D31">
        <w:rPr>
          <w:rFonts w:hint="eastAsia"/>
        </w:rPr>
        <w:t>R</w:t>
      </w:r>
      <w:r w:rsidR="00762D31">
        <w:t>e</w:t>
      </w:r>
      <w:r w:rsidR="00762D31">
        <w:rPr>
          <w:rFonts w:hint="eastAsia"/>
        </w:rPr>
        <w:t>call</w:t>
      </w:r>
      <w:r w:rsidR="00762D31">
        <w:rPr>
          <w:rFonts w:hint="eastAsia"/>
        </w:rPr>
        <w:t>。</w:t>
      </w:r>
      <w:r w:rsidR="003E1BCC" w:rsidRPr="003E1BCC">
        <w:t>将达标阈值迁移到测试集复核，得到单模型的（</w:t>
      </w:r>
      <w:r w:rsidR="003E1BCC" w:rsidRPr="003E1BCC">
        <w:t xml:space="preserve">Recall, Precision, </w:t>
      </w:r>
      <m:oMath>
        <m:sSub>
          <m:sSubPr>
            <m:ctrlPr>
              <w:rPr>
                <w:rFonts w:ascii="Cambria Math" w:hAnsi="Cambria Math"/>
              </w:rPr>
            </m:ctrlPr>
          </m:sSubPr>
          <m:e>
            <m:r>
              <m:rPr>
                <m:sty m:val="p"/>
              </m:rPr>
              <w:rPr>
                <w:rFonts w:ascii="Cambria Math" w:hAnsi="Cambria Math"/>
              </w:rPr>
              <m:t>F</m:t>
            </m:r>
          </m:e>
          <m:sub>
            <m:r>
              <w:rPr>
                <w:rFonts w:ascii="Cambria Math" w:hAnsi="Cambria Math"/>
              </w:rPr>
              <m:t>2</m:t>
            </m:r>
          </m:sub>
        </m:sSub>
      </m:oMath>
      <w:r w:rsidR="003E1BCC" w:rsidRPr="003E1BCC">
        <w:t xml:space="preserve">, Accuracy, </w:t>
      </w:r>
      <w:r w:rsidR="003E1BCC" w:rsidRPr="003E1BCC">
        <w:t>混淆矩阵）</w:t>
      </w:r>
      <w:r w:rsidR="003E1BCC">
        <w:rPr>
          <w:rFonts w:hint="eastAsia"/>
        </w:rPr>
        <w:t>。</w:t>
      </w:r>
      <w:r w:rsidR="003E1BCC" w:rsidRPr="003E1BCC">
        <w:t>为在不降低召回的前提下降低误报，引入两段式结构：</w:t>
      </w:r>
    </w:p>
    <w:p w14:paraId="73788F6D" w14:textId="67DC1614" w:rsidR="00F121E3" w:rsidRPr="00F121E3" w:rsidRDefault="00F121E3" w:rsidP="000E2E60">
      <w:pPr>
        <w:pStyle w:val="a5"/>
        <w:ind w:firstLineChars="0" w:firstLine="0"/>
      </w:pPr>
      <w:r w:rsidRPr="00F121E3">
        <w:t>第一段（高召回闸门）：使用</w:t>
      </w:r>
      <w:r w:rsidRPr="00F121E3">
        <w:t xml:space="preserve"> LR </w:t>
      </w:r>
      <w:r w:rsidRPr="00F121E3">
        <w:t>的达标阈值</w:t>
      </w:r>
      <m:oMath>
        <m:sSub>
          <m:sSubPr>
            <m:ctrlPr>
              <w:rPr>
                <w:rFonts w:ascii="Cambria Math" w:hAnsi="Cambria Math"/>
              </w:rPr>
            </m:ctrlPr>
          </m:sSubPr>
          <m:e>
            <m:r>
              <w:rPr>
                <w:rFonts w:ascii="Cambria Math" w:hAnsi="Cambria Math"/>
              </w:rPr>
              <m:t>τ</m:t>
            </m:r>
          </m:e>
          <m:sub>
            <m:r>
              <w:rPr>
                <w:rFonts w:ascii="Cambria Math" w:hAnsi="Cambria Math"/>
              </w:rPr>
              <m:t>1</m:t>
            </m:r>
          </m:sub>
        </m:sSub>
      </m:oMath>
      <w:r w:rsidRPr="00F121E3">
        <w:t>（验证集求得）；</w:t>
      </w:r>
    </w:p>
    <w:p w14:paraId="536E296D" w14:textId="0097F86C" w:rsidR="00F121E3" w:rsidRDefault="00F121E3" w:rsidP="000E2E60">
      <w:pPr>
        <w:pStyle w:val="a5"/>
        <w:ind w:firstLineChars="0" w:firstLine="0"/>
      </w:pPr>
      <w:r w:rsidRPr="00F121E3">
        <w:t>第二段（抑误报补抓）：使用</w:t>
      </w:r>
      <w:r w:rsidRPr="00F121E3">
        <w:t xml:space="preserve"> </w:t>
      </w:r>
      <m:oMath>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oMath>
      <w:r w:rsidRPr="00F121E3">
        <w:t xml:space="preserve"> </w:t>
      </w:r>
      <w:r w:rsidRPr="00F121E3">
        <w:t>的低阈值</w:t>
      </w:r>
      <m:oMath>
        <m:sSub>
          <m:sSubPr>
            <m:ctrlPr>
              <w:rPr>
                <w:rFonts w:ascii="Cambria Math" w:hAnsi="Cambria Math"/>
              </w:rPr>
            </m:ctrlPr>
          </m:sSubPr>
          <m:e>
            <m:r>
              <w:rPr>
                <w:rFonts w:ascii="Cambria Math" w:hAnsi="Cambria Math"/>
              </w:rPr>
              <m:t>τ</m:t>
            </m:r>
          </m:e>
          <m:sub>
            <m:r>
              <w:rPr>
                <w:rFonts w:ascii="Cambria Math" w:hAnsi="Cambria Math"/>
              </w:rPr>
              <m:t>2</m:t>
            </m:r>
          </m:sub>
        </m:sSub>
      </m:oMath>
      <w:r w:rsidRPr="00F121E3">
        <w:t>，在第一段的阴性样本</w:t>
      </w:r>
      <w:proofErr w:type="gramStart"/>
      <w:r w:rsidRPr="00F121E3">
        <w:t>中补抓边缘</w:t>
      </w:r>
      <w:proofErr w:type="gramEnd"/>
      <w:r w:rsidRPr="00F121E3">
        <w:t>阳性</w:t>
      </w:r>
    </w:p>
    <w:p w14:paraId="116A848F" w14:textId="6C600F09" w:rsidR="0065644C" w:rsidRDefault="0065644C" w:rsidP="000E2E60">
      <w:pPr>
        <w:pStyle w:val="a5"/>
        <w:ind w:firstLineChars="0" w:firstLine="0"/>
      </w:pPr>
      <w:r>
        <w:rPr>
          <w:rFonts w:hint="eastAsia"/>
        </w:rPr>
        <w:t>最终</w:t>
      </w:r>
      <w:r w:rsidR="000336A9">
        <w:rPr>
          <w:rFonts w:hint="eastAsia"/>
        </w:rPr>
        <w:t>的判定规则模型</w:t>
      </w:r>
      <w:r w:rsidR="00825DE9">
        <w:rPr>
          <w:rFonts w:hint="eastAsia"/>
        </w:rPr>
        <w:t>(</w:t>
      </w:r>
      <w:r w:rsidR="00825DE9" w:rsidRPr="00825DE9">
        <w:t xml:space="preserve">LR </w:t>
      </w:r>
      <w:r w:rsidR="00825DE9" w:rsidRPr="00825DE9">
        <w:rPr>
          <w:rFonts w:ascii="Cambria Math" w:hAnsi="Cambria Math" w:cs="Cambria Math"/>
        </w:rPr>
        <w:t>∥</w:t>
      </w:r>
      <w:r w:rsidR="00825DE9" w:rsidRPr="00825DE9">
        <w:t xml:space="preserve"> </w:t>
      </w:r>
      <m:oMath>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oMath>
      <w:r w:rsidR="00825DE9" w:rsidRPr="00825DE9">
        <w:t xml:space="preserve"> </w:t>
      </w:r>
      <w:r w:rsidR="00825DE9" w:rsidRPr="00825DE9">
        <w:t>的</w:t>
      </w:r>
      <w:r w:rsidR="00825DE9" w:rsidRPr="00825DE9">
        <w:t xml:space="preserve"> OR </w:t>
      </w:r>
      <w:r w:rsidR="00825DE9" w:rsidRPr="00825DE9">
        <w:t>级联</w:t>
      </w:r>
      <w:r w:rsidR="00825DE9">
        <w:rPr>
          <w:rFonts w:hint="eastAsia"/>
        </w:rPr>
        <w:t>)</w:t>
      </w:r>
      <w:r w:rsidR="000336A9">
        <w:rPr>
          <w:rFonts w:hint="eastAsia"/>
        </w:rPr>
        <w:t>如下：</w:t>
      </w:r>
    </w:p>
    <w:p w14:paraId="55329518" w14:textId="2DD17AE6" w:rsidR="0028418A" w:rsidRPr="0028418A" w:rsidRDefault="00000000" w:rsidP="000E2E60">
      <w:pPr>
        <w:pStyle w:val="a5"/>
        <w:ind w:firstLineChars="0" w:firstLine="0"/>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y</m:t>
                  </m:r>
                </m:e>
              </m:acc>
              <m:r>
                <w:rPr>
                  <w:rFonts w:ascii="Cambria Math" w:hAnsi="Cambria Math"/>
                </w:rPr>
                <m:t>=1</m:t>
              </m:r>
              <m:d>
                <m:dPr>
                  <m:begChr m:val="{"/>
                  <m:endChr m:val="}"/>
                  <m:ctrlPr>
                    <w:rPr>
                      <w:rFonts w:ascii="Cambria Math" w:hAnsi="Cambria Math"/>
                      <w:i/>
                    </w:rPr>
                  </m:ctrlPr>
                </m:dPr>
                <m:e>
                  <m:sSub>
                    <m:sSubPr>
                      <m:ctrlPr>
                        <w:rPr>
                          <w:rFonts w:ascii="Cambria Math" w:hAnsi="Cambria Math"/>
                        </w:rPr>
                      </m:ctrlPr>
                    </m:sSubPr>
                    <m:e>
                      <m:acc>
                        <m:accPr>
                          <m:ctrlPr>
                            <w:rPr>
                              <w:rFonts w:ascii="Cambria Math" w:hAnsi="Cambria Math"/>
                              <w:i/>
                            </w:rPr>
                          </m:ctrlPr>
                        </m:accPr>
                        <m:e>
                          <m:r>
                            <w:rPr>
                              <w:rFonts w:ascii="Cambria Math" w:hAnsi="Cambria Math"/>
                            </w:rPr>
                            <m:t>p</m:t>
                          </m:r>
                        </m:e>
                      </m:acc>
                    </m:e>
                    <m:sub>
                      <m:r>
                        <m:rPr>
                          <m:sty m:val="p"/>
                        </m:rPr>
                        <w:rPr>
                          <w:rFonts w:ascii="Cambria Math" w:hAnsi="Cambria Math"/>
                        </w:rPr>
                        <m:t>LR</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b"/>
                    </m:rPr>
                    <w:rPr>
                      <w:rFonts w:ascii="Cambria Math" w:hAnsi="Cambria Math"/>
                    </w:rPr>
                    <m:t xml:space="preserve">or </m:t>
                  </m:r>
                  <m:sSub>
                    <m:sSubPr>
                      <m:ctrlPr>
                        <w:rPr>
                          <w:rFonts w:ascii="Cambria Math" w:hAnsi="Cambria Math"/>
                        </w:rPr>
                      </m:ctrlPr>
                    </m:sSubPr>
                    <m:e>
                      <m:acc>
                        <m:accPr>
                          <m:ctrlPr>
                            <w:rPr>
                              <w:rFonts w:ascii="Cambria Math" w:hAnsi="Cambria Math"/>
                              <w:i/>
                            </w:rPr>
                          </m:ctrlPr>
                        </m:accPr>
                        <m:e>
                          <m:r>
                            <w:rPr>
                              <w:rFonts w:ascii="Cambria Math" w:hAnsi="Cambria Math"/>
                            </w:rPr>
                            <m:t>p</m:t>
                          </m:r>
                        </m:e>
                      </m:acc>
                    </m:e>
                    <m:sub>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w:rPr>
                  <w:rFonts w:ascii="Cambria Math"/>
                </w:rPr>
                <m:t>,</m:t>
              </m:r>
              <m:r>
                <w:rPr>
                  <w:rFonts w:ascii="Cambria Math" w:hAnsi="Cambria Math"/>
                </w:rPr>
                <m:t>#</m:t>
              </m:r>
              <m:d>
                <m:dPr>
                  <m:ctrlPr>
                    <w:rPr>
                      <w:rFonts w:ascii="Cambria Math" w:hAnsi="Cambria Math"/>
                      <w:i/>
                    </w:rPr>
                  </m:ctrlPr>
                </m:dPr>
                <m:e>
                  <m:r>
                    <w:rPr>
                      <w:rFonts w:ascii="Cambria Math"/>
                    </w:rPr>
                    <m:t>40</m:t>
                  </m:r>
                </m:e>
              </m:d>
            </m:e>
          </m:eqArr>
        </m:oMath>
      </m:oMathPara>
    </w:p>
    <w:p w14:paraId="32C2EDB2" w14:textId="6BB3B69D" w:rsidR="007E552D" w:rsidRPr="005E1A60" w:rsidRDefault="00905922" w:rsidP="00905922">
      <w:pPr>
        <w:pStyle w:val="a5"/>
        <w:ind w:firstLineChars="0" w:firstLine="0"/>
      </w:pPr>
      <w:r w:rsidRPr="00905922">
        <w:t>这相当于把</w:t>
      </w:r>
      <w:r w:rsidRPr="00905922">
        <w:t>“</w:t>
      </w:r>
      <w:r w:rsidRPr="00905922">
        <w:t>灵敏的线性面</w:t>
      </w:r>
      <w:r w:rsidRPr="00905922">
        <w:t>”</w:t>
      </w:r>
      <w:r w:rsidRPr="00905922">
        <w:t>（</w:t>
      </w:r>
      <w:r w:rsidRPr="00905922">
        <w:t>LR</w:t>
      </w:r>
      <w:r w:rsidRPr="00905922">
        <w:t>）与</w:t>
      </w:r>
      <w:r w:rsidRPr="00905922">
        <w:t>“</w:t>
      </w:r>
      <w:r w:rsidRPr="00905922">
        <w:t>非线性判别力强、已校准的树模型</w:t>
      </w:r>
      <w:r w:rsidRPr="00905922">
        <w:t>”</w:t>
      </w:r>
      <w:r w:rsidRPr="00905922">
        <w:t>（</w:t>
      </w:r>
      <w:r w:rsidR="00E037E3" w:rsidRPr="00E037E3">
        <w:rPr>
          <w:rFonts w:ascii="Cambria Math" w:hAnsi="Cambria Math"/>
        </w:rPr>
        <w:t xml:space="preserve"> </w:t>
      </w:r>
      <m:oMath>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oMath>
      <w:r w:rsidRPr="00905922">
        <w:t>）互补组合。</w:t>
      </w:r>
    </w:p>
    <w:p w14:paraId="6C50F5F3" w14:textId="39C4FBA4" w:rsidR="007E552D" w:rsidRPr="005E1A60" w:rsidRDefault="006F0CB3" w:rsidP="005E1A60">
      <w:pPr>
        <w:pStyle w:val="2"/>
        <w:rPr>
          <w:rFonts w:hint="eastAsia"/>
        </w:rPr>
      </w:pPr>
      <w:bookmarkStart w:id="18" w:name="_Toc207222257"/>
      <w:r>
        <w:rPr>
          <w:rFonts w:hint="eastAsia"/>
          <w:w w:val="95"/>
        </w:rPr>
        <w:lastRenderedPageBreak/>
        <w:t>8.2</w:t>
      </w:r>
      <w:r w:rsidR="005312D4">
        <w:rPr>
          <w:rFonts w:hint="eastAsia"/>
          <w:w w:val="95"/>
        </w:rPr>
        <w:t>问题四模型的</w:t>
      </w:r>
      <w:r>
        <w:rPr>
          <w:rFonts w:hint="eastAsia"/>
          <w:w w:val="95"/>
        </w:rPr>
        <w:t>求解过程</w:t>
      </w:r>
      <w:bookmarkEnd w:id="18"/>
    </w:p>
    <w:p w14:paraId="78F850CD" w14:textId="4687DF35" w:rsidR="007E552D" w:rsidRDefault="00F10A2E">
      <w:pPr>
        <w:pStyle w:val="31"/>
        <w:rPr>
          <w:rFonts w:hint="eastAsia"/>
        </w:rPr>
      </w:pPr>
      <w:bookmarkStart w:id="19" w:name="_Toc207222258"/>
      <w:r>
        <w:rPr>
          <w:rFonts w:hint="eastAsia"/>
        </w:rPr>
        <w:t>8.2.1</w:t>
      </w:r>
      <w:bookmarkEnd w:id="19"/>
      <w:r w:rsidR="00BD0290">
        <w:rPr>
          <w:rFonts w:hint="eastAsia"/>
        </w:rPr>
        <w:t>数据处理和</w:t>
      </w:r>
      <w:r w:rsidR="006E1A38">
        <w:rPr>
          <w:rFonts w:hint="eastAsia"/>
        </w:rPr>
        <w:t>特征构造</w:t>
      </w:r>
    </w:p>
    <w:p w14:paraId="6940CD78" w14:textId="45BC0429" w:rsidR="007E552D" w:rsidRDefault="006E1A38" w:rsidP="005E1A60">
      <w:pPr>
        <w:pStyle w:val="a5"/>
        <w:ind w:firstLine="480"/>
      </w:pPr>
      <w:r>
        <w:rPr>
          <w:rFonts w:hint="eastAsia"/>
        </w:rPr>
        <w:t>我们</w:t>
      </w:r>
      <w:r w:rsidRPr="006E1A38">
        <w:t>读取清洗数据</w:t>
      </w:r>
      <w:r>
        <w:rPr>
          <w:rFonts w:hint="eastAsia"/>
        </w:rPr>
        <w:t>，</w:t>
      </w:r>
      <w:r w:rsidRPr="006E1A38">
        <w:t>自动匹配文本结果列与</w:t>
      </w:r>
      <w:r w:rsidRPr="006E1A38">
        <w:t xml:space="preserve"> AB/</w:t>
      </w:r>
      <w:r w:rsidRPr="006E1A38">
        <w:t>汇总</w:t>
      </w:r>
      <w:r w:rsidRPr="006E1A38">
        <w:t>/</w:t>
      </w:r>
      <w:r w:rsidRPr="006E1A38">
        <w:t>结论</w:t>
      </w:r>
      <w:r w:rsidRPr="006E1A38">
        <w:t>/</w:t>
      </w:r>
      <w:r w:rsidRPr="006E1A38">
        <w:t>判定列</w:t>
      </w:r>
      <w:r w:rsidR="000D4FD3">
        <w:rPr>
          <w:rFonts w:hint="eastAsia"/>
        </w:rPr>
        <w:t>，</w:t>
      </w:r>
      <w:r w:rsidR="000D4FD3" w:rsidRPr="000D4FD3">
        <w:t>基于关键词词典将文本解析为</w:t>
      </w:r>
      <w:r w:rsidR="000D4FD3" w:rsidRPr="000D4FD3">
        <w:t xml:space="preserve"> 0/1 </w:t>
      </w:r>
      <w:r w:rsidR="000D4FD3" w:rsidRPr="000D4FD3">
        <w:t>标签；空值视为</w:t>
      </w:r>
      <w:r w:rsidR="000D4FD3" w:rsidRPr="000D4FD3">
        <w:t xml:space="preserve"> 0</w:t>
      </w:r>
      <w:r w:rsidRPr="006E1A38">
        <w:t>。</w:t>
      </w:r>
      <w:r w:rsidR="00715BD8">
        <w:rPr>
          <w:rFonts w:hint="eastAsia"/>
        </w:rPr>
        <w:t>然后，</w:t>
      </w:r>
      <w:r w:rsidR="00715BD8" w:rsidRPr="00715BD8">
        <w:t>导出</w:t>
      </w:r>
      <w:r w:rsidR="00715BD8" w:rsidRPr="00715BD8">
        <w:t>“</w:t>
      </w:r>
      <w:r w:rsidR="00715BD8" w:rsidRPr="00715BD8">
        <w:t>唯一值审计</w:t>
      </w:r>
      <w:r w:rsidR="00715BD8" w:rsidRPr="00715BD8">
        <w:t>”</w:t>
      </w:r>
      <w:r w:rsidR="00715BD8" w:rsidRPr="00715BD8">
        <w:t>以核查解析有效性；若</w:t>
      </w:r>
      <w:proofErr w:type="gramStart"/>
      <w:r w:rsidR="00715BD8" w:rsidRPr="00715BD8">
        <w:t>出现单类标签</w:t>
      </w:r>
      <w:proofErr w:type="gramEnd"/>
      <w:r w:rsidR="00715BD8" w:rsidRPr="00715BD8">
        <w:t>则中止</w:t>
      </w:r>
      <w:r w:rsidR="00F10A2E">
        <w:t>。</w:t>
      </w:r>
      <w:r w:rsidR="00715BD8">
        <w:rPr>
          <w:rFonts w:hint="eastAsia"/>
        </w:rPr>
        <w:t>最后我们可以得到标签</w:t>
      </w:r>
      <w:r w:rsidR="00715BD8">
        <w:rPr>
          <w:rFonts w:hint="eastAsia"/>
        </w:rPr>
        <w:t>y</w:t>
      </w:r>
      <w:r w:rsidR="00715BD8">
        <w:rPr>
          <w:rFonts w:hint="eastAsia"/>
        </w:rPr>
        <w:t>。</w:t>
      </w:r>
    </w:p>
    <w:p w14:paraId="4F89FA21" w14:textId="37B4BDDF" w:rsidR="00715BD8" w:rsidRPr="00CC1FD1" w:rsidRDefault="00715BD8" w:rsidP="005E1A60">
      <w:pPr>
        <w:pStyle w:val="a5"/>
        <w:ind w:firstLine="480"/>
        <w:rPr>
          <w:i/>
        </w:rPr>
      </w:pPr>
      <w:r>
        <w:rPr>
          <w:rFonts w:hint="eastAsia"/>
        </w:rPr>
        <w:t>我们</w:t>
      </w:r>
      <w:r w:rsidR="00DA6583" w:rsidRPr="00DA6583">
        <w:t>构建原始特征与派生特征</w:t>
      </w:r>
      <w:r w:rsidR="00CF0BC2">
        <w:rPr>
          <w:rFonts w:hint="eastAsia"/>
        </w:rPr>
        <w:t>：</w:t>
      </w:r>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max</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sum</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var</m:t>
                </m:r>
              </m:sub>
            </m:sSub>
          </m:e>
        </m:d>
        <m:r>
          <w:rPr>
            <w:rFonts w:ascii="Cambria Math" w:hAnsi="Cambria Math"/>
          </w:rPr>
          <m:t>,</m:t>
        </m:r>
        <m:f>
          <m:fPr>
            <m:ctrlPr>
              <w:rPr>
                <w:rFonts w:ascii="Cambria Math" w:hAnsi="Cambria Math"/>
                <w:i/>
              </w:rPr>
            </m:ctrlPr>
          </m:fPr>
          <m:num>
            <m:r>
              <w:rPr>
                <w:rFonts w:ascii="Cambria Math" w:hAnsi="Cambria Math"/>
              </w:rPr>
              <m:t>质量</m:t>
            </m:r>
          </m:num>
          <m:den>
            <m:r>
              <w:rPr>
                <w:rFonts w:ascii="Cambria Math" w:hAnsi="Cambria Math"/>
              </w:rPr>
              <m:t>GC</m:t>
            </m:r>
          </m:den>
        </m:f>
        <m:r>
          <w:rPr>
            <w:rFonts w:ascii="Cambria Math" w:hAnsi="Cambria Math"/>
          </w:rPr>
          <m:t>比值</m:t>
        </m:r>
        <m:r>
          <w:rPr>
            <w:rFonts w:ascii="Cambria Math" w:hAnsi="Cambria Math"/>
          </w:rPr>
          <m:t>,BMI×</m:t>
        </m:r>
        <m:r>
          <w:rPr>
            <w:rFonts w:ascii="Cambria Math" w:hAnsi="Cambria Math"/>
          </w:rPr>
          <m:t>孕周</m:t>
        </m:r>
      </m:oMath>
      <w:r w:rsidR="00872180">
        <w:rPr>
          <w:rFonts w:hint="eastAsia"/>
        </w:rPr>
        <w:t>。同时，将比例归一到</w:t>
      </w:r>
      <w:r w:rsidR="00872180">
        <w:rPr>
          <w:rFonts w:hint="eastAsia"/>
        </w:rPr>
        <w:t>[0,1]</w:t>
      </w:r>
      <w:r w:rsidR="00872180">
        <w:rPr>
          <w:rFonts w:hint="eastAsia"/>
        </w:rPr>
        <w:t>，</w:t>
      </w:r>
      <w:r w:rsidR="003B6196">
        <w:rPr>
          <w:rFonts w:hint="eastAsia"/>
        </w:rPr>
        <w:t>并采用</w:t>
      </w:r>
      <w:proofErr w:type="spellStart"/>
      <w:r w:rsidR="003B6196" w:rsidRPr="003B6196">
        <w:t>winsorize</w:t>
      </w:r>
      <w:proofErr w:type="spellEnd"/>
      <w:r w:rsidR="003B6196" w:rsidRPr="003B6196">
        <w:t xml:space="preserve"> </w:t>
      </w:r>
      <w:r w:rsidR="003B6196" w:rsidRPr="003B6196">
        <w:t>截尾（</w:t>
      </w:r>
      <w:r w:rsidR="003B6196" w:rsidRPr="003B6196">
        <w:t>1%–99%</w:t>
      </w:r>
      <w:r w:rsidR="003B6196" w:rsidRPr="003B6196">
        <w:t>）</w:t>
      </w:r>
      <w:r w:rsidR="003B6196">
        <w:rPr>
          <w:rFonts w:hint="eastAsia"/>
        </w:rPr>
        <w:t>，用</w:t>
      </w:r>
      <w:r w:rsidR="003B6196" w:rsidRPr="003B6196">
        <w:t>中位数填补缺失</w:t>
      </w:r>
      <w:r w:rsidR="003B6196">
        <w:rPr>
          <w:rFonts w:hint="eastAsia"/>
        </w:rPr>
        <w:t>值。之后，我们</w:t>
      </w:r>
      <w:r w:rsidR="00E840AD" w:rsidRPr="00E840AD">
        <w:t>对</w:t>
      </w:r>
      <w:r w:rsidR="00E840AD" w:rsidRPr="00E840AD">
        <w:t xml:space="preserve"> LR/SVM/MLP </w:t>
      </w:r>
      <w:r w:rsidR="00E840AD" w:rsidRPr="00E840AD">
        <w:t>在</w:t>
      </w:r>
      <w:r w:rsidR="00E840AD" w:rsidRPr="00E840AD">
        <w:t xml:space="preserve"> pipeline </w:t>
      </w:r>
      <w:r w:rsidR="00E840AD" w:rsidRPr="00E840AD">
        <w:t>中标准化</w:t>
      </w:r>
      <w:r w:rsidR="00E840AD">
        <w:rPr>
          <w:rFonts w:hint="eastAsia"/>
        </w:rPr>
        <w:t>，得到特征矩阵</w:t>
      </w:r>
      <w:r w:rsidR="00E840AD">
        <w:rPr>
          <w:rFonts w:hint="eastAsia"/>
        </w:rPr>
        <w:t>X</w:t>
      </w:r>
      <w:r w:rsidR="00E840AD" w:rsidRPr="00E840AD">
        <w:t>。</w:t>
      </w:r>
    </w:p>
    <w:p w14:paraId="76175E51" w14:textId="52C5402F" w:rsidR="007E552D" w:rsidRDefault="00F10A2E">
      <w:pPr>
        <w:pStyle w:val="31"/>
        <w:rPr>
          <w:rFonts w:hint="eastAsia"/>
        </w:rPr>
      </w:pPr>
      <w:bookmarkStart w:id="20" w:name="_Toc207222259"/>
      <w:r>
        <w:rPr>
          <w:rFonts w:hint="eastAsia"/>
        </w:rPr>
        <w:t>8.2.2</w:t>
      </w:r>
      <w:bookmarkEnd w:id="20"/>
      <w:r w:rsidR="00D6086E">
        <w:rPr>
          <w:rFonts w:hint="eastAsia"/>
        </w:rPr>
        <w:t>模型的</w:t>
      </w:r>
      <w:r w:rsidR="00EB0497">
        <w:rPr>
          <w:rFonts w:hint="eastAsia"/>
        </w:rPr>
        <w:t>训练</w:t>
      </w:r>
      <w:r w:rsidR="009D1A9E">
        <w:rPr>
          <w:rFonts w:hint="eastAsia"/>
        </w:rPr>
        <w:t>与求解</w:t>
      </w:r>
    </w:p>
    <w:p w14:paraId="798A2E93" w14:textId="6F86942B" w:rsidR="007E552D" w:rsidRDefault="00722C09" w:rsidP="005E1A60">
      <w:pPr>
        <w:pStyle w:val="a5"/>
        <w:ind w:firstLine="480"/>
      </w:pPr>
      <w:r>
        <w:rPr>
          <w:rFonts w:hint="eastAsia"/>
        </w:rPr>
        <w:t>首先，</w:t>
      </w:r>
      <w:r w:rsidR="00395F14">
        <w:rPr>
          <w:rFonts w:hint="eastAsia"/>
        </w:rPr>
        <w:t>我们</w:t>
      </w:r>
      <w:r w:rsidR="004E0E83" w:rsidRPr="004E0E83">
        <w:t>分层划分训练</w:t>
      </w:r>
      <w:r w:rsidR="004E0E83" w:rsidRPr="004E0E83">
        <w:t>/</w:t>
      </w:r>
      <w:r w:rsidR="004E0E83" w:rsidRPr="004E0E83">
        <w:t>验证</w:t>
      </w:r>
      <w:r w:rsidR="004E0E83" w:rsidRPr="004E0E83">
        <w:t>/</w:t>
      </w:r>
      <w:r w:rsidR="004E0E83" w:rsidRPr="004E0E83">
        <w:t>测试集并检查两类</w:t>
      </w:r>
      <w:r w:rsidR="004E0E83">
        <w:rPr>
          <w:rFonts w:hint="eastAsia"/>
        </w:rPr>
        <w:t>标签在三个数据集中</w:t>
      </w:r>
      <w:r w:rsidR="004E0E83" w:rsidRPr="004E0E83">
        <w:t>均存在</w:t>
      </w:r>
      <w:r w:rsidR="004E0E83">
        <w:rPr>
          <w:rFonts w:hint="eastAsia"/>
        </w:rPr>
        <w:t>，</w:t>
      </w:r>
      <w:r w:rsidR="0097735F">
        <w:rPr>
          <w:rFonts w:hint="eastAsia"/>
        </w:rPr>
        <w:t>然后进行不平衡处理，</w:t>
      </w:r>
      <w:r w:rsidR="00EF2875" w:rsidRPr="00EF2875">
        <w:t>设置</w:t>
      </w:r>
      <w:r w:rsidR="00EF2875" w:rsidRPr="00EF2875">
        <w:t xml:space="preserve"> </w:t>
      </w:r>
      <w:proofErr w:type="spellStart"/>
      <w:r w:rsidR="00EF2875" w:rsidRPr="00EF2875">
        <w:t>class_weight</w:t>
      </w:r>
      <w:proofErr w:type="spellEnd"/>
      <w:r w:rsidR="00EF2875" w:rsidRPr="00EF2875">
        <w:t>='balanced'</w:t>
      </w:r>
      <w:r w:rsidR="00EF2875" w:rsidRPr="00EF2875">
        <w:t>（</w:t>
      </w:r>
      <w:r w:rsidR="00EF2875" w:rsidRPr="00EF2875">
        <w:t>LR/RF/SVM</w:t>
      </w:r>
      <w:r w:rsidR="00EF2875" w:rsidRPr="00EF2875">
        <w:t>），</w:t>
      </w:r>
      <w:r w:rsidR="00EF2875" w:rsidRPr="00EF2875">
        <w:t xml:space="preserve">XGB </w:t>
      </w:r>
      <w:r w:rsidR="00EF2875" w:rsidRPr="00EF2875">
        <w:t>设置</w:t>
      </w:r>
      <w:proofErr w:type="spellStart"/>
      <w:r w:rsidR="00EF2875" w:rsidRPr="00EF2875">
        <w:t>scale_pos_weigh</w:t>
      </w:r>
      <w:proofErr w:type="spellEnd"/>
      <w:r w:rsidR="00EF2875">
        <w:rPr>
          <w:rFonts w:hint="eastAsia"/>
        </w:rPr>
        <w:t>，我们可以</w:t>
      </w:r>
      <w:r w:rsidR="004D6670">
        <w:rPr>
          <w:rFonts w:hint="eastAsia"/>
        </w:rPr>
        <w:t>得到</w:t>
      </w:r>
      <m:oMath>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tr</m:t>
            </m:r>
          </m:sub>
        </m:sSub>
        <m: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tr</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va</m:t>
            </m:r>
          </m:sub>
        </m:sSub>
        <m: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va</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te</m:t>
            </m:r>
          </m:sub>
        </m:sSub>
        <m: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te</m:t>
            </m:r>
          </m:sub>
        </m:sSub>
        <m:r>
          <w:rPr>
            <w:rFonts w:ascii="Cambria Math" w:hAnsi="Cambria Math"/>
          </w:rPr>
          <m:t>)</m:t>
        </m:r>
      </m:oMath>
      <w:r w:rsidR="00F10A2E">
        <w:rPr>
          <w:rFonts w:hint="eastAsia"/>
        </w:rPr>
        <w:t>。</w:t>
      </w:r>
      <w:r w:rsidR="0097735F">
        <w:rPr>
          <w:rFonts w:hint="eastAsia"/>
        </w:rPr>
        <w:t>接着我们</w:t>
      </w:r>
      <w:r w:rsidR="00977526">
        <w:rPr>
          <w:rFonts w:hint="eastAsia"/>
        </w:rPr>
        <w:t>在训练集上训练模型</w:t>
      </w:r>
      <w:r w:rsidR="003B3699">
        <w:rPr>
          <w:rFonts w:hint="eastAsia"/>
        </w:rPr>
        <w:t>（</w:t>
      </w:r>
      <w:r w:rsidR="003B3699" w:rsidRPr="003B3699">
        <w:t>LR</w:t>
      </w:r>
      <w:r w:rsidR="003B3699" w:rsidRPr="003B3699">
        <w:t>、</w:t>
      </w:r>
      <w:r w:rsidR="003B3699" w:rsidRPr="003B3699">
        <w:t>RF</w:t>
      </w:r>
      <w:r w:rsidR="003B3699" w:rsidRPr="003B3699">
        <w:t>、</w:t>
      </w:r>
      <w:r w:rsidR="003B3699" w:rsidRPr="003B3699">
        <w:t>XGB</w:t>
      </w:r>
      <w:r w:rsidR="003B3699" w:rsidRPr="003B3699">
        <w:t>、</w:t>
      </w:r>
      <w:r w:rsidR="003B3699" w:rsidRPr="003B3699">
        <w:t>SVM</w:t>
      </w:r>
      <w:r w:rsidR="003B3699" w:rsidRPr="003B3699">
        <w:t>、</w:t>
      </w:r>
      <w:r w:rsidR="003B3699" w:rsidRPr="003B3699">
        <w:t>MLP</w:t>
      </w:r>
      <w:r w:rsidR="003B3699">
        <w:rPr>
          <w:rFonts w:hint="eastAsia"/>
        </w:rPr>
        <w:t>），并在验证集上对</w:t>
      </w:r>
      <w:r w:rsidR="00736FF7" w:rsidRPr="00736FF7">
        <w:t>RF</w:t>
      </w:r>
      <w:r w:rsidR="00736FF7" w:rsidRPr="00736FF7">
        <w:t>、</w:t>
      </w:r>
      <w:r w:rsidR="00736FF7" w:rsidRPr="00736FF7">
        <w:t xml:space="preserve">XGB </w:t>
      </w:r>
      <w:r w:rsidR="00736FF7" w:rsidRPr="00736FF7">
        <w:t>进行</w:t>
      </w:r>
      <w:r w:rsidR="00736FF7" w:rsidRPr="00736FF7">
        <w:t xml:space="preserve"> Isotonic </w:t>
      </w:r>
      <w:r w:rsidR="00736FF7" w:rsidRPr="00736FF7">
        <w:t>概率校准，得到</w:t>
      </w:r>
      <m:oMath>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oMath>
      <w:r w:rsidR="00736FF7" w:rsidRPr="00736FF7">
        <w:t>、</w:t>
      </w:r>
      <m:oMath>
        <m:sSub>
          <m:sSubPr>
            <m:ctrlPr>
              <w:rPr>
                <w:rFonts w:ascii="Cambria Math" w:hAnsi="Cambria Math"/>
              </w:rPr>
            </m:ctrlPr>
          </m:sSubPr>
          <m:e>
            <m:r>
              <m:rPr>
                <m:sty m:val="p"/>
              </m:rPr>
              <w:rPr>
                <w:rFonts w:ascii="Cambria Math" w:hAnsi="Cambria Math"/>
              </w:rPr>
              <m:t>XGB</m:t>
            </m:r>
          </m:e>
          <m:sub>
            <m:r>
              <m:rPr>
                <m:sty m:val="p"/>
              </m:rPr>
              <w:rPr>
                <w:rFonts w:ascii="Cambria Math" w:hAnsi="Cambria Math"/>
              </w:rPr>
              <m:t>cal</m:t>
            </m:r>
          </m:sub>
        </m:sSub>
      </m:oMath>
      <w:r w:rsidR="00EC55EA">
        <w:rPr>
          <w:rFonts w:hint="eastAsia"/>
        </w:rPr>
        <w:t>，我们还可以用</w:t>
      </w:r>
      <m:oMath>
        <m:r>
          <w:rPr>
            <w:rFonts w:ascii="Cambria Math" w:hAnsi="Cambria Math"/>
          </w:rPr>
          <m:t>[</m:t>
        </m:r>
        <m:sSub>
          <m:sSubPr>
            <m:ctrlPr>
              <w:rPr>
                <w:rFonts w:ascii="Cambria Math" w:hAnsi="Cambria Math"/>
              </w:rPr>
            </m:ctrlPr>
          </m:sSubPr>
          <m:e>
            <m:acc>
              <m:accPr>
                <m:ctrlPr>
                  <w:rPr>
                    <w:rFonts w:ascii="Cambria Math" w:hAnsi="Cambria Math"/>
                    <w:i/>
                  </w:rPr>
                </m:ctrlPr>
              </m:accPr>
              <m:e>
                <m:r>
                  <w:rPr>
                    <w:rFonts w:ascii="Cambria Math" w:hAnsi="Cambria Math"/>
                  </w:rPr>
                  <m:t>p</m:t>
                </m:r>
              </m:e>
            </m:acc>
          </m:e>
          <m:sub>
            <m:r>
              <m:rPr>
                <m:sty m:val="p"/>
              </m:rPr>
              <w:rPr>
                <w:rFonts w:ascii="Cambria Math" w:hAnsi="Cambria Math"/>
              </w:rPr>
              <m:t>LR</m:t>
            </m:r>
          </m:sub>
        </m:sSub>
        <m:r>
          <w:rPr>
            <w:rFonts w:ascii="Cambria Math" w:hAnsi="Cambria Math"/>
          </w:rPr>
          <m:t>,</m:t>
        </m:r>
        <m:sSub>
          <m:sSubPr>
            <m:ctrlPr>
              <w:rPr>
                <w:rFonts w:ascii="Cambria Math" w:hAnsi="Cambria Math"/>
              </w:rPr>
            </m:ctrlPr>
          </m:sSubPr>
          <m:e>
            <m:acc>
              <m:accPr>
                <m:ctrlPr>
                  <w:rPr>
                    <w:rFonts w:ascii="Cambria Math" w:hAnsi="Cambria Math"/>
                    <w:i/>
                  </w:rPr>
                </m:ctrlPr>
              </m:accPr>
              <m:e>
                <m:r>
                  <w:rPr>
                    <w:rFonts w:ascii="Cambria Math" w:hAnsi="Cambria Math"/>
                  </w:rPr>
                  <m:t>p</m:t>
                </m:r>
              </m:e>
            </m:acc>
          </m:e>
          <m:sub>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sub>
        </m:sSub>
        <m:r>
          <w:rPr>
            <w:rFonts w:ascii="Cambria Math" w:hAnsi="Cambria Math"/>
          </w:rPr>
          <m:t>,</m:t>
        </m:r>
        <m:sSub>
          <m:sSubPr>
            <m:ctrlPr>
              <w:rPr>
                <w:rFonts w:ascii="Cambria Math" w:hAnsi="Cambria Math"/>
              </w:rPr>
            </m:ctrlPr>
          </m:sSubPr>
          <m:e>
            <m:acc>
              <m:accPr>
                <m:ctrlPr>
                  <w:rPr>
                    <w:rFonts w:ascii="Cambria Math" w:hAnsi="Cambria Math"/>
                    <w:i/>
                  </w:rPr>
                </m:ctrlPr>
              </m:accPr>
              <m:e>
                <m:r>
                  <w:rPr>
                    <w:rFonts w:ascii="Cambria Math" w:hAnsi="Cambria Math"/>
                  </w:rPr>
                  <m:t>p</m:t>
                </m:r>
              </m:e>
            </m:acc>
          </m:e>
          <m:sub>
            <m:sSub>
              <m:sSubPr>
                <m:ctrlPr>
                  <w:rPr>
                    <w:rFonts w:ascii="Cambria Math" w:hAnsi="Cambria Math"/>
                  </w:rPr>
                </m:ctrlPr>
              </m:sSubPr>
              <m:e>
                <m:r>
                  <m:rPr>
                    <m:sty m:val="p"/>
                  </m:rPr>
                  <w:rPr>
                    <w:rFonts w:ascii="Cambria Math" w:hAnsi="Cambria Math"/>
                  </w:rPr>
                  <m:t>XGB</m:t>
                </m:r>
              </m:e>
              <m:sub>
                <m:r>
                  <m:rPr>
                    <m:sty m:val="p"/>
                  </m:rPr>
                  <w:rPr>
                    <w:rFonts w:ascii="Cambria Math" w:hAnsi="Cambria Math"/>
                  </w:rPr>
                  <m:t>cal</m:t>
                </m:r>
              </m:sub>
            </m:sSub>
          </m:sub>
        </m:sSub>
        <m:r>
          <w:rPr>
            <w:rFonts w:ascii="Cambria Math" w:hAnsi="Cambria Math"/>
          </w:rPr>
          <m:t>]</m:t>
        </m:r>
      </m:oMath>
      <w:r w:rsidR="00EC55EA">
        <w:rPr>
          <w:rFonts w:hint="eastAsia"/>
        </w:rPr>
        <w:t>训练二层</w:t>
      </w:r>
      <w:r w:rsidR="00EC55EA">
        <w:rPr>
          <w:rFonts w:hint="eastAsia"/>
        </w:rPr>
        <w:t>LR</w:t>
      </w:r>
      <w:r w:rsidR="007760E2" w:rsidRPr="007760E2">
        <w:t>（</w:t>
      </w:r>
      <w:r w:rsidR="007760E2" w:rsidRPr="007760E2">
        <w:t>STACK</w:t>
      </w:r>
      <w:r w:rsidR="007760E2" w:rsidRPr="007760E2">
        <w:t>）</w:t>
      </w:r>
      <w:r w:rsidR="007760E2">
        <w:rPr>
          <w:rFonts w:hint="eastAsia"/>
        </w:rPr>
        <w:t>。最终我们可以得到各模型在验证</w:t>
      </w:r>
      <w:r w:rsidR="007760E2">
        <w:rPr>
          <w:rFonts w:hint="eastAsia"/>
        </w:rPr>
        <w:t>/</w:t>
      </w:r>
      <w:r w:rsidR="007760E2">
        <w:rPr>
          <w:rFonts w:hint="eastAsia"/>
        </w:rPr>
        <w:t>测试集的概率向量。</w:t>
      </w:r>
    </w:p>
    <w:p w14:paraId="280CF77A" w14:textId="2F06CCDB" w:rsidR="007760E2" w:rsidRDefault="00722C09" w:rsidP="005E1A60">
      <w:pPr>
        <w:pStyle w:val="a5"/>
        <w:ind w:firstLine="480"/>
      </w:pPr>
      <w:r>
        <w:rPr>
          <w:rFonts w:hint="eastAsia"/>
        </w:rPr>
        <w:t>然后，</w:t>
      </w:r>
      <w:r w:rsidR="009D1A9E">
        <w:rPr>
          <w:rFonts w:hint="eastAsia"/>
        </w:rPr>
        <w:t>我们对</w:t>
      </w:r>
      <w:r w:rsidR="00BF6D35" w:rsidRPr="00BF6D35">
        <w:t>验证集上的</w:t>
      </w:r>
      <w:r w:rsidR="00BF6D35" w:rsidRPr="00BF6D35">
        <w:t>“</w:t>
      </w:r>
      <w:r w:rsidR="00BF6D35" w:rsidRPr="00BF6D35">
        <w:t>召回约束阈值</w:t>
      </w:r>
      <w:r w:rsidR="00BF6D35" w:rsidRPr="00BF6D35">
        <w:t>”</w:t>
      </w:r>
      <w:r w:rsidR="00BF6D35" w:rsidRPr="00BF6D35">
        <w:t>求解</w:t>
      </w:r>
      <w:r w:rsidR="00BF6D35">
        <w:rPr>
          <w:rFonts w:hint="eastAsia"/>
        </w:rPr>
        <w:t>。通过</w:t>
      </w:r>
      <w:r w:rsidR="00BF6D35" w:rsidRPr="00BF6D35">
        <w:t>召回目标集合</w:t>
      </w:r>
      <m:oMath>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m:t>
        </m:r>
      </m:oMath>
      <w:r w:rsidR="006E28A0">
        <w:rPr>
          <w:rFonts w:hint="eastAsia"/>
        </w:rPr>
        <w:t>以及偏好指标</w:t>
      </w:r>
      <m:oMath>
        <m:r>
          <w:rPr>
            <w:rFonts w:ascii="Cambria Math" w:hAnsi="Cambria Math"/>
          </w:rPr>
          <m:t>J∈{</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m:rPr>
            <m:sty m:val="p"/>
          </m:rPr>
          <w:rPr>
            <w:rFonts w:ascii="Cambria Math" w:hAnsi="Cambria Math"/>
          </w:rPr>
          <m:t>Precision</m:t>
        </m:r>
        <m:r>
          <w:rPr>
            <w:rFonts w:ascii="Cambria Math" w:hAnsi="Cambria Math"/>
          </w:rPr>
          <m:t>}</m:t>
        </m:r>
      </m:oMath>
      <w:r w:rsidR="006E28A0">
        <w:rPr>
          <w:rFonts w:hint="eastAsia"/>
        </w:rPr>
        <w:t>，对每个模型扫描</w:t>
      </w:r>
      <m:oMath>
        <m:r>
          <w:rPr>
            <w:rFonts w:ascii="Cambria Math" w:hAnsi="Cambria Math"/>
          </w:rPr>
          <m:t>τ</m:t>
        </m:r>
      </m:oMath>
      <w:r w:rsidR="006E28A0">
        <w:rPr>
          <w:rFonts w:hint="eastAsia"/>
        </w:rPr>
        <w:t>，保留</w:t>
      </w:r>
      <m:oMath>
        <m:r>
          <w:rPr>
            <w:rFonts w:ascii="Cambria Math" w:hAnsi="Cambria Math"/>
          </w:rPr>
          <m:t>Recall(τ)≥</m:t>
        </m:r>
        <m:sSup>
          <m:sSupPr>
            <m:ctrlPr>
              <w:rPr>
                <w:rFonts w:ascii="Cambria Math" w:hAnsi="Cambria Math"/>
              </w:rPr>
            </m:ctrlPr>
          </m:sSupPr>
          <m:e>
            <m:r>
              <w:rPr>
                <w:rFonts w:ascii="Cambria Math" w:hAnsi="Cambria Math"/>
              </w:rPr>
              <m:t>R</m:t>
            </m:r>
          </m:e>
          <m:sup>
            <m:r>
              <w:rPr>
                <w:rFonts w:ascii="Cambria Math" w:hAnsi="Cambria Math"/>
              </w:rPr>
              <m:t>\*</m:t>
            </m:r>
          </m:sup>
        </m:sSup>
      </m:oMath>
      <w:r w:rsidR="003B33FC">
        <w:rPr>
          <w:rFonts w:hint="eastAsia"/>
        </w:rPr>
        <w:t>的阈值集合，并取</w:t>
      </w:r>
      <w:r w:rsidR="00936FA2">
        <w:rPr>
          <w:rFonts w:hint="eastAsia"/>
        </w:rPr>
        <w:t>能使</w:t>
      </w:r>
      <m:oMath>
        <m:r>
          <w:rPr>
            <w:rFonts w:ascii="Cambria Math" w:hAnsi="Cambria Math"/>
          </w:rPr>
          <m:t>J</m:t>
        </m:r>
      </m:oMath>
      <w:r w:rsidR="00936FA2">
        <w:rPr>
          <w:rFonts w:hint="eastAsia"/>
        </w:rPr>
        <w:t>最大的</w:t>
      </w:r>
      <w:bookmarkStart w:id="21" w:name="_Hlk208063580"/>
      <m:oMath>
        <m:sSup>
          <m:sSupPr>
            <m:ctrlPr>
              <w:rPr>
                <w:rFonts w:ascii="Cambria Math" w:hAnsi="Cambria Math"/>
              </w:rPr>
            </m:ctrlPr>
          </m:sSupPr>
          <m:e>
            <m:r>
              <w:rPr>
                <w:rFonts w:ascii="Cambria Math" w:hAnsi="Cambria Math"/>
              </w:rPr>
              <m:t>τ</m:t>
            </m:r>
          </m:e>
          <m:sup>
            <m:r>
              <w:rPr>
                <w:rFonts w:ascii="Cambria Math" w:hAnsi="Cambria Math"/>
              </w:rPr>
              <m:t>\*</m:t>
            </m:r>
          </m:sup>
        </m:sSup>
      </m:oMath>
      <w:bookmarkEnd w:id="21"/>
      <w:r w:rsidR="00FA1F80">
        <w:rPr>
          <w:rFonts w:hint="eastAsia"/>
        </w:rPr>
        <w:t>，这样我们可以得到各模型在所有</w:t>
      </w:r>
      <m:oMath>
        <m:sSup>
          <m:sSupPr>
            <m:ctrlPr>
              <w:rPr>
                <w:rFonts w:ascii="Cambria Math" w:hAnsi="Cambria Math"/>
              </w:rPr>
            </m:ctrlPr>
          </m:sSupPr>
          <m:e>
            <m:r>
              <w:rPr>
                <w:rFonts w:ascii="Cambria Math" w:hAnsi="Cambria Math"/>
              </w:rPr>
              <m:t>R</m:t>
            </m:r>
          </m:e>
          <m:sup>
            <m:r>
              <w:rPr>
                <w:rFonts w:ascii="Cambria Math" w:hAnsi="Cambria Math"/>
              </w:rPr>
              <m:t>\*</m:t>
            </m:r>
          </m:sup>
        </m:sSup>
      </m:oMath>
      <w:r w:rsidR="00190447">
        <w:rPr>
          <w:rFonts w:hint="eastAsia"/>
        </w:rPr>
        <w:t>下的最优阈值</w:t>
      </w:r>
      <w:r w:rsidR="00916FE1">
        <w:rPr>
          <w:rFonts w:hint="eastAsia"/>
        </w:rPr>
        <w:t>，可用与测试集复核</w:t>
      </w:r>
      <w:r w:rsidR="00F02893">
        <w:rPr>
          <w:rFonts w:hint="eastAsia"/>
        </w:rPr>
        <w:t>。</w:t>
      </w:r>
    </w:p>
    <w:p w14:paraId="653B7A6B" w14:textId="2CA73612" w:rsidR="00722C09" w:rsidRDefault="001D03C4" w:rsidP="005E1A60">
      <w:pPr>
        <w:pStyle w:val="a5"/>
        <w:ind w:firstLine="480"/>
      </w:pPr>
      <w:r>
        <w:rPr>
          <w:rFonts w:hint="eastAsia"/>
        </w:rPr>
        <w:t>最后，我们</w:t>
      </w:r>
      <w:r w:rsidR="00854EEB">
        <w:rPr>
          <w:rFonts w:hint="eastAsia"/>
        </w:rPr>
        <w:t>用</w:t>
      </w:r>
      <w:r w:rsidR="001454BB" w:rsidRPr="001454BB">
        <w:t xml:space="preserve">LR </w:t>
      </w:r>
      <w:r w:rsidR="001454BB" w:rsidRPr="001454BB">
        <w:t>的</w:t>
      </w:r>
      <w:r w:rsidR="001454BB" w:rsidRPr="001454BB">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τ</m:t>
                </m:r>
              </m:e>
              <m:sub>
                <m:r>
                  <w:rPr>
                    <w:rFonts w:ascii="Cambria Math" w:hAnsi="Cambria Math"/>
                  </w:rPr>
                  <m:t>1</m:t>
                </m:r>
              </m:sub>
            </m:sSub>
          </m:e>
          <m:sup>
            <m:r>
              <w:rPr>
                <w:rFonts w:ascii="Cambria Math" w:hAnsi="Cambria Math"/>
              </w:rPr>
              <m:t>\*</m:t>
            </m:r>
          </m:sup>
        </m:sSup>
      </m:oMath>
      <w:r w:rsidR="001454BB" w:rsidRPr="001454BB">
        <w:t>与</w:t>
      </w:r>
      <w:r w:rsidR="001454BB" w:rsidRPr="001454BB">
        <w:t xml:space="preserve"> </w:t>
      </w:r>
      <m:oMath>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oMath>
      <w:r w:rsidR="001454BB" w:rsidRPr="001454BB">
        <w:t xml:space="preserve"> </w:t>
      </w:r>
      <w:r w:rsidR="001454BB" w:rsidRPr="001454BB">
        <w:t>的</w:t>
      </w:r>
      <m:oMath>
        <m:sSup>
          <m:sSupPr>
            <m:ctrlPr>
              <w:rPr>
                <w:rFonts w:ascii="Cambria Math" w:hAnsi="Cambria Math"/>
              </w:rPr>
            </m:ctrlPr>
          </m:sSupPr>
          <m:e>
            <m:sSub>
              <m:sSubPr>
                <m:ctrlPr>
                  <w:rPr>
                    <w:rFonts w:ascii="Cambria Math" w:hAnsi="Cambria Math"/>
                  </w:rPr>
                </m:ctrlPr>
              </m:sSubPr>
              <m:e>
                <m:r>
                  <w:rPr>
                    <w:rFonts w:ascii="Cambria Math" w:hAnsi="Cambria Math"/>
                  </w:rPr>
                  <m:t>τ</m:t>
                </m:r>
              </m:e>
              <m:sub>
                <m:r>
                  <w:rPr>
                    <w:rFonts w:ascii="Cambria Math" w:hAnsi="Cambria Math"/>
                  </w:rPr>
                  <m:t>2</m:t>
                </m:r>
              </m:sub>
            </m:sSub>
          </m:e>
          <m:sup>
            <m:r>
              <w:rPr>
                <w:rFonts w:ascii="Cambria Math" w:hAnsi="Cambria Math"/>
              </w:rPr>
              <m:t>\*</m:t>
            </m:r>
          </m:sup>
        </m:sSup>
      </m:oMath>
      <w:r w:rsidR="001454BB" w:rsidRPr="001454BB">
        <w:t>​</w:t>
      </w:r>
      <w:r w:rsidR="00854EEB">
        <w:rPr>
          <w:rFonts w:hint="eastAsia"/>
        </w:rPr>
        <w:t>，在测试集上按照判定规则模型</w:t>
      </w:r>
      <w:r w:rsidR="00854EEB">
        <w:rPr>
          <w:rFonts w:hint="eastAsia"/>
        </w:rPr>
        <w:t>(</w:t>
      </w:r>
      <w:r w:rsidR="00854EEB" w:rsidRPr="00825DE9">
        <w:t xml:space="preserve">LR </w:t>
      </w:r>
      <w:r w:rsidR="00854EEB" w:rsidRPr="00825DE9">
        <w:rPr>
          <w:rFonts w:ascii="Cambria Math" w:hAnsi="Cambria Math" w:cs="Cambria Math"/>
        </w:rPr>
        <w:t>∥</w:t>
      </w:r>
      <w:r w:rsidR="00854EEB" w:rsidRPr="00825DE9">
        <w:t xml:space="preserve"> </w:t>
      </w:r>
      <m:oMath>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oMath>
      <w:r w:rsidR="00854EEB" w:rsidRPr="00825DE9">
        <w:t xml:space="preserve"> </w:t>
      </w:r>
      <w:r w:rsidR="00854EEB" w:rsidRPr="00825DE9">
        <w:t>的</w:t>
      </w:r>
      <w:r w:rsidR="00854EEB" w:rsidRPr="00825DE9">
        <w:t xml:space="preserve"> OR </w:t>
      </w:r>
      <w:r w:rsidR="00854EEB" w:rsidRPr="00825DE9">
        <w:t>级联</w:t>
      </w:r>
      <w:r w:rsidR="00854EEB">
        <w:rPr>
          <w:rFonts w:hint="eastAsia"/>
        </w:rPr>
        <w:t>)</w:t>
      </w:r>
      <w:r w:rsidR="00854EEB">
        <w:rPr>
          <w:rFonts w:hint="eastAsia"/>
        </w:rPr>
        <w:t>即表达式（</w:t>
      </w:r>
      <w:r w:rsidR="00854EEB">
        <w:rPr>
          <w:rFonts w:hint="eastAsia"/>
        </w:rPr>
        <w:t>40</w:t>
      </w:r>
      <w:r w:rsidR="00854EEB">
        <w:rPr>
          <w:rFonts w:hint="eastAsia"/>
        </w:rPr>
        <w:t>）</w:t>
      </w:r>
      <w:r w:rsidR="008D0D12" w:rsidRPr="008D0D12">
        <w:t>输出最终预测</w:t>
      </w:r>
      <w:r w:rsidR="00D3617F">
        <w:rPr>
          <w:rFonts w:hint="eastAsia"/>
        </w:rPr>
        <w:t>，</w:t>
      </w:r>
      <w:r w:rsidR="008D0D12" w:rsidRPr="008D0D12">
        <w:t>统计</w:t>
      </w:r>
      <w:r w:rsidR="008D0D12" w:rsidRPr="008D0D12">
        <w:t>TP,FP,FN,TN</w:t>
      </w:r>
      <w:r w:rsidR="008D0D12" w:rsidRPr="008D0D12">
        <w:t>并计算</w:t>
      </w:r>
      <w:r w:rsidR="008D0D12" w:rsidRPr="008D0D12">
        <w:t>Accuracy</w:t>
      </w:r>
      <w:r w:rsidR="008D0D12" w:rsidRPr="008D0D12">
        <w:t>、</w:t>
      </w:r>
      <w:r w:rsidR="008D0D12" w:rsidRPr="008D0D12">
        <w:t>Recall</w:t>
      </w:r>
      <w:r w:rsidR="008D0D12" w:rsidRPr="008D0D12">
        <w:t>、</w:t>
      </w:r>
      <w:r w:rsidR="008D0D12" w:rsidRPr="008D0D12">
        <w:t>Precision</w:t>
      </w:r>
      <w:r w:rsidR="008D0D12" w:rsidRPr="008D0D12">
        <w:t>、</w:t>
      </w:r>
      <m:oMath>
        <m:sSub>
          <m:sSubPr>
            <m:ctrlPr>
              <w:rPr>
                <w:rFonts w:ascii="Cambria Math" w:hAnsi="Cambria Math"/>
              </w:rPr>
            </m:ctrlPr>
          </m:sSubPr>
          <m:e>
            <m:r>
              <m:rPr>
                <m:sty m:val="p"/>
              </m:rPr>
              <w:rPr>
                <w:rFonts w:ascii="Cambria Math" w:hAnsi="Cambria Math"/>
              </w:rPr>
              <m:t>F</m:t>
            </m:r>
          </m:e>
          <m:sub>
            <m:r>
              <w:rPr>
                <w:rFonts w:ascii="Cambria Math" w:hAnsi="Cambria Math"/>
              </w:rPr>
              <m:t>2</m:t>
            </m:r>
          </m:sub>
        </m:sSub>
      </m:oMath>
      <w:r w:rsidR="00D3617F">
        <w:rPr>
          <w:rFonts w:hint="eastAsia"/>
        </w:rPr>
        <w:t>以便我们分析结果</w:t>
      </w:r>
      <w:r w:rsidR="008D0D12" w:rsidRPr="008D0D12">
        <w:t>。</w:t>
      </w:r>
    </w:p>
    <w:p w14:paraId="2F10A287" w14:textId="415D0687" w:rsidR="002C6360" w:rsidRPr="00736FF7" w:rsidRDefault="002C6360" w:rsidP="005E1A60">
      <w:pPr>
        <w:pStyle w:val="a5"/>
        <w:ind w:firstLine="480"/>
      </w:pPr>
    </w:p>
    <w:p w14:paraId="4529C5FF" w14:textId="14647CD7" w:rsidR="007E552D" w:rsidRDefault="00F10A2E">
      <w:pPr>
        <w:pStyle w:val="31"/>
        <w:rPr>
          <w:rFonts w:hint="eastAsia"/>
        </w:rPr>
      </w:pPr>
      <w:bookmarkStart w:id="22" w:name="_Toc207222260"/>
      <w:r>
        <w:rPr>
          <w:rFonts w:hint="eastAsia"/>
        </w:rPr>
        <w:t>8.2.3</w:t>
      </w:r>
      <w:bookmarkEnd w:id="22"/>
      <w:r w:rsidR="00D3617F">
        <w:rPr>
          <w:rFonts w:hint="eastAsia"/>
        </w:rPr>
        <w:t>结果</w:t>
      </w:r>
      <w:r w:rsidR="00E60ABE">
        <w:rPr>
          <w:rFonts w:hint="eastAsia"/>
        </w:rPr>
        <w:t>检验与分析</w:t>
      </w:r>
    </w:p>
    <w:p w14:paraId="5B66183B" w14:textId="335E8EF1" w:rsidR="007E552D" w:rsidRDefault="00E60ABE" w:rsidP="005E1A60">
      <w:pPr>
        <w:pStyle w:val="a5"/>
        <w:ind w:firstLine="480"/>
      </w:pPr>
      <w:r>
        <w:rPr>
          <w:rFonts w:hint="eastAsia"/>
        </w:rPr>
        <w:t>最终部署位点（</w:t>
      </w:r>
      <w:r w:rsidR="00CE54DB" w:rsidRPr="00CE54DB">
        <w:t>两段式</w:t>
      </w:r>
      <w:r w:rsidR="00CE54DB" w:rsidRPr="00CE54DB">
        <w:t xml:space="preserve"> OR</w:t>
      </w:r>
      <w:r>
        <w:rPr>
          <w:rFonts w:hint="eastAsia"/>
        </w:rPr>
        <w:t>）</w:t>
      </w:r>
      <w:r w:rsidR="00CE54DB">
        <w:rPr>
          <w:rFonts w:hint="eastAsia"/>
        </w:rPr>
        <w:t>中，</w:t>
      </w:r>
      <m:oMath>
        <m:sSubSup>
          <m:sSubSupPr>
            <m:ctrlPr>
              <w:rPr>
                <w:rFonts w:ascii="Cambria Math" w:hAnsi="Cambria Math"/>
              </w:rPr>
            </m:ctrlPr>
          </m:sSubSupPr>
          <m:e>
            <m:r>
              <w:rPr>
                <w:rFonts w:ascii="Cambria Math" w:hAnsi="Cambria Math"/>
              </w:rPr>
              <m:t>τ</m:t>
            </m:r>
          </m:e>
          <m:sub>
            <m:r>
              <w:rPr>
                <w:rFonts w:ascii="Cambria Math" w:hAnsi="Cambria Math"/>
              </w:rPr>
              <m:t>1</m:t>
            </m:r>
          </m:sub>
          <m:sup>
            <m:r>
              <w:rPr>
                <w:rFonts w:ascii="Cambria Math" w:hAnsi="Cambria Math"/>
              </w:rPr>
              <m:t>⧵*</m:t>
            </m:r>
          </m:sup>
        </m:sSubSup>
        <m:r>
          <w:rPr>
            <w:rFonts w:ascii="Cambria Math" w:hAnsi="Cambria Math"/>
          </w:rPr>
          <m:t>≈0.615</m:t>
        </m:r>
      </m:oMath>
      <w:r w:rsidR="00CE54DB">
        <w:rPr>
          <w:rFonts w:hint="eastAsia"/>
        </w:rPr>
        <w:t>，</w:t>
      </w:r>
      <m:oMath>
        <m:sSubSup>
          <m:sSubSupPr>
            <m:ctrlPr>
              <w:rPr>
                <w:rFonts w:ascii="Cambria Math" w:hAnsi="Cambria Math"/>
              </w:rPr>
            </m:ctrlPr>
          </m:sSubSupPr>
          <m:e>
            <m:r>
              <w:rPr>
                <w:rFonts w:ascii="Cambria Math" w:hAnsi="Cambria Math"/>
              </w:rPr>
              <m:t>τ</m:t>
            </m:r>
          </m:e>
          <m:sub>
            <m:r>
              <w:rPr>
                <w:rFonts w:ascii="Cambria Math" w:hAnsi="Cambria Math"/>
              </w:rPr>
              <m:t>2</m:t>
            </m:r>
          </m:sub>
          <m:sup>
            <m:sSup>
              <m:sSupPr>
                <m:ctrlPr>
                  <w:rPr>
                    <w:rFonts w:ascii="Cambria Math" w:hAnsi="Cambria Math"/>
                  </w:rPr>
                </m:ctrlPr>
              </m:sSupPr>
              <m:e>
                <m:r>
                  <w:rPr>
                    <w:rFonts w:ascii="Cambria Math" w:hAnsi="Cambria Math"/>
                  </w:rPr>
                  <m:t>⧵</m:t>
                </m:r>
              </m:e>
              <m:sup>
                <m:r>
                  <w:rPr>
                    <w:rFonts w:ascii="Cambria Math" w:hAnsi="Cambria Math"/>
                  </w:rPr>
                  <m:t>*</m:t>
                </m:r>
              </m:sup>
            </m:sSup>
          </m:sup>
        </m:sSubSup>
        <m:r>
          <w:rPr>
            <w:rFonts w:ascii="Cambria Math" w:hAnsi="Cambria Math"/>
          </w:rPr>
          <m:t>≈0.045</m:t>
        </m:r>
      </m:oMath>
      <w:r w:rsidR="00F10A2E">
        <w:rPr>
          <w:rFonts w:hint="eastAsia"/>
        </w:rPr>
        <w:t>。</w:t>
      </w:r>
    </w:p>
    <w:p w14:paraId="68BD2CC0" w14:textId="041F26A0" w:rsidR="008E51AF" w:rsidRDefault="008E51AF" w:rsidP="005E1A60">
      <w:pPr>
        <w:pStyle w:val="a5"/>
        <w:ind w:firstLine="480"/>
      </w:pPr>
      <w:r>
        <w:rPr>
          <w:rFonts w:hint="eastAsia"/>
        </w:rPr>
        <w:t>混淆矩阵：</w:t>
      </w:r>
      <w:r w:rsidRPr="008E51AF">
        <w:t>TN=160</w:t>
      </w:r>
      <w:r w:rsidRPr="008E51AF">
        <w:t>，</w:t>
      </w:r>
      <w:r w:rsidRPr="008E51AF">
        <w:t>FP=27</w:t>
      </w:r>
      <w:r w:rsidRPr="008E51AF">
        <w:t>，</w:t>
      </w:r>
      <w:r w:rsidRPr="008E51AF">
        <w:t>FN=7</w:t>
      </w:r>
      <w:r w:rsidRPr="008E51AF">
        <w:t>，</w:t>
      </w:r>
      <w:r w:rsidRPr="008E51AF">
        <w:t>TP=18</w:t>
      </w:r>
      <w:r>
        <w:rPr>
          <w:rFonts w:hint="eastAsia"/>
        </w:rPr>
        <w:t>。</w:t>
      </w:r>
    </w:p>
    <w:p w14:paraId="342ED7F2" w14:textId="6316454D" w:rsidR="008E51AF" w:rsidRPr="00CF770D" w:rsidRDefault="00CF770D" w:rsidP="005E1A60">
      <w:pPr>
        <w:pStyle w:val="a5"/>
        <w:ind w:firstLine="480"/>
      </w:pPr>
      <w:r w:rsidRPr="00CF770D">
        <w:t>指标：</w:t>
      </w:r>
      <w:r w:rsidRPr="00CF770D">
        <w:t>Recall=0.720</w:t>
      </w:r>
      <w:r w:rsidRPr="00CF770D">
        <w:t>，</w:t>
      </w:r>
      <w:r w:rsidRPr="00CF770D">
        <w:t>Accuracy≈0.84</w:t>
      </w:r>
      <w:r w:rsidRPr="00CF770D">
        <w:t>，</w:t>
      </w:r>
      <w:r w:rsidRPr="00CF770D">
        <w:t>Precision=0.400</w:t>
      </w:r>
      <w:r w:rsidRPr="00CF770D">
        <w:t>，</w:t>
      </w:r>
      <m:oMath>
        <m:sSub>
          <m:sSubPr>
            <m:ctrlPr>
              <w:rPr>
                <w:rFonts w:ascii="Cambria Math" w:hAnsi="Cambria Math"/>
              </w:rPr>
            </m:ctrlPr>
          </m:sSubPr>
          <m:e>
            <m:r>
              <m:rPr>
                <m:sty m:val="p"/>
              </m:rPr>
              <w:rPr>
                <w:rFonts w:ascii="Cambria Math" w:hAnsi="Cambria Math"/>
              </w:rPr>
              <m:t>F</m:t>
            </m:r>
          </m:e>
          <m:sub>
            <m:r>
              <w:rPr>
                <w:rFonts w:ascii="Cambria Math" w:hAnsi="Cambria Math"/>
              </w:rPr>
              <m:t>2</m:t>
            </m:r>
          </m:sub>
        </m:sSub>
      </m:oMath>
      <w:r w:rsidRPr="00CF770D">
        <w:t>=0.621</w:t>
      </w:r>
    </w:p>
    <w:p w14:paraId="76BC66A6" w14:textId="4C4E67B9" w:rsidR="007E552D" w:rsidRDefault="004F4F76" w:rsidP="005E1A60">
      <w:pPr>
        <w:pStyle w:val="a5"/>
        <w:ind w:firstLine="480"/>
      </w:pPr>
      <w:r>
        <w:rPr>
          <w:rFonts w:hint="eastAsia"/>
        </w:rPr>
        <w:t>我们发现</w:t>
      </w:r>
      <w:r w:rsidR="00A22BAD" w:rsidRPr="00A22BAD">
        <w:t>在召回不变（</w:t>
      </w:r>
      <w:r w:rsidR="00A22BAD" w:rsidRPr="00A22BAD">
        <w:t>0.72</w:t>
      </w:r>
      <w:r w:rsidR="00A22BAD" w:rsidRPr="00A22BAD">
        <w:t>）的前提下，相比单一高召回位点显著降低误报（</w:t>
      </w:r>
      <w:r w:rsidR="00A22BAD" w:rsidRPr="00A22BAD">
        <w:t xml:space="preserve">FP </w:t>
      </w:r>
      <w:r w:rsidR="00A22BAD" w:rsidRPr="00A22BAD">
        <w:t>从</w:t>
      </w:r>
      <w:r w:rsidR="00A22BAD" w:rsidRPr="00A22BAD">
        <w:t xml:space="preserve"> 41 </w:t>
      </w:r>
      <w:r w:rsidR="00A22BAD" w:rsidRPr="00A22BAD">
        <w:t>降至</w:t>
      </w:r>
      <w:r w:rsidR="00A22BAD" w:rsidRPr="00A22BAD">
        <w:t xml:space="preserve"> 27</w:t>
      </w:r>
      <w:r w:rsidR="00A22BAD" w:rsidRPr="00A22BAD">
        <w:t>），因此</w:t>
      </w:r>
      <w:r w:rsidR="00A22BAD" w:rsidRPr="00A22BAD">
        <w:t>Precision</w:t>
      </w:r>
      <w:r w:rsidR="00A22BAD" w:rsidRPr="00A22BAD">
        <w:t>与</w:t>
      </w:r>
      <m:oMath>
        <m:sSub>
          <m:sSubPr>
            <m:ctrlPr>
              <w:rPr>
                <w:rFonts w:ascii="Cambria Math" w:hAnsi="Cambria Math"/>
              </w:rPr>
            </m:ctrlPr>
          </m:sSubPr>
          <m:e>
            <m:r>
              <m:rPr>
                <m:sty m:val="p"/>
              </m:rPr>
              <w:rPr>
                <w:rFonts w:ascii="Cambria Math" w:hAnsi="Cambria Math"/>
              </w:rPr>
              <m:t>F</m:t>
            </m:r>
          </m:e>
          <m:sub>
            <m:r>
              <w:rPr>
                <w:rFonts w:ascii="Cambria Math" w:hAnsi="Cambria Math"/>
              </w:rPr>
              <m:t>2</m:t>
            </m:r>
          </m:sub>
        </m:sSub>
      </m:oMath>
      <w:r w:rsidR="00A22BAD" w:rsidRPr="00A22BAD">
        <w:t>明显上升，总体更符合</w:t>
      </w:r>
      <w:r w:rsidR="00A22BAD" w:rsidRPr="00A22BAD">
        <w:t>“</w:t>
      </w:r>
      <w:r w:rsidR="00A22BAD" w:rsidRPr="00A22BAD">
        <w:t>先少漏、再控误报</w:t>
      </w:r>
      <w:r w:rsidR="00A22BAD" w:rsidRPr="00A22BAD">
        <w:t>”</w:t>
      </w:r>
      <w:r w:rsidR="00A22BAD" w:rsidRPr="00A22BAD">
        <w:t>的筛查原则。</w:t>
      </w:r>
    </w:p>
    <w:p w14:paraId="2E087096" w14:textId="13BCBAE2" w:rsidR="008F0052" w:rsidRDefault="008F0052" w:rsidP="005E1A60">
      <w:pPr>
        <w:pStyle w:val="a5"/>
        <w:ind w:firstLine="480"/>
      </w:pPr>
      <w:r w:rsidRPr="008F0052">
        <w:t>单一高召回位点（</w:t>
      </w:r>
      <w:r w:rsidR="006F6D17" w:rsidRPr="006F6D17">
        <w:t>LR@</w:t>
      </w:r>
      <w:r w:rsidR="006F6D17" w:rsidRPr="006F6D17">
        <w:t>默认</w:t>
      </w:r>
      <w:r w:rsidR="006F6D17" w:rsidRPr="006F6D17">
        <w:t xml:space="preserve"> 0.5</w:t>
      </w:r>
      <w:r w:rsidRPr="008F0052">
        <w:t>）</w:t>
      </w:r>
      <w:r w:rsidR="006F6D17">
        <w:rPr>
          <w:rFonts w:hint="eastAsia"/>
        </w:rPr>
        <w:t>：</w:t>
      </w:r>
    </w:p>
    <w:p w14:paraId="68DF7D8E" w14:textId="5C97A324" w:rsidR="006F6D17" w:rsidRDefault="006F6D17" w:rsidP="005E1A60">
      <w:pPr>
        <w:pStyle w:val="a5"/>
        <w:ind w:firstLine="480"/>
      </w:pPr>
      <w:r w:rsidRPr="006F6D17">
        <w:t>混淆矩阵：</w:t>
      </w:r>
      <w:r w:rsidRPr="006F6D17">
        <w:t>TN=146</w:t>
      </w:r>
      <w:r w:rsidRPr="006F6D17">
        <w:t>，</w:t>
      </w:r>
      <w:r w:rsidRPr="006F6D17">
        <w:t>FP=41</w:t>
      </w:r>
      <w:r w:rsidRPr="006F6D17">
        <w:t>，</w:t>
      </w:r>
      <w:r w:rsidRPr="006F6D17">
        <w:t>FN=7</w:t>
      </w:r>
      <w:r w:rsidRPr="006F6D17">
        <w:t>，</w:t>
      </w:r>
      <w:r w:rsidRPr="006F6D17">
        <w:t>TP=18</w:t>
      </w:r>
    </w:p>
    <w:p w14:paraId="3D7DF12E" w14:textId="41B04020" w:rsidR="006F6D17" w:rsidRDefault="00382F21" w:rsidP="005E1A60">
      <w:pPr>
        <w:pStyle w:val="a5"/>
        <w:ind w:firstLine="480"/>
      </w:pPr>
      <w:r w:rsidRPr="00382F21">
        <w:t>指标：</w:t>
      </w:r>
      <w:r w:rsidRPr="00382F21">
        <w:t>Recall=0.720</w:t>
      </w:r>
      <w:r w:rsidRPr="00382F21">
        <w:t>，</w:t>
      </w:r>
      <w:r w:rsidRPr="00382F21">
        <w:t>Precision≈0.305</w:t>
      </w:r>
      <w:r w:rsidRPr="00382F21">
        <w:t>，</w:t>
      </w:r>
      <m:oMath>
        <m:sSub>
          <m:sSubPr>
            <m:ctrlPr>
              <w:rPr>
                <w:rFonts w:ascii="Cambria Math" w:hAnsi="Cambria Math"/>
              </w:rPr>
            </m:ctrlPr>
          </m:sSubPr>
          <m:e>
            <m:r>
              <m:rPr>
                <m:sty m:val="p"/>
              </m:rPr>
              <w:rPr>
                <w:rFonts w:ascii="Cambria Math" w:hAnsi="Cambria Math"/>
              </w:rPr>
              <m:t>F</m:t>
            </m:r>
          </m:e>
          <m:sub>
            <m:r>
              <w:rPr>
                <w:rFonts w:ascii="Cambria Math" w:hAnsi="Cambria Math"/>
              </w:rPr>
              <m:t>2</m:t>
            </m:r>
          </m:sub>
        </m:sSub>
      </m:oMath>
      <w:r w:rsidRPr="00382F21">
        <w:t>≈0.566</w:t>
      </w:r>
      <w:r w:rsidRPr="00382F21">
        <w:t>，</w:t>
      </w:r>
      <w:r w:rsidRPr="00382F21">
        <w:t>Accuracy≈0.84</w:t>
      </w:r>
    </w:p>
    <w:p w14:paraId="7134732F" w14:textId="5CA92828" w:rsidR="006F6D17" w:rsidRPr="006F6D17" w:rsidRDefault="00382F21" w:rsidP="005E1A60">
      <w:pPr>
        <w:pStyle w:val="a5"/>
        <w:ind w:firstLine="480"/>
      </w:pPr>
      <w:r>
        <w:rPr>
          <w:rFonts w:hint="eastAsia"/>
        </w:rPr>
        <w:t>我们可知与两段式</w:t>
      </w:r>
      <w:r>
        <w:rPr>
          <w:rFonts w:hint="eastAsia"/>
        </w:rPr>
        <w:t>OR</w:t>
      </w:r>
      <w:r>
        <w:rPr>
          <w:rFonts w:hint="eastAsia"/>
        </w:rPr>
        <w:t>相比</w:t>
      </w:r>
      <w:r w:rsidRPr="00382F21">
        <w:t>召回相同，但误报更多，</w:t>
      </w:r>
      <w:r w:rsidRPr="00382F21">
        <w:t xml:space="preserve">Precision </w:t>
      </w:r>
      <w:r w:rsidRPr="00382F21">
        <w:t>与</w:t>
      </w:r>
      <w:r w:rsidRPr="00382F21">
        <w:t xml:space="preserve"> F2 </w:t>
      </w:r>
      <w:r w:rsidRPr="00382F21">
        <w:t>低于两段式</w:t>
      </w:r>
      <w:r w:rsidRPr="00382F21">
        <w:t xml:space="preserve"> OR</w:t>
      </w:r>
      <w:r w:rsidRPr="00382F21">
        <w:t>。</w:t>
      </w:r>
    </w:p>
    <w:p w14:paraId="221BAD94" w14:textId="70902DFC" w:rsidR="008F0052" w:rsidRDefault="00160EE1" w:rsidP="005E1A60">
      <w:pPr>
        <w:pStyle w:val="a5"/>
        <w:ind w:firstLine="480"/>
      </w:pPr>
      <w:r w:rsidRPr="00160EE1">
        <w:t>高精准位点（</w:t>
      </w:r>
      <w:r w:rsidRPr="00160EE1">
        <w:t xml:space="preserve">RF@F1/F2 </w:t>
      </w:r>
      <w:r w:rsidRPr="00160EE1">
        <w:t>最优，阈值</w:t>
      </w:r>
      <w:r w:rsidRPr="00160EE1">
        <w:t>≈0.32</w:t>
      </w:r>
      <w:r w:rsidRPr="00160EE1">
        <w:t>）</w:t>
      </w:r>
    </w:p>
    <w:p w14:paraId="29BB9D87" w14:textId="3B774E97" w:rsidR="00160EE1" w:rsidRDefault="00160EE1" w:rsidP="005E1A60">
      <w:pPr>
        <w:pStyle w:val="a5"/>
        <w:ind w:firstLine="480"/>
      </w:pPr>
      <w:r w:rsidRPr="00160EE1">
        <w:t>指标典型值：</w:t>
      </w:r>
      <w:r w:rsidRPr="00160EE1">
        <w:t>Recall≈0.64</w:t>
      </w:r>
      <w:r w:rsidRPr="00160EE1">
        <w:t>，</w:t>
      </w:r>
      <w:r w:rsidRPr="00160EE1">
        <w:t>Precision≈0.94</w:t>
      </w:r>
      <w:r w:rsidRPr="00160EE1">
        <w:t>，</w:t>
      </w:r>
      <m:oMath>
        <m:sSub>
          <m:sSubPr>
            <m:ctrlPr>
              <w:rPr>
                <w:rFonts w:ascii="Cambria Math" w:hAnsi="Cambria Math"/>
              </w:rPr>
            </m:ctrlPr>
          </m:sSubPr>
          <m:e>
            <m:r>
              <m:rPr>
                <m:sty m:val="p"/>
              </m:rPr>
              <w:rPr>
                <w:rFonts w:ascii="Cambria Math" w:hAnsi="Cambria Math"/>
              </w:rPr>
              <m:t>F</m:t>
            </m:r>
          </m:e>
          <m:sub>
            <m:r>
              <w:rPr>
                <w:rFonts w:ascii="Cambria Math" w:hAnsi="Cambria Math"/>
              </w:rPr>
              <m:t>2</m:t>
            </m:r>
          </m:sub>
        </m:sSub>
      </m:oMath>
      <w:r w:rsidRPr="00160EE1">
        <w:t>≈0.68</w:t>
      </w:r>
    </w:p>
    <w:p w14:paraId="45012B36" w14:textId="35F8B766" w:rsidR="00160EE1" w:rsidRDefault="00160EE1" w:rsidP="005E1A60">
      <w:pPr>
        <w:pStyle w:val="a5"/>
        <w:ind w:firstLine="480"/>
      </w:pPr>
      <w:r>
        <w:rPr>
          <w:rFonts w:hint="eastAsia"/>
        </w:rPr>
        <w:t>我们可知</w:t>
      </w:r>
      <w:r w:rsidR="00F062A5">
        <w:rPr>
          <w:rFonts w:hint="eastAsia"/>
        </w:rPr>
        <w:t>这个点位</w:t>
      </w:r>
      <w:r w:rsidRPr="00160EE1">
        <w:t>精确率极高、误报很少，但召回明显低于</w:t>
      </w:r>
      <w:r w:rsidRPr="00160EE1">
        <w:t xml:space="preserve"> 0.70</w:t>
      </w:r>
      <w:r w:rsidRPr="00160EE1">
        <w:t>，不满足本研究</w:t>
      </w:r>
      <w:r w:rsidRPr="00160EE1">
        <w:t>“</w:t>
      </w:r>
      <w:r w:rsidRPr="00160EE1">
        <w:t>召回优先</w:t>
      </w:r>
      <w:r w:rsidRPr="00160EE1">
        <w:t>”</w:t>
      </w:r>
      <w:r w:rsidRPr="00160EE1">
        <w:t>的约束，可作为复核</w:t>
      </w:r>
      <w:r w:rsidRPr="00160EE1">
        <w:t>/</w:t>
      </w:r>
      <w:r w:rsidRPr="00160EE1">
        <w:t>二级工作流的位点。</w:t>
      </w:r>
    </w:p>
    <w:p w14:paraId="2C7D31F0" w14:textId="12907A0E" w:rsidR="00160EE1" w:rsidRDefault="0079463E" w:rsidP="005E1A60">
      <w:pPr>
        <w:pStyle w:val="a5"/>
        <w:ind w:firstLine="480"/>
      </w:pPr>
      <w:r w:rsidRPr="0079463E">
        <w:t xml:space="preserve">XGB </w:t>
      </w:r>
      <w:r w:rsidRPr="0079463E">
        <w:t>在</w:t>
      </w:r>
      <w:r w:rsidRPr="0079463E">
        <w:t xml:space="preserve"> ROC/PR </w:t>
      </w:r>
      <w:r w:rsidRPr="0079463E">
        <w:t>曲线面积上较稳健；在本题</w:t>
      </w:r>
      <w:r w:rsidRPr="0079463E">
        <w:t>“</w:t>
      </w:r>
      <w:r w:rsidRPr="0079463E">
        <w:t>召回优先</w:t>
      </w:r>
      <w:r w:rsidRPr="0079463E">
        <w:t>”</w:t>
      </w:r>
      <w:r w:rsidRPr="0079463E">
        <w:t>的约束下，若单独部署也能取得均衡表现，但仍难同时达到</w:t>
      </w:r>
      <w:r w:rsidRPr="0079463E">
        <w:t xml:space="preserve">“Recall≥0.70 </w:t>
      </w:r>
      <w:r w:rsidRPr="0079463E">
        <w:t>且</w:t>
      </w:r>
      <w:r w:rsidRPr="0079463E">
        <w:t xml:space="preserve"> FP </w:t>
      </w:r>
      <w:r w:rsidRPr="0079463E">
        <w:t>显著降低</w:t>
      </w:r>
      <w:r w:rsidRPr="0079463E">
        <w:t>”</w:t>
      </w:r>
      <w:r w:rsidRPr="0079463E">
        <w:t>的两重目标。将其作为堆叠</w:t>
      </w:r>
      <w:r w:rsidRPr="0079463E">
        <w:t>/</w:t>
      </w:r>
      <w:r w:rsidRPr="0079463E">
        <w:t>级联的组成部分更合适。</w:t>
      </w:r>
    </w:p>
    <w:p w14:paraId="261A40FD" w14:textId="064F3E7B" w:rsidR="0079463E" w:rsidRPr="00F062A5" w:rsidRDefault="0079463E" w:rsidP="005E1A60">
      <w:pPr>
        <w:pStyle w:val="a5"/>
        <w:ind w:firstLine="480"/>
      </w:pPr>
      <w:r>
        <w:rPr>
          <w:rFonts w:hint="eastAsia"/>
        </w:rPr>
        <w:lastRenderedPageBreak/>
        <w:t>总之，</w:t>
      </w:r>
      <w:r w:rsidR="00A0724A" w:rsidRPr="00A0724A">
        <w:t>两段式</w:t>
      </w:r>
      <w:r w:rsidR="00A0724A" w:rsidRPr="00A0724A">
        <w:t xml:space="preserve"> OR </w:t>
      </w:r>
      <w:r w:rsidR="00A0724A" w:rsidRPr="00A0724A">
        <w:t>更优</w:t>
      </w:r>
      <w:r w:rsidR="00875E4E">
        <w:rPr>
          <w:rFonts w:hint="eastAsia"/>
        </w:rPr>
        <w:t>，</w:t>
      </w:r>
      <w:r w:rsidR="00875E4E" w:rsidRPr="00875E4E">
        <w:t>第一段</w:t>
      </w:r>
      <w:r w:rsidR="00875E4E" w:rsidRPr="00875E4E">
        <w:t xml:space="preserve"> LR </w:t>
      </w:r>
      <w:r w:rsidR="00875E4E" w:rsidRPr="00875E4E">
        <w:t>对弱信号更敏感，提供高召回兜底；第二段</w:t>
      </w:r>
      <m:oMath>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oMath>
      <w:r w:rsidR="00875E4E" w:rsidRPr="00875E4E">
        <w:t>在第一段</w:t>
      </w:r>
      <w:r w:rsidR="00875E4E" w:rsidRPr="00875E4E">
        <w:t>“</w:t>
      </w:r>
      <w:r w:rsidR="00875E4E" w:rsidRPr="00875E4E">
        <w:t>判阴</w:t>
      </w:r>
      <w:r w:rsidR="00875E4E" w:rsidRPr="00875E4E">
        <w:t>”</w:t>
      </w:r>
      <w:r w:rsidR="00875E4E" w:rsidRPr="00875E4E">
        <w:t>的样本内以更低</w:t>
      </w:r>
      <w:proofErr w:type="gramStart"/>
      <w:r w:rsidR="00875E4E" w:rsidRPr="00875E4E">
        <w:t>阈值补抓非线性</w:t>
      </w:r>
      <w:proofErr w:type="gramEnd"/>
      <w:r w:rsidR="00875E4E" w:rsidRPr="00875E4E">
        <w:t>边缘阳性，同时对明显假阳性具备较好排斥能力，从而在召回几乎不变的情况下显著减少</w:t>
      </w:r>
      <w:r w:rsidR="00875E4E" w:rsidRPr="00875E4E">
        <w:t xml:space="preserve"> FP</w:t>
      </w:r>
      <w:r w:rsidR="00875E4E" w:rsidRPr="00875E4E">
        <w:t>。</w:t>
      </w:r>
      <w:r w:rsidR="008F130D" w:rsidRPr="008F130D">
        <w:t>在女胎异常低基线率情形下，即便灵敏度</w:t>
      </w:r>
      <w:r w:rsidR="008F130D" w:rsidRPr="008F130D">
        <w:t>/</w:t>
      </w:r>
      <w:r w:rsidR="008F130D" w:rsidRPr="008F130D">
        <w:t>特异度较好，</w:t>
      </w:r>
      <w:r w:rsidR="008F130D" w:rsidRPr="008F130D">
        <w:t>Precision</w:t>
      </w:r>
      <w:r w:rsidR="008F130D" w:rsidRPr="008F130D">
        <w:t>（</w:t>
      </w:r>
      <w:r w:rsidR="008F130D" w:rsidRPr="008F130D">
        <w:t>PPV</w:t>
      </w:r>
      <w:r w:rsidR="008F130D" w:rsidRPr="008F130D">
        <w:t>）</w:t>
      </w:r>
      <w:r w:rsidR="00673492" w:rsidRPr="00673492">
        <w:rPr>
          <w:vertAlign w:val="superscript"/>
        </w:rPr>
        <w:fldChar w:fldCharType="begin"/>
      </w:r>
      <w:r w:rsidR="00673492" w:rsidRPr="00673492">
        <w:rPr>
          <w:vertAlign w:val="superscript"/>
        </w:rPr>
        <w:instrText xml:space="preserve"> REF _Ref208070253 \r \h </w:instrText>
      </w:r>
      <w:r w:rsidR="00673492">
        <w:rPr>
          <w:vertAlign w:val="superscript"/>
        </w:rPr>
        <w:instrText xml:space="preserve"> \* MERGEFORMAT </w:instrText>
      </w:r>
      <w:r w:rsidR="00673492" w:rsidRPr="00673492">
        <w:rPr>
          <w:vertAlign w:val="superscript"/>
        </w:rPr>
      </w:r>
      <w:r w:rsidR="00673492" w:rsidRPr="00673492">
        <w:rPr>
          <w:vertAlign w:val="superscript"/>
        </w:rPr>
        <w:fldChar w:fldCharType="separate"/>
      </w:r>
      <w:r w:rsidR="00673492" w:rsidRPr="00673492">
        <w:rPr>
          <w:vertAlign w:val="superscript"/>
        </w:rPr>
        <w:t>[5]</w:t>
      </w:r>
      <w:r w:rsidR="00673492" w:rsidRPr="00673492">
        <w:rPr>
          <w:vertAlign w:val="superscript"/>
        </w:rPr>
        <w:fldChar w:fldCharType="end"/>
      </w:r>
      <w:r w:rsidR="008F130D" w:rsidRPr="008F130D">
        <w:t>也会受限。因此合适的做法是先把召回定为硬约束，再通过级联</w:t>
      </w:r>
      <w:r w:rsidR="008F130D" w:rsidRPr="008F130D">
        <w:t>/</w:t>
      </w:r>
      <w:r w:rsidR="008F130D" w:rsidRPr="008F130D">
        <w:t>分组阈值</w:t>
      </w:r>
      <w:r w:rsidR="008F130D" w:rsidRPr="008F130D">
        <w:t>/</w:t>
      </w:r>
      <w:r w:rsidR="008F130D" w:rsidRPr="008F130D">
        <w:t>二级复核降低误报、提升</w:t>
      </w:r>
      <w:r w:rsidR="008F130D" w:rsidRPr="008F130D">
        <w:t xml:space="preserve"> PPV</w:t>
      </w:r>
      <w:r w:rsidR="008F130D" w:rsidRPr="008F130D">
        <w:t>。</w:t>
      </w:r>
      <w:r w:rsidR="00B85EA9">
        <w:rPr>
          <w:rFonts w:hint="eastAsia"/>
        </w:rPr>
        <w:t>实际落地的话，我们</w:t>
      </w:r>
      <w:r w:rsidR="00D718FF" w:rsidRPr="00D718FF">
        <w:t>保留三种</w:t>
      </w:r>
      <w:r w:rsidR="00D718FF" w:rsidRPr="00D718FF">
        <w:t>“</w:t>
      </w:r>
      <w:r w:rsidR="00D718FF" w:rsidRPr="00D718FF">
        <w:t>运营位点</w:t>
      </w:r>
      <w:r w:rsidR="00D718FF" w:rsidRPr="00D718FF">
        <w:t>”——</w:t>
      </w:r>
      <w:r w:rsidR="00D718FF" w:rsidRPr="00D718FF">
        <w:t>高召回首筛（本方案</w:t>
      </w:r>
      <w:r w:rsidR="00D718FF" w:rsidRPr="00D718FF">
        <w:t xml:space="preserve"> OR </w:t>
      </w:r>
      <w:r w:rsidR="00D718FF" w:rsidRPr="00D718FF">
        <w:t>位点）、高精准复核（</w:t>
      </w:r>
      <w:r w:rsidR="00D718FF" w:rsidRPr="00D718FF">
        <w:t xml:space="preserve">RF </w:t>
      </w:r>
      <w:r w:rsidR="00D718FF" w:rsidRPr="00D718FF">
        <w:t>高阈值或</w:t>
      </w:r>
      <w:r w:rsidR="00D718FF" w:rsidRPr="00D718FF">
        <w:t xml:space="preserve"> AND </w:t>
      </w:r>
      <w:r w:rsidR="00D718FF" w:rsidRPr="00D718FF">
        <w:t>位点）、均衡稳健（</w:t>
      </w:r>
      <w:r w:rsidR="00D718FF" w:rsidRPr="00D718FF">
        <w:t>XGB/</w:t>
      </w:r>
      <w:r w:rsidR="00D718FF" w:rsidRPr="00D718FF">
        <w:t>堆叠），按场景动态切换；在首筛阳性中再设置</w:t>
      </w:r>
      <w:r w:rsidR="00D718FF" w:rsidRPr="00D718FF">
        <w:t>“</w:t>
      </w:r>
      <w:r w:rsidR="00D718FF" w:rsidRPr="00D718FF">
        <w:t>强阳性</w:t>
      </w:r>
      <w:r w:rsidR="00D718FF" w:rsidRPr="00D718FF">
        <w:t xml:space="preserve"> AND </w:t>
      </w:r>
      <w:r w:rsidR="00D718FF" w:rsidRPr="00D718FF">
        <w:t>位点</w:t>
      </w:r>
      <w:r w:rsidR="00D718FF" w:rsidRPr="00D718FF">
        <w:t>”</w:t>
      </w:r>
      <w:r w:rsidR="00D718FF" w:rsidRPr="00D718FF">
        <w:t>直转诊，其余进入低成本二级复检以进一步抬高</w:t>
      </w:r>
      <w:r w:rsidR="00D718FF" w:rsidRPr="00D718FF">
        <w:t xml:space="preserve"> PPV</w:t>
      </w:r>
      <w:r w:rsidR="00D718FF" w:rsidRPr="00D718FF">
        <w:t>。</w:t>
      </w:r>
    </w:p>
    <w:p w14:paraId="2206A9B9" w14:textId="77777777" w:rsidR="00160EE1" w:rsidRPr="005E1A60" w:rsidRDefault="00160EE1" w:rsidP="005E1A60">
      <w:pPr>
        <w:pStyle w:val="a5"/>
        <w:ind w:firstLine="480"/>
      </w:pPr>
    </w:p>
    <w:p w14:paraId="34BAD8A1" w14:textId="77777777" w:rsidR="007E552D" w:rsidRPr="005E1A60" w:rsidRDefault="007E552D" w:rsidP="005E1A60">
      <w:pPr>
        <w:pStyle w:val="a5"/>
        <w:ind w:firstLine="480"/>
      </w:pPr>
    </w:p>
    <w:p w14:paraId="7F1568BC" w14:textId="77777777" w:rsidR="007E552D" w:rsidRDefault="00F10A2E" w:rsidP="005E1A60">
      <w:pPr>
        <w:pStyle w:val="1"/>
        <w:rPr>
          <w:rFonts w:hint="eastAsia"/>
        </w:rPr>
      </w:pPr>
      <w:bookmarkStart w:id="23" w:name="_Toc207222262"/>
      <w:r>
        <w:rPr>
          <w:rFonts w:hint="eastAsia"/>
        </w:rPr>
        <w:t>九</w:t>
      </w:r>
      <w:r>
        <w:t>、 模型评价与推广</w:t>
      </w:r>
      <w:bookmarkEnd w:id="23"/>
    </w:p>
    <w:p w14:paraId="735FE2BD" w14:textId="77777777" w:rsidR="007E552D" w:rsidRDefault="007E552D">
      <w:pPr>
        <w:pStyle w:val="a5"/>
        <w:spacing w:before="1"/>
        <w:ind w:right="550" w:firstLine="520"/>
        <w:rPr>
          <w:rFonts w:ascii="黑体"/>
          <w:sz w:val="26"/>
        </w:rPr>
      </w:pPr>
    </w:p>
    <w:p w14:paraId="408A62F9" w14:textId="77777777" w:rsidR="007E552D" w:rsidRDefault="00F10A2E" w:rsidP="005E1A60">
      <w:pPr>
        <w:pStyle w:val="2"/>
        <w:rPr>
          <w:rFonts w:hint="eastAsia"/>
        </w:rPr>
      </w:pPr>
      <w:bookmarkStart w:id="24" w:name="_Toc207222263"/>
      <w:r>
        <w:rPr>
          <w:rFonts w:hint="eastAsia"/>
        </w:rPr>
        <w:t>9.1</w:t>
      </w:r>
      <w:r>
        <w:t>模型的优点</w:t>
      </w:r>
      <w:bookmarkEnd w:id="24"/>
    </w:p>
    <w:p w14:paraId="1803BD1B" w14:textId="1215E212" w:rsidR="007E552D" w:rsidRPr="005E1A60" w:rsidRDefault="00F10A2E" w:rsidP="001E6C5F">
      <w:pPr>
        <w:pStyle w:val="a5"/>
        <w:numPr>
          <w:ilvl w:val="0"/>
          <w:numId w:val="33"/>
        </w:numPr>
        <w:ind w:firstLineChars="0"/>
      </w:pPr>
      <w:r>
        <w:rPr>
          <w:rFonts w:hint="eastAsia"/>
        </w:rPr>
        <w:t>本文使用的</w:t>
      </w:r>
      <w:r w:rsidR="00237E4E">
        <w:rPr>
          <w:rFonts w:hint="eastAsia"/>
        </w:rPr>
        <w:t>模型</w:t>
      </w:r>
      <w:r w:rsidR="000A184C" w:rsidRPr="000A184C">
        <w:t>从纵向关系（混合效应）到事件时点（生存</w:t>
      </w:r>
      <w:r w:rsidR="000A184C" w:rsidRPr="000A184C">
        <w:t>/AFT</w:t>
      </w:r>
      <w:r w:rsidR="000A184C" w:rsidRPr="000A184C">
        <w:t>）再到判别部署（级联与阈值优化），方法链条完整、可复现</w:t>
      </w:r>
      <w:r>
        <w:rPr>
          <w:rFonts w:hint="eastAsia"/>
        </w:rPr>
        <w:t>。</w:t>
      </w:r>
    </w:p>
    <w:p w14:paraId="627A75B2" w14:textId="44C042BF" w:rsidR="007E552D" w:rsidRPr="005E1A60" w:rsidRDefault="00382DA4" w:rsidP="001E6C5F">
      <w:pPr>
        <w:pStyle w:val="a5"/>
        <w:numPr>
          <w:ilvl w:val="0"/>
          <w:numId w:val="33"/>
        </w:numPr>
        <w:ind w:firstLineChars="0"/>
      </w:pPr>
      <w:r w:rsidRPr="00382DA4">
        <w:t>问题四引入召回约束阈值，以</w:t>
      </w:r>
      <w:r w:rsidRPr="00382DA4">
        <w:t xml:space="preserve"> Recall </w:t>
      </w:r>
      <w:r w:rsidRPr="00382DA4">
        <w:t>为硬指标，再优化</w:t>
      </w:r>
      <w:r w:rsidRPr="00382DA4">
        <w:t xml:space="preserve"> </w:t>
      </w:r>
      <m:oMath>
        <m:sSub>
          <m:sSubPr>
            <m:ctrlPr>
              <w:rPr>
                <w:rFonts w:ascii="Cambria Math" w:hAnsi="Cambria Math"/>
              </w:rPr>
            </m:ctrlPr>
          </m:sSubPr>
          <m:e>
            <m:r>
              <m:rPr>
                <m:sty m:val="p"/>
              </m:rPr>
              <w:rPr>
                <w:rFonts w:ascii="Cambria Math" w:hAnsi="Cambria Math"/>
              </w:rPr>
              <m:t>F</m:t>
            </m:r>
          </m:e>
          <m:sub>
            <m:r>
              <w:rPr>
                <w:rFonts w:ascii="Cambria Math" w:hAnsi="Cambria Math"/>
              </w:rPr>
              <m:t>2</m:t>
            </m:r>
          </m:sub>
        </m:sSub>
      </m:oMath>
      <w:r w:rsidRPr="00382DA4">
        <w:t>/Precision</w:t>
      </w:r>
      <w:r w:rsidRPr="00382DA4">
        <w:t>，契合</w:t>
      </w:r>
      <w:r w:rsidRPr="00382DA4">
        <w:t>“</w:t>
      </w:r>
      <w:r w:rsidRPr="00382DA4">
        <w:t>先少漏</w:t>
      </w:r>
      <w:r w:rsidRPr="00382DA4">
        <w:t>”</w:t>
      </w:r>
      <w:r w:rsidRPr="00382DA4">
        <w:t>的临床诉求</w:t>
      </w:r>
      <w:r w:rsidR="00F10A2E">
        <w:t>。</w:t>
      </w:r>
    </w:p>
    <w:p w14:paraId="1E3C0836" w14:textId="614CF9DE" w:rsidR="00382DA4" w:rsidRPr="00BA6223" w:rsidRDefault="00BA6223" w:rsidP="001E6C5F">
      <w:pPr>
        <w:pStyle w:val="a5"/>
        <w:numPr>
          <w:ilvl w:val="0"/>
          <w:numId w:val="33"/>
        </w:numPr>
        <w:ind w:firstLineChars="0"/>
      </w:pPr>
      <w:r>
        <w:rPr>
          <w:rFonts w:hint="eastAsia"/>
        </w:rPr>
        <w:t>模型求解结果</w:t>
      </w:r>
      <w:r w:rsidR="00382DA4" w:rsidRPr="00382DA4">
        <w:t>对达标阈值、孕周抖动、</w:t>
      </w:r>
      <w:r w:rsidR="00382DA4" w:rsidRPr="00382DA4">
        <w:t xml:space="preserve">BMI </w:t>
      </w:r>
      <w:r w:rsidR="00382DA4" w:rsidRPr="00382DA4">
        <w:t>测量误差与分布</w:t>
      </w:r>
      <w:proofErr w:type="gramStart"/>
      <w:r w:rsidR="00382DA4" w:rsidRPr="00382DA4">
        <w:t>族选择</w:t>
      </w:r>
      <w:proofErr w:type="gramEnd"/>
      <w:r w:rsidR="00382DA4" w:rsidRPr="00382DA4">
        <w:t>均做了敏感性分析，结论保持方向一致</w:t>
      </w:r>
      <w:r w:rsidR="00F10A2E">
        <w:t>。</w:t>
      </w:r>
    </w:p>
    <w:p w14:paraId="5DA15D9E" w14:textId="77777777" w:rsidR="007E552D" w:rsidRDefault="00F10A2E">
      <w:pPr>
        <w:pStyle w:val="2"/>
        <w:rPr>
          <w:rFonts w:hint="eastAsia"/>
        </w:rPr>
      </w:pPr>
      <w:bookmarkStart w:id="25" w:name="_Toc207222264"/>
      <w:r>
        <w:rPr>
          <w:rFonts w:hint="eastAsia"/>
        </w:rPr>
        <w:t>9.2</w:t>
      </w:r>
      <w:r>
        <w:t>模型的不足</w:t>
      </w:r>
      <w:bookmarkEnd w:id="25"/>
    </w:p>
    <w:p w14:paraId="12916153" w14:textId="4A1422DB" w:rsidR="007E552D" w:rsidRPr="005E1A60" w:rsidRDefault="00F10A2E" w:rsidP="00241517">
      <w:pPr>
        <w:pStyle w:val="a5"/>
        <w:numPr>
          <w:ilvl w:val="0"/>
          <w:numId w:val="34"/>
        </w:numPr>
        <w:ind w:firstLineChars="0"/>
      </w:pPr>
      <w:r>
        <w:rPr>
          <w:rFonts w:hint="eastAsia"/>
        </w:rPr>
        <w:t>我们制定的</w:t>
      </w:r>
      <w:r w:rsidR="00AB1336">
        <w:rPr>
          <w:rFonts w:hint="eastAsia"/>
        </w:rPr>
        <w:t>判断</w:t>
      </w:r>
      <w:r>
        <w:rPr>
          <w:rFonts w:hint="eastAsia"/>
        </w:rPr>
        <w:t>规则</w:t>
      </w:r>
      <w:r w:rsidR="00AB1336">
        <w:rPr>
          <w:rFonts w:hint="eastAsia"/>
        </w:rPr>
        <w:t>模型</w:t>
      </w:r>
      <w:r w:rsidR="00BC0884">
        <w:rPr>
          <w:rFonts w:hint="eastAsia"/>
        </w:rPr>
        <w:t>在</w:t>
      </w:r>
      <w:r w:rsidR="00AB1336" w:rsidRPr="00AB1336">
        <w:t>女胎异常的低患病率天然压低</w:t>
      </w:r>
      <w:r w:rsidR="00AB1336" w:rsidRPr="00AB1336">
        <w:t xml:space="preserve"> Precision</w:t>
      </w:r>
      <w:r w:rsidR="00AB1336" w:rsidRPr="00AB1336">
        <w:t>（</w:t>
      </w:r>
      <w:r w:rsidR="00AB1336" w:rsidRPr="00AB1336">
        <w:t>PPV</w:t>
      </w:r>
      <w:r w:rsidR="00AB1336" w:rsidRPr="00AB1336">
        <w:t>）</w:t>
      </w:r>
      <w:r w:rsidR="00BC0884">
        <w:rPr>
          <w:rFonts w:hint="eastAsia"/>
        </w:rPr>
        <w:t>时，</w:t>
      </w:r>
      <w:r w:rsidR="00AB1336" w:rsidRPr="00AB1336">
        <w:t>需通过二级复核或流程分级缓解阳性队列负担</w:t>
      </w:r>
      <w:r>
        <w:t>。</w:t>
      </w:r>
    </w:p>
    <w:p w14:paraId="7762E4D6" w14:textId="22391C53" w:rsidR="007E552D" w:rsidRPr="005E1A60" w:rsidRDefault="009479EC" w:rsidP="00EF51E0">
      <w:pPr>
        <w:pStyle w:val="a5"/>
        <w:numPr>
          <w:ilvl w:val="0"/>
          <w:numId w:val="34"/>
        </w:numPr>
        <w:ind w:firstLineChars="0"/>
      </w:pPr>
      <w:r>
        <w:rPr>
          <w:rFonts w:hint="eastAsia"/>
        </w:rPr>
        <w:t>我们设定的</w:t>
      </w:r>
      <w:r w:rsidR="00BC0884" w:rsidRPr="00BC0884">
        <w:t>阈值与代价参数</w:t>
      </w:r>
      <w:r>
        <w:rPr>
          <w:rFonts w:hint="eastAsia"/>
        </w:rPr>
        <w:t>会</w:t>
      </w:r>
      <w:r w:rsidR="00BC0884" w:rsidRPr="00BC0884">
        <w:t>随</w:t>
      </w:r>
      <w:r>
        <w:rPr>
          <w:rFonts w:hint="eastAsia"/>
        </w:rPr>
        <w:t>着</w:t>
      </w:r>
      <w:r w:rsidR="00BC0884" w:rsidRPr="00BC0884">
        <w:t>机构资源与人群结构变化</w:t>
      </w:r>
      <w:r>
        <w:rPr>
          <w:rFonts w:hint="eastAsia"/>
        </w:rPr>
        <w:t>，</w:t>
      </w:r>
      <w:r w:rsidR="00BC0884" w:rsidRPr="00BC0884">
        <w:t>需</w:t>
      </w:r>
      <w:r>
        <w:rPr>
          <w:rFonts w:hint="eastAsia"/>
        </w:rPr>
        <w:t>要</w:t>
      </w:r>
      <w:r w:rsidR="00BC0884" w:rsidRPr="00BC0884">
        <w:t>再校准</w:t>
      </w:r>
      <w:r>
        <w:rPr>
          <w:rFonts w:hint="eastAsia"/>
        </w:rPr>
        <w:t>，</w:t>
      </w:r>
      <w:proofErr w:type="gramStart"/>
      <w:r>
        <w:rPr>
          <w:rFonts w:hint="eastAsia"/>
        </w:rPr>
        <w:t>且</w:t>
      </w:r>
      <w:r w:rsidR="00BC0884" w:rsidRPr="00BC0884">
        <w:t>跨批次</w:t>
      </w:r>
      <w:proofErr w:type="gramEnd"/>
      <w:r w:rsidR="00BC0884" w:rsidRPr="00BC0884">
        <w:t>/</w:t>
      </w:r>
      <w:r w:rsidR="00BC0884" w:rsidRPr="00BC0884">
        <w:t>跨平台需保持相同预处理与校准流程</w:t>
      </w:r>
      <w:r w:rsidR="00F10A2E">
        <w:rPr>
          <w:rFonts w:hint="eastAsia"/>
        </w:rPr>
        <w:t>。</w:t>
      </w:r>
    </w:p>
    <w:p w14:paraId="27F1E319" w14:textId="77777777" w:rsidR="007E552D" w:rsidRDefault="00F10A2E">
      <w:pPr>
        <w:pStyle w:val="2"/>
        <w:rPr>
          <w:rFonts w:hint="eastAsia"/>
        </w:rPr>
      </w:pPr>
      <w:bookmarkStart w:id="26" w:name="_Toc207222265"/>
      <w:r>
        <w:rPr>
          <w:rFonts w:hint="eastAsia"/>
        </w:rPr>
        <w:t>9.3</w:t>
      </w:r>
      <w:r>
        <w:t>模型的改进</w:t>
      </w:r>
      <w:bookmarkEnd w:id="26"/>
    </w:p>
    <w:p w14:paraId="05A20B94" w14:textId="1465D8FE" w:rsidR="007E552D" w:rsidRPr="005E1A60" w:rsidRDefault="00F15DD8" w:rsidP="00E35007">
      <w:pPr>
        <w:pStyle w:val="a5"/>
        <w:numPr>
          <w:ilvl w:val="0"/>
          <w:numId w:val="35"/>
        </w:numPr>
        <w:ind w:firstLineChars="0"/>
      </w:pPr>
      <w:r w:rsidRPr="00F15DD8">
        <w:t>在</w:t>
      </w:r>
      <m:oMath>
        <m:sSub>
          <m:sSubPr>
            <m:ctrlPr>
              <w:rPr>
                <w:rFonts w:ascii="Cambria Math" w:hAnsi="Cambria Math"/>
              </w:rPr>
            </m:ctrlPr>
          </m:sSubPr>
          <m:e>
            <m:r>
              <w:rPr>
                <w:rFonts w:ascii="Cambria Math" w:hAnsi="Cambria Math"/>
              </w:rPr>
              <m:t>Z</m:t>
            </m:r>
          </m:e>
          <m:sub>
            <m:r>
              <w:rPr>
                <w:rFonts w:ascii="Cambria Math" w:hAnsi="Cambria Math"/>
              </w:rPr>
              <m:t>max</m:t>
            </m:r>
          </m:sub>
        </m:sSub>
      </m:oMath>
      <w:r w:rsidRPr="00F15DD8">
        <w:t>或</w:t>
      </w:r>
      <w:r w:rsidRPr="00F15DD8">
        <w:t>cfDNA</w:t>
      </w:r>
      <w:r w:rsidRPr="00F15DD8">
        <w:t>质量分层上做分组阈值与自适应成本，细化不同分层的最优时点与部署阈值</w:t>
      </w:r>
      <w:r w:rsidR="00F10A2E">
        <w:rPr>
          <w:rFonts w:hint="eastAsia"/>
        </w:rPr>
        <w:t>；</w:t>
      </w:r>
    </w:p>
    <w:p w14:paraId="34A2E9E8" w14:textId="3F449BC8" w:rsidR="007E552D" w:rsidRPr="005E1A60" w:rsidRDefault="00322E39" w:rsidP="00E35007">
      <w:pPr>
        <w:pStyle w:val="a5"/>
        <w:numPr>
          <w:ilvl w:val="0"/>
          <w:numId w:val="35"/>
        </w:numPr>
        <w:ind w:firstLineChars="0"/>
      </w:pPr>
      <w:r>
        <w:rPr>
          <w:rFonts w:hint="eastAsia"/>
        </w:rPr>
        <w:t>可以</w:t>
      </w:r>
      <w:r w:rsidRPr="00322E39">
        <w:t>将</w:t>
      </w:r>
      <w:r w:rsidRPr="00322E39">
        <w:t xml:space="preserve"> LR</w:t>
      </w:r>
      <w:r w:rsidRPr="00322E39">
        <w:t>、</w:t>
      </w:r>
      <m:oMath>
        <m:sSub>
          <m:sSubPr>
            <m:ctrlPr>
              <w:rPr>
                <w:rFonts w:ascii="Cambria Math" w:hAnsi="Cambria Math"/>
              </w:rPr>
            </m:ctrlPr>
          </m:sSubPr>
          <m:e>
            <m:r>
              <m:rPr>
                <m:sty m:val="p"/>
              </m:rPr>
              <w:rPr>
                <w:rFonts w:ascii="Cambria Math" w:hAnsi="Cambria Math"/>
              </w:rPr>
              <m:t>RF</m:t>
            </m:r>
          </m:e>
          <m:sub>
            <m:r>
              <m:rPr>
                <m:sty m:val="p"/>
              </m:rPr>
              <w:rPr>
                <w:rFonts w:ascii="Cambria Math" w:hAnsi="Cambria Math"/>
              </w:rPr>
              <m:t>cal</m:t>
            </m:r>
          </m:sub>
        </m:sSub>
      </m:oMath>
      <w:r w:rsidRPr="00322E39">
        <w:t>、</w:t>
      </w:r>
      <m:oMath>
        <m:sSub>
          <m:sSubPr>
            <m:ctrlPr>
              <w:rPr>
                <w:rFonts w:ascii="Cambria Math" w:hAnsi="Cambria Math"/>
              </w:rPr>
            </m:ctrlPr>
          </m:sSubPr>
          <m:e>
            <m:r>
              <m:rPr>
                <m:sty m:val="p"/>
              </m:rPr>
              <w:rPr>
                <w:rFonts w:ascii="Cambria Math" w:hAnsi="Cambria Math" w:hint="eastAsia"/>
              </w:rPr>
              <m:t>XGB</m:t>
            </m:r>
          </m:e>
          <m:sub>
            <m:r>
              <m:rPr>
                <m:sty m:val="p"/>
              </m:rPr>
              <w:rPr>
                <w:rFonts w:ascii="Cambria Math" w:hAnsi="Cambria Math"/>
              </w:rPr>
              <m:t>cal</m:t>
            </m:r>
          </m:sub>
        </m:sSub>
      </m:oMath>
      <w:r w:rsidRPr="00322E39">
        <w:t>的概率输入二层校准</w:t>
      </w:r>
      <w:r w:rsidRPr="00322E39">
        <w:t>/</w:t>
      </w:r>
      <w:r w:rsidRPr="00322E39">
        <w:t>贝叶斯融合，输出更稳定的后验。</w:t>
      </w:r>
      <w:r w:rsidR="00F10A2E">
        <w:rPr>
          <w:rFonts w:hint="eastAsia"/>
        </w:rPr>
        <w:t>；</w:t>
      </w:r>
    </w:p>
    <w:p w14:paraId="5E22323E" w14:textId="77777777" w:rsidR="00E35007" w:rsidRDefault="00E35007" w:rsidP="00E35007">
      <w:pPr>
        <w:pStyle w:val="a5"/>
        <w:numPr>
          <w:ilvl w:val="0"/>
          <w:numId w:val="35"/>
        </w:numPr>
        <w:ind w:firstLineChars="0"/>
      </w:pPr>
      <w:r w:rsidRPr="00E35007">
        <w:t>在</w:t>
      </w:r>
      <w:r w:rsidRPr="00E35007">
        <w:t xml:space="preserve"> AFT </w:t>
      </w:r>
      <w:r w:rsidRPr="00E35007">
        <w:t>基础上加入工具变量</w:t>
      </w:r>
      <w:r w:rsidRPr="00E35007">
        <w:t>/</w:t>
      </w:r>
      <w:r w:rsidRPr="00E35007">
        <w:t>倾向评分，以缓释潜在混杂；或引入</w:t>
      </w:r>
      <w:r w:rsidRPr="00E35007">
        <w:rPr>
          <w:b/>
          <w:bCs/>
        </w:rPr>
        <w:t>因果生存</w:t>
      </w:r>
      <w:r w:rsidRPr="00E35007">
        <w:t>方法区分策略导致的时间延后与自然进程</w:t>
      </w:r>
      <w:r>
        <w:rPr>
          <w:rFonts w:hint="eastAsia"/>
        </w:rPr>
        <w:t>；</w:t>
      </w:r>
    </w:p>
    <w:p w14:paraId="68F44B83" w14:textId="072258FE" w:rsidR="007E552D" w:rsidRPr="005E1A60" w:rsidRDefault="00E35007" w:rsidP="00E35007">
      <w:pPr>
        <w:pStyle w:val="a5"/>
        <w:numPr>
          <w:ilvl w:val="0"/>
          <w:numId w:val="35"/>
        </w:numPr>
        <w:ind w:firstLineChars="0"/>
      </w:pPr>
      <w:r w:rsidRPr="00E35007">
        <w:t>在</w:t>
      </w:r>
      <w:r w:rsidRPr="00E35007">
        <w:t xml:space="preserve"> OR </w:t>
      </w:r>
      <w:r w:rsidRPr="00E35007">
        <w:t>位点之上设立</w:t>
      </w:r>
      <w:r w:rsidRPr="00E35007">
        <w:t xml:space="preserve"> AND“</w:t>
      </w:r>
      <w:r w:rsidRPr="00E35007">
        <w:t>强阳性</w:t>
      </w:r>
      <w:r w:rsidRPr="00E35007">
        <w:t>”</w:t>
      </w:r>
      <w:r w:rsidRPr="00E35007">
        <w:t>位点直转诊，其余进入低成本二级复检，以提升</w:t>
      </w:r>
      <w:r w:rsidRPr="00E35007">
        <w:t xml:space="preserve"> PPV </w:t>
      </w:r>
      <w:r w:rsidRPr="00E35007">
        <w:t>而不降总体</w:t>
      </w:r>
      <w:r w:rsidRPr="00E35007">
        <w:t xml:space="preserve"> Recall</w:t>
      </w:r>
      <w:r w:rsidR="00F10A2E">
        <w:t>。</w:t>
      </w:r>
    </w:p>
    <w:p w14:paraId="7F01BF72" w14:textId="77777777" w:rsidR="007E552D" w:rsidRDefault="00F10A2E">
      <w:pPr>
        <w:pStyle w:val="2"/>
        <w:rPr>
          <w:rFonts w:hint="eastAsia"/>
        </w:rPr>
      </w:pPr>
      <w:bookmarkStart w:id="27" w:name="_Toc207222266"/>
      <w:r>
        <w:rPr>
          <w:rFonts w:hint="eastAsia"/>
        </w:rPr>
        <w:t>9.4</w:t>
      </w:r>
      <w:r>
        <w:t>模型的推广</w:t>
      </w:r>
      <w:bookmarkEnd w:id="27"/>
    </w:p>
    <w:p w14:paraId="011A76F9" w14:textId="64853BBE" w:rsidR="007E552D" w:rsidRPr="005E1A60" w:rsidRDefault="005F2926" w:rsidP="00F925E4">
      <w:pPr>
        <w:pStyle w:val="a5"/>
        <w:numPr>
          <w:ilvl w:val="0"/>
          <w:numId w:val="36"/>
        </w:numPr>
        <w:ind w:firstLineChars="0"/>
      </w:pPr>
      <w:r w:rsidRPr="005F2926">
        <w:rPr>
          <w:b/>
          <w:bCs/>
        </w:rPr>
        <w:t>院内推广：</w:t>
      </w:r>
      <w:r w:rsidRPr="005F2926">
        <w:t>将</w:t>
      </w:r>
      <w:r w:rsidRPr="005F2926">
        <w:t xml:space="preserve"> BMI </w:t>
      </w:r>
      <w:r w:rsidRPr="005F2926">
        <w:t>分组与最优时点策略嵌入预约系统；女胎</w:t>
      </w:r>
      <w:proofErr w:type="gramStart"/>
      <w:r w:rsidRPr="005F2926">
        <w:t>判别器</w:t>
      </w:r>
      <w:proofErr w:type="gramEnd"/>
      <w:r w:rsidRPr="005F2926">
        <w:t>作为首筛使用，阳性流向复核流程（高阈值</w:t>
      </w:r>
      <w:r w:rsidRPr="005F2926">
        <w:t xml:space="preserve"> RF </w:t>
      </w:r>
      <w:r w:rsidRPr="005F2926">
        <w:t>或确证实验）</w:t>
      </w:r>
      <w:r w:rsidR="00F10A2E">
        <w:t>；</w:t>
      </w:r>
    </w:p>
    <w:p w14:paraId="6F52D9FD" w14:textId="1DC6AF78" w:rsidR="007E552D" w:rsidRPr="005E1A60" w:rsidRDefault="005F2926" w:rsidP="00F925E4">
      <w:pPr>
        <w:pStyle w:val="a5"/>
        <w:numPr>
          <w:ilvl w:val="0"/>
          <w:numId w:val="36"/>
        </w:numPr>
        <w:ind w:firstLineChars="0"/>
      </w:pPr>
      <w:r w:rsidRPr="005F2926">
        <w:rPr>
          <w:b/>
          <w:bCs/>
        </w:rPr>
        <w:t>跨机构迁移：</w:t>
      </w:r>
      <w:r w:rsidRPr="005F2926">
        <w:t>统一预处理</w:t>
      </w:r>
      <w:r w:rsidRPr="005F2926">
        <w:t>—</w:t>
      </w:r>
      <w:r w:rsidRPr="005F2926">
        <w:t>校准</w:t>
      </w:r>
      <w:r w:rsidRPr="005F2926">
        <w:t>—</w:t>
      </w:r>
      <w:r w:rsidRPr="005F2926">
        <w:t>阈值寻优规范；按当地复检成本重设代价函数参数，做一次</w:t>
      </w:r>
      <w:proofErr w:type="gramStart"/>
      <w:r w:rsidRPr="005F2926">
        <w:t>验证集再标定</w:t>
      </w:r>
      <w:proofErr w:type="gramEnd"/>
      <w:r w:rsidR="00F10A2E">
        <w:t>；</w:t>
      </w:r>
    </w:p>
    <w:p w14:paraId="5881AD34" w14:textId="58B193E3" w:rsidR="007E552D" w:rsidRPr="005E1A60" w:rsidRDefault="00161426" w:rsidP="00F925E4">
      <w:pPr>
        <w:pStyle w:val="a5"/>
        <w:numPr>
          <w:ilvl w:val="0"/>
          <w:numId w:val="36"/>
        </w:numPr>
        <w:ind w:firstLineChars="0"/>
      </w:pPr>
      <w:r w:rsidRPr="00161426">
        <w:rPr>
          <w:b/>
          <w:bCs/>
        </w:rPr>
        <w:t>质控与复审：</w:t>
      </w:r>
      <w:r w:rsidRPr="00161426">
        <w:t>持续采集</w:t>
      </w:r>
      <w:r w:rsidRPr="00161426">
        <w:t>“</w:t>
      </w:r>
      <w:r w:rsidRPr="00161426">
        <w:t>首筛阳性</w:t>
      </w:r>
      <w:r w:rsidRPr="00161426">
        <w:t>-</w:t>
      </w:r>
      <w:r w:rsidRPr="00161426">
        <w:t>复核阴性</w:t>
      </w:r>
      <w:r w:rsidRPr="00161426">
        <w:t>”</w:t>
      </w:r>
      <w:r w:rsidRPr="00161426">
        <w:t>的队列做误报分析，动态更新特征与词典；对</w:t>
      </w:r>
      <w:r w:rsidRPr="00161426">
        <w:t>“</w:t>
      </w:r>
      <w:r w:rsidRPr="00161426">
        <w:t>首筛阴性</w:t>
      </w:r>
      <w:r w:rsidRPr="00161426">
        <w:t>-</w:t>
      </w:r>
      <w:r w:rsidRPr="00161426">
        <w:t>后续确诊阳性</w:t>
      </w:r>
      <w:r w:rsidRPr="00161426">
        <w:t>”</w:t>
      </w:r>
      <w:r w:rsidRPr="00161426">
        <w:t>的个案做召回差距复盘</w:t>
      </w:r>
      <w:r w:rsidR="00F10A2E">
        <w:t>。</w:t>
      </w:r>
    </w:p>
    <w:p w14:paraId="01DE97A9" w14:textId="77777777" w:rsidR="007E552D" w:rsidRPr="005E1A60" w:rsidRDefault="007E552D" w:rsidP="005E1A60">
      <w:pPr>
        <w:pStyle w:val="a5"/>
        <w:ind w:firstLine="480"/>
        <w:sectPr w:rsidR="007E552D" w:rsidRPr="005E1A60" w:rsidSect="006F386A">
          <w:pgSz w:w="11910" w:h="16840"/>
          <w:pgMar w:top="1418" w:right="1418" w:bottom="1418" w:left="1418" w:header="0" w:footer="1429" w:gutter="0"/>
          <w:cols w:space="720"/>
          <w:docGrid w:linePitch="299"/>
        </w:sectPr>
      </w:pPr>
    </w:p>
    <w:p w14:paraId="536CD3DC" w14:textId="77777777" w:rsidR="007E552D" w:rsidRDefault="00F10A2E" w:rsidP="005E1A60">
      <w:pPr>
        <w:pStyle w:val="1"/>
        <w:rPr>
          <w:rFonts w:hint="eastAsia"/>
        </w:rPr>
      </w:pPr>
      <w:bookmarkStart w:id="28" w:name="_Toc207222267"/>
      <w:r>
        <w:rPr>
          <w:rFonts w:hint="eastAsia"/>
        </w:rPr>
        <w:lastRenderedPageBreak/>
        <w:t>十</w:t>
      </w:r>
      <w:r>
        <w:t>、 参考文献</w:t>
      </w:r>
      <w:bookmarkEnd w:id="28"/>
    </w:p>
    <w:p w14:paraId="110871DF" w14:textId="1835864D" w:rsidR="007E552D" w:rsidRDefault="00A91259" w:rsidP="007735F9">
      <w:pPr>
        <w:pStyle w:val="a5"/>
        <w:numPr>
          <w:ilvl w:val="0"/>
          <w:numId w:val="37"/>
        </w:numPr>
        <w:ind w:firstLineChars="0"/>
      </w:pPr>
      <w:bookmarkStart w:id="29" w:name="_Ref208069845"/>
      <w:proofErr w:type="gramStart"/>
      <w:r w:rsidRPr="00A91259">
        <w:t>陈鹏宇</w:t>
      </w:r>
      <w:proofErr w:type="gramEnd"/>
      <w:r w:rsidRPr="00A91259">
        <w:t xml:space="preserve">, </w:t>
      </w:r>
      <w:r w:rsidRPr="00A91259">
        <w:t>张铨富</w:t>
      </w:r>
      <w:r w:rsidRPr="00A91259">
        <w:t xml:space="preserve">. </w:t>
      </w:r>
      <w:r w:rsidRPr="00A91259">
        <w:t>无创产前检测中胎儿游离</w:t>
      </w:r>
      <w:r w:rsidRPr="00A91259">
        <w:t>DNA</w:t>
      </w:r>
      <w:r w:rsidRPr="00A91259">
        <w:t>浓度的影响因素及临床应用研究进展</w:t>
      </w:r>
      <w:r w:rsidRPr="00A91259">
        <w:t xml:space="preserve">[J]. </w:t>
      </w:r>
      <w:r w:rsidRPr="00A91259">
        <w:t>临床医学进展</w:t>
      </w:r>
      <w:r w:rsidRPr="00A91259">
        <w:t>, 2024, 14(10):1182–1192.</w:t>
      </w:r>
      <w:bookmarkEnd w:id="29"/>
    </w:p>
    <w:p w14:paraId="714CD9B1" w14:textId="7C7FBBEB" w:rsidR="005E1A60" w:rsidRDefault="00CF0FC9" w:rsidP="007735F9">
      <w:pPr>
        <w:pStyle w:val="a5"/>
        <w:numPr>
          <w:ilvl w:val="0"/>
          <w:numId w:val="37"/>
        </w:numPr>
        <w:ind w:firstLineChars="0"/>
      </w:pPr>
      <w:bookmarkStart w:id="30" w:name="_Ref208069732"/>
      <w:r w:rsidRPr="00CF0FC9">
        <w:t>赵晓敏</w:t>
      </w:r>
      <w:r w:rsidRPr="00CF0FC9">
        <w:t xml:space="preserve">, </w:t>
      </w:r>
      <w:r w:rsidRPr="00CF0FC9">
        <w:t>郭颖</w:t>
      </w:r>
      <w:r w:rsidRPr="00CF0FC9">
        <w:t xml:space="preserve">, </w:t>
      </w:r>
      <w:r w:rsidRPr="00CF0FC9">
        <w:t>李姗姗</w:t>
      </w:r>
      <w:r w:rsidRPr="00CF0FC9">
        <w:t xml:space="preserve">, </w:t>
      </w:r>
      <w:r w:rsidRPr="00CF0FC9">
        <w:t>等</w:t>
      </w:r>
      <w:r w:rsidRPr="00CF0FC9">
        <w:t xml:space="preserve">. </w:t>
      </w:r>
      <w:r w:rsidRPr="00CF0FC9">
        <w:t>影响无创产前筛查准确性的因素分析</w:t>
      </w:r>
      <w:r w:rsidRPr="00CF0FC9">
        <w:t xml:space="preserve">[J]. </w:t>
      </w:r>
      <w:r w:rsidRPr="00CF0FC9">
        <w:t>中国产前诊断杂志</w:t>
      </w:r>
      <w:r w:rsidRPr="00CF0FC9">
        <w:t>(</w:t>
      </w:r>
      <w:r w:rsidRPr="00CF0FC9">
        <w:t>电子版</w:t>
      </w:r>
      <w:r w:rsidRPr="00CF0FC9">
        <w:t>), 2019, 11(2):63–70.</w:t>
      </w:r>
      <w:bookmarkEnd w:id="30"/>
    </w:p>
    <w:p w14:paraId="6CB7CEF5" w14:textId="7FF5EA06" w:rsidR="005E1A60" w:rsidRPr="00CF0FC9" w:rsidRDefault="00CF0FC9" w:rsidP="007735F9">
      <w:pPr>
        <w:pStyle w:val="a5"/>
        <w:numPr>
          <w:ilvl w:val="0"/>
          <w:numId w:val="37"/>
        </w:numPr>
        <w:ind w:firstLineChars="0"/>
      </w:pPr>
      <w:bookmarkStart w:id="31" w:name="_Ref208069958"/>
      <w:r w:rsidRPr="00CF0FC9">
        <w:t xml:space="preserve">Hopkins MK, </w:t>
      </w:r>
      <w:proofErr w:type="spellStart"/>
      <w:r w:rsidRPr="00CF0FC9">
        <w:t>Koelper</w:t>
      </w:r>
      <w:proofErr w:type="spellEnd"/>
      <w:r w:rsidRPr="00CF0FC9">
        <w:t xml:space="preserve"> N, Caldwell S, et al. Obesity and no call results: optimal timing of cell-free DNA testing and redraw. Am J </w:t>
      </w:r>
      <w:proofErr w:type="spellStart"/>
      <w:r w:rsidRPr="00CF0FC9">
        <w:t>Obstet</w:t>
      </w:r>
      <w:proofErr w:type="spellEnd"/>
      <w:r w:rsidRPr="00CF0FC9">
        <w:t xml:space="preserve"> </w:t>
      </w:r>
      <w:proofErr w:type="spellStart"/>
      <w:r w:rsidRPr="00CF0FC9">
        <w:t>Gynecol</w:t>
      </w:r>
      <w:proofErr w:type="spellEnd"/>
      <w:r w:rsidRPr="00CF0FC9">
        <w:t>, 2021, 225(4</w:t>
      </w:r>
      <w:proofErr w:type="gramStart"/>
      <w:r w:rsidRPr="00CF0FC9">
        <w:t>):417.e</w:t>
      </w:r>
      <w:proofErr w:type="gramEnd"/>
      <w:r w:rsidRPr="00CF0FC9">
        <w:t>1–417.e10.</w:t>
      </w:r>
      <w:bookmarkEnd w:id="31"/>
    </w:p>
    <w:p w14:paraId="1A3FCF6C" w14:textId="438F571E" w:rsidR="005E1A60" w:rsidRPr="00CF0FC9" w:rsidRDefault="00CF0FC9" w:rsidP="007735F9">
      <w:pPr>
        <w:pStyle w:val="a5"/>
        <w:numPr>
          <w:ilvl w:val="0"/>
          <w:numId w:val="37"/>
        </w:numPr>
        <w:ind w:firstLineChars="0"/>
      </w:pPr>
      <w:bookmarkStart w:id="32" w:name="_Ref208070053"/>
      <w:r w:rsidRPr="00CF0FC9">
        <w:t xml:space="preserve">Wang E, Batey A, Struble C, et al. Gestational age and maternal weight effects on fetal cell-free DNA in maternal plasma. </w:t>
      </w:r>
      <w:proofErr w:type="spellStart"/>
      <w:r w:rsidRPr="00CF0FC9">
        <w:t>Prenat</w:t>
      </w:r>
      <w:proofErr w:type="spellEnd"/>
      <w:r w:rsidRPr="00CF0FC9">
        <w:t xml:space="preserve"> </w:t>
      </w:r>
      <w:proofErr w:type="spellStart"/>
      <w:r w:rsidRPr="00CF0FC9">
        <w:t>Diagn</w:t>
      </w:r>
      <w:proofErr w:type="spellEnd"/>
      <w:r w:rsidRPr="00CF0FC9">
        <w:t>, 2013, 33(7):662–666.</w:t>
      </w:r>
      <w:bookmarkEnd w:id="32"/>
    </w:p>
    <w:p w14:paraId="671BD8EB" w14:textId="0BFAB3F5" w:rsidR="005E1A60" w:rsidRPr="005E1A60" w:rsidRDefault="00CF0FC9" w:rsidP="007735F9">
      <w:pPr>
        <w:pStyle w:val="a5"/>
        <w:numPr>
          <w:ilvl w:val="0"/>
          <w:numId w:val="37"/>
        </w:numPr>
        <w:ind w:firstLineChars="0"/>
      </w:pPr>
      <w:bookmarkStart w:id="33" w:name="_Ref208070253"/>
      <w:r w:rsidRPr="00CF0FC9">
        <w:t>广东省精准医学应用学会</w:t>
      </w:r>
      <w:r w:rsidRPr="00CF0FC9">
        <w:t xml:space="preserve">. </w:t>
      </w:r>
      <w:r w:rsidRPr="00CF0FC9">
        <w:t>基于孕妇外周血浆游离</w:t>
      </w:r>
      <w:r w:rsidRPr="00CF0FC9">
        <w:t>DNA</w:t>
      </w:r>
      <w:r w:rsidRPr="00CF0FC9">
        <w:t>高通量测序无创产前筛查胎儿基因组病技术标准（</w:t>
      </w:r>
      <w:r w:rsidRPr="00CF0FC9">
        <w:t>T/GDPMAA0004-2020</w:t>
      </w:r>
      <w:r w:rsidRPr="00CF0FC9">
        <w:t>）</w:t>
      </w:r>
      <w:r w:rsidRPr="00CF0FC9">
        <w:t>. 2020.</w:t>
      </w:r>
      <w:bookmarkEnd w:id="33"/>
    </w:p>
    <w:p w14:paraId="456C2333" w14:textId="77777777" w:rsidR="007E552D" w:rsidRDefault="007E552D" w:rsidP="005E1A60">
      <w:pPr>
        <w:pStyle w:val="a5"/>
        <w:ind w:firstLine="480"/>
      </w:pPr>
    </w:p>
    <w:p w14:paraId="608F306B" w14:textId="77777777" w:rsidR="007E552D" w:rsidRDefault="007E552D">
      <w:pPr>
        <w:rPr>
          <w:rFonts w:hint="eastAsia"/>
          <w:sz w:val="24"/>
        </w:rPr>
        <w:sectPr w:rsidR="007E552D" w:rsidSect="00214D2D">
          <w:pgSz w:w="11910" w:h="16840"/>
          <w:pgMar w:top="1418" w:right="1418" w:bottom="1418" w:left="1418" w:header="0" w:footer="1429" w:gutter="0"/>
          <w:cols w:space="720"/>
        </w:sectPr>
      </w:pPr>
    </w:p>
    <w:p w14:paraId="7041715A" w14:textId="258BFB8E" w:rsidR="007E552D" w:rsidRDefault="00F10A2E" w:rsidP="005E1A60">
      <w:pPr>
        <w:pStyle w:val="1"/>
        <w:rPr>
          <w:rFonts w:hint="eastAsia"/>
        </w:rPr>
      </w:pPr>
      <w:bookmarkStart w:id="34" w:name="_Toc207222268"/>
      <w:r>
        <w:lastRenderedPageBreak/>
        <w:t>附</w:t>
      </w:r>
      <w:r w:rsidR="009C1C36">
        <w:rPr>
          <w:rFonts w:hint="eastAsia"/>
        </w:rPr>
        <w:t xml:space="preserve"> </w:t>
      </w:r>
      <w:r>
        <w:t>录</w:t>
      </w:r>
      <w:bookmarkEnd w:id="34"/>
    </w:p>
    <w:tbl>
      <w:tblPr>
        <w:tblStyle w:val="4"/>
        <w:tblW w:w="0" w:type="auto"/>
        <w:tblLook w:val="04A0" w:firstRow="1" w:lastRow="0" w:firstColumn="1" w:lastColumn="0" w:noHBand="0" w:noVBand="1"/>
      </w:tblPr>
      <w:tblGrid>
        <w:gridCol w:w="9064"/>
      </w:tblGrid>
      <w:tr w:rsidR="00E92E96" w14:paraId="72444D2F" w14:textId="77777777" w:rsidTr="00E92E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shd w:val="clear" w:color="auto" w:fill="BFBFBF" w:themeFill="background1" w:themeFillShade="BF"/>
          </w:tcPr>
          <w:p w14:paraId="57A86555" w14:textId="2EEA1984" w:rsidR="00E92E96" w:rsidRPr="00E92E96" w:rsidRDefault="00E92E96" w:rsidP="005E1A60">
            <w:pPr>
              <w:pStyle w:val="a5"/>
              <w:ind w:firstLineChars="0" w:firstLine="0"/>
              <w:rPr>
                <w:color w:val="000000" w:themeColor="text1"/>
              </w:rPr>
            </w:pPr>
            <w:r>
              <w:rPr>
                <w:rFonts w:hint="eastAsia"/>
                <w:color w:val="000000" w:themeColor="text1"/>
              </w:rPr>
              <w:t>附录</w:t>
            </w:r>
            <w:r>
              <w:rPr>
                <w:rFonts w:hint="eastAsia"/>
                <w:color w:val="000000" w:themeColor="text1"/>
              </w:rPr>
              <w:t>1</w:t>
            </w:r>
          </w:p>
        </w:tc>
      </w:tr>
      <w:tr w:rsidR="00E92E96" w14:paraId="02BFE671" w14:textId="77777777" w:rsidTr="00E92E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41520613" w14:textId="2676328E" w:rsidR="00E92E96" w:rsidRPr="00E92E96" w:rsidRDefault="00E92E96" w:rsidP="005E1A60">
            <w:pPr>
              <w:pStyle w:val="a5"/>
              <w:ind w:firstLineChars="0" w:firstLine="0"/>
              <w:rPr>
                <w:b w:val="0"/>
                <w:bCs w:val="0"/>
              </w:rPr>
            </w:pPr>
            <w:r w:rsidRPr="00E92E96">
              <w:rPr>
                <w:rFonts w:hint="eastAsia"/>
                <w:b w:val="0"/>
                <w:bCs w:val="0"/>
              </w:rPr>
              <w:t>介绍</w:t>
            </w:r>
            <w:r>
              <w:rPr>
                <w:rFonts w:hint="eastAsia"/>
                <w:b w:val="0"/>
                <w:bCs w:val="0"/>
              </w:rPr>
              <w:t>：支撑材料的文件列表</w:t>
            </w:r>
          </w:p>
        </w:tc>
      </w:tr>
      <w:tr w:rsidR="00E92E96" w14:paraId="4811B7BF" w14:textId="77777777" w:rsidTr="00E92E96">
        <w:tc>
          <w:tcPr>
            <w:cnfStyle w:val="001000000000" w:firstRow="0" w:lastRow="0" w:firstColumn="1" w:lastColumn="0" w:oddVBand="0" w:evenVBand="0" w:oddHBand="0" w:evenHBand="0" w:firstRowFirstColumn="0" w:firstRowLastColumn="0" w:lastRowFirstColumn="0" w:lastRowLastColumn="0"/>
            <w:tcW w:w="9064" w:type="dxa"/>
          </w:tcPr>
          <w:p w14:paraId="2A22FB5F" w14:textId="3FB250D6" w:rsidR="00E92E96" w:rsidRPr="004C2BBD" w:rsidRDefault="005878AA" w:rsidP="005E1A60">
            <w:pPr>
              <w:pStyle w:val="a5"/>
              <w:ind w:firstLineChars="0" w:firstLine="0"/>
            </w:pPr>
            <w:r w:rsidRPr="004C2BBD">
              <w:rPr>
                <w:rFonts w:hint="eastAsia"/>
                <w:b w:val="0"/>
                <w:bCs w:val="0"/>
              </w:rPr>
              <w:t>|</w:t>
            </w:r>
            <w:r w:rsidR="008858AC" w:rsidRPr="004C2BBD">
              <w:rPr>
                <w:rFonts w:hint="eastAsia"/>
                <w:b w:val="0"/>
                <w:bCs w:val="0"/>
              </w:rPr>
              <w:t>—</w:t>
            </w:r>
            <w:r w:rsidR="004C2BBD" w:rsidRPr="004C2BBD">
              <w:rPr>
                <w:rFonts w:hint="eastAsia"/>
                <w:b w:val="0"/>
                <w:bCs w:val="0"/>
              </w:rPr>
              <w:t>.idea</w:t>
            </w:r>
          </w:p>
          <w:p w14:paraId="15B504FC" w14:textId="4CB28BB3" w:rsidR="008858AC" w:rsidRPr="004C2BBD" w:rsidRDefault="00CD2DA1" w:rsidP="005E1A60">
            <w:pPr>
              <w:pStyle w:val="a5"/>
              <w:ind w:firstLineChars="0" w:firstLine="0"/>
            </w:pPr>
            <w:r w:rsidRPr="004C2BBD">
              <w:rPr>
                <w:rFonts w:hint="eastAsia"/>
                <w:b w:val="0"/>
                <w:bCs w:val="0"/>
              </w:rPr>
              <w:t>|</w:t>
            </w:r>
            <w:r w:rsidR="004C2BBD" w:rsidRPr="004C2BBD">
              <w:rPr>
                <w:rFonts w:hint="eastAsia"/>
                <w:b w:val="0"/>
                <w:bCs w:val="0"/>
              </w:rPr>
              <w:t>—论文所用图片</w:t>
            </w:r>
          </w:p>
          <w:p w14:paraId="249CDCCD" w14:textId="55E7FEE2" w:rsidR="00CD2DA1" w:rsidRPr="004C2BBD" w:rsidRDefault="004C2BBD" w:rsidP="005E1A60">
            <w:pPr>
              <w:pStyle w:val="a5"/>
              <w:ind w:firstLineChars="0" w:firstLine="0"/>
              <w:rPr>
                <w:b w:val="0"/>
                <w:bCs w:val="0"/>
              </w:rPr>
            </w:pPr>
            <w:r w:rsidRPr="004C2BBD">
              <w:rPr>
                <w:rFonts w:hint="eastAsia"/>
                <w:b w:val="0"/>
                <w:bCs w:val="0"/>
              </w:rPr>
              <w:t>|    |</w:t>
            </w:r>
            <w:r w:rsidRPr="004C2BBD">
              <w:rPr>
                <w:rFonts w:hint="eastAsia"/>
                <w:b w:val="0"/>
                <w:bCs w:val="0"/>
              </w:rPr>
              <w:t>—均为论文中所用到的解释图</w:t>
            </w:r>
          </w:p>
          <w:p w14:paraId="22C61964" w14:textId="2C37DFF7" w:rsidR="00CD2DA1" w:rsidRDefault="004C2BBD" w:rsidP="005E1A60">
            <w:pPr>
              <w:pStyle w:val="a5"/>
              <w:ind w:firstLineChars="0" w:firstLine="0"/>
            </w:pPr>
            <w:r>
              <w:rPr>
                <w:rFonts w:hint="eastAsia"/>
                <w:b w:val="0"/>
                <w:bCs w:val="0"/>
              </w:rPr>
              <w:t>|</w:t>
            </w:r>
            <w:r>
              <w:rPr>
                <w:rFonts w:hint="eastAsia"/>
                <w:b w:val="0"/>
                <w:bCs w:val="0"/>
              </w:rPr>
              <w:t>—问题二</w:t>
            </w:r>
          </w:p>
          <w:p w14:paraId="2EA10CC4" w14:textId="17645946" w:rsidR="00550C3F" w:rsidRDefault="00550C3F" w:rsidP="005E1A60">
            <w:pPr>
              <w:pStyle w:val="a5"/>
              <w:ind w:firstLineChars="0" w:firstLine="0"/>
            </w:pPr>
            <w:r>
              <w:rPr>
                <w:rFonts w:hint="eastAsia"/>
                <w:b w:val="0"/>
                <w:bCs w:val="0"/>
              </w:rPr>
              <w:t>|    |</w:t>
            </w:r>
            <w:r>
              <w:rPr>
                <w:rFonts w:hint="eastAsia"/>
                <w:b w:val="0"/>
                <w:bCs w:val="0"/>
              </w:rPr>
              <w:t>—问题二生成</w:t>
            </w:r>
          </w:p>
          <w:p w14:paraId="30EAF536" w14:textId="4A00A68F" w:rsidR="00550C3F" w:rsidRDefault="00550C3F" w:rsidP="005E1A60">
            <w:pPr>
              <w:pStyle w:val="a5"/>
              <w:ind w:firstLineChars="0" w:firstLine="0"/>
            </w:pPr>
            <w:r>
              <w:rPr>
                <w:rFonts w:hint="eastAsia"/>
                <w:b w:val="0"/>
                <w:bCs w:val="0"/>
              </w:rPr>
              <w:t>|    |    |</w:t>
            </w:r>
            <w:r>
              <w:rPr>
                <w:rFonts w:hint="eastAsia"/>
                <w:b w:val="0"/>
                <w:bCs w:val="0"/>
              </w:rPr>
              <w:t>—</w:t>
            </w:r>
            <w:r w:rsidRPr="00550C3F">
              <w:rPr>
                <w:rFonts w:hint="eastAsia"/>
                <w:b w:val="0"/>
                <w:bCs w:val="0"/>
              </w:rPr>
              <w:t>Q2_K2_35_</w:t>
            </w:r>
            <w:proofErr w:type="gramStart"/>
            <w:r w:rsidRPr="00550C3F">
              <w:rPr>
                <w:rFonts w:hint="eastAsia"/>
                <w:b w:val="0"/>
                <w:bCs w:val="0"/>
              </w:rPr>
              <w:t>主结果</w:t>
            </w:r>
            <w:proofErr w:type="gramEnd"/>
            <w:r w:rsidRPr="00550C3F">
              <w:rPr>
                <w:rFonts w:hint="eastAsia"/>
                <w:b w:val="0"/>
                <w:bCs w:val="0"/>
              </w:rPr>
              <w:t>_</w:t>
            </w:r>
            <w:r w:rsidRPr="00550C3F">
              <w:rPr>
                <w:rFonts w:hint="eastAsia"/>
                <w:b w:val="0"/>
                <w:bCs w:val="0"/>
              </w:rPr>
              <w:t>报告</w:t>
            </w:r>
            <w:r w:rsidRPr="00550C3F">
              <w:rPr>
                <w:rFonts w:hint="eastAsia"/>
                <w:b w:val="0"/>
                <w:bCs w:val="0"/>
              </w:rPr>
              <w:t>.txt</w:t>
            </w:r>
          </w:p>
          <w:p w14:paraId="7BCEDCD6" w14:textId="5A1BCED2" w:rsidR="00550C3F" w:rsidRDefault="00550C3F" w:rsidP="005E1A60">
            <w:pPr>
              <w:pStyle w:val="a5"/>
              <w:ind w:firstLineChars="0" w:firstLine="0"/>
            </w:pPr>
            <w:r>
              <w:rPr>
                <w:rFonts w:hint="eastAsia"/>
                <w:b w:val="0"/>
                <w:bCs w:val="0"/>
              </w:rPr>
              <w:t>|    |    |</w:t>
            </w:r>
            <w:r>
              <w:rPr>
                <w:rFonts w:hint="eastAsia"/>
                <w:b w:val="0"/>
                <w:bCs w:val="0"/>
              </w:rPr>
              <w:t>—</w:t>
            </w:r>
            <w:r w:rsidRPr="00550C3F">
              <w:rPr>
                <w:rFonts w:hint="eastAsia"/>
                <w:b w:val="0"/>
                <w:bCs w:val="0"/>
              </w:rPr>
              <w:t>Q2_K2_35_</w:t>
            </w:r>
            <w:proofErr w:type="gramStart"/>
            <w:r w:rsidRPr="00550C3F">
              <w:rPr>
                <w:rFonts w:hint="eastAsia"/>
                <w:b w:val="0"/>
                <w:bCs w:val="0"/>
              </w:rPr>
              <w:t>主结果</w:t>
            </w:r>
            <w:proofErr w:type="gramEnd"/>
            <w:r w:rsidRPr="00550C3F">
              <w:rPr>
                <w:rFonts w:hint="eastAsia"/>
                <w:b w:val="0"/>
                <w:bCs w:val="0"/>
              </w:rPr>
              <w:t>_</w:t>
            </w:r>
            <w:r w:rsidRPr="00550C3F">
              <w:rPr>
                <w:rFonts w:hint="eastAsia"/>
                <w:b w:val="0"/>
                <w:bCs w:val="0"/>
              </w:rPr>
              <w:t>汇总表</w:t>
            </w:r>
            <w:r w:rsidRPr="00550C3F">
              <w:rPr>
                <w:rFonts w:hint="eastAsia"/>
                <w:b w:val="0"/>
                <w:bCs w:val="0"/>
              </w:rPr>
              <w:t>.csv</w:t>
            </w:r>
          </w:p>
          <w:p w14:paraId="407F8CD4" w14:textId="3241D704" w:rsidR="00550C3F" w:rsidRPr="004C2BBD" w:rsidRDefault="00550C3F" w:rsidP="005E1A60">
            <w:pPr>
              <w:pStyle w:val="a5"/>
              <w:ind w:firstLineChars="0" w:firstLine="0"/>
              <w:rPr>
                <w:b w:val="0"/>
                <w:bCs w:val="0"/>
              </w:rPr>
            </w:pPr>
            <w:r>
              <w:rPr>
                <w:rFonts w:hint="eastAsia"/>
                <w:b w:val="0"/>
                <w:bCs w:val="0"/>
              </w:rPr>
              <w:t>|    |</w:t>
            </w:r>
            <w:r>
              <w:rPr>
                <w:rFonts w:hint="eastAsia"/>
                <w:b w:val="0"/>
                <w:bCs w:val="0"/>
              </w:rPr>
              <w:t>—</w:t>
            </w:r>
            <w:r w:rsidRPr="00550C3F">
              <w:rPr>
                <w:rFonts w:hint="eastAsia"/>
                <w:b w:val="0"/>
                <w:bCs w:val="0"/>
              </w:rPr>
              <w:t>Q2.py</w:t>
            </w:r>
          </w:p>
          <w:p w14:paraId="4A1DEBDD" w14:textId="6A105D82" w:rsidR="00CD2DA1" w:rsidRDefault="004C2BBD" w:rsidP="005E1A60">
            <w:pPr>
              <w:pStyle w:val="a5"/>
              <w:ind w:firstLineChars="0" w:firstLine="0"/>
            </w:pPr>
            <w:r>
              <w:rPr>
                <w:rFonts w:hint="eastAsia"/>
                <w:b w:val="0"/>
                <w:bCs w:val="0"/>
              </w:rPr>
              <w:t>|</w:t>
            </w:r>
            <w:r>
              <w:rPr>
                <w:rFonts w:hint="eastAsia"/>
                <w:b w:val="0"/>
                <w:bCs w:val="0"/>
              </w:rPr>
              <w:t>—问题三</w:t>
            </w:r>
          </w:p>
          <w:p w14:paraId="14786113" w14:textId="3E40BF5E" w:rsidR="00550C3F" w:rsidRDefault="00550C3F" w:rsidP="00550C3F">
            <w:pPr>
              <w:pStyle w:val="a5"/>
              <w:ind w:firstLineChars="0" w:firstLine="0"/>
            </w:pPr>
            <w:r>
              <w:rPr>
                <w:rFonts w:hint="eastAsia"/>
                <w:b w:val="0"/>
                <w:bCs w:val="0"/>
              </w:rPr>
              <w:t>|    |</w:t>
            </w:r>
            <w:r>
              <w:rPr>
                <w:rFonts w:hint="eastAsia"/>
                <w:b w:val="0"/>
                <w:bCs w:val="0"/>
              </w:rPr>
              <w:t>—</w:t>
            </w:r>
            <w:r w:rsidRPr="00550C3F">
              <w:rPr>
                <w:rFonts w:hint="eastAsia"/>
                <w:b w:val="0"/>
                <w:bCs w:val="0"/>
              </w:rPr>
              <w:t>问题三</w:t>
            </w:r>
            <w:r w:rsidRPr="00550C3F">
              <w:rPr>
                <w:rFonts w:hint="eastAsia"/>
                <w:b w:val="0"/>
                <w:bCs w:val="0"/>
              </w:rPr>
              <w:t>_PlanC_K3_</w:t>
            </w:r>
            <w:r w:rsidRPr="00550C3F">
              <w:rPr>
                <w:rFonts w:hint="eastAsia"/>
                <w:b w:val="0"/>
                <w:bCs w:val="0"/>
              </w:rPr>
              <w:t>常识</w:t>
            </w:r>
          </w:p>
          <w:p w14:paraId="6930D5BD" w14:textId="4C0250BC" w:rsidR="00550C3F" w:rsidRDefault="00550C3F" w:rsidP="00550C3F">
            <w:pPr>
              <w:pStyle w:val="a5"/>
              <w:ind w:firstLineChars="0" w:firstLine="0"/>
            </w:pPr>
            <w:r>
              <w:rPr>
                <w:rFonts w:hint="eastAsia"/>
                <w:b w:val="0"/>
                <w:bCs w:val="0"/>
              </w:rPr>
              <w:t>|    |    |</w:t>
            </w:r>
            <w:r>
              <w:rPr>
                <w:rFonts w:hint="eastAsia"/>
                <w:b w:val="0"/>
                <w:bCs w:val="0"/>
              </w:rPr>
              <w:t>—</w:t>
            </w:r>
            <w:r w:rsidRPr="00550C3F">
              <w:rPr>
                <w:rFonts w:hint="eastAsia"/>
                <w:b w:val="0"/>
                <w:bCs w:val="0"/>
              </w:rPr>
              <w:t>PlanC_K3_</w:t>
            </w:r>
            <w:r w:rsidRPr="00550C3F">
              <w:rPr>
                <w:rFonts w:hint="eastAsia"/>
                <w:b w:val="0"/>
                <w:bCs w:val="0"/>
              </w:rPr>
              <w:t>报告</w:t>
            </w:r>
            <w:r w:rsidRPr="00550C3F">
              <w:rPr>
                <w:rFonts w:hint="eastAsia"/>
                <w:b w:val="0"/>
                <w:bCs w:val="0"/>
              </w:rPr>
              <w:t>.txt</w:t>
            </w:r>
          </w:p>
          <w:p w14:paraId="1184AA93" w14:textId="411A8C0E" w:rsidR="00550C3F" w:rsidRDefault="00550C3F" w:rsidP="00550C3F">
            <w:pPr>
              <w:pStyle w:val="a5"/>
              <w:ind w:firstLineChars="0" w:firstLine="0"/>
            </w:pPr>
            <w:r>
              <w:rPr>
                <w:rFonts w:hint="eastAsia"/>
                <w:b w:val="0"/>
                <w:bCs w:val="0"/>
              </w:rPr>
              <w:t>|    |    |</w:t>
            </w:r>
            <w:r>
              <w:rPr>
                <w:rFonts w:hint="eastAsia"/>
                <w:b w:val="0"/>
                <w:bCs w:val="0"/>
              </w:rPr>
              <w:t>—</w:t>
            </w:r>
            <w:r w:rsidRPr="00550C3F">
              <w:rPr>
                <w:rFonts w:hint="eastAsia"/>
                <w:b w:val="0"/>
                <w:bCs w:val="0"/>
              </w:rPr>
              <w:t>PlanC_K3_</w:t>
            </w:r>
            <w:proofErr w:type="gramStart"/>
            <w:r w:rsidRPr="00550C3F">
              <w:rPr>
                <w:rFonts w:hint="eastAsia"/>
                <w:b w:val="0"/>
                <w:bCs w:val="0"/>
              </w:rPr>
              <w:t>主结果</w:t>
            </w:r>
            <w:proofErr w:type="gramEnd"/>
            <w:r w:rsidRPr="00550C3F">
              <w:rPr>
                <w:rFonts w:hint="eastAsia"/>
                <w:b w:val="0"/>
                <w:bCs w:val="0"/>
              </w:rPr>
              <w:t>_</w:t>
            </w:r>
            <w:r w:rsidRPr="00550C3F">
              <w:rPr>
                <w:rFonts w:hint="eastAsia"/>
                <w:b w:val="0"/>
                <w:bCs w:val="0"/>
              </w:rPr>
              <w:t>汇总</w:t>
            </w:r>
            <w:r w:rsidRPr="00550C3F">
              <w:rPr>
                <w:rFonts w:hint="eastAsia"/>
                <w:b w:val="0"/>
                <w:bCs w:val="0"/>
              </w:rPr>
              <w:t>.csv</w:t>
            </w:r>
          </w:p>
          <w:p w14:paraId="299086FF" w14:textId="2BA8CD86" w:rsidR="00550C3F" w:rsidRPr="004C2BBD" w:rsidRDefault="00550C3F" w:rsidP="00550C3F">
            <w:pPr>
              <w:pStyle w:val="a5"/>
              <w:ind w:firstLineChars="0" w:firstLine="0"/>
              <w:rPr>
                <w:b w:val="0"/>
                <w:bCs w:val="0"/>
              </w:rPr>
            </w:pPr>
            <w:r>
              <w:rPr>
                <w:rFonts w:hint="eastAsia"/>
                <w:b w:val="0"/>
                <w:bCs w:val="0"/>
              </w:rPr>
              <w:t>|    |</w:t>
            </w:r>
            <w:r>
              <w:rPr>
                <w:rFonts w:hint="eastAsia"/>
                <w:b w:val="0"/>
                <w:bCs w:val="0"/>
              </w:rPr>
              <w:t>—</w:t>
            </w:r>
            <w:r w:rsidRPr="00550C3F">
              <w:rPr>
                <w:rFonts w:hint="eastAsia"/>
                <w:b w:val="0"/>
                <w:bCs w:val="0"/>
              </w:rPr>
              <w:t>Q3.py</w:t>
            </w:r>
          </w:p>
          <w:p w14:paraId="26653A40" w14:textId="3254453A" w:rsidR="00550C3F" w:rsidRPr="00550C3F" w:rsidRDefault="00550C3F" w:rsidP="005E1A60">
            <w:pPr>
              <w:pStyle w:val="a5"/>
              <w:ind w:firstLineChars="0" w:firstLine="0"/>
              <w:rPr>
                <w:b w:val="0"/>
                <w:bCs w:val="0"/>
              </w:rPr>
            </w:pPr>
            <w:r>
              <w:rPr>
                <w:rFonts w:hint="eastAsia"/>
                <w:b w:val="0"/>
                <w:bCs w:val="0"/>
              </w:rPr>
              <w:t>|    |</w:t>
            </w:r>
            <w:r>
              <w:rPr>
                <w:rFonts w:hint="eastAsia"/>
                <w:b w:val="0"/>
                <w:bCs w:val="0"/>
              </w:rPr>
              <w:t>—</w:t>
            </w:r>
            <w:r w:rsidRPr="00550C3F">
              <w:rPr>
                <w:rFonts w:hint="eastAsia"/>
                <w:b w:val="0"/>
                <w:bCs w:val="0"/>
              </w:rPr>
              <w:t>Q3_</w:t>
            </w:r>
            <w:r w:rsidRPr="00550C3F">
              <w:rPr>
                <w:rFonts w:hint="eastAsia"/>
                <w:b w:val="0"/>
                <w:bCs w:val="0"/>
              </w:rPr>
              <w:t>动态分组</w:t>
            </w:r>
            <w:r w:rsidRPr="00550C3F">
              <w:rPr>
                <w:rFonts w:hint="eastAsia"/>
                <w:b w:val="0"/>
                <w:bCs w:val="0"/>
              </w:rPr>
              <w:t>_K2_</w:t>
            </w:r>
            <w:proofErr w:type="gramStart"/>
            <w:r w:rsidRPr="00550C3F">
              <w:rPr>
                <w:rFonts w:hint="eastAsia"/>
                <w:b w:val="0"/>
                <w:bCs w:val="0"/>
              </w:rPr>
              <w:t>主结果</w:t>
            </w:r>
            <w:proofErr w:type="gramEnd"/>
            <w:r w:rsidRPr="00550C3F">
              <w:rPr>
                <w:rFonts w:hint="eastAsia"/>
                <w:b w:val="0"/>
                <w:bCs w:val="0"/>
              </w:rPr>
              <w:t>_</w:t>
            </w:r>
            <w:r w:rsidRPr="00550C3F">
              <w:rPr>
                <w:rFonts w:hint="eastAsia"/>
                <w:b w:val="0"/>
                <w:bCs w:val="0"/>
              </w:rPr>
              <w:t>汇总</w:t>
            </w:r>
            <w:r w:rsidRPr="00550C3F">
              <w:rPr>
                <w:rFonts w:hint="eastAsia"/>
                <w:b w:val="0"/>
                <w:bCs w:val="0"/>
              </w:rPr>
              <w:t>.csv</w:t>
            </w:r>
          </w:p>
          <w:p w14:paraId="5125FE22" w14:textId="28EF4E78" w:rsidR="00550C3F" w:rsidRDefault="004C2BBD" w:rsidP="006F32CF">
            <w:pPr>
              <w:pStyle w:val="a5"/>
              <w:ind w:firstLineChars="0" w:firstLine="0"/>
            </w:pPr>
            <w:r>
              <w:rPr>
                <w:rFonts w:hint="eastAsia"/>
                <w:b w:val="0"/>
                <w:bCs w:val="0"/>
              </w:rPr>
              <w:t>|</w:t>
            </w:r>
            <w:r>
              <w:rPr>
                <w:rFonts w:hint="eastAsia"/>
                <w:b w:val="0"/>
                <w:bCs w:val="0"/>
              </w:rPr>
              <w:t>—问题四</w:t>
            </w:r>
          </w:p>
          <w:p w14:paraId="1C9F46E7" w14:textId="091EAD62" w:rsidR="00550C3F" w:rsidRDefault="00550C3F" w:rsidP="006F32CF">
            <w:pPr>
              <w:pStyle w:val="a5"/>
              <w:ind w:firstLineChars="0" w:firstLine="0"/>
            </w:pPr>
            <w:r>
              <w:rPr>
                <w:rFonts w:hint="eastAsia"/>
                <w:b w:val="0"/>
                <w:bCs w:val="0"/>
              </w:rPr>
              <w:t>|    |</w:t>
            </w:r>
            <w:r>
              <w:rPr>
                <w:rFonts w:hint="eastAsia"/>
                <w:b w:val="0"/>
                <w:bCs w:val="0"/>
              </w:rPr>
              <w:t>—</w:t>
            </w:r>
            <w:r w:rsidRPr="00550C3F">
              <w:rPr>
                <w:rFonts w:hint="eastAsia"/>
                <w:b w:val="0"/>
                <w:bCs w:val="0"/>
              </w:rPr>
              <w:t>Q4.py</w:t>
            </w:r>
          </w:p>
          <w:p w14:paraId="0D3B4B96" w14:textId="3FCECC94" w:rsidR="00550C3F" w:rsidRDefault="00550C3F" w:rsidP="005E1A60">
            <w:pPr>
              <w:pStyle w:val="a5"/>
              <w:ind w:firstLineChars="0" w:firstLine="0"/>
            </w:pPr>
            <w:r>
              <w:rPr>
                <w:rFonts w:hint="eastAsia"/>
                <w:b w:val="0"/>
                <w:bCs w:val="0"/>
              </w:rPr>
              <w:t>|    |</w:t>
            </w:r>
            <w:r>
              <w:rPr>
                <w:rFonts w:hint="eastAsia"/>
                <w:b w:val="0"/>
                <w:bCs w:val="0"/>
              </w:rPr>
              <w:t>—</w:t>
            </w:r>
            <w:proofErr w:type="spellStart"/>
            <w:r w:rsidRPr="00550C3F">
              <w:rPr>
                <w:rFonts w:hint="eastAsia"/>
                <w:b w:val="0"/>
                <w:bCs w:val="0"/>
              </w:rPr>
              <w:t>adv_test</w:t>
            </w:r>
            <w:proofErr w:type="spellEnd"/>
            <w:r w:rsidRPr="00550C3F">
              <w:rPr>
                <w:rFonts w:hint="eastAsia"/>
                <w:b w:val="0"/>
                <w:bCs w:val="0"/>
              </w:rPr>
              <w:t>_</w:t>
            </w:r>
            <w:r w:rsidRPr="00550C3F">
              <w:rPr>
                <w:rFonts w:hint="eastAsia"/>
                <w:b w:val="0"/>
                <w:bCs w:val="0"/>
              </w:rPr>
              <w:t>综合评估</w:t>
            </w:r>
            <w:r w:rsidRPr="00550C3F">
              <w:rPr>
                <w:rFonts w:hint="eastAsia"/>
                <w:b w:val="0"/>
                <w:bCs w:val="0"/>
              </w:rPr>
              <w:t>.csv</w:t>
            </w:r>
          </w:p>
          <w:p w14:paraId="22A93364" w14:textId="27F6BE00" w:rsidR="00550C3F" w:rsidRDefault="00550C3F" w:rsidP="006F32CF">
            <w:pPr>
              <w:pStyle w:val="a5"/>
              <w:ind w:firstLineChars="0" w:firstLine="0"/>
            </w:pPr>
            <w:r>
              <w:rPr>
                <w:rFonts w:hint="eastAsia"/>
                <w:b w:val="0"/>
                <w:bCs w:val="0"/>
              </w:rPr>
              <w:t>|    |</w:t>
            </w:r>
            <w:r>
              <w:rPr>
                <w:rFonts w:hint="eastAsia"/>
                <w:b w:val="0"/>
                <w:bCs w:val="0"/>
              </w:rPr>
              <w:t>—</w:t>
            </w:r>
            <w:proofErr w:type="spellStart"/>
            <w:r w:rsidRPr="00550C3F">
              <w:rPr>
                <w:rFonts w:hint="eastAsia"/>
                <w:b w:val="0"/>
                <w:bCs w:val="0"/>
              </w:rPr>
              <w:t>adv_valid</w:t>
            </w:r>
            <w:proofErr w:type="spellEnd"/>
            <w:r w:rsidRPr="00550C3F">
              <w:rPr>
                <w:rFonts w:hint="eastAsia"/>
                <w:b w:val="0"/>
                <w:bCs w:val="0"/>
              </w:rPr>
              <w:t>_</w:t>
            </w:r>
            <w:r w:rsidRPr="00550C3F">
              <w:rPr>
                <w:rFonts w:hint="eastAsia"/>
                <w:b w:val="0"/>
                <w:bCs w:val="0"/>
              </w:rPr>
              <w:t>阈值寻优</w:t>
            </w:r>
            <w:r w:rsidRPr="00550C3F">
              <w:rPr>
                <w:rFonts w:hint="eastAsia"/>
                <w:b w:val="0"/>
                <w:bCs w:val="0"/>
              </w:rPr>
              <w:t>.csv</w:t>
            </w:r>
          </w:p>
          <w:p w14:paraId="41E1101C" w14:textId="3FE3D919" w:rsidR="00550C3F" w:rsidRDefault="00550C3F" w:rsidP="006F32CF">
            <w:pPr>
              <w:pStyle w:val="a5"/>
              <w:ind w:firstLineChars="0" w:firstLine="0"/>
            </w:pPr>
            <w:r>
              <w:rPr>
                <w:rFonts w:hint="eastAsia"/>
                <w:b w:val="0"/>
                <w:bCs w:val="0"/>
              </w:rPr>
              <w:t>|    |</w:t>
            </w:r>
            <w:r>
              <w:rPr>
                <w:rFonts w:hint="eastAsia"/>
                <w:b w:val="0"/>
                <w:bCs w:val="0"/>
              </w:rPr>
              <w:t>—</w:t>
            </w:r>
            <w:r w:rsidRPr="00550C3F">
              <w:rPr>
                <w:rFonts w:hint="eastAsia"/>
                <w:b w:val="0"/>
                <w:bCs w:val="0"/>
              </w:rPr>
              <w:t>清洗后</w:t>
            </w:r>
            <w:r w:rsidRPr="00550C3F">
              <w:rPr>
                <w:rFonts w:hint="eastAsia"/>
                <w:b w:val="0"/>
                <w:bCs w:val="0"/>
              </w:rPr>
              <w:t>_</w:t>
            </w:r>
            <w:r w:rsidRPr="00550C3F">
              <w:rPr>
                <w:rFonts w:hint="eastAsia"/>
                <w:b w:val="0"/>
                <w:bCs w:val="0"/>
              </w:rPr>
              <w:t>完整观测</w:t>
            </w:r>
            <w:r w:rsidRPr="00550C3F">
              <w:rPr>
                <w:rFonts w:hint="eastAsia"/>
                <w:b w:val="0"/>
                <w:bCs w:val="0"/>
              </w:rPr>
              <w:t>.csv</w:t>
            </w:r>
          </w:p>
          <w:p w14:paraId="4F27E963" w14:textId="230C586B" w:rsidR="00550C3F" w:rsidRPr="004C2BBD" w:rsidRDefault="00550C3F" w:rsidP="006F32CF">
            <w:pPr>
              <w:pStyle w:val="a5"/>
              <w:ind w:firstLineChars="0" w:firstLine="0"/>
              <w:rPr>
                <w:b w:val="0"/>
                <w:bCs w:val="0"/>
              </w:rPr>
            </w:pPr>
            <w:r>
              <w:rPr>
                <w:rFonts w:hint="eastAsia"/>
                <w:b w:val="0"/>
                <w:bCs w:val="0"/>
              </w:rPr>
              <w:t>|    |</w:t>
            </w:r>
            <w:r>
              <w:rPr>
                <w:rFonts w:hint="eastAsia"/>
                <w:b w:val="0"/>
                <w:bCs w:val="0"/>
              </w:rPr>
              <w:t>—</w:t>
            </w:r>
            <w:r w:rsidRPr="00550C3F">
              <w:rPr>
                <w:rFonts w:hint="eastAsia"/>
                <w:b w:val="0"/>
                <w:bCs w:val="0"/>
              </w:rPr>
              <w:t>adv_BestChoice.txt</w:t>
            </w:r>
          </w:p>
          <w:p w14:paraId="4CC1A87A" w14:textId="1593B53B" w:rsidR="00CD2DA1" w:rsidRDefault="004C2BBD" w:rsidP="005E1A60">
            <w:pPr>
              <w:pStyle w:val="a5"/>
              <w:ind w:firstLineChars="0" w:firstLine="0"/>
            </w:pPr>
            <w:r>
              <w:rPr>
                <w:rFonts w:hint="eastAsia"/>
                <w:b w:val="0"/>
                <w:bCs w:val="0"/>
              </w:rPr>
              <w:t>|</w:t>
            </w:r>
            <w:r>
              <w:rPr>
                <w:rFonts w:hint="eastAsia"/>
                <w:b w:val="0"/>
                <w:bCs w:val="0"/>
              </w:rPr>
              <w:t>—问题</w:t>
            </w:r>
            <w:proofErr w:type="gramStart"/>
            <w:r>
              <w:rPr>
                <w:rFonts w:hint="eastAsia"/>
                <w:b w:val="0"/>
                <w:bCs w:val="0"/>
              </w:rPr>
              <w:t>一</w:t>
            </w:r>
            <w:proofErr w:type="gramEnd"/>
            <w:r>
              <w:rPr>
                <w:rFonts w:hint="eastAsia"/>
                <w:b w:val="0"/>
                <w:bCs w:val="0"/>
              </w:rPr>
              <w:t>及数据预处理</w:t>
            </w:r>
          </w:p>
          <w:p w14:paraId="7168ADAE" w14:textId="0809A746" w:rsidR="00550C3F" w:rsidRDefault="00550C3F" w:rsidP="005E1A60">
            <w:pPr>
              <w:pStyle w:val="a5"/>
              <w:ind w:firstLineChars="0" w:firstLine="0"/>
            </w:pPr>
            <w:r>
              <w:rPr>
                <w:rFonts w:hint="eastAsia"/>
                <w:b w:val="0"/>
                <w:bCs w:val="0"/>
              </w:rPr>
              <w:t>|    |</w:t>
            </w:r>
            <w:r>
              <w:rPr>
                <w:rFonts w:hint="eastAsia"/>
                <w:b w:val="0"/>
                <w:bCs w:val="0"/>
              </w:rPr>
              <w:t>—</w:t>
            </w:r>
            <w:r w:rsidR="002049A5" w:rsidRPr="002049A5">
              <w:rPr>
                <w:rFonts w:hint="eastAsia"/>
                <w:b w:val="0"/>
                <w:bCs w:val="0"/>
              </w:rPr>
              <w:t>问题</w:t>
            </w:r>
            <w:proofErr w:type="gramStart"/>
            <w:r w:rsidR="002049A5" w:rsidRPr="002049A5">
              <w:rPr>
                <w:rFonts w:hint="eastAsia"/>
                <w:b w:val="0"/>
                <w:bCs w:val="0"/>
              </w:rPr>
              <w:t>一</w:t>
            </w:r>
            <w:proofErr w:type="gramEnd"/>
            <w:r w:rsidR="002049A5" w:rsidRPr="002049A5">
              <w:rPr>
                <w:rFonts w:hint="eastAsia"/>
                <w:b w:val="0"/>
                <w:bCs w:val="0"/>
              </w:rPr>
              <w:t>_</w:t>
            </w:r>
            <w:proofErr w:type="gramStart"/>
            <w:r w:rsidR="002049A5" w:rsidRPr="002049A5">
              <w:rPr>
                <w:rFonts w:hint="eastAsia"/>
                <w:b w:val="0"/>
                <w:bCs w:val="0"/>
              </w:rPr>
              <w:t>重跑结果</w:t>
            </w:r>
            <w:proofErr w:type="gramEnd"/>
          </w:p>
          <w:p w14:paraId="536662AD" w14:textId="75642AFB" w:rsidR="00550C3F" w:rsidRDefault="00550C3F" w:rsidP="005E1A60">
            <w:pPr>
              <w:pStyle w:val="a5"/>
              <w:ind w:firstLineChars="0" w:firstLine="0"/>
            </w:pPr>
            <w:r>
              <w:rPr>
                <w:rFonts w:hint="eastAsia"/>
                <w:b w:val="0"/>
                <w:bCs w:val="0"/>
              </w:rPr>
              <w:t>|    |    |</w:t>
            </w:r>
            <w:r>
              <w:rPr>
                <w:rFonts w:hint="eastAsia"/>
                <w:b w:val="0"/>
                <w:bCs w:val="0"/>
              </w:rPr>
              <w:t>—</w:t>
            </w:r>
            <w:r w:rsidRPr="00550C3F">
              <w:rPr>
                <w:rFonts w:hint="eastAsia"/>
                <w:b w:val="0"/>
                <w:bCs w:val="0"/>
              </w:rPr>
              <w:t>Q1_MixedLM_</w:t>
            </w:r>
            <w:r w:rsidRPr="00550C3F">
              <w:rPr>
                <w:rFonts w:hint="eastAsia"/>
                <w:b w:val="0"/>
                <w:bCs w:val="0"/>
              </w:rPr>
              <w:t>摘要</w:t>
            </w:r>
            <w:r w:rsidRPr="00550C3F">
              <w:rPr>
                <w:rFonts w:hint="eastAsia"/>
                <w:b w:val="0"/>
                <w:bCs w:val="0"/>
              </w:rPr>
              <w:t>.txt</w:t>
            </w:r>
          </w:p>
          <w:p w14:paraId="3EA774F3" w14:textId="218E829D" w:rsidR="00550C3F" w:rsidRDefault="00550C3F" w:rsidP="005E1A60">
            <w:pPr>
              <w:pStyle w:val="a5"/>
              <w:ind w:firstLineChars="0" w:firstLine="0"/>
            </w:pPr>
            <w:r>
              <w:rPr>
                <w:rFonts w:hint="eastAsia"/>
                <w:b w:val="0"/>
                <w:bCs w:val="0"/>
              </w:rPr>
              <w:t>|    |    |</w:t>
            </w:r>
            <w:r>
              <w:rPr>
                <w:rFonts w:hint="eastAsia"/>
                <w:b w:val="0"/>
                <w:bCs w:val="0"/>
              </w:rPr>
              <w:t>—</w:t>
            </w:r>
            <w:r w:rsidRPr="00550C3F">
              <w:rPr>
                <w:rFonts w:hint="eastAsia"/>
                <w:b w:val="0"/>
                <w:bCs w:val="0"/>
              </w:rPr>
              <w:t>Q1_OLS_</w:t>
            </w:r>
            <w:r w:rsidRPr="00550C3F">
              <w:rPr>
                <w:rFonts w:hint="eastAsia"/>
                <w:b w:val="0"/>
                <w:bCs w:val="0"/>
              </w:rPr>
              <w:t>含重度肥胖标记</w:t>
            </w:r>
            <w:r w:rsidRPr="00550C3F">
              <w:rPr>
                <w:rFonts w:hint="eastAsia"/>
                <w:b w:val="0"/>
                <w:bCs w:val="0"/>
              </w:rPr>
              <w:t>_</w:t>
            </w:r>
            <w:r w:rsidRPr="00550C3F">
              <w:rPr>
                <w:rFonts w:hint="eastAsia"/>
                <w:b w:val="0"/>
                <w:bCs w:val="0"/>
              </w:rPr>
              <w:t>摘要</w:t>
            </w:r>
            <w:r w:rsidRPr="00550C3F">
              <w:rPr>
                <w:rFonts w:hint="eastAsia"/>
                <w:b w:val="0"/>
                <w:bCs w:val="0"/>
              </w:rPr>
              <w:t>.txt</w:t>
            </w:r>
          </w:p>
          <w:p w14:paraId="1F52ACA5" w14:textId="40447B04" w:rsidR="00550C3F" w:rsidRDefault="00550C3F" w:rsidP="005E1A60">
            <w:pPr>
              <w:pStyle w:val="a5"/>
              <w:ind w:firstLineChars="0" w:firstLine="0"/>
            </w:pPr>
            <w:r>
              <w:rPr>
                <w:rFonts w:hint="eastAsia"/>
                <w:b w:val="0"/>
                <w:bCs w:val="0"/>
              </w:rPr>
              <w:t>|    |    |</w:t>
            </w:r>
            <w:r>
              <w:rPr>
                <w:rFonts w:hint="eastAsia"/>
                <w:b w:val="0"/>
                <w:bCs w:val="0"/>
              </w:rPr>
              <w:t>—</w:t>
            </w:r>
            <w:r w:rsidRPr="00550C3F">
              <w:rPr>
                <w:rFonts w:hint="eastAsia"/>
                <w:b w:val="0"/>
                <w:bCs w:val="0"/>
              </w:rPr>
              <w:t>Q1_OLS_</w:t>
            </w:r>
            <w:r w:rsidRPr="00550C3F">
              <w:rPr>
                <w:rFonts w:hint="eastAsia"/>
                <w:b w:val="0"/>
                <w:bCs w:val="0"/>
              </w:rPr>
              <w:t>摘要</w:t>
            </w:r>
            <w:r w:rsidRPr="00550C3F">
              <w:rPr>
                <w:rFonts w:hint="eastAsia"/>
                <w:b w:val="0"/>
                <w:bCs w:val="0"/>
              </w:rPr>
              <w:t>.txt</w:t>
            </w:r>
          </w:p>
          <w:p w14:paraId="4F0E66F1" w14:textId="165E68F4" w:rsidR="00550C3F" w:rsidRDefault="00550C3F" w:rsidP="005E1A60">
            <w:pPr>
              <w:pStyle w:val="a5"/>
              <w:ind w:firstLineChars="0" w:firstLine="0"/>
            </w:pPr>
            <w:r>
              <w:rPr>
                <w:rFonts w:hint="eastAsia"/>
                <w:b w:val="0"/>
                <w:bCs w:val="0"/>
              </w:rPr>
              <w:t>|    |    |</w:t>
            </w:r>
            <w:r>
              <w:rPr>
                <w:rFonts w:hint="eastAsia"/>
                <w:b w:val="0"/>
                <w:bCs w:val="0"/>
              </w:rPr>
              <w:t>—</w:t>
            </w:r>
            <w:r w:rsidRPr="00550C3F">
              <w:rPr>
                <w:rFonts w:hint="eastAsia"/>
                <w:b w:val="0"/>
                <w:bCs w:val="0"/>
              </w:rPr>
              <w:t>Q1_VIF_</w:t>
            </w:r>
            <w:r w:rsidRPr="00550C3F">
              <w:rPr>
                <w:rFonts w:hint="eastAsia"/>
                <w:b w:val="0"/>
                <w:bCs w:val="0"/>
              </w:rPr>
              <w:t>线性全部观测</w:t>
            </w:r>
            <w:r w:rsidRPr="00550C3F">
              <w:rPr>
                <w:rFonts w:hint="eastAsia"/>
                <w:b w:val="0"/>
                <w:bCs w:val="0"/>
              </w:rPr>
              <w:t>.csv</w:t>
            </w:r>
          </w:p>
          <w:p w14:paraId="0B64DDBA" w14:textId="43679AF8" w:rsidR="00550C3F" w:rsidRDefault="00550C3F" w:rsidP="005E1A60">
            <w:pPr>
              <w:pStyle w:val="a5"/>
              <w:ind w:firstLineChars="0" w:firstLine="0"/>
            </w:pPr>
            <w:r>
              <w:rPr>
                <w:rFonts w:hint="eastAsia"/>
                <w:b w:val="0"/>
                <w:bCs w:val="0"/>
              </w:rPr>
              <w:t>|    |    |</w:t>
            </w:r>
            <w:r>
              <w:rPr>
                <w:rFonts w:hint="eastAsia"/>
                <w:b w:val="0"/>
                <w:bCs w:val="0"/>
              </w:rPr>
              <w:t>—</w:t>
            </w:r>
            <w:r w:rsidRPr="00550C3F">
              <w:rPr>
                <w:rFonts w:hint="eastAsia"/>
                <w:b w:val="0"/>
                <w:bCs w:val="0"/>
              </w:rPr>
              <w:t>Q1_</w:t>
            </w:r>
            <w:r w:rsidRPr="00550C3F">
              <w:rPr>
                <w:rFonts w:hint="eastAsia"/>
                <w:b w:val="0"/>
                <w:bCs w:val="0"/>
              </w:rPr>
              <w:t>参数与</w:t>
            </w:r>
            <w:r w:rsidRPr="00550C3F">
              <w:rPr>
                <w:rFonts w:hint="eastAsia"/>
                <w:b w:val="0"/>
                <w:bCs w:val="0"/>
              </w:rPr>
              <w:t>P</w:t>
            </w:r>
            <w:r w:rsidRPr="00550C3F">
              <w:rPr>
                <w:rFonts w:hint="eastAsia"/>
                <w:b w:val="0"/>
                <w:bCs w:val="0"/>
              </w:rPr>
              <w:t>值</w:t>
            </w:r>
            <w:r w:rsidRPr="00550C3F">
              <w:rPr>
                <w:rFonts w:hint="eastAsia"/>
                <w:b w:val="0"/>
                <w:bCs w:val="0"/>
              </w:rPr>
              <w:t>.csv</w:t>
            </w:r>
          </w:p>
          <w:p w14:paraId="37A90ED9" w14:textId="15538767" w:rsidR="00550C3F" w:rsidRDefault="00550C3F" w:rsidP="005E1A60">
            <w:pPr>
              <w:pStyle w:val="a5"/>
              <w:ind w:firstLineChars="0" w:firstLine="0"/>
            </w:pPr>
            <w:r>
              <w:rPr>
                <w:rFonts w:hint="eastAsia"/>
                <w:b w:val="0"/>
                <w:bCs w:val="0"/>
              </w:rPr>
              <w:t>|    |    |</w:t>
            </w:r>
            <w:r>
              <w:rPr>
                <w:rFonts w:hint="eastAsia"/>
                <w:b w:val="0"/>
                <w:bCs w:val="0"/>
              </w:rPr>
              <w:t>—</w:t>
            </w:r>
            <w:r w:rsidRPr="00550C3F">
              <w:rPr>
                <w:rFonts w:hint="eastAsia"/>
                <w:b w:val="0"/>
                <w:bCs w:val="0"/>
              </w:rPr>
              <w:t>Q1_</w:t>
            </w:r>
            <w:r w:rsidRPr="00550C3F">
              <w:rPr>
                <w:rFonts w:hint="eastAsia"/>
                <w:b w:val="0"/>
                <w:bCs w:val="0"/>
              </w:rPr>
              <w:t>模型对比</w:t>
            </w:r>
            <w:r w:rsidRPr="00550C3F">
              <w:rPr>
                <w:rFonts w:hint="eastAsia"/>
                <w:b w:val="0"/>
                <w:bCs w:val="0"/>
              </w:rPr>
              <w:t>.csv</w:t>
            </w:r>
          </w:p>
          <w:p w14:paraId="57184C3D" w14:textId="71F65828" w:rsidR="00550C3F" w:rsidRDefault="00550C3F" w:rsidP="005E1A60">
            <w:pPr>
              <w:pStyle w:val="a5"/>
              <w:ind w:firstLineChars="0" w:firstLine="0"/>
            </w:pPr>
            <w:r>
              <w:rPr>
                <w:rFonts w:hint="eastAsia"/>
                <w:b w:val="0"/>
                <w:bCs w:val="0"/>
              </w:rPr>
              <w:t>|    |    |</w:t>
            </w:r>
            <w:r>
              <w:rPr>
                <w:rFonts w:hint="eastAsia"/>
                <w:b w:val="0"/>
                <w:bCs w:val="0"/>
              </w:rPr>
              <w:t>—</w:t>
            </w:r>
            <w:r w:rsidRPr="00550C3F">
              <w:rPr>
                <w:rFonts w:hint="eastAsia"/>
                <w:b w:val="0"/>
                <w:bCs w:val="0"/>
              </w:rPr>
              <w:t>Q1_</w:t>
            </w:r>
            <w:r w:rsidRPr="00550C3F">
              <w:rPr>
                <w:rFonts w:hint="eastAsia"/>
                <w:b w:val="0"/>
                <w:bCs w:val="0"/>
              </w:rPr>
              <w:t>运行摘要</w:t>
            </w:r>
            <w:r w:rsidRPr="00550C3F">
              <w:rPr>
                <w:rFonts w:hint="eastAsia"/>
                <w:b w:val="0"/>
                <w:bCs w:val="0"/>
              </w:rPr>
              <w:t>.txt</w:t>
            </w:r>
          </w:p>
          <w:p w14:paraId="08F52F07" w14:textId="22E28D78" w:rsidR="00550C3F" w:rsidRDefault="00550C3F" w:rsidP="005E1A60">
            <w:pPr>
              <w:pStyle w:val="a5"/>
              <w:ind w:firstLineChars="0" w:firstLine="0"/>
            </w:pPr>
            <w:r>
              <w:rPr>
                <w:rFonts w:hint="eastAsia"/>
                <w:b w:val="0"/>
                <w:bCs w:val="0"/>
              </w:rPr>
              <w:t>|    |</w:t>
            </w:r>
            <w:r>
              <w:rPr>
                <w:rFonts w:hint="eastAsia"/>
                <w:b w:val="0"/>
                <w:bCs w:val="0"/>
              </w:rPr>
              <w:t>—</w:t>
            </w:r>
            <w:r w:rsidRPr="00550C3F">
              <w:rPr>
                <w:rFonts w:hint="eastAsia"/>
                <w:b w:val="0"/>
                <w:bCs w:val="0"/>
              </w:rPr>
              <w:t>Q1.py</w:t>
            </w:r>
          </w:p>
          <w:p w14:paraId="7ECFC168" w14:textId="60B217F6" w:rsidR="00550C3F" w:rsidRDefault="00550C3F" w:rsidP="005E1A60">
            <w:pPr>
              <w:pStyle w:val="a5"/>
              <w:ind w:firstLineChars="0" w:firstLine="0"/>
            </w:pPr>
            <w:r>
              <w:rPr>
                <w:rFonts w:hint="eastAsia"/>
                <w:b w:val="0"/>
                <w:bCs w:val="0"/>
              </w:rPr>
              <w:t>|    |</w:t>
            </w:r>
            <w:r>
              <w:rPr>
                <w:rFonts w:hint="eastAsia"/>
                <w:b w:val="0"/>
                <w:bCs w:val="0"/>
              </w:rPr>
              <w:t>—</w:t>
            </w:r>
            <w:r w:rsidRPr="00550C3F">
              <w:rPr>
                <w:rFonts w:hint="eastAsia"/>
                <w:b w:val="0"/>
                <w:bCs w:val="0"/>
              </w:rPr>
              <w:t>补充预处理</w:t>
            </w:r>
            <w:r w:rsidRPr="00550C3F">
              <w:rPr>
                <w:rFonts w:hint="eastAsia"/>
                <w:b w:val="0"/>
                <w:bCs w:val="0"/>
              </w:rPr>
              <w:t>.</w:t>
            </w:r>
            <w:proofErr w:type="spellStart"/>
            <w:r w:rsidRPr="00550C3F">
              <w:rPr>
                <w:rFonts w:hint="eastAsia"/>
                <w:b w:val="0"/>
                <w:bCs w:val="0"/>
              </w:rPr>
              <w:t>py</w:t>
            </w:r>
            <w:proofErr w:type="spellEnd"/>
          </w:p>
          <w:p w14:paraId="0A2D0E8D" w14:textId="5DABDB80" w:rsidR="00550C3F" w:rsidRDefault="00550C3F" w:rsidP="005E1A60">
            <w:pPr>
              <w:pStyle w:val="a5"/>
              <w:ind w:firstLineChars="0" w:firstLine="0"/>
            </w:pPr>
            <w:r>
              <w:rPr>
                <w:rFonts w:hint="eastAsia"/>
                <w:b w:val="0"/>
                <w:bCs w:val="0"/>
              </w:rPr>
              <w:t>|    |</w:t>
            </w:r>
            <w:r>
              <w:rPr>
                <w:rFonts w:hint="eastAsia"/>
                <w:b w:val="0"/>
                <w:bCs w:val="0"/>
              </w:rPr>
              <w:t>—</w:t>
            </w:r>
            <w:r w:rsidRPr="00550C3F">
              <w:rPr>
                <w:rFonts w:hint="eastAsia"/>
                <w:b w:val="0"/>
                <w:bCs w:val="0"/>
              </w:rPr>
              <w:t>高</w:t>
            </w:r>
            <w:r w:rsidRPr="00550C3F">
              <w:rPr>
                <w:rFonts w:hint="eastAsia"/>
                <w:b w:val="0"/>
                <w:bCs w:val="0"/>
              </w:rPr>
              <w:t>BMI_</w:t>
            </w:r>
            <w:r w:rsidRPr="00550C3F">
              <w:rPr>
                <w:rFonts w:hint="eastAsia"/>
                <w:b w:val="0"/>
                <w:bCs w:val="0"/>
              </w:rPr>
              <w:t>重度肥胖清单</w:t>
            </w:r>
            <w:r w:rsidRPr="00550C3F">
              <w:rPr>
                <w:rFonts w:hint="eastAsia"/>
                <w:b w:val="0"/>
                <w:bCs w:val="0"/>
              </w:rPr>
              <w:t>.csv</w:t>
            </w:r>
          </w:p>
          <w:p w14:paraId="202B9793" w14:textId="49048270" w:rsidR="00550C3F" w:rsidRDefault="00550C3F" w:rsidP="005E1A60">
            <w:pPr>
              <w:pStyle w:val="a5"/>
              <w:ind w:firstLineChars="0" w:firstLine="0"/>
            </w:pPr>
            <w:r>
              <w:rPr>
                <w:rFonts w:hint="eastAsia"/>
                <w:b w:val="0"/>
                <w:bCs w:val="0"/>
              </w:rPr>
              <w:t>|    |</w:t>
            </w:r>
            <w:r>
              <w:rPr>
                <w:rFonts w:hint="eastAsia"/>
                <w:b w:val="0"/>
                <w:bCs w:val="0"/>
              </w:rPr>
              <w:t>—</w:t>
            </w:r>
            <w:r w:rsidRPr="00550C3F">
              <w:rPr>
                <w:rFonts w:hint="eastAsia"/>
                <w:b w:val="0"/>
                <w:bCs w:val="0"/>
              </w:rPr>
              <w:t>男胎达标</w:t>
            </w:r>
            <w:r w:rsidRPr="00550C3F">
              <w:rPr>
                <w:rFonts w:hint="eastAsia"/>
                <w:b w:val="0"/>
                <w:bCs w:val="0"/>
              </w:rPr>
              <w:t>_</w:t>
            </w:r>
            <w:r w:rsidRPr="00550C3F">
              <w:rPr>
                <w:rFonts w:hint="eastAsia"/>
                <w:b w:val="0"/>
                <w:bCs w:val="0"/>
              </w:rPr>
              <w:t>补充</w:t>
            </w:r>
            <w:r w:rsidRPr="00550C3F">
              <w:rPr>
                <w:rFonts w:hint="eastAsia"/>
                <w:b w:val="0"/>
                <w:bCs w:val="0"/>
              </w:rPr>
              <w:t>_</w:t>
            </w:r>
            <w:r w:rsidRPr="00550C3F">
              <w:rPr>
                <w:rFonts w:hint="eastAsia"/>
                <w:b w:val="0"/>
                <w:bCs w:val="0"/>
              </w:rPr>
              <w:t>含</w:t>
            </w:r>
            <w:proofErr w:type="gramStart"/>
            <w:r w:rsidRPr="00550C3F">
              <w:rPr>
                <w:rFonts w:hint="eastAsia"/>
                <w:b w:val="0"/>
                <w:bCs w:val="0"/>
              </w:rPr>
              <w:t>删失信息</w:t>
            </w:r>
            <w:proofErr w:type="gramEnd"/>
            <w:r w:rsidRPr="00550C3F">
              <w:rPr>
                <w:rFonts w:hint="eastAsia"/>
                <w:b w:val="0"/>
                <w:bCs w:val="0"/>
              </w:rPr>
              <w:t>.csv</w:t>
            </w:r>
          </w:p>
          <w:p w14:paraId="7597C3B6" w14:textId="4E2D2B52" w:rsidR="00550C3F" w:rsidRDefault="00550C3F" w:rsidP="005E1A60">
            <w:pPr>
              <w:pStyle w:val="a5"/>
              <w:ind w:firstLineChars="0" w:firstLine="0"/>
            </w:pPr>
            <w:r>
              <w:rPr>
                <w:rFonts w:hint="eastAsia"/>
                <w:b w:val="0"/>
                <w:bCs w:val="0"/>
              </w:rPr>
              <w:t>|    |</w:t>
            </w:r>
            <w:r>
              <w:rPr>
                <w:rFonts w:hint="eastAsia"/>
                <w:b w:val="0"/>
                <w:bCs w:val="0"/>
              </w:rPr>
              <w:t>—</w:t>
            </w:r>
            <w:r w:rsidRPr="00550C3F">
              <w:rPr>
                <w:rFonts w:hint="eastAsia"/>
                <w:b w:val="0"/>
                <w:bCs w:val="0"/>
              </w:rPr>
              <w:t>清洗后</w:t>
            </w:r>
            <w:r w:rsidRPr="00550C3F">
              <w:rPr>
                <w:rFonts w:hint="eastAsia"/>
                <w:b w:val="0"/>
                <w:bCs w:val="0"/>
              </w:rPr>
              <w:t>_</w:t>
            </w:r>
            <w:r w:rsidRPr="00550C3F">
              <w:rPr>
                <w:rFonts w:hint="eastAsia"/>
                <w:b w:val="0"/>
                <w:bCs w:val="0"/>
              </w:rPr>
              <w:t>男胎达标</w:t>
            </w:r>
            <w:r w:rsidRPr="00550C3F">
              <w:rPr>
                <w:rFonts w:hint="eastAsia"/>
                <w:b w:val="0"/>
                <w:bCs w:val="0"/>
              </w:rPr>
              <w:t>.csv</w:t>
            </w:r>
          </w:p>
          <w:p w14:paraId="3EBF6BED" w14:textId="54CCFA1D" w:rsidR="00550C3F" w:rsidRDefault="00550C3F" w:rsidP="005E1A60">
            <w:pPr>
              <w:pStyle w:val="a5"/>
              <w:ind w:firstLineChars="0" w:firstLine="0"/>
            </w:pPr>
            <w:r>
              <w:rPr>
                <w:rFonts w:hint="eastAsia"/>
                <w:b w:val="0"/>
                <w:bCs w:val="0"/>
              </w:rPr>
              <w:t>|    |</w:t>
            </w:r>
            <w:r>
              <w:rPr>
                <w:rFonts w:hint="eastAsia"/>
                <w:b w:val="0"/>
                <w:bCs w:val="0"/>
              </w:rPr>
              <w:t>—</w:t>
            </w:r>
            <w:r w:rsidRPr="00550C3F">
              <w:rPr>
                <w:rFonts w:hint="eastAsia"/>
                <w:b w:val="0"/>
                <w:bCs w:val="0"/>
              </w:rPr>
              <w:t>清洗后</w:t>
            </w:r>
            <w:r w:rsidRPr="00550C3F">
              <w:rPr>
                <w:rFonts w:hint="eastAsia"/>
                <w:b w:val="0"/>
                <w:bCs w:val="0"/>
              </w:rPr>
              <w:t>_</w:t>
            </w:r>
            <w:r w:rsidRPr="00550C3F">
              <w:rPr>
                <w:rFonts w:hint="eastAsia"/>
                <w:b w:val="0"/>
                <w:bCs w:val="0"/>
              </w:rPr>
              <w:t>完整观测</w:t>
            </w:r>
            <w:r w:rsidRPr="00550C3F">
              <w:rPr>
                <w:rFonts w:hint="eastAsia"/>
                <w:b w:val="0"/>
                <w:bCs w:val="0"/>
              </w:rPr>
              <w:t>.csv</w:t>
            </w:r>
          </w:p>
          <w:p w14:paraId="61810757" w14:textId="4A004ACD" w:rsidR="00550C3F" w:rsidRDefault="00550C3F" w:rsidP="005E1A60">
            <w:pPr>
              <w:pStyle w:val="a5"/>
              <w:ind w:firstLineChars="0" w:firstLine="0"/>
            </w:pPr>
            <w:r>
              <w:rPr>
                <w:rFonts w:hint="eastAsia"/>
                <w:b w:val="0"/>
                <w:bCs w:val="0"/>
              </w:rPr>
              <w:t>|    |</w:t>
            </w:r>
            <w:r>
              <w:rPr>
                <w:rFonts w:hint="eastAsia"/>
                <w:b w:val="0"/>
                <w:bCs w:val="0"/>
              </w:rPr>
              <w:t>—</w:t>
            </w:r>
            <w:r w:rsidRPr="00550C3F">
              <w:rPr>
                <w:rFonts w:hint="eastAsia"/>
                <w:b w:val="0"/>
                <w:bCs w:val="0"/>
              </w:rPr>
              <w:t>完整观测</w:t>
            </w:r>
            <w:r w:rsidRPr="00550C3F">
              <w:rPr>
                <w:rFonts w:hint="eastAsia"/>
                <w:b w:val="0"/>
                <w:bCs w:val="0"/>
              </w:rPr>
              <w:t>_</w:t>
            </w:r>
            <w:r w:rsidRPr="00550C3F">
              <w:rPr>
                <w:rFonts w:hint="eastAsia"/>
                <w:b w:val="0"/>
                <w:bCs w:val="0"/>
              </w:rPr>
              <w:t>补充</w:t>
            </w:r>
            <w:r w:rsidRPr="00550C3F">
              <w:rPr>
                <w:rFonts w:hint="eastAsia"/>
                <w:b w:val="0"/>
                <w:bCs w:val="0"/>
              </w:rPr>
              <w:t>_</w:t>
            </w:r>
            <w:r w:rsidRPr="00550C3F">
              <w:rPr>
                <w:rFonts w:hint="eastAsia"/>
                <w:b w:val="0"/>
                <w:bCs w:val="0"/>
              </w:rPr>
              <w:t>含本次是否达标列</w:t>
            </w:r>
            <w:r w:rsidRPr="00550C3F">
              <w:rPr>
                <w:rFonts w:hint="eastAsia"/>
                <w:b w:val="0"/>
                <w:bCs w:val="0"/>
              </w:rPr>
              <w:t>.csv</w:t>
            </w:r>
          </w:p>
          <w:p w14:paraId="2D115382" w14:textId="0FFA5C69" w:rsidR="00550C3F" w:rsidRDefault="00550C3F" w:rsidP="005E1A60">
            <w:pPr>
              <w:pStyle w:val="a5"/>
              <w:ind w:firstLineChars="0" w:firstLine="0"/>
            </w:pPr>
            <w:r>
              <w:rPr>
                <w:rFonts w:hint="eastAsia"/>
                <w:b w:val="0"/>
                <w:bCs w:val="0"/>
              </w:rPr>
              <w:t>|    |</w:t>
            </w:r>
            <w:r>
              <w:rPr>
                <w:rFonts w:hint="eastAsia"/>
                <w:b w:val="0"/>
                <w:bCs w:val="0"/>
              </w:rPr>
              <w:t>—</w:t>
            </w:r>
            <w:r w:rsidRPr="00550C3F">
              <w:rPr>
                <w:rFonts w:hint="eastAsia"/>
                <w:b w:val="0"/>
                <w:bCs w:val="0"/>
              </w:rPr>
              <w:t>异常值清单</w:t>
            </w:r>
            <w:r w:rsidRPr="00550C3F">
              <w:rPr>
                <w:rFonts w:hint="eastAsia"/>
                <w:b w:val="0"/>
                <w:bCs w:val="0"/>
              </w:rPr>
              <w:t>.csv</w:t>
            </w:r>
          </w:p>
          <w:p w14:paraId="69AFBFB8" w14:textId="428EFAD9" w:rsidR="00550C3F" w:rsidRDefault="00550C3F" w:rsidP="005E1A60">
            <w:pPr>
              <w:pStyle w:val="a5"/>
              <w:ind w:firstLineChars="0" w:firstLine="0"/>
            </w:pPr>
            <w:r>
              <w:rPr>
                <w:rFonts w:hint="eastAsia"/>
                <w:b w:val="0"/>
                <w:bCs w:val="0"/>
              </w:rPr>
              <w:t>|    |</w:t>
            </w:r>
            <w:r>
              <w:rPr>
                <w:rFonts w:hint="eastAsia"/>
                <w:b w:val="0"/>
                <w:bCs w:val="0"/>
              </w:rPr>
              <w:t>—</w:t>
            </w:r>
            <w:r w:rsidRPr="00550C3F">
              <w:rPr>
                <w:rFonts w:hint="eastAsia"/>
                <w:b w:val="0"/>
                <w:bCs w:val="0"/>
              </w:rPr>
              <w:t>预处理重置</w:t>
            </w:r>
            <w:r w:rsidRPr="00550C3F">
              <w:rPr>
                <w:rFonts w:hint="eastAsia"/>
                <w:b w:val="0"/>
                <w:bCs w:val="0"/>
              </w:rPr>
              <w:t>_</w:t>
            </w:r>
            <w:r w:rsidRPr="00550C3F">
              <w:rPr>
                <w:rFonts w:hint="eastAsia"/>
                <w:b w:val="0"/>
                <w:bCs w:val="0"/>
              </w:rPr>
              <w:t>日志</w:t>
            </w:r>
            <w:r w:rsidRPr="00550C3F">
              <w:rPr>
                <w:rFonts w:hint="eastAsia"/>
                <w:b w:val="0"/>
                <w:bCs w:val="0"/>
              </w:rPr>
              <w:t>.txt</w:t>
            </w:r>
          </w:p>
          <w:p w14:paraId="2C38C568" w14:textId="18F5CC5D" w:rsidR="004C2BBD" w:rsidRDefault="004C2BBD" w:rsidP="005E1A60">
            <w:pPr>
              <w:pStyle w:val="a5"/>
              <w:ind w:firstLineChars="0" w:firstLine="0"/>
            </w:pPr>
            <w:r>
              <w:rPr>
                <w:rFonts w:hint="eastAsia"/>
                <w:b w:val="0"/>
                <w:bCs w:val="0"/>
              </w:rPr>
              <w:t>|</w:t>
            </w:r>
            <w:r>
              <w:rPr>
                <w:rFonts w:hint="eastAsia"/>
                <w:b w:val="0"/>
                <w:bCs w:val="0"/>
              </w:rPr>
              <w:t>—</w:t>
            </w:r>
            <w:r w:rsidR="006F32CF">
              <w:rPr>
                <w:rFonts w:hint="eastAsia"/>
                <w:b w:val="0"/>
                <w:bCs w:val="0"/>
              </w:rPr>
              <w:t>预处理</w:t>
            </w:r>
            <w:r>
              <w:rPr>
                <w:rFonts w:hint="eastAsia"/>
                <w:b w:val="0"/>
                <w:bCs w:val="0"/>
              </w:rPr>
              <w:t>.</w:t>
            </w:r>
            <w:proofErr w:type="spellStart"/>
            <w:r>
              <w:rPr>
                <w:rFonts w:hint="eastAsia"/>
                <w:b w:val="0"/>
                <w:bCs w:val="0"/>
              </w:rPr>
              <w:t>py</w:t>
            </w:r>
            <w:proofErr w:type="spellEnd"/>
          </w:p>
          <w:p w14:paraId="417D5C78" w14:textId="505BACF7" w:rsidR="004C2BBD" w:rsidRPr="004C2BBD" w:rsidRDefault="004C2BBD" w:rsidP="00550C3F">
            <w:pPr>
              <w:pStyle w:val="a5"/>
              <w:ind w:firstLineChars="0" w:firstLine="0"/>
              <w:rPr>
                <w:b w:val="0"/>
                <w:bCs w:val="0"/>
              </w:rPr>
            </w:pPr>
            <w:r>
              <w:rPr>
                <w:rFonts w:hint="eastAsia"/>
                <w:b w:val="0"/>
                <w:bCs w:val="0"/>
              </w:rPr>
              <w:lastRenderedPageBreak/>
              <w:t>|</w:t>
            </w:r>
            <w:r>
              <w:rPr>
                <w:rFonts w:hint="eastAsia"/>
                <w:b w:val="0"/>
                <w:bCs w:val="0"/>
              </w:rPr>
              <w:t>—附件</w:t>
            </w:r>
            <w:r>
              <w:rPr>
                <w:rFonts w:hint="eastAsia"/>
                <w:b w:val="0"/>
                <w:bCs w:val="0"/>
              </w:rPr>
              <w:t>.xlsx</w:t>
            </w:r>
          </w:p>
          <w:p w14:paraId="2B8E6108" w14:textId="68075991" w:rsidR="00CD2DA1" w:rsidRPr="004C2BBD" w:rsidRDefault="004C2BBD" w:rsidP="005E1A60">
            <w:pPr>
              <w:pStyle w:val="a5"/>
              <w:ind w:firstLineChars="0" w:firstLine="0"/>
              <w:rPr>
                <w:b w:val="0"/>
                <w:bCs w:val="0"/>
              </w:rPr>
            </w:pPr>
            <w:r>
              <w:rPr>
                <w:rFonts w:hint="eastAsia"/>
                <w:b w:val="0"/>
                <w:bCs w:val="0"/>
              </w:rPr>
              <w:t>|</w:t>
            </w:r>
            <w:r>
              <w:rPr>
                <w:rFonts w:hint="eastAsia"/>
                <w:b w:val="0"/>
                <w:bCs w:val="0"/>
              </w:rPr>
              <w:t>—</w:t>
            </w:r>
            <w:r w:rsidR="00550C3F" w:rsidRPr="00550C3F">
              <w:rPr>
                <w:rFonts w:hint="eastAsia"/>
                <w:b w:val="0"/>
                <w:bCs w:val="0"/>
              </w:rPr>
              <w:t>男胎达标</w:t>
            </w:r>
            <w:r w:rsidR="00550C3F" w:rsidRPr="00550C3F">
              <w:rPr>
                <w:rFonts w:hint="eastAsia"/>
                <w:b w:val="0"/>
                <w:bCs w:val="0"/>
              </w:rPr>
              <w:t>.csv</w:t>
            </w:r>
          </w:p>
          <w:p w14:paraId="31371B4E" w14:textId="7D0407B5" w:rsidR="00CD2DA1" w:rsidRPr="004C2BBD" w:rsidRDefault="004C2BBD" w:rsidP="005E1A60">
            <w:pPr>
              <w:pStyle w:val="a5"/>
              <w:ind w:firstLineChars="0" w:firstLine="0"/>
              <w:rPr>
                <w:b w:val="0"/>
                <w:bCs w:val="0"/>
              </w:rPr>
            </w:pPr>
            <w:r>
              <w:rPr>
                <w:rFonts w:hint="eastAsia"/>
                <w:b w:val="0"/>
                <w:bCs w:val="0"/>
              </w:rPr>
              <w:t>|</w:t>
            </w:r>
            <w:r>
              <w:rPr>
                <w:rFonts w:hint="eastAsia"/>
                <w:b w:val="0"/>
                <w:bCs w:val="0"/>
              </w:rPr>
              <w:t>—</w:t>
            </w:r>
            <w:r w:rsidR="00550C3F" w:rsidRPr="00550C3F">
              <w:rPr>
                <w:rFonts w:hint="eastAsia"/>
                <w:b w:val="0"/>
                <w:bCs w:val="0"/>
              </w:rPr>
              <w:t>女胎分类</w:t>
            </w:r>
            <w:r w:rsidR="00550C3F" w:rsidRPr="00550C3F">
              <w:rPr>
                <w:rFonts w:hint="eastAsia"/>
                <w:b w:val="0"/>
                <w:bCs w:val="0"/>
              </w:rPr>
              <w:t>.csv</w:t>
            </w:r>
          </w:p>
          <w:p w14:paraId="16F820DF" w14:textId="1EA8AA82" w:rsidR="00CD2DA1" w:rsidRPr="004C2BBD" w:rsidRDefault="004C2BBD" w:rsidP="005E1A60">
            <w:pPr>
              <w:pStyle w:val="a5"/>
              <w:ind w:firstLineChars="0" w:firstLine="0"/>
              <w:rPr>
                <w:b w:val="0"/>
                <w:bCs w:val="0"/>
              </w:rPr>
            </w:pPr>
            <w:r>
              <w:rPr>
                <w:rFonts w:hint="eastAsia"/>
                <w:b w:val="0"/>
                <w:bCs w:val="0"/>
              </w:rPr>
              <w:t>|</w:t>
            </w:r>
            <w:r>
              <w:rPr>
                <w:rFonts w:hint="eastAsia"/>
                <w:b w:val="0"/>
                <w:bCs w:val="0"/>
              </w:rPr>
              <w:t>—</w:t>
            </w:r>
            <w:r w:rsidR="00550C3F" w:rsidRPr="00550C3F">
              <w:rPr>
                <w:rFonts w:hint="eastAsia"/>
                <w:b w:val="0"/>
                <w:bCs w:val="0"/>
              </w:rPr>
              <w:t>完整观测</w:t>
            </w:r>
            <w:r w:rsidR="00550C3F" w:rsidRPr="00550C3F">
              <w:rPr>
                <w:rFonts w:hint="eastAsia"/>
                <w:b w:val="0"/>
                <w:bCs w:val="0"/>
              </w:rPr>
              <w:t>.csv</w:t>
            </w:r>
          </w:p>
        </w:tc>
      </w:tr>
    </w:tbl>
    <w:p w14:paraId="19A68CE6" w14:textId="2F6A4CDE" w:rsidR="007E552D" w:rsidRPr="005E1A60" w:rsidRDefault="007E552D" w:rsidP="005E1A60">
      <w:pPr>
        <w:pStyle w:val="a5"/>
        <w:ind w:firstLineChars="0" w:firstLine="0"/>
      </w:pPr>
    </w:p>
    <w:p w14:paraId="5A8A64E6" w14:textId="77777777" w:rsidR="007E552D" w:rsidRPr="005E1A60" w:rsidRDefault="007E552D" w:rsidP="00CD2DA1">
      <w:pPr>
        <w:pStyle w:val="a5"/>
        <w:ind w:firstLineChars="0" w:firstLine="0"/>
      </w:pPr>
    </w:p>
    <w:tbl>
      <w:tblPr>
        <w:tblStyle w:val="4"/>
        <w:tblW w:w="0" w:type="auto"/>
        <w:tblLook w:val="04A0" w:firstRow="1" w:lastRow="0" w:firstColumn="1" w:lastColumn="0" w:noHBand="0" w:noVBand="1"/>
      </w:tblPr>
      <w:tblGrid>
        <w:gridCol w:w="9064"/>
      </w:tblGrid>
      <w:tr w:rsidR="00CD2DA1" w:rsidRPr="00E92E96" w14:paraId="62A83244" w14:textId="77777777" w:rsidTr="001F0F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shd w:val="clear" w:color="auto" w:fill="BFBFBF" w:themeFill="background1" w:themeFillShade="BF"/>
          </w:tcPr>
          <w:p w14:paraId="536EF48A" w14:textId="7493F101" w:rsidR="00CD2DA1" w:rsidRPr="00E92E96" w:rsidRDefault="00CD2DA1" w:rsidP="001F0F3F">
            <w:pPr>
              <w:pStyle w:val="a5"/>
              <w:ind w:firstLineChars="0" w:firstLine="0"/>
              <w:rPr>
                <w:color w:val="000000" w:themeColor="text1"/>
              </w:rPr>
            </w:pPr>
            <w:r>
              <w:rPr>
                <w:rFonts w:hint="eastAsia"/>
                <w:color w:val="000000" w:themeColor="text1"/>
              </w:rPr>
              <w:t>附录</w:t>
            </w:r>
            <w:r>
              <w:rPr>
                <w:rFonts w:hint="eastAsia"/>
                <w:color w:val="000000" w:themeColor="text1"/>
              </w:rPr>
              <w:t>2</w:t>
            </w:r>
          </w:p>
        </w:tc>
      </w:tr>
      <w:tr w:rsidR="00CD2DA1" w:rsidRPr="00E92E96" w14:paraId="4F37A731" w14:textId="77777777" w:rsidTr="001F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699D3643" w14:textId="62592664" w:rsidR="00CD2DA1" w:rsidRPr="00E92E96" w:rsidRDefault="00CD2DA1" w:rsidP="001F0F3F">
            <w:pPr>
              <w:pStyle w:val="a5"/>
              <w:ind w:firstLineChars="0" w:firstLine="0"/>
              <w:rPr>
                <w:b w:val="0"/>
                <w:bCs w:val="0"/>
              </w:rPr>
            </w:pPr>
            <w:r w:rsidRPr="00E92E96">
              <w:rPr>
                <w:rFonts w:hint="eastAsia"/>
                <w:b w:val="0"/>
                <w:bCs w:val="0"/>
              </w:rPr>
              <w:t>介绍</w:t>
            </w:r>
            <w:r>
              <w:rPr>
                <w:rFonts w:hint="eastAsia"/>
                <w:b w:val="0"/>
                <w:bCs w:val="0"/>
              </w:rPr>
              <w:t>：</w:t>
            </w:r>
            <w:r w:rsidRPr="00E92E96">
              <w:rPr>
                <w:b w:val="0"/>
                <w:bCs w:val="0"/>
              </w:rPr>
              <w:t xml:space="preserve"> </w:t>
            </w:r>
            <w:r w:rsidR="006F32CF">
              <w:rPr>
                <w:rFonts w:hint="eastAsia"/>
                <w:b w:val="0"/>
                <w:bCs w:val="0"/>
              </w:rPr>
              <w:t>预处理</w:t>
            </w:r>
            <w:r w:rsidR="009C085D">
              <w:rPr>
                <w:rFonts w:hint="eastAsia"/>
                <w:b w:val="0"/>
                <w:bCs w:val="0"/>
              </w:rPr>
              <w:t>.</w:t>
            </w:r>
            <w:proofErr w:type="spellStart"/>
            <w:r w:rsidR="009C085D">
              <w:rPr>
                <w:rFonts w:hint="eastAsia"/>
                <w:b w:val="0"/>
                <w:bCs w:val="0"/>
              </w:rPr>
              <w:t>py</w:t>
            </w:r>
            <w:proofErr w:type="spellEnd"/>
            <w:r w:rsidR="009C085D">
              <w:rPr>
                <w:rFonts w:hint="eastAsia"/>
                <w:b w:val="0"/>
                <w:bCs w:val="0"/>
              </w:rPr>
              <w:t>的</w:t>
            </w:r>
            <w:r w:rsidR="00C95D02">
              <w:rPr>
                <w:rFonts w:hint="eastAsia"/>
                <w:b w:val="0"/>
                <w:bCs w:val="0"/>
              </w:rPr>
              <w:t>代码</w:t>
            </w:r>
            <w:r w:rsidR="00063D22">
              <w:rPr>
                <w:rFonts w:hint="eastAsia"/>
                <w:b w:val="0"/>
                <w:bCs w:val="0"/>
              </w:rPr>
              <w:t>，</w:t>
            </w:r>
            <w:r w:rsidR="00C95D02">
              <w:rPr>
                <w:rFonts w:hint="eastAsia"/>
                <w:b w:val="0"/>
                <w:bCs w:val="0"/>
              </w:rPr>
              <w:t>用来进行数据预处理</w:t>
            </w:r>
          </w:p>
        </w:tc>
      </w:tr>
      <w:tr w:rsidR="00CD2DA1" w:rsidRPr="00E92E96" w14:paraId="249198CE" w14:textId="77777777" w:rsidTr="001F0F3F">
        <w:tc>
          <w:tcPr>
            <w:cnfStyle w:val="001000000000" w:firstRow="0" w:lastRow="0" w:firstColumn="1" w:lastColumn="0" w:oddVBand="0" w:evenVBand="0" w:oddHBand="0" w:evenHBand="0" w:firstRowFirstColumn="0" w:firstRowLastColumn="0" w:lastRowFirstColumn="0" w:lastRowLastColumn="0"/>
            <w:tcW w:w="9064" w:type="dxa"/>
          </w:tcPr>
          <w:p w14:paraId="7EF15E0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proofErr w:type="spellEnd"/>
            <w:r>
              <w:rPr>
                <w:rFonts w:ascii="Consolas" w:hAnsi="Consolas" w:cs="Courier New"/>
                <w:color w:val="666600"/>
                <w:sz w:val="17"/>
                <w:szCs w:val="17"/>
              </w:rPr>
              <w:t>,</w:t>
            </w:r>
            <w:r>
              <w:rPr>
                <w:rFonts w:ascii="Consolas" w:hAnsi="Consolas" w:cs="Courier New"/>
                <w:color w:val="000000"/>
                <w:sz w:val="17"/>
                <w:szCs w:val="17"/>
              </w:rPr>
              <w:t xml:space="preserve"> re</w:t>
            </w:r>
          </w:p>
          <w:p w14:paraId="0CB0C77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74E05453"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5D0FF447"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481B3902"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BASE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abspath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p>
          <w:p w14:paraId="5766ED2C"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SRC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附件</w:t>
            </w:r>
            <w:r>
              <w:rPr>
                <w:rFonts w:ascii="Consolas" w:hAnsi="Consolas" w:cs="Courier New"/>
                <w:color w:val="008800"/>
                <w:sz w:val="17"/>
                <w:szCs w:val="17"/>
              </w:rPr>
              <w:t>.xlsx"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原始</w:t>
            </w:r>
            <w:r>
              <w:rPr>
                <w:rFonts w:ascii="Consolas" w:hAnsi="Consolas" w:cs="Courier New"/>
                <w:color w:val="880000"/>
                <w:sz w:val="17"/>
                <w:szCs w:val="17"/>
              </w:rPr>
              <w:t>Excel</w:t>
            </w:r>
          </w:p>
          <w:p w14:paraId="22A59CF5"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46833307"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parse_weeks</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32496D15"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把</w:t>
            </w:r>
            <w:r>
              <w:rPr>
                <w:rFonts w:ascii="Consolas" w:hAnsi="Consolas" w:cs="Courier New"/>
                <w:color w:val="008800"/>
                <w:sz w:val="17"/>
                <w:szCs w:val="17"/>
              </w:rPr>
              <w:t xml:space="preserve"> '12+3'/'12</w:t>
            </w:r>
            <w:r>
              <w:rPr>
                <w:rFonts w:ascii="Consolas" w:hAnsi="Consolas" w:cs="Courier New"/>
                <w:color w:val="008800"/>
                <w:sz w:val="17"/>
                <w:szCs w:val="17"/>
              </w:rPr>
              <w:t>周</w:t>
            </w:r>
            <w:r>
              <w:rPr>
                <w:rFonts w:ascii="Consolas" w:hAnsi="Consolas" w:cs="Courier New"/>
                <w:color w:val="008800"/>
                <w:sz w:val="17"/>
                <w:szCs w:val="17"/>
              </w:rPr>
              <w:t>+3</w:t>
            </w:r>
            <w:r>
              <w:rPr>
                <w:rFonts w:ascii="Consolas" w:hAnsi="Consolas" w:cs="Courier New"/>
                <w:color w:val="008800"/>
                <w:sz w:val="17"/>
                <w:szCs w:val="17"/>
              </w:rPr>
              <w:t>天</w:t>
            </w:r>
            <w:r>
              <w:rPr>
                <w:rFonts w:ascii="Consolas" w:hAnsi="Consolas" w:cs="Courier New"/>
                <w:color w:val="008800"/>
                <w:sz w:val="17"/>
                <w:szCs w:val="17"/>
              </w:rPr>
              <w:t xml:space="preserve">'/'12w+3d'/12.3/12 </w:t>
            </w:r>
            <w:r>
              <w:rPr>
                <w:rFonts w:ascii="Consolas" w:hAnsi="Consolas" w:cs="Courier New"/>
                <w:color w:val="008800"/>
                <w:sz w:val="17"/>
                <w:szCs w:val="17"/>
              </w:rPr>
              <w:t>转为</w:t>
            </w:r>
            <w:r>
              <w:rPr>
                <w:rFonts w:ascii="Consolas" w:hAnsi="Consolas" w:cs="Courier New"/>
                <w:color w:val="008800"/>
                <w:sz w:val="17"/>
                <w:szCs w:val="17"/>
              </w:rPr>
              <w:t xml:space="preserve"> </w:t>
            </w:r>
            <w:proofErr w:type="gramStart"/>
            <w:r>
              <w:rPr>
                <w:rFonts w:ascii="Consolas" w:hAnsi="Consolas" w:cs="Courier New"/>
                <w:color w:val="008800"/>
                <w:sz w:val="17"/>
                <w:szCs w:val="17"/>
              </w:rPr>
              <w:t>浮点周</w:t>
            </w:r>
            <w:proofErr w:type="gramEnd"/>
            <w:r>
              <w:rPr>
                <w:rFonts w:ascii="Consolas" w:hAnsi="Consolas" w:cs="Courier New"/>
                <w:color w:val="008800"/>
                <w:sz w:val="17"/>
                <w:szCs w:val="17"/>
              </w:rPr>
              <w:t>"""</w:t>
            </w:r>
          </w:p>
          <w:p w14:paraId="45EA9ACA"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isna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54412141"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x</w:t>
            </w:r>
            <w:proofErr w:type="gramStart"/>
            <w:r>
              <w:rPr>
                <w:rFonts w:ascii="Consolas" w:hAnsi="Consolas" w:cs="Courier New"/>
                <w:color w:val="666600"/>
                <w:sz w:val="17"/>
                <w:szCs w:val="17"/>
              </w:rPr>
              <w:t>).</w:t>
            </w:r>
            <w:r>
              <w:rPr>
                <w:rFonts w:ascii="Consolas" w:hAnsi="Consolas" w:cs="Courier New"/>
                <w:color w:val="000000"/>
                <w:sz w:val="17"/>
                <w:szCs w:val="17"/>
              </w:rPr>
              <w:t>strip</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p>
          <w:p w14:paraId="61A5ADB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fullmatch</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008800"/>
                <w:sz w:val="17"/>
                <w:szCs w:val="17"/>
              </w:rPr>
              <w:t>"\d+(\.\d+)?"</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p>
          <w:p w14:paraId="2C05AC3B"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70AD251A"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3D755633"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proofErr w:type="spellStart"/>
            <w:r>
              <w:rPr>
                <w:rFonts w:ascii="Consolas" w:hAnsi="Consolas" w:cs="Courier New"/>
                <w:color w:val="000000"/>
                <w:sz w:val="17"/>
                <w:szCs w:val="17"/>
              </w:rPr>
              <w:t>nums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findall</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008800"/>
                <w:sz w:val="17"/>
                <w:szCs w:val="17"/>
              </w:rPr>
              <w:t>"\d+"</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p>
          <w:p w14:paraId="5978B0D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062487BE"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nums</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nums</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nums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4278258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d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p>
          <w:p w14:paraId="16441A37"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 </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6666"/>
                <w:sz w:val="17"/>
                <w:szCs w:val="17"/>
              </w:rPr>
              <w:t>7.0</w:t>
            </w:r>
          </w:p>
          <w:p w14:paraId="4DAE5A9D"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w:t>
            </w:r>
          </w:p>
          <w:p w14:paraId="34D72070"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to_</w:t>
            </w:r>
            <w:proofErr w:type="gramStart"/>
            <w:r>
              <w:rPr>
                <w:rFonts w:ascii="Consolas" w:hAnsi="Consolas" w:cs="Courier New"/>
                <w:color w:val="000000"/>
                <w:sz w:val="17"/>
                <w:szCs w:val="17"/>
              </w:rPr>
              <w:t>number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allow_ge</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3C0435A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把</w:t>
            </w:r>
            <w:r>
              <w:rPr>
                <w:rFonts w:ascii="Consolas" w:hAnsi="Consolas" w:cs="Courier New"/>
                <w:color w:val="008800"/>
                <w:sz w:val="17"/>
                <w:szCs w:val="17"/>
              </w:rPr>
              <w:t xml:space="preserve"> '≥3' → 3, </w:t>
            </w:r>
            <w:r>
              <w:rPr>
                <w:rFonts w:ascii="Consolas" w:hAnsi="Consolas" w:cs="Courier New"/>
                <w:color w:val="008800"/>
                <w:sz w:val="17"/>
                <w:szCs w:val="17"/>
              </w:rPr>
              <w:t>其他不可转</w:t>
            </w:r>
            <w:r>
              <w:rPr>
                <w:rFonts w:ascii="Consolas" w:hAnsi="Consolas" w:cs="Courier New"/>
                <w:color w:val="008800"/>
                <w:sz w:val="17"/>
                <w:szCs w:val="17"/>
              </w:rPr>
              <w:t>→</w:t>
            </w:r>
            <w:proofErr w:type="spellStart"/>
            <w:r>
              <w:rPr>
                <w:rFonts w:ascii="Consolas" w:hAnsi="Consolas" w:cs="Courier New"/>
                <w:color w:val="008800"/>
                <w:sz w:val="17"/>
                <w:szCs w:val="17"/>
              </w:rPr>
              <w:t>NaN</w:t>
            </w:r>
            <w:proofErr w:type="spellEnd"/>
            <w:r>
              <w:rPr>
                <w:rFonts w:ascii="Consolas" w:hAnsi="Consolas" w:cs="Courier New"/>
                <w:color w:val="008800"/>
                <w:sz w:val="17"/>
                <w:szCs w:val="17"/>
              </w:rPr>
              <w:t>"""</w:t>
            </w:r>
          </w:p>
          <w:p w14:paraId="088A9CF6"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isna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48B44EAD"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x</w:t>
            </w:r>
            <w:proofErr w:type="gramStart"/>
            <w:r>
              <w:rPr>
                <w:rFonts w:ascii="Consolas" w:hAnsi="Consolas" w:cs="Courier New"/>
                <w:color w:val="666600"/>
                <w:sz w:val="17"/>
                <w:szCs w:val="17"/>
              </w:rPr>
              <w:t>).</w:t>
            </w:r>
            <w:r>
              <w:rPr>
                <w:rFonts w:ascii="Consolas" w:hAnsi="Consolas" w:cs="Courier New"/>
                <w:color w:val="000000"/>
                <w:sz w:val="17"/>
                <w:szCs w:val="17"/>
              </w:rPr>
              <w:t>strip</w:t>
            </w:r>
            <w:proofErr w:type="gramEnd"/>
            <w:r>
              <w:rPr>
                <w:rFonts w:ascii="Consolas" w:hAnsi="Consolas" w:cs="Courier New"/>
                <w:color w:val="666600"/>
                <w:sz w:val="17"/>
                <w:szCs w:val="17"/>
              </w:rPr>
              <w:t>()</w:t>
            </w:r>
          </w:p>
          <w:p w14:paraId="483B1D5C"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allow_ge</w:t>
            </w:r>
            <w:proofErr w:type="spellEnd"/>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replace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1EE23C73"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6835BC13"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707D1CDC"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w:t>
            </w:r>
          </w:p>
          <w:p w14:paraId="0AC91CB6"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pct_to_</w:t>
            </w:r>
            <w:proofErr w:type="gramStart"/>
            <w:r>
              <w:rPr>
                <w:rFonts w:ascii="Consolas" w:hAnsi="Consolas" w:cs="Courier New"/>
                <w:color w:val="000000"/>
                <w:sz w:val="17"/>
                <w:szCs w:val="17"/>
              </w:rPr>
              <w:t>ratio</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605F1E19"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把明显是百分数（</w:t>
            </w:r>
            <w:r>
              <w:rPr>
                <w:rFonts w:ascii="Consolas" w:hAnsi="Consolas" w:cs="Courier New"/>
                <w:color w:val="008800"/>
                <w:sz w:val="17"/>
                <w:szCs w:val="17"/>
              </w:rPr>
              <w:t xml:space="preserve">1~100 </w:t>
            </w:r>
            <w:r>
              <w:rPr>
                <w:rFonts w:ascii="Consolas" w:hAnsi="Consolas" w:cs="Courier New"/>
                <w:color w:val="008800"/>
                <w:sz w:val="17"/>
                <w:szCs w:val="17"/>
              </w:rPr>
              <w:t>为主）列缩放为</w:t>
            </w:r>
            <w:r>
              <w:rPr>
                <w:rFonts w:ascii="Consolas" w:hAnsi="Consolas" w:cs="Courier New"/>
                <w:color w:val="008800"/>
                <w:sz w:val="17"/>
                <w:szCs w:val="17"/>
              </w:rPr>
              <w:t xml:space="preserve"> 0~1 </w:t>
            </w:r>
            <w:r>
              <w:rPr>
                <w:rFonts w:ascii="Consolas" w:hAnsi="Consolas" w:cs="Courier New"/>
                <w:color w:val="008800"/>
                <w:sz w:val="17"/>
                <w:szCs w:val="17"/>
              </w:rPr>
              <w:t>比例；否则原样返回</w:t>
            </w:r>
            <w:r>
              <w:rPr>
                <w:rFonts w:ascii="Consolas" w:hAnsi="Consolas" w:cs="Courier New"/>
                <w:color w:val="008800"/>
                <w:sz w:val="17"/>
                <w:szCs w:val="17"/>
              </w:rPr>
              <w:t>"""</w:t>
            </w:r>
          </w:p>
          <w:p w14:paraId="3C1296D3"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numeric</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3030EC27"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notna</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FE0634A"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w:t>
            </w:r>
          </w:p>
          <w:p w14:paraId="3E4E06E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proofErr w:type="spellStart"/>
            <w:r>
              <w:rPr>
                <w:rFonts w:ascii="Consolas" w:hAnsi="Consolas" w:cs="Courier New"/>
                <w:color w:val="000000"/>
                <w:sz w:val="17"/>
                <w:szCs w:val="17"/>
              </w:rPr>
              <w:t>frac_pct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dropna</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between</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mean</w:t>
            </w:r>
            <w:proofErr w:type="gramEnd"/>
            <w:r>
              <w:rPr>
                <w:rFonts w:ascii="Consolas" w:hAnsi="Consolas" w:cs="Courier New"/>
                <w:color w:val="666600"/>
                <w:sz w:val="17"/>
                <w:szCs w:val="17"/>
              </w:rPr>
              <w:t>()</w:t>
            </w:r>
          </w:p>
          <w:p w14:paraId="526B401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frac_pct</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大多数在</w:t>
            </w:r>
            <w:r>
              <w:rPr>
                <w:rFonts w:ascii="Consolas" w:hAnsi="Consolas" w:cs="Courier New"/>
                <w:color w:val="880000"/>
                <w:sz w:val="17"/>
                <w:szCs w:val="17"/>
              </w:rPr>
              <w:t>1~100</w:t>
            </w:r>
            <w:r>
              <w:rPr>
                <w:rFonts w:ascii="Consolas" w:hAnsi="Consolas" w:cs="Courier New"/>
                <w:color w:val="880000"/>
                <w:sz w:val="17"/>
                <w:szCs w:val="17"/>
              </w:rPr>
              <w:t>之间，按百分比处理</w:t>
            </w:r>
          </w:p>
          <w:p w14:paraId="778624A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w:t>
            </w:r>
          </w:p>
          <w:p w14:paraId="70389E90"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w:t>
            </w:r>
          </w:p>
          <w:p w14:paraId="4727E53C"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6092106D"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encode_ivf</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5E8D196F"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8800"/>
                <w:sz w:val="17"/>
                <w:szCs w:val="17"/>
              </w:rPr>
              <w:t>"""IVF</w:t>
            </w:r>
            <w:r>
              <w:rPr>
                <w:rFonts w:ascii="Consolas" w:hAnsi="Consolas" w:cs="Courier New"/>
                <w:color w:val="008800"/>
                <w:sz w:val="17"/>
                <w:szCs w:val="17"/>
              </w:rPr>
              <w:t>妊娠</w:t>
            </w:r>
            <w:r>
              <w:rPr>
                <w:rFonts w:ascii="Consolas" w:hAnsi="Consolas" w:cs="Courier New"/>
                <w:color w:val="008800"/>
                <w:sz w:val="17"/>
                <w:szCs w:val="17"/>
              </w:rPr>
              <w:t xml:space="preserve"> -&gt; 1</w:t>
            </w:r>
            <w:r>
              <w:rPr>
                <w:rFonts w:ascii="Consolas" w:hAnsi="Consolas" w:cs="Courier New"/>
                <w:color w:val="008800"/>
                <w:sz w:val="17"/>
                <w:szCs w:val="17"/>
              </w:rPr>
              <w:t>；其他或缺失</w:t>
            </w:r>
            <w:r>
              <w:rPr>
                <w:rFonts w:ascii="Consolas" w:hAnsi="Consolas" w:cs="Courier New"/>
                <w:color w:val="008800"/>
                <w:sz w:val="17"/>
                <w:szCs w:val="17"/>
              </w:rPr>
              <w:t xml:space="preserve"> -&gt; 0"""</w:t>
            </w:r>
          </w:p>
          <w:p w14:paraId="6615B07B"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isna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p>
          <w:p w14:paraId="692053DF"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x</w:t>
            </w:r>
            <w:proofErr w:type="gramStart"/>
            <w:r>
              <w:rPr>
                <w:rFonts w:ascii="Consolas" w:hAnsi="Consolas" w:cs="Courier New"/>
                <w:color w:val="666600"/>
                <w:sz w:val="17"/>
                <w:szCs w:val="17"/>
              </w:rPr>
              <w:t>).</w:t>
            </w:r>
            <w:r>
              <w:rPr>
                <w:rFonts w:ascii="Consolas" w:hAnsi="Consolas" w:cs="Courier New"/>
                <w:color w:val="000000"/>
                <w:sz w:val="17"/>
                <w:szCs w:val="17"/>
              </w:rPr>
              <w:t>strip</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upper</w:t>
            </w:r>
            <w:proofErr w:type="gramEnd"/>
            <w:r>
              <w:rPr>
                <w:rFonts w:ascii="Consolas" w:hAnsi="Consolas" w:cs="Courier New"/>
                <w:color w:val="666600"/>
                <w:sz w:val="17"/>
                <w:szCs w:val="17"/>
              </w:rPr>
              <w:t>()</w:t>
            </w:r>
          </w:p>
          <w:p w14:paraId="183E6F26"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"IVF"</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s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是</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000088"/>
                <w:sz w:val="17"/>
                <w:szCs w:val="17"/>
              </w:rPr>
              <w:t>or</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w:t>
            </w:r>
          </w:p>
          <w:p w14:paraId="2E3AD62E"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2237603B"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run_</w:t>
            </w:r>
            <w:proofErr w:type="gramStart"/>
            <w:r>
              <w:rPr>
                <w:rFonts w:ascii="Consolas" w:hAnsi="Consolas" w:cs="Courier New"/>
                <w:color w:val="000000"/>
                <w:sz w:val="17"/>
                <w:szCs w:val="17"/>
              </w:rPr>
              <w:t>preprocess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1736FC8"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exists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SRC</w:t>
            </w:r>
            <w:r>
              <w:rPr>
                <w:rFonts w:ascii="Consolas" w:hAnsi="Consolas" w:cs="Courier New"/>
                <w:color w:val="666600"/>
                <w:sz w:val="17"/>
                <w:szCs w:val="17"/>
              </w:rPr>
              <w:t>):</w:t>
            </w:r>
          </w:p>
          <w:p w14:paraId="049415EA"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未找到</w:t>
            </w:r>
            <w:r>
              <w:rPr>
                <w:rFonts w:ascii="Consolas" w:hAnsi="Consolas" w:cs="Courier New"/>
                <w:color w:val="008800"/>
                <w:sz w:val="17"/>
                <w:szCs w:val="17"/>
              </w:rPr>
              <w:t>Excel</w:t>
            </w:r>
            <w:r>
              <w:rPr>
                <w:rFonts w:ascii="Consolas" w:hAnsi="Consolas" w:cs="Courier New"/>
                <w:color w:val="008800"/>
                <w:sz w:val="17"/>
                <w:szCs w:val="17"/>
              </w:rPr>
              <w:t>：</w:t>
            </w:r>
            <w:r>
              <w:rPr>
                <w:rFonts w:ascii="Consolas" w:hAnsi="Consolas" w:cs="Courier New"/>
                <w:color w:val="008800"/>
                <w:sz w:val="17"/>
                <w:szCs w:val="17"/>
              </w:rPr>
              <w:t>{SRC}"</w:t>
            </w:r>
            <w:r>
              <w:rPr>
                <w:rFonts w:ascii="Consolas" w:hAnsi="Consolas" w:cs="Courier New"/>
                <w:color w:val="666600"/>
                <w:sz w:val="17"/>
                <w:szCs w:val="17"/>
              </w:rPr>
              <w:t>)</w:t>
            </w:r>
          </w:p>
          <w:p w14:paraId="401965B5"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excel</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SRC</w:t>
            </w:r>
            <w:r>
              <w:rPr>
                <w:rFonts w:ascii="Consolas" w:hAnsi="Consolas" w:cs="Courier New"/>
                <w:color w:val="666600"/>
                <w:sz w:val="17"/>
                <w:szCs w:val="17"/>
              </w:rPr>
              <w:t>)</w:t>
            </w:r>
          </w:p>
          <w:p w14:paraId="295FB755"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c</w:t>
            </w:r>
            <w:proofErr w:type="gramStart"/>
            <w:r>
              <w:rPr>
                <w:rFonts w:ascii="Consolas" w:hAnsi="Consolas" w:cs="Courier New"/>
                <w:color w:val="666600"/>
                <w:sz w:val="17"/>
                <w:szCs w:val="17"/>
              </w:rPr>
              <w:t>).</w:t>
            </w:r>
            <w:r>
              <w:rPr>
                <w:rFonts w:ascii="Consolas" w:hAnsi="Consolas" w:cs="Courier New"/>
                <w:color w:val="000000"/>
                <w:sz w:val="17"/>
                <w:szCs w:val="17"/>
              </w:rPr>
              <w:t>strip</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580904E7"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w:t>
            </w:r>
          </w:p>
          <w:p w14:paraId="6D0E07A1"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4E47930A"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p>
          <w:p w14:paraId="2AE0C1AC"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w:t>
            </w:r>
          </w:p>
          <w:p w14:paraId="0B72B190"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lastRenderedPageBreak/>
              <w:t xml:space="preserve"> 54.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检测孕周</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dtype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object</w:t>
            </w:r>
            <w:r>
              <w:rPr>
                <w:rFonts w:ascii="Consolas" w:hAnsi="Consolas" w:cs="Courier New"/>
                <w:color w:val="666600"/>
                <w:sz w:val="17"/>
                <w:szCs w:val="17"/>
              </w:rPr>
              <w:t>:</w:t>
            </w:r>
          </w:p>
          <w:p w14:paraId="4A129F21"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检测孕周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proofErr w:type="spellStart"/>
            <w:r>
              <w:rPr>
                <w:rFonts w:ascii="Consolas" w:hAnsi="Consolas" w:cs="Courier New"/>
                <w:color w:val="000000"/>
                <w:sz w:val="17"/>
                <w:szCs w:val="17"/>
              </w:rPr>
              <w:t>parse_weeks</w:t>
            </w:r>
            <w:proofErr w:type="spellEnd"/>
            <w:r>
              <w:rPr>
                <w:rFonts w:ascii="Consolas" w:hAnsi="Consolas" w:cs="Courier New"/>
                <w:color w:val="666600"/>
                <w:sz w:val="17"/>
                <w:szCs w:val="17"/>
              </w:rPr>
              <w:t>)</w:t>
            </w:r>
          </w:p>
          <w:p w14:paraId="476F8935"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CEF966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检测孕周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2E692F87"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w:t>
            </w:r>
          </w:p>
          <w:p w14:paraId="14512689"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08401D1B"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年龄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年龄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1EA9454A"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w:t>
            </w:r>
            <w:r>
              <w:rPr>
                <w:rFonts w:ascii="Consolas" w:hAnsi="Consolas" w:cs="Courier New"/>
                <w:color w:val="008800"/>
                <w:sz w:val="17"/>
                <w:szCs w:val="17"/>
              </w:rPr>
              <w:t>IVF</w:t>
            </w:r>
            <w:r>
              <w:rPr>
                <w:rFonts w:ascii="Consolas" w:hAnsi="Consolas" w:cs="Courier New"/>
                <w:color w:val="008800"/>
                <w:sz w:val="17"/>
                <w:szCs w:val="17"/>
              </w:rPr>
              <w:t>妊娠</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"IVF</w:t>
            </w:r>
            <w:r>
              <w:rPr>
                <w:rFonts w:ascii="Consolas" w:hAnsi="Consolas" w:cs="Courier New"/>
                <w:color w:val="008800"/>
                <w:sz w:val="17"/>
                <w:szCs w:val="17"/>
              </w:rPr>
              <w:t>妊娠</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proofErr w:type="spellStart"/>
            <w:r>
              <w:rPr>
                <w:rFonts w:ascii="Consolas" w:hAnsi="Consolas" w:cs="Courier New"/>
                <w:color w:val="000000"/>
                <w:sz w:val="17"/>
                <w:szCs w:val="17"/>
              </w:rPr>
              <w:t>encode_ivf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"IVF</w:t>
            </w:r>
            <w:r>
              <w:rPr>
                <w:rFonts w:ascii="Consolas" w:hAnsi="Consolas" w:cs="Courier New"/>
                <w:color w:val="008800"/>
                <w:sz w:val="17"/>
                <w:szCs w:val="17"/>
              </w:rPr>
              <w:t>妊娠</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w:t>
            </w:r>
          </w:p>
          <w:p w14:paraId="5ED3EF5D"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0392A791"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"X</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"X</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2C3324EB"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"Z13"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"13</w:t>
            </w:r>
            <w:r>
              <w:rPr>
                <w:rFonts w:ascii="Consolas" w:hAnsi="Consolas" w:cs="Courier New"/>
                <w:color w:val="008800"/>
                <w:sz w:val="17"/>
                <w:szCs w:val="17"/>
              </w:rPr>
              <w:t>号染色体的</w:t>
            </w:r>
            <w:r>
              <w:rPr>
                <w:rFonts w:ascii="Consolas" w:hAnsi="Consolas" w:cs="Courier New"/>
                <w:color w:val="008800"/>
                <w:sz w:val="17"/>
                <w:szCs w:val="17"/>
              </w:rPr>
              <w:t>Z</w:t>
            </w:r>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411C0A89"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"Z18"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"18</w:t>
            </w:r>
            <w:r>
              <w:rPr>
                <w:rFonts w:ascii="Consolas" w:hAnsi="Consolas" w:cs="Courier New"/>
                <w:color w:val="008800"/>
                <w:sz w:val="17"/>
                <w:szCs w:val="17"/>
              </w:rPr>
              <w:t>号染色体的</w:t>
            </w:r>
            <w:r>
              <w:rPr>
                <w:rFonts w:ascii="Consolas" w:hAnsi="Consolas" w:cs="Courier New"/>
                <w:color w:val="008800"/>
                <w:sz w:val="17"/>
                <w:szCs w:val="17"/>
              </w:rPr>
              <w:t>Z</w:t>
            </w:r>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6BCD085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"Z21"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"21</w:t>
            </w:r>
            <w:r>
              <w:rPr>
                <w:rFonts w:ascii="Consolas" w:hAnsi="Consolas" w:cs="Courier New"/>
                <w:color w:val="008800"/>
                <w:sz w:val="17"/>
                <w:szCs w:val="17"/>
              </w:rPr>
              <w:t>号染色体的</w:t>
            </w:r>
            <w:r>
              <w:rPr>
                <w:rFonts w:ascii="Consolas" w:hAnsi="Consolas" w:cs="Courier New"/>
                <w:color w:val="008800"/>
                <w:sz w:val="17"/>
                <w:szCs w:val="17"/>
              </w:rPr>
              <w:t>Z</w:t>
            </w:r>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33C56132"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"ZX"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"X</w:t>
            </w:r>
            <w:r>
              <w:rPr>
                <w:rFonts w:ascii="Consolas" w:hAnsi="Consolas" w:cs="Courier New"/>
                <w:color w:val="008800"/>
                <w:sz w:val="17"/>
                <w:szCs w:val="17"/>
              </w:rPr>
              <w:t>染色体的</w:t>
            </w:r>
            <w:r>
              <w:rPr>
                <w:rFonts w:ascii="Consolas" w:hAnsi="Consolas" w:cs="Courier New"/>
                <w:color w:val="008800"/>
                <w:sz w:val="17"/>
                <w:szCs w:val="17"/>
              </w:rPr>
              <w:t>Z</w:t>
            </w:r>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362E9D8C"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"GC</w:t>
            </w:r>
            <w:r>
              <w:rPr>
                <w:rFonts w:ascii="Consolas" w:hAnsi="Consolas" w:cs="Courier New"/>
                <w:color w:val="008800"/>
                <w:sz w:val="17"/>
                <w:szCs w:val="17"/>
              </w:rPr>
              <w:t>总</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pct_to_ratio</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"GC</w:t>
            </w:r>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"GC</w:t>
            </w:r>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355ECA4B"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"GC13"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pct_to_ratio</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"13</w:t>
            </w:r>
            <w:r>
              <w:rPr>
                <w:rFonts w:ascii="Consolas" w:hAnsi="Consolas" w:cs="Courier New"/>
                <w:color w:val="008800"/>
                <w:sz w:val="17"/>
                <w:szCs w:val="17"/>
              </w:rPr>
              <w:t>号染色体的</w:t>
            </w:r>
            <w:r>
              <w:rPr>
                <w:rFonts w:ascii="Consolas" w:hAnsi="Consolas" w:cs="Courier New"/>
                <w:color w:val="008800"/>
                <w:sz w:val="17"/>
                <w:szCs w:val="17"/>
              </w:rPr>
              <w:t>GC</w:t>
            </w:r>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"13</w:t>
            </w:r>
            <w:r>
              <w:rPr>
                <w:rFonts w:ascii="Consolas" w:hAnsi="Consolas" w:cs="Courier New"/>
                <w:color w:val="008800"/>
                <w:sz w:val="17"/>
                <w:szCs w:val="17"/>
              </w:rPr>
              <w:t>号染色体的</w:t>
            </w:r>
            <w:r>
              <w:rPr>
                <w:rFonts w:ascii="Consolas" w:hAnsi="Consolas" w:cs="Courier New"/>
                <w:color w:val="008800"/>
                <w:sz w:val="17"/>
                <w:szCs w:val="17"/>
              </w:rPr>
              <w:t>GC</w:t>
            </w:r>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10836F33"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"GC18"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pct_to_ratio</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"18</w:t>
            </w:r>
            <w:r>
              <w:rPr>
                <w:rFonts w:ascii="Consolas" w:hAnsi="Consolas" w:cs="Courier New"/>
                <w:color w:val="008800"/>
                <w:sz w:val="17"/>
                <w:szCs w:val="17"/>
              </w:rPr>
              <w:t>号染色体的</w:t>
            </w:r>
            <w:r>
              <w:rPr>
                <w:rFonts w:ascii="Consolas" w:hAnsi="Consolas" w:cs="Courier New"/>
                <w:color w:val="008800"/>
                <w:sz w:val="17"/>
                <w:szCs w:val="17"/>
              </w:rPr>
              <w:t>GC</w:t>
            </w:r>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"18</w:t>
            </w:r>
            <w:r>
              <w:rPr>
                <w:rFonts w:ascii="Consolas" w:hAnsi="Consolas" w:cs="Courier New"/>
                <w:color w:val="008800"/>
                <w:sz w:val="17"/>
                <w:szCs w:val="17"/>
              </w:rPr>
              <w:t>号染色体的</w:t>
            </w:r>
            <w:r>
              <w:rPr>
                <w:rFonts w:ascii="Consolas" w:hAnsi="Consolas" w:cs="Courier New"/>
                <w:color w:val="008800"/>
                <w:sz w:val="17"/>
                <w:szCs w:val="17"/>
              </w:rPr>
              <w:t>GC</w:t>
            </w:r>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1D4DA3BD"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"GC21"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pct_to_ratio</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"21</w:t>
            </w:r>
            <w:r>
              <w:rPr>
                <w:rFonts w:ascii="Consolas" w:hAnsi="Consolas" w:cs="Courier New"/>
                <w:color w:val="008800"/>
                <w:sz w:val="17"/>
                <w:szCs w:val="17"/>
              </w:rPr>
              <w:t>号染色体的</w:t>
            </w:r>
            <w:r>
              <w:rPr>
                <w:rFonts w:ascii="Consolas" w:hAnsi="Consolas" w:cs="Courier New"/>
                <w:color w:val="008800"/>
                <w:sz w:val="17"/>
                <w:szCs w:val="17"/>
              </w:rPr>
              <w:t>GC</w:t>
            </w:r>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"21</w:t>
            </w:r>
            <w:r>
              <w:rPr>
                <w:rFonts w:ascii="Consolas" w:hAnsi="Consolas" w:cs="Courier New"/>
                <w:color w:val="008800"/>
                <w:sz w:val="17"/>
                <w:szCs w:val="17"/>
              </w:rPr>
              <w:t>号染色体的</w:t>
            </w:r>
            <w:r>
              <w:rPr>
                <w:rFonts w:ascii="Consolas" w:hAnsi="Consolas" w:cs="Courier New"/>
                <w:color w:val="008800"/>
                <w:sz w:val="17"/>
                <w:szCs w:val="17"/>
              </w:rPr>
              <w:t>GC</w:t>
            </w:r>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468F439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总读段</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原始读段数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01206E45"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唯一比对段</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唯一比对的读段数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5432F6F3"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比对比例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pct_to_ratio</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在参考基因组上比对的比例</w:t>
            </w:r>
            <w:r>
              <w:rPr>
                <w:rFonts w:ascii="Consolas" w:hAnsi="Consolas" w:cs="Courier New"/>
                <w:color w:val="008800"/>
                <w:sz w:val="17"/>
                <w:szCs w:val="17"/>
              </w:rPr>
              <w:t>"</w:t>
            </w:r>
            <w:r>
              <w:rPr>
                <w:rFonts w:ascii="Consolas" w:hAnsi="Consolas" w:cs="Courier New"/>
                <w:color w:val="666600"/>
                <w:sz w:val="17"/>
                <w:szCs w:val="17"/>
              </w:rPr>
              <w:t>])</w:t>
            </w:r>
          </w:p>
          <w:p w14:paraId="4238B6B9"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重复比例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pct_to_ratio</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重复读段的比例</w:t>
            </w:r>
            <w:r>
              <w:rPr>
                <w:rFonts w:ascii="Consolas" w:hAnsi="Consolas" w:cs="Courier New"/>
                <w:color w:val="008800"/>
                <w:sz w:val="17"/>
                <w:szCs w:val="17"/>
              </w:rPr>
              <w:t>"</w:t>
            </w:r>
            <w:r>
              <w:rPr>
                <w:rFonts w:ascii="Consolas" w:hAnsi="Consolas" w:cs="Courier New"/>
                <w:color w:val="666600"/>
                <w:sz w:val="17"/>
                <w:szCs w:val="17"/>
              </w:rPr>
              <w:t>])</w:t>
            </w:r>
          </w:p>
          <w:p w14:paraId="14C6B279"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过滤比例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pct_to_ratio</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被过滤</w:t>
            </w:r>
            <w:proofErr w:type="gramStart"/>
            <w:r>
              <w:rPr>
                <w:rFonts w:ascii="Consolas" w:hAnsi="Consolas" w:cs="Courier New"/>
                <w:color w:val="008800"/>
                <w:sz w:val="17"/>
                <w:szCs w:val="17"/>
              </w:rPr>
              <w:t>掉读段</w:t>
            </w:r>
            <w:proofErr w:type="gramEnd"/>
            <w:r>
              <w:rPr>
                <w:rFonts w:ascii="Consolas" w:hAnsi="Consolas" w:cs="Courier New"/>
                <w:color w:val="008800"/>
                <w:sz w:val="17"/>
                <w:szCs w:val="17"/>
              </w:rPr>
              <w:t>数的比例</w:t>
            </w:r>
            <w:r>
              <w:rPr>
                <w:rFonts w:ascii="Consolas" w:hAnsi="Consolas" w:cs="Courier New"/>
                <w:color w:val="008800"/>
                <w:sz w:val="17"/>
                <w:szCs w:val="17"/>
              </w:rPr>
              <w:t>"</w:t>
            </w:r>
            <w:r>
              <w:rPr>
                <w:rFonts w:ascii="Consolas" w:hAnsi="Consolas" w:cs="Courier New"/>
                <w:color w:val="666600"/>
                <w:sz w:val="17"/>
                <w:szCs w:val="17"/>
              </w:rPr>
              <w:t>])</w:t>
            </w:r>
          </w:p>
          <w:p w14:paraId="25B98893"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孕次</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怀孕次数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to_number</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allow_ge</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怀孕次数</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59B94738"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产次</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生产次数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to_number</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allow_ge</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生产次数</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33EE04B0"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异常标签</w:t>
            </w:r>
            <w:r>
              <w:rPr>
                <w:rFonts w:ascii="Consolas" w:hAnsi="Consolas" w:cs="Courier New"/>
                <w:color w:val="008800"/>
                <w:sz w:val="17"/>
                <w:szCs w:val="17"/>
              </w:rPr>
              <w:t>AB"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染色体的非整倍体</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
          <w:p w14:paraId="4D36A981"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是否非整倍体</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异常标签</w:t>
            </w:r>
            <w:r>
              <w:rPr>
                <w:rFonts w:ascii="Consolas" w:hAnsi="Consolas" w:cs="Courier New"/>
                <w:color w:val="008800"/>
                <w:sz w:val="17"/>
                <w:szCs w:val="17"/>
              </w:rPr>
              <w:t>AB"</w:t>
            </w:r>
            <w:r>
              <w:rPr>
                <w:rFonts w:ascii="Consolas" w:hAnsi="Consolas" w:cs="Courier New"/>
                <w:color w:val="666600"/>
                <w:sz w:val="17"/>
                <w:szCs w:val="17"/>
              </w:rPr>
              <w:t>].</w:t>
            </w:r>
            <w:proofErr w:type="spellStart"/>
            <w:r>
              <w:rPr>
                <w:rFonts w:ascii="Consolas" w:hAnsi="Consolas" w:cs="Courier New"/>
                <w:color w:val="000000"/>
                <w:sz w:val="17"/>
                <w:szCs w:val="17"/>
              </w:rPr>
              <w:t>isin</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正常</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阴性</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无异常</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4511A456"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出生结果</w:t>
            </w:r>
            <w:r>
              <w:rPr>
                <w:rFonts w:ascii="Consolas" w:hAnsi="Consolas" w:cs="Courier New"/>
                <w:color w:val="008800"/>
                <w:sz w:val="17"/>
                <w:szCs w:val="17"/>
              </w:rPr>
              <w:t>AE"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胎儿是否健康</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胎儿是否健康</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50DA555A"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性别推断：通过</w:t>
            </w:r>
            <w:r>
              <w:rPr>
                <w:rFonts w:ascii="Consolas" w:hAnsi="Consolas" w:cs="Courier New"/>
                <w:color w:val="880000"/>
                <w:sz w:val="17"/>
                <w:szCs w:val="17"/>
              </w:rPr>
              <w:t xml:space="preserve"> Y </w:t>
            </w:r>
            <w:r>
              <w:rPr>
                <w:rFonts w:ascii="Consolas" w:hAnsi="Consolas" w:cs="Courier New"/>
                <w:color w:val="880000"/>
                <w:sz w:val="17"/>
                <w:szCs w:val="17"/>
              </w:rPr>
              <w:t>指标</w:t>
            </w:r>
          </w:p>
          <w:p w14:paraId="63093CED"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00"/>
                <w:sz w:val="17"/>
                <w:szCs w:val="17"/>
              </w:rPr>
              <w:t>y_z</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染色体的</w:t>
            </w:r>
            <w:r>
              <w:rPr>
                <w:rFonts w:ascii="Consolas" w:hAnsi="Consolas" w:cs="Courier New"/>
                <w:color w:val="008800"/>
                <w:sz w:val="17"/>
                <w:szCs w:val="17"/>
              </w:rPr>
              <w:t>Z</w:t>
            </w:r>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74734B21"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roofErr w:type="spellStart"/>
            <w:r>
              <w:rPr>
                <w:rFonts w:ascii="Consolas" w:hAnsi="Consolas" w:cs="Courier New"/>
                <w:color w:val="000000"/>
                <w:sz w:val="17"/>
                <w:szCs w:val="17"/>
              </w:rPr>
              <w:t>y_f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p>
          <w:p w14:paraId="06161492"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r>
              <w:rPr>
                <w:rFonts w:ascii="Consolas" w:hAnsi="Consolas" w:cs="Courier New"/>
                <w:color w:val="000000"/>
                <w:sz w:val="17"/>
                <w:szCs w:val="17"/>
              </w:rPr>
              <w:t>is_male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y_</w:t>
            </w:r>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notna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y_f</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y_</w:t>
            </w:r>
            <w:proofErr w:type="gramStart"/>
            <w:r>
              <w:rPr>
                <w:rFonts w:ascii="Consolas" w:hAnsi="Consolas" w:cs="Courier New"/>
                <w:color w:val="000000"/>
                <w:sz w:val="17"/>
                <w:szCs w:val="17"/>
              </w:rPr>
              <w:t>z</w:t>
            </w:r>
            <w:r>
              <w:rPr>
                <w:rFonts w:ascii="Consolas" w:hAnsi="Consolas" w:cs="Courier New"/>
                <w:color w:val="666600"/>
                <w:sz w:val="17"/>
                <w:szCs w:val="17"/>
              </w:rPr>
              <w:t>.</w:t>
            </w:r>
            <w:r>
              <w:rPr>
                <w:rFonts w:ascii="Consolas" w:hAnsi="Consolas" w:cs="Courier New"/>
                <w:color w:val="000000"/>
                <w:sz w:val="17"/>
                <w:szCs w:val="17"/>
              </w:rPr>
              <w:t>notna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abs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y_z</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81FE7F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胎儿性别</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88"/>
                <w:sz w:val="17"/>
                <w:szCs w:val="17"/>
              </w:rPr>
              <w:t>where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is_male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男</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女</w:t>
            </w:r>
            <w:r>
              <w:rPr>
                <w:rFonts w:ascii="Consolas" w:hAnsi="Consolas" w:cs="Courier New"/>
                <w:color w:val="008800"/>
                <w:sz w:val="17"/>
                <w:szCs w:val="17"/>
              </w:rPr>
              <w:t>"</w:t>
            </w:r>
            <w:r>
              <w:rPr>
                <w:rFonts w:ascii="Consolas" w:hAnsi="Consolas" w:cs="Courier New"/>
                <w:color w:val="666600"/>
                <w:sz w:val="17"/>
                <w:szCs w:val="17"/>
              </w:rPr>
              <w:t>)</w:t>
            </w:r>
          </w:p>
          <w:p w14:paraId="1B1236FD"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基本清洗</w:t>
            </w:r>
          </w:p>
          <w:p w14:paraId="24D435FE"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proofErr w:type="spellStart"/>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7C281FF2"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spellStart"/>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2A5E7C7A"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w:t>
            </w:r>
          </w:p>
          <w:p w14:paraId="05DA2E03"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roofErr w:type="spellStart"/>
            <w:r>
              <w:rPr>
                <w:rFonts w:ascii="Consolas" w:hAnsi="Consolas" w:cs="Courier New"/>
                <w:color w:val="000000"/>
                <w:sz w:val="17"/>
                <w:szCs w:val="17"/>
              </w:rPr>
              <w:t>full_path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完整观测</w:t>
            </w:r>
            <w:r>
              <w:rPr>
                <w:rFonts w:ascii="Consolas" w:hAnsi="Consolas" w:cs="Courier New"/>
                <w:color w:val="008800"/>
                <w:sz w:val="17"/>
                <w:szCs w:val="17"/>
              </w:rPr>
              <w:t>.csv"</w:t>
            </w:r>
            <w:r>
              <w:rPr>
                <w:rFonts w:ascii="Consolas" w:hAnsi="Consolas" w:cs="Courier New"/>
                <w:color w:val="666600"/>
                <w:sz w:val="17"/>
                <w:szCs w:val="17"/>
              </w:rPr>
              <w:t>)</w:t>
            </w:r>
          </w:p>
          <w:p w14:paraId="1E23ECD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roofErr w:type="spellStart"/>
            <w:r>
              <w:rPr>
                <w:rFonts w:ascii="Consolas" w:hAnsi="Consolas" w:cs="Courier New"/>
                <w:color w:val="000000"/>
                <w:sz w:val="17"/>
                <w:szCs w:val="17"/>
              </w:rPr>
              <w:t>male_path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男胎达标</w:t>
            </w:r>
            <w:r>
              <w:rPr>
                <w:rFonts w:ascii="Consolas" w:hAnsi="Consolas" w:cs="Courier New"/>
                <w:color w:val="008800"/>
                <w:sz w:val="17"/>
                <w:szCs w:val="17"/>
              </w:rPr>
              <w:t>.csv"</w:t>
            </w:r>
            <w:r>
              <w:rPr>
                <w:rFonts w:ascii="Consolas" w:hAnsi="Consolas" w:cs="Courier New"/>
                <w:color w:val="666600"/>
                <w:sz w:val="17"/>
                <w:szCs w:val="17"/>
              </w:rPr>
              <w:t>)</w:t>
            </w:r>
          </w:p>
          <w:p w14:paraId="63413C48"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r>
              <w:rPr>
                <w:rFonts w:ascii="Consolas" w:hAnsi="Consolas" w:cs="Courier New"/>
                <w:color w:val="000000"/>
                <w:sz w:val="17"/>
                <w:szCs w:val="17"/>
              </w:rPr>
              <w:t>female_path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女胎分类</w:t>
            </w:r>
            <w:r>
              <w:rPr>
                <w:rFonts w:ascii="Consolas" w:hAnsi="Consolas" w:cs="Courier New"/>
                <w:color w:val="008800"/>
                <w:sz w:val="17"/>
                <w:szCs w:val="17"/>
              </w:rPr>
              <w:t>.csv"</w:t>
            </w:r>
            <w:r>
              <w:rPr>
                <w:rFonts w:ascii="Consolas" w:hAnsi="Consolas" w:cs="Courier New"/>
                <w:color w:val="666600"/>
                <w:sz w:val="17"/>
                <w:szCs w:val="17"/>
              </w:rPr>
              <w:t>)</w:t>
            </w:r>
          </w:p>
          <w:p w14:paraId="58B289FF"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输出</w:t>
            </w:r>
            <w:r>
              <w:rPr>
                <w:rFonts w:ascii="Consolas" w:hAnsi="Consolas" w:cs="Courier New"/>
                <w:color w:val="880000"/>
                <w:sz w:val="17"/>
                <w:szCs w:val="17"/>
              </w:rPr>
              <w:t>1</w:t>
            </w:r>
            <w:r>
              <w:rPr>
                <w:rFonts w:ascii="Consolas" w:hAnsi="Consolas" w:cs="Courier New"/>
                <w:color w:val="880000"/>
                <w:sz w:val="17"/>
                <w:szCs w:val="17"/>
              </w:rPr>
              <w:t>：完整观测</w:t>
            </w:r>
            <w:r>
              <w:rPr>
                <w:rFonts w:ascii="Consolas" w:hAnsi="Consolas" w:cs="Courier New"/>
                <w:color w:val="880000"/>
                <w:sz w:val="17"/>
                <w:szCs w:val="17"/>
              </w:rPr>
              <w:t>.csv</w:t>
            </w:r>
          </w:p>
          <w:p w14:paraId="5464CE6E"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full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copy</w:t>
            </w:r>
            <w:proofErr w:type="spellEnd"/>
            <w:proofErr w:type="gramEnd"/>
            <w:r>
              <w:rPr>
                <w:rFonts w:ascii="Consolas" w:hAnsi="Consolas" w:cs="Courier New"/>
                <w:color w:val="666600"/>
                <w:sz w:val="17"/>
                <w:szCs w:val="17"/>
              </w:rPr>
              <w:t>()</w:t>
            </w:r>
          </w:p>
          <w:p w14:paraId="3A504726"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00"/>
                <w:sz w:val="17"/>
                <w:szCs w:val="17"/>
              </w:rPr>
              <w:t>full</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full_path</w:t>
            </w:r>
            <w:proofErr w:type="spellEnd"/>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34C659F1"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输出</w:t>
            </w:r>
            <w:r>
              <w:rPr>
                <w:rFonts w:ascii="Consolas" w:hAnsi="Consolas" w:cs="Courier New"/>
                <w:color w:val="880000"/>
                <w:sz w:val="17"/>
                <w:szCs w:val="17"/>
              </w:rPr>
              <w:t>2</w:t>
            </w:r>
            <w:r>
              <w:rPr>
                <w:rFonts w:ascii="Consolas" w:hAnsi="Consolas" w:cs="Courier New"/>
                <w:color w:val="880000"/>
                <w:sz w:val="17"/>
                <w:szCs w:val="17"/>
              </w:rPr>
              <w:t>：男胎达标</w:t>
            </w:r>
            <w:r>
              <w:rPr>
                <w:rFonts w:ascii="Consolas" w:hAnsi="Consolas" w:cs="Courier New"/>
                <w:color w:val="880000"/>
                <w:sz w:val="17"/>
                <w:szCs w:val="17"/>
              </w:rPr>
              <w:t>.csv</w:t>
            </w:r>
            <w:r>
              <w:rPr>
                <w:rFonts w:ascii="Consolas" w:hAnsi="Consolas" w:cs="Courier New"/>
                <w:color w:val="880000"/>
                <w:sz w:val="17"/>
                <w:szCs w:val="17"/>
              </w:rPr>
              <w:t>（每人一行）</w:t>
            </w:r>
          </w:p>
          <w:p w14:paraId="387543EC"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male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full</w:t>
            </w:r>
            <w:r>
              <w:rPr>
                <w:rFonts w:ascii="Consolas" w:hAnsi="Consolas" w:cs="Courier New"/>
                <w:color w:val="666600"/>
                <w:sz w:val="17"/>
                <w:szCs w:val="17"/>
              </w:rPr>
              <w:t>.</w:t>
            </w:r>
            <w:r>
              <w:rPr>
                <w:rFonts w:ascii="Consolas" w:hAnsi="Consolas" w:cs="Courier New"/>
                <w:color w:val="000000"/>
                <w:sz w:val="17"/>
                <w:szCs w:val="17"/>
              </w:rPr>
              <w:t>query</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胎儿性别</w:t>
            </w:r>
            <w:r>
              <w:rPr>
                <w:rFonts w:ascii="Consolas" w:hAnsi="Consolas" w:cs="Courier New"/>
                <w:color w:val="008800"/>
                <w:sz w:val="17"/>
                <w:szCs w:val="17"/>
              </w:rPr>
              <w:t>=='</w:t>
            </w:r>
            <w:r>
              <w:rPr>
                <w:rFonts w:ascii="Consolas" w:hAnsi="Consolas" w:cs="Courier New"/>
                <w:color w:val="008800"/>
                <w:sz w:val="17"/>
                <w:szCs w:val="17"/>
              </w:rPr>
              <w:t>男</w:t>
            </w:r>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copy</w:t>
            </w:r>
            <w:r>
              <w:rPr>
                <w:rFonts w:ascii="Consolas" w:hAnsi="Consolas" w:cs="Courier New"/>
                <w:color w:val="666600"/>
                <w:sz w:val="17"/>
                <w:szCs w:val="17"/>
              </w:rPr>
              <w:t>(</w:t>
            </w:r>
            <w:proofErr w:type="gramEnd"/>
            <w:r>
              <w:rPr>
                <w:rFonts w:ascii="Consolas" w:hAnsi="Consolas" w:cs="Courier New"/>
                <w:color w:val="666600"/>
                <w:sz w:val="17"/>
                <w:szCs w:val="17"/>
              </w:rPr>
              <w:t>)</w:t>
            </w:r>
          </w:p>
          <w:p w14:paraId="05BB989E"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DA9DC0"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pid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male</w:t>
            </w:r>
            <w:r>
              <w:rPr>
                <w:rFonts w:ascii="Consolas" w:hAnsi="Consolas" w:cs="Courier New"/>
                <w:color w:val="666600"/>
                <w:sz w:val="17"/>
                <w:szCs w:val="17"/>
              </w:rPr>
              <w:t>.</w:t>
            </w:r>
            <w:r>
              <w:rPr>
                <w:rFonts w:ascii="Consolas" w:hAnsi="Consolas" w:cs="Courier New"/>
                <w:color w:val="000000"/>
                <w:sz w:val="17"/>
                <w:szCs w:val="17"/>
              </w:rPr>
              <w:t>groupby</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p>
          <w:p w14:paraId="45E272A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sort_values</w:t>
            </w:r>
            <w:proofErr w:type="spellEnd"/>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p>
          <w:p w14:paraId="1B54D7A5"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row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pid</w:t>
            </w:r>
            <w:proofErr w:type="spellEnd"/>
            <w:r>
              <w:rPr>
                <w:rFonts w:ascii="Consolas" w:hAnsi="Consolas" w:cs="Courier New"/>
                <w:color w:val="666600"/>
                <w:sz w:val="17"/>
                <w:szCs w:val="17"/>
              </w:rPr>
              <w:t>}</w:t>
            </w:r>
          </w:p>
          <w:p w14:paraId="20E19528"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reached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0.04</w:t>
            </w:r>
            <w:r>
              <w:rPr>
                <w:rFonts w:ascii="Consolas" w:hAnsi="Consolas" w:cs="Courier New"/>
                <w:color w:val="666600"/>
                <w:sz w:val="17"/>
                <w:szCs w:val="17"/>
              </w:rPr>
              <w:t>]</w:t>
            </w:r>
          </w:p>
          <w:p w14:paraId="0923EC90"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reached</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666600"/>
                <w:sz w:val="17"/>
                <w:szCs w:val="17"/>
              </w:rPr>
              <w:t>:</w:t>
            </w:r>
          </w:p>
          <w:p w14:paraId="4236F94C"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达标孕周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reached</w:t>
            </w:r>
            <w:r>
              <w:rPr>
                <w:rFonts w:ascii="Consolas" w:hAnsi="Consolas" w:cs="Courier New"/>
                <w:color w:val="666600"/>
                <w:sz w:val="17"/>
                <w:szCs w:val="17"/>
              </w:rPr>
              <w:t>.</w:t>
            </w:r>
            <w:r>
              <w:rPr>
                <w:rFonts w:ascii="Consolas" w:hAnsi="Consolas" w:cs="Courier New"/>
                <w:color w:val="000000"/>
                <w:sz w:val="17"/>
                <w:szCs w:val="17"/>
              </w:rPr>
              <w:t>iloc</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p>
          <w:p w14:paraId="5206C029"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是否达标</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806BFC8"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5F84228"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达标孕周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000EE4F5"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是否达标</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672381C"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base_row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6DF7159"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lastRenderedPageBreak/>
              <w:t xml:space="preserve">111. </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base_row</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notna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base_row</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750C4F60"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年龄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base_row</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年龄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notna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base_row</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年龄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744E1361"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w:t>
            </w:r>
            <w:r>
              <w:rPr>
                <w:rFonts w:ascii="Consolas" w:hAnsi="Consolas" w:cs="Courier New"/>
                <w:color w:val="008800"/>
                <w:sz w:val="17"/>
                <w:szCs w:val="17"/>
              </w:rPr>
              <w:t>IVF</w:t>
            </w:r>
            <w:r>
              <w:rPr>
                <w:rFonts w:ascii="Consolas" w:hAnsi="Consolas" w:cs="Courier New"/>
                <w:color w:val="008800"/>
                <w:sz w:val="17"/>
                <w:szCs w:val="17"/>
              </w:rPr>
              <w:t>妊娠</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base_row</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w:t>
            </w:r>
            <w:r>
              <w:rPr>
                <w:rFonts w:ascii="Consolas" w:hAnsi="Consolas" w:cs="Courier New"/>
                <w:color w:val="008800"/>
                <w:sz w:val="17"/>
                <w:szCs w:val="17"/>
              </w:rPr>
              <w:t>IVF</w:t>
            </w:r>
            <w:r>
              <w:rPr>
                <w:rFonts w:ascii="Consolas" w:hAnsi="Consolas" w:cs="Courier New"/>
                <w:color w:val="008800"/>
                <w:sz w:val="17"/>
                <w:szCs w:val="17"/>
              </w:rPr>
              <w:t>妊娠</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notna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base_row</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w:t>
            </w:r>
            <w:r>
              <w:rPr>
                <w:rFonts w:ascii="Consolas" w:hAnsi="Consolas" w:cs="Courier New"/>
                <w:color w:val="008800"/>
                <w:sz w:val="17"/>
                <w:szCs w:val="17"/>
              </w:rPr>
              <w:t>IVF</w:t>
            </w:r>
            <w:r>
              <w:rPr>
                <w:rFonts w:ascii="Consolas" w:hAnsi="Consolas" w:cs="Courier New"/>
                <w:color w:val="008800"/>
                <w:sz w:val="17"/>
                <w:szCs w:val="17"/>
              </w:rPr>
              <w:t>妊娠</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w:t>
            </w:r>
          </w:p>
          <w:p w14:paraId="724A53AA"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row</w:t>
            </w:r>
            <w:r>
              <w:rPr>
                <w:rFonts w:ascii="Consolas" w:hAnsi="Consolas" w:cs="Courier New"/>
                <w:color w:val="666600"/>
                <w:sz w:val="17"/>
                <w:szCs w:val="17"/>
              </w:rPr>
              <w:t>)</w:t>
            </w:r>
          </w:p>
          <w:p w14:paraId="2878A276"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roofErr w:type="spellStart"/>
            <w:r>
              <w:rPr>
                <w:rFonts w:ascii="Consolas" w:hAnsi="Consolas" w:cs="Courier New"/>
                <w:color w:val="000000"/>
                <w:sz w:val="17"/>
                <w:szCs w:val="17"/>
              </w:rPr>
              <w:t>male_out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res</w:t>
            </w:r>
            <w:r>
              <w:rPr>
                <w:rFonts w:ascii="Consolas" w:hAnsi="Consolas" w:cs="Courier New"/>
                <w:color w:val="666600"/>
                <w:sz w:val="17"/>
                <w:szCs w:val="17"/>
              </w:rPr>
              <w:t>)</w:t>
            </w:r>
          </w:p>
          <w:p w14:paraId="36FD4C87"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roofErr w:type="spellStart"/>
            <w:r>
              <w:rPr>
                <w:rFonts w:ascii="Consolas" w:hAnsi="Consolas" w:cs="Courier New"/>
                <w:color w:val="000000"/>
                <w:sz w:val="17"/>
                <w:szCs w:val="17"/>
              </w:rPr>
              <w:t>male_out</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male_path</w:t>
            </w:r>
            <w:proofErr w:type="spellEnd"/>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2E6DB1B5"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输出</w:t>
            </w:r>
            <w:r>
              <w:rPr>
                <w:rFonts w:ascii="Consolas" w:hAnsi="Consolas" w:cs="Courier New"/>
                <w:color w:val="880000"/>
                <w:sz w:val="17"/>
                <w:szCs w:val="17"/>
              </w:rPr>
              <w:t>3</w:t>
            </w:r>
            <w:r>
              <w:rPr>
                <w:rFonts w:ascii="Consolas" w:hAnsi="Consolas" w:cs="Courier New"/>
                <w:color w:val="880000"/>
                <w:sz w:val="17"/>
                <w:szCs w:val="17"/>
              </w:rPr>
              <w:t>：女胎分类</w:t>
            </w:r>
            <w:r>
              <w:rPr>
                <w:rFonts w:ascii="Consolas" w:hAnsi="Consolas" w:cs="Courier New"/>
                <w:color w:val="880000"/>
                <w:sz w:val="17"/>
                <w:szCs w:val="17"/>
              </w:rPr>
              <w:t>.csv</w:t>
            </w:r>
            <w:r>
              <w:rPr>
                <w:rFonts w:ascii="Consolas" w:hAnsi="Consolas" w:cs="Courier New"/>
                <w:color w:val="880000"/>
                <w:sz w:val="17"/>
                <w:szCs w:val="17"/>
              </w:rPr>
              <w:t>（逐次检测记录）</w:t>
            </w:r>
          </w:p>
          <w:p w14:paraId="41473E5A"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female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full</w:t>
            </w:r>
            <w:r>
              <w:rPr>
                <w:rFonts w:ascii="Consolas" w:hAnsi="Consolas" w:cs="Courier New"/>
                <w:color w:val="666600"/>
                <w:sz w:val="17"/>
                <w:szCs w:val="17"/>
              </w:rPr>
              <w:t>.</w:t>
            </w:r>
            <w:r>
              <w:rPr>
                <w:rFonts w:ascii="Consolas" w:hAnsi="Consolas" w:cs="Courier New"/>
                <w:color w:val="000000"/>
                <w:sz w:val="17"/>
                <w:szCs w:val="17"/>
              </w:rPr>
              <w:t>query</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胎儿性别</w:t>
            </w:r>
            <w:r>
              <w:rPr>
                <w:rFonts w:ascii="Consolas" w:hAnsi="Consolas" w:cs="Courier New"/>
                <w:color w:val="008800"/>
                <w:sz w:val="17"/>
                <w:szCs w:val="17"/>
              </w:rPr>
              <w:t>=='</w:t>
            </w:r>
            <w:r>
              <w:rPr>
                <w:rFonts w:ascii="Consolas" w:hAnsi="Consolas" w:cs="Courier New"/>
                <w:color w:val="008800"/>
                <w:sz w:val="17"/>
                <w:szCs w:val="17"/>
              </w:rPr>
              <w:t>女</w:t>
            </w:r>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copy</w:t>
            </w:r>
            <w:r>
              <w:rPr>
                <w:rFonts w:ascii="Consolas" w:hAnsi="Consolas" w:cs="Courier New"/>
                <w:color w:val="666600"/>
                <w:sz w:val="17"/>
                <w:szCs w:val="17"/>
              </w:rPr>
              <w:t>(</w:t>
            </w:r>
            <w:proofErr w:type="gramEnd"/>
            <w:r>
              <w:rPr>
                <w:rFonts w:ascii="Consolas" w:hAnsi="Consolas" w:cs="Courier New"/>
                <w:color w:val="666600"/>
                <w:sz w:val="17"/>
                <w:szCs w:val="17"/>
              </w:rPr>
              <w:t>)</w:t>
            </w:r>
          </w:p>
          <w:p w14:paraId="652FD51D"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keep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年龄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w:t>
            </w:r>
            <w:r>
              <w:rPr>
                <w:rFonts w:ascii="Consolas" w:hAnsi="Consolas" w:cs="Courier New"/>
                <w:color w:val="008800"/>
                <w:sz w:val="17"/>
                <w:szCs w:val="17"/>
              </w:rPr>
              <w:t>IVF</w:t>
            </w:r>
            <w:r>
              <w:rPr>
                <w:rFonts w:ascii="Consolas" w:hAnsi="Consolas" w:cs="Courier New"/>
                <w:color w:val="008800"/>
                <w:sz w:val="17"/>
                <w:szCs w:val="17"/>
              </w:rPr>
              <w:t>妊娠</w:t>
            </w:r>
            <w:r>
              <w:rPr>
                <w:rFonts w:ascii="Consolas" w:hAnsi="Consolas" w:cs="Courier New"/>
                <w:color w:val="008800"/>
                <w:sz w:val="17"/>
                <w:szCs w:val="17"/>
              </w:rPr>
              <w:t>"</w:t>
            </w:r>
            <w:r>
              <w:rPr>
                <w:rFonts w:ascii="Consolas" w:hAnsi="Consolas" w:cs="Courier New"/>
                <w:color w:val="666600"/>
                <w:sz w:val="17"/>
                <w:szCs w:val="17"/>
              </w:rPr>
              <w:t>,</w:t>
            </w:r>
          </w:p>
          <w:p w14:paraId="770FB23E"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8800"/>
                <w:sz w:val="17"/>
                <w:szCs w:val="17"/>
              </w:rPr>
              <w:t>"X</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"ZX"</w:t>
            </w:r>
            <w:r>
              <w:rPr>
                <w:rFonts w:ascii="Consolas" w:hAnsi="Consolas" w:cs="Courier New"/>
                <w:color w:val="666600"/>
                <w:sz w:val="17"/>
                <w:szCs w:val="17"/>
              </w:rPr>
              <w:t>,</w:t>
            </w:r>
            <w:r>
              <w:rPr>
                <w:rFonts w:ascii="Consolas" w:hAnsi="Consolas" w:cs="Courier New"/>
                <w:color w:val="008800"/>
                <w:sz w:val="17"/>
                <w:szCs w:val="17"/>
              </w:rPr>
              <w:t>"Z13"</w:t>
            </w:r>
            <w:r>
              <w:rPr>
                <w:rFonts w:ascii="Consolas" w:hAnsi="Consolas" w:cs="Courier New"/>
                <w:color w:val="666600"/>
                <w:sz w:val="17"/>
                <w:szCs w:val="17"/>
              </w:rPr>
              <w:t>,</w:t>
            </w:r>
            <w:r>
              <w:rPr>
                <w:rFonts w:ascii="Consolas" w:hAnsi="Consolas" w:cs="Courier New"/>
                <w:color w:val="008800"/>
                <w:sz w:val="17"/>
                <w:szCs w:val="17"/>
              </w:rPr>
              <w:t>"Z18"</w:t>
            </w:r>
            <w:r>
              <w:rPr>
                <w:rFonts w:ascii="Consolas" w:hAnsi="Consolas" w:cs="Courier New"/>
                <w:color w:val="666600"/>
                <w:sz w:val="17"/>
                <w:szCs w:val="17"/>
              </w:rPr>
              <w:t>,</w:t>
            </w:r>
            <w:r>
              <w:rPr>
                <w:rFonts w:ascii="Consolas" w:hAnsi="Consolas" w:cs="Courier New"/>
                <w:color w:val="008800"/>
                <w:sz w:val="17"/>
                <w:szCs w:val="17"/>
              </w:rPr>
              <w:t>"Z21"</w:t>
            </w:r>
            <w:r>
              <w:rPr>
                <w:rFonts w:ascii="Consolas" w:hAnsi="Consolas" w:cs="Courier New"/>
                <w:color w:val="666600"/>
                <w:sz w:val="17"/>
                <w:szCs w:val="17"/>
              </w:rPr>
              <w:t>,</w:t>
            </w:r>
          </w:p>
          <w:p w14:paraId="3035E64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008800"/>
                <w:sz w:val="17"/>
                <w:szCs w:val="17"/>
              </w:rPr>
              <w:t>"GC</w:t>
            </w:r>
            <w:r>
              <w:rPr>
                <w:rFonts w:ascii="Consolas" w:hAnsi="Consolas" w:cs="Courier New"/>
                <w:color w:val="008800"/>
                <w:sz w:val="17"/>
                <w:szCs w:val="17"/>
              </w:rPr>
              <w:t>总</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"GC13"</w:t>
            </w:r>
            <w:r>
              <w:rPr>
                <w:rFonts w:ascii="Consolas" w:hAnsi="Consolas" w:cs="Courier New"/>
                <w:color w:val="666600"/>
                <w:sz w:val="17"/>
                <w:szCs w:val="17"/>
              </w:rPr>
              <w:t>,</w:t>
            </w:r>
            <w:r>
              <w:rPr>
                <w:rFonts w:ascii="Consolas" w:hAnsi="Consolas" w:cs="Courier New"/>
                <w:color w:val="008800"/>
                <w:sz w:val="17"/>
                <w:szCs w:val="17"/>
              </w:rPr>
              <w:t>"GC18"</w:t>
            </w:r>
            <w:r>
              <w:rPr>
                <w:rFonts w:ascii="Consolas" w:hAnsi="Consolas" w:cs="Courier New"/>
                <w:color w:val="666600"/>
                <w:sz w:val="17"/>
                <w:szCs w:val="17"/>
              </w:rPr>
              <w:t>,</w:t>
            </w:r>
            <w:r>
              <w:rPr>
                <w:rFonts w:ascii="Consolas" w:hAnsi="Consolas" w:cs="Courier New"/>
                <w:color w:val="008800"/>
                <w:sz w:val="17"/>
                <w:szCs w:val="17"/>
              </w:rPr>
              <w:t>"GC21"</w:t>
            </w:r>
            <w:r>
              <w:rPr>
                <w:rFonts w:ascii="Consolas" w:hAnsi="Consolas" w:cs="Courier New"/>
                <w:color w:val="666600"/>
                <w:sz w:val="17"/>
                <w:szCs w:val="17"/>
              </w:rPr>
              <w:t>,</w:t>
            </w:r>
          </w:p>
          <w:p w14:paraId="1ECF8E5B"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总读段</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唯一比对段</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比对比例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重复比例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过滤比例</w:t>
            </w:r>
            <w:r>
              <w:rPr>
                <w:rFonts w:ascii="Consolas" w:hAnsi="Consolas" w:cs="Courier New"/>
                <w:color w:val="008800"/>
                <w:sz w:val="17"/>
                <w:szCs w:val="17"/>
              </w:rPr>
              <w:t>"</w:t>
            </w:r>
            <w:r>
              <w:rPr>
                <w:rFonts w:ascii="Consolas" w:hAnsi="Consolas" w:cs="Courier New"/>
                <w:color w:val="666600"/>
                <w:sz w:val="17"/>
                <w:szCs w:val="17"/>
              </w:rPr>
              <w:t>,</w:t>
            </w:r>
          </w:p>
          <w:p w14:paraId="1B94EFC2"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异常标签</w:t>
            </w:r>
            <w:r>
              <w:rPr>
                <w:rFonts w:ascii="Consolas" w:hAnsi="Consolas" w:cs="Courier New"/>
                <w:color w:val="008800"/>
                <w:sz w:val="17"/>
                <w:szCs w:val="17"/>
              </w:rPr>
              <w:t>AB"</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是否非整倍体</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出生结果</w:t>
            </w:r>
            <w:r>
              <w:rPr>
                <w:rFonts w:ascii="Consolas" w:hAnsi="Consolas" w:cs="Courier New"/>
                <w:color w:val="008800"/>
                <w:sz w:val="17"/>
                <w:szCs w:val="17"/>
              </w:rPr>
              <w:t>AE"</w:t>
            </w:r>
            <w:r>
              <w:rPr>
                <w:rFonts w:ascii="Consolas" w:hAnsi="Consolas" w:cs="Courier New"/>
                <w:color w:val="666600"/>
                <w:sz w:val="17"/>
                <w:szCs w:val="17"/>
              </w:rPr>
              <w:t>]</w:t>
            </w:r>
          </w:p>
          <w:p w14:paraId="3BBEAFE2"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keep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keep </w:t>
            </w:r>
            <w:r>
              <w:rPr>
                <w:rFonts w:ascii="Consolas" w:hAnsi="Consolas" w:cs="Courier New"/>
                <w:color w:val="000088"/>
                <w:sz w:val="17"/>
                <w:szCs w:val="17"/>
              </w:rPr>
              <w:t>if</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female</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1D6E32BE"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proofErr w:type="spellStart"/>
            <w:r>
              <w:rPr>
                <w:rFonts w:ascii="Consolas" w:hAnsi="Consolas" w:cs="Courier New"/>
                <w:color w:val="000000"/>
                <w:sz w:val="17"/>
                <w:szCs w:val="17"/>
              </w:rPr>
              <w:t>female_out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female</w:t>
            </w:r>
            <w:r>
              <w:rPr>
                <w:rFonts w:ascii="Consolas" w:hAnsi="Consolas" w:cs="Courier New"/>
                <w:color w:val="666600"/>
                <w:sz w:val="17"/>
                <w:szCs w:val="17"/>
              </w:rPr>
              <w:t>[</w:t>
            </w:r>
            <w:r>
              <w:rPr>
                <w:rFonts w:ascii="Consolas" w:hAnsi="Consolas" w:cs="Courier New"/>
                <w:color w:val="000000"/>
                <w:sz w:val="17"/>
                <w:szCs w:val="17"/>
              </w:rPr>
              <w:t>keep</w:t>
            </w:r>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279D5AFF"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proofErr w:type="spellStart"/>
            <w:r>
              <w:rPr>
                <w:rFonts w:ascii="Consolas" w:hAnsi="Consolas" w:cs="Courier New"/>
                <w:color w:val="000000"/>
                <w:sz w:val="17"/>
                <w:szCs w:val="17"/>
              </w:rPr>
              <w:t>female_out</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female_path</w:t>
            </w:r>
            <w:proofErr w:type="spellEnd"/>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5AB8B669"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打印统计</w:t>
            </w:r>
          </w:p>
          <w:p w14:paraId="7B3AC8CF"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"\n=== </w:t>
            </w:r>
            <w:r>
              <w:rPr>
                <w:rFonts w:ascii="Consolas" w:hAnsi="Consolas" w:cs="Courier New"/>
                <w:color w:val="008800"/>
                <w:sz w:val="17"/>
                <w:szCs w:val="17"/>
              </w:rPr>
              <w:t>预处理完成（无子目录版）</w:t>
            </w:r>
            <w:r>
              <w:rPr>
                <w:rFonts w:ascii="Consolas" w:hAnsi="Consolas" w:cs="Courier New"/>
                <w:color w:val="008800"/>
                <w:sz w:val="17"/>
                <w:szCs w:val="17"/>
              </w:rPr>
              <w:t xml:space="preserve"> ==="</w:t>
            </w:r>
            <w:r>
              <w:rPr>
                <w:rFonts w:ascii="Consolas" w:hAnsi="Consolas" w:cs="Courier New"/>
                <w:color w:val="666600"/>
                <w:sz w:val="17"/>
                <w:szCs w:val="17"/>
              </w:rPr>
              <w:t>)</w:t>
            </w:r>
          </w:p>
          <w:p w14:paraId="1936B845"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完整观测：</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 xml:space="preserve">(full)} </w:t>
            </w:r>
            <w:r>
              <w:rPr>
                <w:rFonts w:ascii="Consolas" w:hAnsi="Consolas" w:cs="Courier New"/>
                <w:color w:val="008800"/>
                <w:sz w:val="17"/>
                <w:szCs w:val="17"/>
              </w:rPr>
              <w:t>条；男胎：</w:t>
            </w:r>
            <w:r>
              <w:rPr>
                <w:rFonts w:ascii="Consolas" w:hAnsi="Consolas" w:cs="Courier New"/>
                <w:color w:val="008800"/>
                <w:sz w:val="17"/>
                <w:szCs w:val="17"/>
              </w:rPr>
              <w:t>{(full['</w:t>
            </w:r>
            <w:r>
              <w:rPr>
                <w:rFonts w:ascii="Consolas" w:hAnsi="Consolas" w:cs="Courier New"/>
                <w:color w:val="008800"/>
                <w:sz w:val="17"/>
                <w:szCs w:val="17"/>
              </w:rPr>
              <w:t>胎儿性别</w:t>
            </w:r>
            <w:r>
              <w:rPr>
                <w:rFonts w:ascii="Consolas" w:hAnsi="Consolas" w:cs="Courier New"/>
                <w:color w:val="008800"/>
                <w:sz w:val="17"/>
                <w:szCs w:val="17"/>
              </w:rPr>
              <w:t>']=='</w:t>
            </w:r>
            <w:r>
              <w:rPr>
                <w:rFonts w:ascii="Consolas" w:hAnsi="Consolas" w:cs="Courier New"/>
                <w:color w:val="008800"/>
                <w:sz w:val="17"/>
                <w:szCs w:val="17"/>
              </w:rPr>
              <w:t>男</w:t>
            </w:r>
            <w:r>
              <w:rPr>
                <w:rFonts w:ascii="Consolas" w:hAnsi="Consolas" w:cs="Courier New"/>
                <w:color w:val="008800"/>
                <w:sz w:val="17"/>
                <w:szCs w:val="17"/>
              </w:rPr>
              <w:t>').sum()}</w:t>
            </w:r>
            <w:r>
              <w:rPr>
                <w:rFonts w:ascii="Consolas" w:hAnsi="Consolas" w:cs="Courier New"/>
                <w:color w:val="008800"/>
                <w:sz w:val="17"/>
                <w:szCs w:val="17"/>
              </w:rPr>
              <w:t>；女胎：</w:t>
            </w:r>
            <w:r>
              <w:rPr>
                <w:rFonts w:ascii="Consolas" w:hAnsi="Consolas" w:cs="Courier New"/>
                <w:color w:val="008800"/>
                <w:sz w:val="17"/>
                <w:szCs w:val="17"/>
              </w:rPr>
              <w:t>{(full['</w:t>
            </w:r>
            <w:r>
              <w:rPr>
                <w:rFonts w:ascii="Consolas" w:hAnsi="Consolas" w:cs="Courier New"/>
                <w:color w:val="008800"/>
                <w:sz w:val="17"/>
                <w:szCs w:val="17"/>
              </w:rPr>
              <w:t>胎儿性别</w:t>
            </w:r>
            <w:r>
              <w:rPr>
                <w:rFonts w:ascii="Consolas" w:hAnsi="Consolas" w:cs="Courier New"/>
                <w:color w:val="008800"/>
                <w:sz w:val="17"/>
                <w:szCs w:val="17"/>
              </w:rPr>
              <w:t>']=='</w:t>
            </w:r>
            <w:r>
              <w:rPr>
                <w:rFonts w:ascii="Consolas" w:hAnsi="Consolas" w:cs="Courier New"/>
                <w:color w:val="008800"/>
                <w:sz w:val="17"/>
                <w:szCs w:val="17"/>
              </w:rPr>
              <w:t>女</w:t>
            </w:r>
            <w:r>
              <w:rPr>
                <w:rFonts w:ascii="Consolas" w:hAnsi="Consolas" w:cs="Courier New"/>
                <w:color w:val="008800"/>
                <w:sz w:val="17"/>
                <w:szCs w:val="17"/>
              </w:rPr>
              <w:t>').sum()}"</w:t>
            </w:r>
            <w:r>
              <w:rPr>
                <w:rFonts w:ascii="Consolas" w:hAnsi="Consolas" w:cs="Courier New"/>
                <w:color w:val="666600"/>
                <w:sz w:val="17"/>
                <w:szCs w:val="17"/>
              </w:rPr>
              <w:t>)</w:t>
            </w:r>
          </w:p>
          <w:p w14:paraId="6347E756"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男胎达标表：</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male_out</w:t>
            </w:r>
            <w:proofErr w:type="spellEnd"/>
            <w:r>
              <w:rPr>
                <w:rFonts w:ascii="Consolas" w:hAnsi="Consolas" w:cs="Courier New"/>
                <w:color w:val="008800"/>
                <w:sz w:val="17"/>
                <w:szCs w:val="17"/>
              </w:rPr>
              <w:t xml:space="preserve">)} </w:t>
            </w:r>
            <w:r>
              <w:rPr>
                <w:rFonts w:ascii="Consolas" w:hAnsi="Consolas" w:cs="Courier New"/>
                <w:color w:val="008800"/>
                <w:sz w:val="17"/>
                <w:szCs w:val="17"/>
              </w:rPr>
              <w:t>人；其中达标</w:t>
            </w:r>
            <w:r>
              <w:rPr>
                <w:rFonts w:ascii="Consolas" w:hAnsi="Consolas" w:cs="Courier New"/>
                <w:color w:val="008800"/>
                <w:sz w:val="17"/>
                <w:szCs w:val="17"/>
              </w:rPr>
              <w:t xml:space="preserve"> {(</w:t>
            </w:r>
            <w:proofErr w:type="spellStart"/>
            <w:r>
              <w:rPr>
                <w:rFonts w:ascii="Consolas" w:hAnsi="Consolas" w:cs="Courier New"/>
                <w:color w:val="008800"/>
                <w:sz w:val="17"/>
                <w:szCs w:val="17"/>
              </w:rPr>
              <w:t>male_out</w:t>
            </w:r>
            <w:proofErr w:type="spellEnd"/>
            <w:r>
              <w:rPr>
                <w:rFonts w:ascii="Consolas" w:hAnsi="Consolas" w:cs="Courier New"/>
                <w:color w:val="008800"/>
                <w:sz w:val="17"/>
                <w:szCs w:val="17"/>
              </w:rPr>
              <w:t>['</w:t>
            </w:r>
            <w:r>
              <w:rPr>
                <w:rFonts w:ascii="Consolas" w:hAnsi="Consolas" w:cs="Courier New"/>
                <w:color w:val="008800"/>
                <w:sz w:val="17"/>
                <w:szCs w:val="17"/>
              </w:rPr>
              <w:t>是否达标</w:t>
            </w:r>
            <w:r>
              <w:rPr>
                <w:rFonts w:ascii="Consolas" w:hAnsi="Consolas" w:cs="Courier New"/>
                <w:color w:val="008800"/>
                <w:sz w:val="17"/>
                <w:szCs w:val="17"/>
              </w:rPr>
              <w:t xml:space="preserve">']==1).sum()} </w:t>
            </w:r>
            <w:r>
              <w:rPr>
                <w:rFonts w:ascii="Consolas" w:hAnsi="Consolas" w:cs="Courier New"/>
                <w:color w:val="008800"/>
                <w:sz w:val="17"/>
                <w:szCs w:val="17"/>
              </w:rPr>
              <w:t>人</w:t>
            </w:r>
            <w:r>
              <w:rPr>
                <w:rFonts w:ascii="Consolas" w:hAnsi="Consolas" w:cs="Courier New"/>
                <w:color w:val="008800"/>
                <w:sz w:val="17"/>
                <w:szCs w:val="17"/>
              </w:rPr>
              <w:t>"</w:t>
            </w:r>
            <w:r>
              <w:rPr>
                <w:rFonts w:ascii="Consolas" w:hAnsi="Consolas" w:cs="Courier New"/>
                <w:color w:val="666600"/>
                <w:sz w:val="17"/>
                <w:szCs w:val="17"/>
              </w:rPr>
              <w:t>)</w:t>
            </w:r>
          </w:p>
          <w:p w14:paraId="5882B7E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女胎分类表：</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female_out</w:t>
            </w:r>
            <w:proofErr w:type="spellEnd"/>
            <w:r>
              <w:rPr>
                <w:rFonts w:ascii="Consolas" w:hAnsi="Consolas" w:cs="Courier New"/>
                <w:color w:val="008800"/>
                <w:sz w:val="17"/>
                <w:szCs w:val="17"/>
              </w:rPr>
              <w:t xml:space="preserve">)} </w:t>
            </w:r>
            <w:r>
              <w:rPr>
                <w:rFonts w:ascii="Consolas" w:hAnsi="Consolas" w:cs="Courier New"/>
                <w:color w:val="008800"/>
                <w:sz w:val="17"/>
                <w:szCs w:val="17"/>
              </w:rPr>
              <w:t>条</w:t>
            </w:r>
            <w:r>
              <w:rPr>
                <w:rFonts w:ascii="Consolas" w:hAnsi="Consolas" w:cs="Courier New"/>
                <w:color w:val="008800"/>
                <w:sz w:val="17"/>
                <w:szCs w:val="17"/>
              </w:rPr>
              <w:t>"</w:t>
            </w:r>
            <w:r>
              <w:rPr>
                <w:rFonts w:ascii="Consolas" w:hAnsi="Consolas" w:cs="Courier New"/>
                <w:color w:val="666600"/>
                <w:sz w:val="17"/>
                <w:szCs w:val="17"/>
              </w:rPr>
              <w:t>)</w:t>
            </w:r>
          </w:p>
          <w:p w14:paraId="29D5840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已输出至脚本同级目录：</w:t>
            </w:r>
            <w:r>
              <w:rPr>
                <w:rFonts w:ascii="Consolas" w:hAnsi="Consolas" w:cs="Courier New"/>
                <w:color w:val="008800"/>
                <w:sz w:val="17"/>
                <w:szCs w:val="17"/>
              </w:rPr>
              <w:t>"</w:t>
            </w:r>
            <w:r>
              <w:rPr>
                <w:rFonts w:ascii="Consolas" w:hAnsi="Consolas" w:cs="Courier New"/>
                <w:color w:val="666600"/>
                <w:sz w:val="17"/>
                <w:szCs w:val="17"/>
              </w:rPr>
              <w:t>)</w:t>
            </w:r>
          </w:p>
          <w:p w14:paraId="7F364D4A"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full_path</w:t>
            </w:r>
            <w:proofErr w:type="spellEnd"/>
            <w:r>
              <w:rPr>
                <w:rFonts w:ascii="Consolas" w:hAnsi="Consolas" w:cs="Courier New"/>
                <w:color w:val="666600"/>
                <w:sz w:val="17"/>
                <w:szCs w:val="17"/>
              </w:rPr>
              <w:t>)</w:t>
            </w:r>
          </w:p>
          <w:p w14:paraId="614006CB"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male_path</w:t>
            </w:r>
            <w:proofErr w:type="spellEnd"/>
            <w:r>
              <w:rPr>
                <w:rFonts w:ascii="Consolas" w:hAnsi="Consolas" w:cs="Courier New"/>
                <w:color w:val="666600"/>
                <w:sz w:val="17"/>
                <w:szCs w:val="17"/>
              </w:rPr>
              <w:t>)</w:t>
            </w:r>
          </w:p>
          <w:p w14:paraId="70517DC6"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female_path</w:t>
            </w:r>
            <w:proofErr w:type="spellEnd"/>
            <w:r>
              <w:rPr>
                <w:rFonts w:ascii="Consolas" w:hAnsi="Consolas" w:cs="Courier New"/>
                <w:color w:val="666600"/>
                <w:sz w:val="17"/>
                <w:szCs w:val="17"/>
              </w:rPr>
              <w:t>)</w:t>
            </w:r>
          </w:p>
          <w:p w14:paraId="01530194"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w:t>
            </w:r>
          </w:p>
          <w:p w14:paraId="68704CED"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374408D9" w14:textId="77777777" w:rsidR="00C95D02" w:rsidRDefault="00C95D0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proofErr w:type="spellStart"/>
            <w:r>
              <w:rPr>
                <w:rFonts w:ascii="Consolas" w:hAnsi="Consolas" w:cs="Courier New"/>
                <w:color w:val="000000"/>
                <w:sz w:val="17"/>
                <w:szCs w:val="17"/>
              </w:rPr>
              <w:t>run_</w:t>
            </w:r>
            <w:proofErr w:type="gramStart"/>
            <w:r>
              <w:rPr>
                <w:rFonts w:ascii="Consolas" w:hAnsi="Consolas" w:cs="Courier New"/>
                <w:color w:val="000000"/>
                <w:sz w:val="17"/>
                <w:szCs w:val="17"/>
              </w:rPr>
              <w:t>preprocess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D5F1ABC" w14:textId="719E0F25" w:rsidR="00CD2DA1" w:rsidRPr="009C085D" w:rsidRDefault="00C95D02" w:rsidP="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630856"/>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w:t>
            </w:r>
          </w:p>
        </w:tc>
      </w:tr>
    </w:tbl>
    <w:p w14:paraId="4279E45A" w14:textId="20D00DB6" w:rsidR="007E552D" w:rsidRDefault="007E552D" w:rsidP="005E1A60">
      <w:pPr>
        <w:pStyle w:val="a5"/>
        <w:ind w:firstLineChars="0" w:firstLine="0"/>
      </w:pPr>
    </w:p>
    <w:p w14:paraId="7CD9461B" w14:textId="77777777" w:rsidR="00CD2DA1" w:rsidRDefault="00CD2DA1" w:rsidP="005E1A60">
      <w:pPr>
        <w:pStyle w:val="a5"/>
        <w:ind w:firstLineChars="0" w:firstLine="0"/>
      </w:pPr>
    </w:p>
    <w:tbl>
      <w:tblPr>
        <w:tblStyle w:val="4"/>
        <w:tblW w:w="0" w:type="auto"/>
        <w:tblLook w:val="04A0" w:firstRow="1" w:lastRow="0" w:firstColumn="1" w:lastColumn="0" w:noHBand="0" w:noVBand="1"/>
      </w:tblPr>
      <w:tblGrid>
        <w:gridCol w:w="9064"/>
      </w:tblGrid>
      <w:tr w:rsidR="00CD2DA1" w:rsidRPr="00E92E96" w14:paraId="73E02BA3" w14:textId="77777777" w:rsidTr="001F0F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shd w:val="clear" w:color="auto" w:fill="BFBFBF" w:themeFill="background1" w:themeFillShade="BF"/>
          </w:tcPr>
          <w:p w14:paraId="4BD98C17" w14:textId="0D2B0F94" w:rsidR="00CD2DA1" w:rsidRPr="00E92E96" w:rsidRDefault="00CD2DA1" w:rsidP="001F0F3F">
            <w:pPr>
              <w:pStyle w:val="a5"/>
              <w:ind w:firstLineChars="0" w:firstLine="0"/>
              <w:rPr>
                <w:color w:val="000000" w:themeColor="text1"/>
              </w:rPr>
            </w:pPr>
            <w:r>
              <w:rPr>
                <w:rFonts w:hint="eastAsia"/>
                <w:color w:val="000000" w:themeColor="text1"/>
              </w:rPr>
              <w:t>附录</w:t>
            </w:r>
            <w:r>
              <w:rPr>
                <w:rFonts w:hint="eastAsia"/>
                <w:color w:val="000000" w:themeColor="text1"/>
              </w:rPr>
              <w:t>3</w:t>
            </w:r>
          </w:p>
        </w:tc>
      </w:tr>
      <w:tr w:rsidR="00CD2DA1" w:rsidRPr="00E92E96" w14:paraId="16760D1B" w14:textId="77777777" w:rsidTr="001F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79F711E2" w14:textId="7C4271C9" w:rsidR="00CD2DA1" w:rsidRPr="00E92E96" w:rsidRDefault="00CD2DA1" w:rsidP="001F0F3F">
            <w:pPr>
              <w:pStyle w:val="a5"/>
              <w:ind w:firstLineChars="0" w:firstLine="0"/>
              <w:rPr>
                <w:b w:val="0"/>
                <w:bCs w:val="0"/>
              </w:rPr>
            </w:pPr>
            <w:r w:rsidRPr="00E92E96">
              <w:rPr>
                <w:rFonts w:hint="eastAsia"/>
                <w:b w:val="0"/>
                <w:bCs w:val="0"/>
              </w:rPr>
              <w:t>介绍</w:t>
            </w:r>
            <w:r>
              <w:rPr>
                <w:rFonts w:hint="eastAsia"/>
                <w:b w:val="0"/>
                <w:bCs w:val="0"/>
              </w:rPr>
              <w:t>：</w:t>
            </w:r>
            <w:r w:rsidR="009C085D" w:rsidRPr="00550C3F">
              <w:rPr>
                <w:rFonts w:hint="eastAsia"/>
                <w:b w:val="0"/>
                <w:bCs w:val="0"/>
              </w:rPr>
              <w:t>补充预处理</w:t>
            </w:r>
            <w:r w:rsidR="009C085D" w:rsidRPr="00550C3F">
              <w:rPr>
                <w:rFonts w:hint="eastAsia"/>
                <w:b w:val="0"/>
                <w:bCs w:val="0"/>
              </w:rPr>
              <w:t>.</w:t>
            </w:r>
            <w:proofErr w:type="spellStart"/>
            <w:r w:rsidR="009C085D" w:rsidRPr="00550C3F">
              <w:rPr>
                <w:rFonts w:hint="eastAsia"/>
                <w:b w:val="0"/>
                <w:bCs w:val="0"/>
              </w:rPr>
              <w:t>py</w:t>
            </w:r>
            <w:proofErr w:type="spellEnd"/>
            <w:r w:rsidR="00063D22">
              <w:rPr>
                <w:rFonts w:hint="eastAsia"/>
                <w:b w:val="0"/>
                <w:bCs w:val="0"/>
              </w:rPr>
              <w:t>代码，补充完善预处理</w:t>
            </w:r>
          </w:p>
        </w:tc>
      </w:tr>
      <w:tr w:rsidR="00CD2DA1" w:rsidRPr="00E92E96" w14:paraId="35479B27" w14:textId="77777777" w:rsidTr="001F0F3F">
        <w:tc>
          <w:tcPr>
            <w:cnfStyle w:val="001000000000" w:firstRow="0" w:lastRow="0" w:firstColumn="1" w:lastColumn="0" w:oddVBand="0" w:evenVBand="0" w:oddHBand="0" w:evenHBand="0" w:firstRowFirstColumn="0" w:firstRowLastColumn="0" w:lastRowFirstColumn="0" w:lastRowLastColumn="0"/>
            <w:tcW w:w="9064" w:type="dxa"/>
          </w:tcPr>
          <w:p w14:paraId="1C7E3C4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proofErr w:type="spellEnd"/>
          </w:p>
          <w:p w14:paraId="31DB6DA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re</w:t>
            </w:r>
          </w:p>
          <w:p w14:paraId="4A0B3F5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2C88EC7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1BE4ED4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from</w:t>
            </w:r>
            <w:r>
              <w:rPr>
                <w:rFonts w:ascii="Consolas" w:hAnsi="Consolas" w:cs="Courier New"/>
                <w:color w:val="000000"/>
                <w:sz w:val="17"/>
                <w:szCs w:val="17"/>
              </w:rPr>
              <w:t xml:space="preserve"> datetime </w:t>
            </w:r>
            <w:r>
              <w:rPr>
                <w:rFonts w:ascii="Consolas" w:hAnsi="Consolas" w:cs="Courier New"/>
                <w:color w:val="000088"/>
                <w:sz w:val="17"/>
                <w:szCs w:val="17"/>
              </w:rPr>
              <w:t>import</w:t>
            </w:r>
            <w:r>
              <w:rPr>
                <w:rFonts w:ascii="Consolas" w:hAnsi="Consolas" w:cs="Courier New"/>
                <w:color w:val="000000"/>
                <w:sz w:val="17"/>
                <w:szCs w:val="17"/>
              </w:rPr>
              <w:t xml:space="preserve"> datetime</w:t>
            </w:r>
          </w:p>
          <w:p w14:paraId="3870427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45B1CDF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Y_THRESHOLD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0.04</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达标阈值</w:t>
            </w:r>
          </w:p>
          <w:p w14:paraId="5137E35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GEST_WEEK_MIN</w:t>
            </w:r>
            <w:r>
              <w:rPr>
                <w:rFonts w:ascii="Consolas" w:hAnsi="Consolas" w:cs="Courier New"/>
                <w:color w:val="666600"/>
                <w:sz w:val="17"/>
                <w:szCs w:val="17"/>
              </w:rPr>
              <w:t>,</w:t>
            </w:r>
            <w:r>
              <w:rPr>
                <w:rFonts w:ascii="Consolas" w:hAnsi="Consolas" w:cs="Courier New"/>
                <w:color w:val="000000"/>
                <w:sz w:val="17"/>
                <w:szCs w:val="17"/>
              </w:rPr>
              <w:t xml:space="preserve"> GEST_WEEK_MAX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p>
          <w:p w14:paraId="681A1DB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BMI_MIN_PLAUSIBLE</w:t>
            </w:r>
            <w:r>
              <w:rPr>
                <w:rFonts w:ascii="Consolas" w:hAnsi="Consolas" w:cs="Courier New"/>
                <w:color w:val="666600"/>
                <w:sz w:val="17"/>
                <w:szCs w:val="17"/>
              </w:rPr>
              <w:t>,</w:t>
            </w:r>
            <w:r>
              <w:rPr>
                <w:rFonts w:ascii="Consolas" w:hAnsi="Consolas" w:cs="Courier New"/>
                <w:color w:val="000000"/>
                <w:sz w:val="17"/>
                <w:szCs w:val="17"/>
              </w:rPr>
              <w:t xml:space="preserve"> BMI_MAX_PLAUSIBLE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w:t>
            </w:r>
          </w:p>
          <w:p w14:paraId="4CF2881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0F5AA974"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880000"/>
                <w:sz w:val="17"/>
                <w:szCs w:val="17"/>
              </w:rPr>
              <w:t xml:space="preserve"># </w:t>
            </w:r>
            <w:r>
              <w:rPr>
                <w:rFonts w:ascii="Consolas" w:hAnsi="Consolas" w:cs="Courier New"/>
                <w:color w:val="880000"/>
                <w:sz w:val="17"/>
                <w:szCs w:val="17"/>
              </w:rPr>
              <w:t>异常值处理策略</w:t>
            </w:r>
          </w:p>
          <w:p w14:paraId="2423803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BMI_OUTLIER_RULE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IQR_remove</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w:t>
            </w:r>
            <w:proofErr w:type="spellStart"/>
            <w:r>
              <w:rPr>
                <w:rFonts w:ascii="Consolas" w:hAnsi="Consolas" w:cs="Courier New"/>
                <w:color w:val="880000"/>
                <w:sz w:val="17"/>
                <w:szCs w:val="17"/>
              </w:rPr>
              <w:t>IQR_remove</w:t>
            </w:r>
            <w:proofErr w:type="spellEnd"/>
            <w:r>
              <w:rPr>
                <w:rFonts w:ascii="Consolas" w:hAnsi="Consolas" w:cs="Courier New"/>
                <w:color w:val="880000"/>
                <w:sz w:val="17"/>
                <w:szCs w:val="17"/>
              </w:rPr>
              <w:t xml:space="preserve">" </w:t>
            </w:r>
            <w:r>
              <w:rPr>
                <w:rFonts w:ascii="Consolas" w:hAnsi="Consolas" w:cs="Courier New"/>
                <w:color w:val="880000"/>
                <w:sz w:val="17"/>
                <w:szCs w:val="17"/>
              </w:rPr>
              <w:t>或</w:t>
            </w:r>
            <w:r>
              <w:rPr>
                <w:rFonts w:ascii="Consolas" w:hAnsi="Consolas" w:cs="Courier New"/>
                <w:color w:val="880000"/>
                <w:sz w:val="17"/>
                <w:szCs w:val="17"/>
              </w:rPr>
              <w:t xml:space="preserve"> "none"</w:t>
            </w:r>
          </w:p>
          <w:p w14:paraId="00FB676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Y_WINSORIZE_Q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对</w:t>
            </w:r>
            <w:r>
              <w:rPr>
                <w:rFonts w:ascii="Consolas" w:hAnsi="Consolas" w:cs="Courier New"/>
                <w:color w:val="880000"/>
                <w:sz w:val="17"/>
                <w:szCs w:val="17"/>
              </w:rPr>
              <w:t xml:space="preserve"> Y </w:t>
            </w:r>
            <w:r>
              <w:rPr>
                <w:rFonts w:ascii="Consolas" w:hAnsi="Consolas" w:cs="Courier New"/>
                <w:color w:val="880000"/>
                <w:sz w:val="17"/>
                <w:szCs w:val="17"/>
              </w:rPr>
              <w:t>浓度做分位截尾；设为</w:t>
            </w:r>
            <w:r>
              <w:rPr>
                <w:rFonts w:ascii="Consolas" w:hAnsi="Consolas" w:cs="Courier New"/>
                <w:color w:val="880000"/>
                <w:sz w:val="17"/>
                <w:szCs w:val="17"/>
              </w:rPr>
              <w:t xml:space="preserve"> None </w:t>
            </w:r>
            <w:r>
              <w:rPr>
                <w:rFonts w:ascii="Consolas" w:hAnsi="Consolas" w:cs="Courier New"/>
                <w:color w:val="880000"/>
                <w:sz w:val="17"/>
                <w:szCs w:val="17"/>
              </w:rPr>
              <w:t>则关闭</w:t>
            </w:r>
          </w:p>
          <w:p w14:paraId="47B97EBA"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SEVERE_OBESE_BMI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w:t>
            </w:r>
          </w:p>
          <w:p w14:paraId="323F8FE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w:t>
            </w:r>
          </w:p>
          <w:p w14:paraId="4B801FD4"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880000"/>
                <w:sz w:val="17"/>
                <w:szCs w:val="17"/>
              </w:rPr>
              <w:t xml:space="preserve"># </w:t>
            </w:r>
            <w:r>
              <w:rPr>
                <w:rFonts w:ascii="Consolas" w:hAnsi="Consolas" w:cs="Courier New"/>
                <w:color w:val="880000"/>
                <w:sz w:val="17"/>
                <w:szCs w:val="17"/>
              </w:rPr>
              <w:t>输入</w:t>
            </w:r>
            <w:r>
              <w:rPr>
                <w:rFonts w:ascii="Consolas" w:hAnsi="Consolas" w:cs="Courier New"/>
                <w:color w:val="880000"/>
                <w:sz w:val="17"/>
                <w:szCs w:val="17"/>
              </w:rPr>
              <w:t>/</w:t>
            </w:r>
            <w:r>
              <w:rPr>
                <w:rFonts w:ascii="Consolas" w:hAnsi="Consolas" w:cs="Courier New"/>
                <w:color w:val="880000"/>
                <w:sz w:val="17"/>
                <w:szCs w:val="17"/>
              </w:rPr>
              <w:t>输出路径</w:t>
            </w:r>
          </w:p>
          <w:p w14:paraId="0D51E77A"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BASE_DIR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abspath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问题</w:t>
            </w:r>
            <w:proofErr w:type="gramStart"/>
            <w:r>
              <w:rPr>
                <w:rFonts w:ascii="Consolas" w:hAnsi="Consolas" w:cs="Courier New"/>
                <w:color w:val="880000"/>
                <w:sz w:val="17"/>
                <w:szCs w:val="17"/>
              </w:rPr>
              <w:t>一</w:t>
            </w:r>
            <w:proofErr w:type="gramEnd"/>
            <w:r>
              <w:rPr>
                <w:rFonts w:ascii="Consolas" w:hAnsi="Consolas" w:cs="Courier New"/>
                <w:color w:val="880000"/>
                <w:sz w:val="17"/>
                <w:szCs w:val="17"/>
              </w:rPr>
              <w:t>及数据预处理</w:t>
            </w:r>
            <w:r>
              <w:rPr>
                <w:rFonts w:ascii="Consolas" w:hAnsi="Consolas" w:cs="Courier New"/>
                <w:color w:val="880000"/>
                <w:sz w:val="17"/>
                <w:szCs w:val="17"/>
              </w:rPr>
              <w:t>/</w:t>
            </w:r>
          </w:p>
          <w:p w14:paraId="1A29F68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DATA_DIR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r>
              <w:rPr>
                <w:rFonts w:ascii="Consolas" w:hAnsi="Consolas" w:cs="Courier New"/>
                <w:color w:val="000000"/>
                <w:sz w:val="17"/>
                <w:szCs w:val="17"/>
              </w:rPr>
              <w:t>BASE_DIR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上级目录：放原始</w:t>
            </w:r>
            <w:r>
              <w:rPr>
                <w:rFonts w:ascii="Consolas" w:hAnsi="Consolas" w:cs="Courier New"/>
                <w:color w:val="880000"/>
                <w:sz w:val="17"/>
                <w:szCs w:val="17"/>
              </w:rPr>
              <w:t>CSV</w:t>
            </w:r>
            <w:r>
              <w:rPr>
                <w:rFonts w:ascii="Consolas" w:hAnsi="Consolas" w:cs="Courier New"/>
                <w:color w:val="880000"/>
                <w:sz w:val="17"/>
                <w:szCs w:val="17"/>
              </w:rPr>
              <w:t>的目录</w:t>
            </w:r>
          </w:p>
          <w:p w14:paraId="56E3969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PATH_FULL_RAW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DATA_DIR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完整观测</w:t>
            </w:r>
            <w:r>
              <w:rPr>
                <w:rFonts w:ascii="Consolas" w:hAnsi="Consolas" w:cs="Courier New"/>
                <w:color w:val="008800"/>
                <w:sz w:val="17"/>
                <w:szCs w:val="17"/>
              </w:rPr>
              <w:t>.csv"</w:t>
            </w:r>
            <w:r>
              <w:rPr>
                <w:rFonts w:ascii="Consolas" w:hAnsi="Consolas" w:cs="Courier New"/>
                <w:color w:val="666600"/>
                <w:sz w:val="17"/>
                <w:szCs w:val="17"/>
              </w:rPr>
              <w:t>)</w:t>
            </w:r>
          </w:p>
          <w:p w14:paraId="74163C1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PATH_PASS_RAW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DATA_DIR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男胎达标</w:t>
            </w:r>
            <w:r>
              <w:rPr>
                <w:rFonts w:ascii="Consolas" w:hAnsi="Consolas" w:cs="Courier New"/>
                <w:color w:val="008800"/>
                <w:sz w:val="17"/>
                <w:szCs w:val="17"/>
              </w:rPr>
              <w:t>.csv"</w:t>
            </w:r>
            <w:r>
              <w:rPr>
                <w:rFonts w:ascii="Consolas" w:hAnsi="Consolas" w:cs="Courier New"/>
                <w:color w:val="666600"/>
                <w:sz w:val="17"/>
                <w:szCs w:val="17"/>
              </w:rPr>
              <w:t>)</w:t>
            </w:r>
          </w:p>
          <w:p w14:paraId="140BE82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OUT_FULL_CLEAN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.csv"</w:t>
            </w:r>
            <w:r>
              <w:rPr>
                <w:rFonts w:ascii="Consolas" w:hAnsi="Consolas" w:cs="Courier New"/>
                <w:color w:val="666600"/>
                <w:sz w:val="17"/>
                <w:szCs w:val="17"/>
              </w:rPr>
              <w:t>)</w:t>
            </w:r>
          </w:p>
          <w:p w14:paraId="27D67AE3"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OUT_PASS_CLEAN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男胎达标</w:t>
            </w:r>
            <w:r>
              <w:rPr>
                <w:rFonts w:ascii="Consolas" w:hAnsi="Consolas" w:cs="Courier New"/>
                <w:color w:val="008800"/>
                <w:sz w:val="17"/>
                <w:szCs w:val="17"/>
              </w:rPr>
              <w:t>.csv"</w:t>
            </w:r>
            <w:r>
              <w:rPr>
                <w:rFonts w:ascii="Consolas" w:hAnsi="Consolas" w:cs="Courier New"/>
                <w:color w:val="666600"/>
                <w:sz w:val="17"/>
                <w:szCs w:val="17"/>
              </w:rPr>
              <w:t>)</w:t>
            </w:r>
          </w:p>
          <w:p w14:paraId="6A3511F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OUT_OOLIST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异常值清单</w:t>
            </w:r>
            <w:r>
              <w:rPr>
                <w:rFonts w:ascii="Consolas" w:hAnsi="Consolas" w:cs="Courier New"/>
                <w:color w:val="008800"/>
                <w:sz w:val="17"/>
                <w:szCs w:val="17"/>
              </w:rPr>
              <w:t>.csv"</w:t>
            </w:r>
            <w:r>
              <w:rPr>
                <w:rFonts w:ascii="Consolas" w:hAnsi="Consolas" w:cs="Courier New"/>
                <w:color w:val="666600"/>
                <w:sz w:val="17"/>
                <w:szCs w:val="17"/>
              </w:rPr>
              <w:t>)</w:t>
            </w:r>
          </w:p>
          <w:p w14:paraId="10FEC663"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OUT_LOG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预处理重置</w:t>
            </w:r>
            <w:r>
              <w:rPr>
                <w:rFonts w:ascii="Consolas" w:hAnsi="Consolas" w:cs="Courier New"/>
                <w:color w:val="008800"/>
                <w:sz w:val="17"/>
                <w:szCs w:val="17"/>
              </w:rPr>
              <w:t>_</w:t>
            </w:r>
            <w:r>
              <w:rPr>
                <w:rFonts w:ascii="Consolas" w:hAnsi="Consolas" w:cs="Courier New"/>
                <w:color w:val="008800"/>
                <w:sz w:val="17"/>
                <w:szCs w:val="17"/>
              </w:rPr>
              <w:t>日志</w:t>
            </w:r>
            <w:r>
              <w:rPr>
                <w:rFonts w:ascii="Consolas" w:hAnsi="Consolas" w:cs="Courier New"/>
                <w:color w:val="008800"/>
                <w:sz w:val="17"/>
                <w:szCs w:val="17"/>
              </w:rPr>
              <w:t>.txt"</w:t>
            </w:r>
            <w:r>
              <w:rPr>
                <w:rFonts w:ascii="Consolas" w:hAnsi="Consolas" w:cs="Courier New"/>
                <w:color w:val="666600"/>
                <w:sz w:val="17"/>
                <w:szCs w:val="17"/>
              </w:rPr>
              <w:t>)</w:t>
            </w:r>
          </w:p>
          <w:p w14:paraId="190D8A66"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lastRenderedPageBreak/>
              <w:t xml:space="preserve"> 25. </w:t>
            </w:r>
            <w:r>
              <w:rPr>
                <w:rFonts w:ascii="Consolas" w:hAnsi="Consolas" w:cs="Courier New"/>
                <w:color w:val="000000"/>
                <w:sz w:val="17"/>
                <w:szCs w:val="17"/>
              </w:rPr>
              <w:t xml:space="preserve">OUT_SEV_OBESE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高</w:t>
            </w:r>
            <w:r>
              <w:rPr>
                <w:rFonts w:ascii="Consolas" w:hAnsi="Consolas" w:cs="Courier New"/>
                <w:color w:val="008800"/>
                <w:sz w:val="17"/>
                <w:szCs w:val="17"/>
              </w:rPr>
              <w:t>BMI_</w:t>
            </w:r>
            <w:r>
              <w:rPr>
                <w:rFonts w:ascii="Consolas" w:hAnsi="Consolas" w:cs="Courier New"/>
                <w:color w:val="008800"/>
                <w:sz w:val="17"/>
                <w:szCs w:val="17"/>
              </w:rPr>
              <w:t>重度肥胖清单</w:t>
            </w:r>
            <w:r>
              <w:rPr>
                <w:rFonts w:ascii="Consolas" w:hAnsi="Consolas" w:cs="Courier New"/>
                <w:color w:val="008800"/>
                <w:sz w:val="17"/>
                <w:szCs w:val="17"/>
              </w:rPr>
              <w:t>.csv"</w:t>
            </w:r>
            <w:r>
              <w:rPr>
                <w:rFonts w:ascii="Consolas" w:hAnsi="Consolas" w:cs="Courier New"/>
                <w:color w:val="666600"/>
                <w:sz w:val="17"/>
                <w:szCs w:val="17"/>
              </w:rPr>
              <w:t>)</w:t>
            </w:r>
          </w:p>
          <w:p w14:paraId="37833B0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OUT_PASS_SUPP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男胎达标</w:t>
            </w:r>
            <w:r>
              <w:rPr>
                <w:rFonts w:ascii="Consolas" w:hAnsi="Consolas" w:cs="Courier New"/>
                <w:color w:val="008800"/>
                <w:sz w:val="17"/>
                <w:szCs w:val="17"/>
              </w:rPr>
              <w:t>_</w:t>
            </w:r>
            <w:r>
              <w:rPr>
                <w:rFonts w:ascii="Consolas" w:hAnsi="Consolas" w:cs="Courier New"/>
                <w:color w:val="008800"/>
                <w:sz w:val="17"/>
                <w:szCs w:val="17"/>
              </w:rPr>
              <w:t>补充</w:t>
            </w:r>
            <w:r>
              <w:rPr>
                <w:rFonts w:ascii="Consolas" w:hAnsi="Consolas" w:cs="Courier New"/>
                <w:color w:val="008800"/>
                <w:sz w:val="17"/>
                <w:szCs w:val="17"/>
              </w:rPr>
              <w:t>_</w:t>
            </w:r>
            <w:r>
              <w:rPr>
                <w:rFonts w:ascii="Consolas" w:hAnsi="Consolas" w:cs="Courier New"/>
                <w:color w:val="008800"/>
                <w:sz w:val="17"/>
                <w:szCs w:val="17"/>
              </w:rPr>
              <w:t>含</w:t>
            </w:r>
            <w:proofErr w:type="gramStart"/>
            <w:r>
              <w:rPr>
                <w:rFonts w:ascii="Consolas" w:hAnsi="Consolas" w:cs="Courier New"/>
                <w:color w:val="008800"/>
                <w:sz w:val="17"/>
                <w:szCs w:val="17"/>
              </w:rPr>
              <w:t>删失信息</w:t>
            </w:r>
            <w:proofErr w:type="gramEnd"/>
            <w:r>
              <w:rPr>
                <w:rFonts w:ascii="Consolas" w:hAnsi="Consolas" w:cs="Courier New"/>
                <w:color w:val="008800"/>
                <w:sz w:val="17"/>
                <w:szCs w:val="17"/>
              </w:rPr>
              <w:t>.csv"</w:t>
            </w:r>
            <w:r>
              <w:rPr>
                <w:rFonts w:ascii="Consolas" w:hAnsi="Consolas" w:cs="Courier New"/>
                <w:color w:val="666600"/>
                <w:sz w:val="17"/>
                <w:szCs w:val="17"/>
              </w:rPr>
              <w:t>)</w:t>
            </w:r>
          </w:p>
          <w:p w14:paraId="407B67E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OUT_FULL_FLAG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BASE_DIR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完整观测</w:t>
            </w:r>
            <w:r>
              <w:rPr>
                <w:rFonts w:ascii="Consolas" w:hAnsi="Consolas" w:cs="Courier New"/>
                <w:color w:val="008800"/>
                <w:sz w:val="17"/>
                <w:szCs w:val="17"/>
              </w:rPr>
              <w:t>_</w:t>
            </w:r>
            <w:r>
              <w:rPr>
                <w:rFonts w:ascii="Consolas" w:hAnsi="Consolas" w:cs="Courier New"/>
                <w:color w:val="008800"/>
                <w:sz w:val="17"/>
                <w:szCs w:val="17"/>
              </w:rPr>
              <w:t>补充</w:t>
            </w:r>
            <w:r>
              <w:rPr>
                <w:rFonts w:ascii="Consolas" w:hAnsi="Consolas" w:cs="Courier New"/>
                <w:color w:val="008800"/>
                <w:sz w:val="17"/>
                <w:szCs w:val="17"/>
              </w:rPr>
              <w:t>_</w:t>
            </w:r>
            <w:r>
              <w:rPr>
                <w:rFonts w:ascii="Consolas" w:hAnsi="Consolas" w:cs="Courier New"/>
                <w:color w:val="008800"/>
                <w:sz w:val="17"/>
                <w:szCs w:val="17"/>
              </w:rPr>
              <w:t>含本次是否达标列</w:t>
            </w:r>
            <w:r>
              <w:rPr>
                <w:rFonts w:ascii="Consolas" w:hAnsi="Consolas" w:cs="Courier New"/>
                <w:color w:val="008800"/>
                <w:sz w:val="17"/>
                <w:szCs w:val="17"/>
              </w:rPr>
              <w:t>.csv"</w:t>
            </w:r>
            <w:r>
              <w:rPr>
                <w:rFonts w:ascii="Consolas" w:hAnsi="Consolas" w:cs="Courier New"/>
                <w:color w:val="666600"/>
                <w:sz w:val="17"/>
                <w:szCs w:val="17"/>
              </w:rPr>
              <w:t>)</w:t>
            </w:r>
          </w:p>
          <w:p w14:paraId="594F1C1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w:t>
            </w:r>
          </w:p>
          <w:p w14:paraId="4AF6214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5F68A3F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p>
          <w:p w14:paraId="4C66695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未找到文件：</w:t>
            </w:r>
            <w:r>
              <w:rPr>
                <w:rFonts w:ascii="Consolas" w:hAnsi="Consolas" w:cs="Courier New"/>
                <w:color w:val="008800"/>
                <w:sz w:val="17"/>
                <w:szCs w:val="17"/>
              </w:rPr>
              <w:t>{path}"</w:t>
            </w:r>
            <w:r>
              <w:rPr>
                <w:rFonts w:ascii="Consolas" w:hAnsi="Consolas" w:cs="Courier New"/>
                <w:color w:val="666600"/>
                <w:sz w:val="17"/>
                <w:szCs w:val="17"/>
              </w:rPr>
              <w:t>)</w:t>
            </w:r>
          </w:p>
          <w:p w14:paraId="0FE4BE3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_csv</w:t>
            </w:r>
            <w:proofErr w:type="spellEnd"/>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p>
          <w:p w14:paraId="55625557"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w:t>
            </w:r>
          </w:p>
          <w:p w14:paraId="3870D32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parse_gest_week</w:t>
            </w:r>
            <w:proofErr w:type="spell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5B6081B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isna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205E06F4"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523D899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isinstance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number</w:t>
            </w:r>
            <w:proofErr w:type="spellEnd"/>
            <w:proofErr w:type="gramEnd"/>
            <w:r>
              <w:rPr>
                <w:rFonts w:ascii="Consolas" w:hAnsi="Consolas" w:cs="Courier New"/>
                <w:color w:val="666600"/>
                <w:sz w:val="17"/>
                <w:szCs w:val="17"/>
              </w:rPr>
              <w:t>)):</w:t>
            </w:r>
          </w:p>
          <w:p w14:paraId="1DD37218"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53CCC43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x</w:t>
            </w:r>
            <w:proofErr w:type="gramStart"/>
            <w:r>
              <w:rPr>
                <w:rFonts w:ascii="Consolas" w:hAnsi="Consolas" w:cs="Courier New"/>
                <w:color w:val="666600"/>
                <w:sz w:val="17"/>
                <w:szCs w:val="17"/>
              </w:rPr>
              <w:t>).</w:t>
            </w:r>
            <w:r>
              <w:rPr>
                <w:rFonts w:ascii="Consolas" w:hAnsi="Consolas" w:cs="Courier New"/>
                <w:color w:val="000000"/>
                <w:sz w:val="17"/>
                <w:szCs w:val="17"/>
              </w:rPr>
              <w:t>strip</w:t>
            </w:r>
            <w:proofErr w:type="gramEnd"/>
            <w:r>
              <w:rPr>
                <w:rFonts w:ascii="Consolas" w:hAnsi="Consolas" w:cs="Courier New"/>
                <w:color w:val="666600"/>
                <w:sz w:val="17"/>
                <w:szCs w:val="17"/>
              </w:rPr>
              <w:t>()</w:t>
            </w:r>
          </w:p>
          <w:p w14:paraId="718FF5A6"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m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match</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008800"/>
                <w:sz w:val="17"/>
                <w:szCs w:val="17"/>
              </w:rPr>
              <w:t>"^\s*(\d</w:t>
            </w:r>
            <w:proofErr w:type="gramStart"/>
            <w:r>
              <w:rPr>
                <w:rFonts w:ascii="Consolas" w:hAnsi="Consolas" w:cs="Courier New"/>
                <w:color w:val="008800"/>
                <w:sz w:val="17"/>
                <w:szCs w:val="17"/>
              </w:rPr>
              <w:t>+)\</w:t>
            </w:r>
            <w:proofErr w:type="gramEnd"/>
            <w:r>
              <w:rPr>
                <w:rFonts w:ascii="Consolas" w:hAnsi="Consolas" w:cs="Courier New"/>
                <w:color w:val="008800"/>
                <w:sz w:val="17"/>
                <w:szCs w:val="17"/>
              </w:rPr>
              <w:t>s*\+\s*(\d</w:t>
            </w:r>
            <w:proofErr w:type="gramStart"/>
            <w:r>
              <w:rPr>
                <w:rFonts w:ascii="Consolas" w:hAnsi="Consolas" w:cs="Courier New"/>
                <w:color w:val="008800"/>
                <w:sz w:val="17"/>
                <w:szCs w:val="17"/>
              </w:rPr>
              <w:t>+)\</w:t>
            </w:r>
            <w:proofErr w:type="gramEnd"/>
            <w:r>
              <w:rPr>
                <w:rFonts w:ascii="Consolas" w:hAnsi="Consolas" w:cs="Courier New"/>
                <w:color w:val="0088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p>
          <w:p w14:paraId="3ACFDDB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m</w:t>
            </w:r>
            <w:r>
              <w:rPr>
                <w:rFonts w:ascii="Consolas" w:hAnsi="Consolas" w:cs="Courier New"/>
                <w:color w:val="666600"/>
                <w:sz w:val="17"/>
                <w:szCs w:val="17"/>
              </w:rPr>
              <w:t>:</w:t>
            </w:r>
          </w:p>
          <w:p w14:paraId="5378707E"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88"/>
                <w:sz w:val="17"/>
                <w:szCs w:val="17"/>
              </w:rPr>
              <w:t>group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88"/>
                <w:sz w:val="17"/>
                <w:szCs w:val="17"/>
              </w:rPr>
              <w:t>group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4E807D8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gramEnd"/>
            <w:r>
              <w:rPr>
                <w:rFonts w:ascii="Consolas" w:hAnsi="Consolas" w:cs="Courier New"/>
                <w:color w:val="000000"/>
                <w:sz w:val="17"/>
                <w:szCs w:val="17"/>
              </w:rPr>
              <w:t xml:space="preserve">w </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6666"/>
                <w:sz w:val="17"/>
                <w:szCs w:val="17"/>
              </w:rPr>
              <w:t>7.0</w:t>
            </w:r>
            <w:r>
              <w:rPr>
                <w:rFonts w:ascii="Consolas" w:hAnsi="Consolas" w:cs="Courier New"/>
                <w:color w:val="666600"/>
                <w:sz w:val="17"/>
                <w:szCs w:val="17"/>
              </w:rPr>
              <w:t>)</w:t>
            </w:r>
          </w:p>
          <w:p w14:paraId="325C38C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6FBD004"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5567DE2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666600"/>
                <w:sz w:val="17"/>
                <w:szCs w:val="17"/>
              </w:rPr>
              <w:t>:</w:t>
            </w:r>
          </w:p>
          <w:p w14:paraId="0CC1661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727557F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w:t>
            </w:r>
          </w:p>
          <w:p w14:paraId="1ABD7F7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iqr_</w:t>
            </w:r>
            <w:proofErr w:type="gramStart"/>
            <w:r>
              <w:rPr>
                <w:rFonts w:ascii="Consolas" w:hAnsi="Consolas" w:cs="Courier New"/>
                <w:color w:val="000000"/>
                <w:sz w:val="17"/>
                <w:szCs w:val="17"/>
              </w:rPr>
              <w:t>bounds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
          <w:p w14:paraId="72D0E4E7"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q1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quantile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0.25</w:t>
            </w:r>
            <w:r>
              <w:rPr>
                <w:rFonts w:ascii="Consolas" w:hAnsi="Consolas" w:cs="Courier New"/>
                <w:color w:val="666600"/>
                <w:sz w:val="17"/>
                <w:szCs w:val="17"/>
              </w:rPr>
              <w:t>,</w:t>
            </w:r>
            <w:r>
              <w:rPr>
                <w:rFonts w:ascii="Consolas" w:hAnsi="Consolas" w:cs="Courier New"/>
                <w:color w:val="000000"/>
                <w:sz w:val="17"/>
                <w:szCs w:val="17"/>
              </w:rPr>
              <w:t xml:space="preserve"> interpolation</w:t>
            </w:r>
            <w:r>
              <w:rPr>
                <w:rFonts w:ascii="Consolas" w:hAnsi="Consolas" w:cs="Courier New"/>
                <w:color w:val="666600"/>
                <w:sz w:val="17"/>
                <w:szCs w:val="17"/>
              </w:rPr>
              <w:t>=</w:t>
            </w:r>
            <w:r>
              <w:rPr>
                <w:rFonts w:ascii="Consolas" w:hAnsi="Consolas" w:cs="Courier New"/>
                <w:color w:val="008800"/>
                <w:sz w:val="17"/>
                <w:szCs w:val="17"/>
              </w:rPr>
              <w:t>"linear"</w:t>
            </w:r>
            <w:r>
              <w:rPr>
                <w:rFonts w:ascii="Consolas" w:hAnsi="Consolas" w:cs="Courier New"/>
                <w:color w:val="666600"/>
                <w:sz w:val="17"/>
                <w:szCs w:val="17"/>
              </w:rPr>
              <w:t>)</w:t>
            </w:r>
          </w:p>
          <w:p w14:paraId="52EA73D8"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quantile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0.75</w:t>
            </w:r>
            <w:r>
              <w:rPr>
                <w:rFonts w:ascii="Consolas" w:hAnsi="Consolas" w:cs="Courier New"/>
                <w:color w:val="666600"/>
                <w:sz w:val="17"/>
                <w:szCs w:val="17"/>
              </w:rPr>
              <w:t>,</w:t>
            </w:r>
            <w:r>
              <w:rPr>
                <w:rFonts w:ascii="Consolas" w:hAnsi="Consolas" w:cs="Courier New"/>
                <w:color w:val="000000"/>
                <w:sz w:val="17"/>
                <w:szCs w:val="17"/>
              </w:rPr>
              <w:t xml:space="preserve"> interpolation</w:t>
            </w:r>
            <w:r>
              <w:rPr>
                <w:rFonts w:ascii="Consolas" w:hAnsi="Consolas" w:cs="Courier New"/>
                <w:color w:val="666600"/>
                <w:sz w:val="17"/>
                <w:szCs w:val="17"/>
              </w:rPr>
              <w:t>=</w:t>
            </w:r>
            <w:r>
              <w:rPr>
                <w:rFonts w:ascii="Consolas" w:hAnsi="Consolas" w:cs="Courier New"/>
                <w:color w:val="008800"/>
                <w:sz w:val="17"/>
                <w:szCs w:val="17"/>
              </w:rPr>
              <w:t>"linear"</w:t>
            </w:r>
            <w:r>
              <w:rPr>
                <w:rFonts w:ascii="Consolas" w:hAnsi="Consolas" w:cs="Courier New"/>
                <w:color w:val="666600"/>
                <w:sz w:val="17"/>
                <w:szCs w:val="17"/>
              </w:rPr>
              <w:t>)</w:t>
            </w:r>
          </w:p>
          <w:p w14:paraId="076AFE1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spellStart"/>
            <w:r>
              <w:rPr>
                <w:rFonts w:ascii="Consolas" w:hAnsi="Consolas" w:cs="Courier New"/>
                <w:color w:val="000000"/>
                <w:sz w:val="17"/>
                <w:szCs w:val="17"/>
              </w:rPr>
              <w:t>iqr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q1</w:t>
            </w:r>
          </w:p>
          <w:p w14:paraId="2EA34D7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lower </w:t>
            </w:r>
            <w:r>
              <w:rPr>
                <w:rFonts w:ascii="Consolas" w:hAnsi="Consolas" w:cs="Courier New"/>
                <w:color w:val="666600"/>
                <w:sz w:val="17"/>
                <w:szCs w:val="17"/>
              </w:rPr>
              <w:t>=</w:t>
            </w:r>
            <w:r>
              <w:rPr>
                <w:rFonts w:ascii="Consolas" w:hAnsi="Consolas" w:cs="Courier New"/>
                <w:color w:val="000000"/>
                <w:sz w:val="17"/>
                <w:szCs w:val="17"/>
              </w:rPr>
              <w:t xml:space="preserve"> q1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iqr</w:t>
            </w:r>
            <w:proofErr w:type="spellEnd"/>
          </w:p>
          <w:p w14:paraId="49DEB6A6"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upper </w:t>
            </w:r>
            <w:r>
              <w:rPr>
                <w:rFonts w:ascii="Consolas" w:hAnsi="Consolas" w:cs="Courier New"/>
                <w:color w:val="666600"/>
                <w:sz w:val="17"/>
                <w:szCs w:val="17"/>
              </w:rPr>
              <w:t>=</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iqr</w:t>
            </w:r>
            <w:proofErr w:type="spellEnd"/>
          </w:p>
          <w:p w14:paraId="0011ECE7"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lower</w:t>
            </w:r>
            <w:r>
              <w:rPr>
                <w:rFonts w:ascii="Consolas" w:hAnsi="Consolas" w:cs="Courier New"/>
                <w:color w:val="666600"/>
                <w:sz w:val="17"/>
                <w:szCs w:val="17"/>
              </w:rPr>
              <w:t>,</w:t>
            </w:r>
            <w:r>
              <w:rPr>
                <w:rFonts w:ascii="Consolas" w:hAnsi="Consolas" w:cs="Courier New"/>
                <w:color w:val="000000"/>
                <w:sz w:val="17"/>
                <w:szCs w:val="17"/>
              </w:rPr>
              <w:t xml:space="preserve"> upper</w:t>
            </w:r>
            <w:r>
              <w:rPr>
                <w:rFonts w:ascii="Consolas" w:hAnsi="Consolas" w:cs="Courier New"/>
                <w:color w:val="666600"/>
                <w:sz w:val="17"/>
                <w:szCs w:val="17"/>
              </w:rPr>
              <w:t>,</w:t>
            </w:r>
            <w:r>
              <w:rPr>
                <w:rFonts w:ascii="Consolas" w:hAnsi="Consolas" w:cs="Courier New"/>
                <w:color w:val="000000"/>
                <w:sz w:val="17"/>
                <w:szCs w:val="17"/>
              </w:rPr>
              <w:t xml:space="preserve"> q1</w:t>
            </w:r>
            <w:r>
              <w:rPr>
                <w:rFonts w:ascii="Consolas" w:hAnsi="Consolas" w:cs="Courier New"/>
                <w:color w:val="666600"/>
                <w:sz w:val="17"/>
                <w:szCs w:val="17"/>
              </w:rPr>
              <w:t>,</w:t>
            </w:r>
            <w:r>
              <w:rPr>
                <w:rFonts w:ascii="Consolas" w:hAnsi="Consolas" w:cs="Courier New"/>
                <w:color w:val="000000"/>
                <w:sz w:val="17"/>
                <w:szCs w:val="17"/>
              </w:rPr>
              <w:t xml:space="preserve"> q3</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iqr</w:t>
            </w:r>
            <w:proofErr w:type="spellEnd"/>
          </w:p>
          <w:p w14:paraId="4ABA114A"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5F3626A3"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winsorize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q_low</w:t>
            </w:r>
            <w:proofErr w:type="spellEnd"/>
            <w:r>
              <w:rPr>
                <w:rFonts w:ascii="Consolas" w:hAnsi="Consolas" w:cs="Courier New"/>
                <w:color w:val="666600"/>
                <w:sz w:val="17"/>
                <w:szCs w:val="17"/>
              </w:rPr>
              <w:t>=</w:t>
            </w:r>
            <w:r>
              <w:rPr>
                <w:rFonts w:ascii="Consolas" w:hAnsi="Consolas" w:cs="Courier New"/>
                <w:color w:val="006666"/>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q_high</w:t>
            </w:r>
            <w:proofErr w:type="spellEnd"/>
            <w:r>
              <w:rPr>
                <w:rFonts w:ascii="Consolas" w:hAnsi="Consolas" w:cs="Courier New"/>
                <w:color w:val="666600"/>
                <w:sz w:val="17"/>
                <w:szCs w:val="17"/>
              </w:rPr>
              <w:t>=</w:t>
            </w:r>
            <w:r>
              <w:rPr>
                <w:rFonts w:ascii="Consolas" w:hAnsi="Consolas" w:cs="Courier New"/>
                <w:color w:val="006666"/>
                <w:sz w:val="17"/>
                <w:szCs w:val="17"/>
              </w:rPr>
              <w:t>0.99</w:t>
            </w:r>
            <w:r>
              <w:rPr>
                <w:rFonts w:ascii="Consolas" w:hAnsi="Consolas" w:cs="Courier New"/>
                <w:color w:val="666600"/>
                <w:sz w:val="17"/>
                <w:szCs w:val="17"/>
              </w:rPr>
              <w:t>):</w:t>
            </w:r>
          </w:p>
          <w:p w14:paraId="3B75322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lo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quantile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q_low</w:t>
            </w:r>
            <w:proofErr w:type="spellEnd"/>
            <w:r>
              <w:rPr>
                <w:rFonts w:ascii="Consolas" w:hAnsi="Consolas" w:cs="Courier New"/>
                <w:color w:val="666600"/>
                <w:sz w:val="17"/>
                <w:szCs w:val="17"/>
              </w:rPr>
              <w:t>,</w:t>
            </w:r>
            <w:r>
              <w:rPr>
                <w:rFonts w:ascii="Consolas" w:hAnsi="Consolas" w:cs="Courier New"/>
                <w:color w:val="000000"/>
                <w:sz w:val="17"/>
                <w:szCs w:val="17"/>
              </w:rPr>
              <w:t xml:space="preserve"> interpolation</w:t>
            </w:r>
            <w:r>
              <w:rPr>
                <w:rFonts w:ascii="Consolas" w:hAnsi="Consolas" w:cs="Courier New"/>
                <w:color w:val="666600"/>
                <w:sz w:val="17"/>
                <w:szCs w:val="17"/>
              </w:rPr>
              <w:t>=</w:t>
            </w:r>
            <w:r>
              <w:rPr>
                <w:rFonts w:ascii="Consolas" w:hAnsi="Consolas" w:cs="Courier New"/>
                <w:color w:val="008800"/>
                <w:sz w:val="17"/>
                <w:szCs w:val="17"/>
              </w:rPr>
              <w:t>"linear"</w:t>
            </w:r>
            <w:r>
              <w:rPr>
                <w:rFonts w:ascii="Consolas" w:hAnsi="Consolas" w:cs="Courier New"/>
                <w:color w:val="666600"/>
                <w:sz w:val="17"/>
                <w:szCs w:val="17"/>
              </w:rPr>
              <w:t>)</w:t>
            </w:r>
          </w:p>
          <w:p w14:paraId="1A10D99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hi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quantile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q_high</w:t>
            </w:r>
            <w:proofErr w:type="spellEnd"/>
            <w:r>
              <w:rPr>
                <w:rFonts w:ascii="Consolas" w:hAnsi="Consolas" w:cs="Courier New"/>
                <w:color w:val="666600"/>
                <w:sz w:val="17"/>
                <w:szCs w:val="17"/>
              </w:rPr>
              <w:t>,</w:t>
            </w:r>
            <w:r>
              <w:rPr>
                <w:rFonts w:ascii="Consolas" w:hAnsi="Consolas" w:cs="Courier New"/>
                <w:color w:val="000000"/>
                <w:sz w:val="17"/>
                <w:szCs w:val="17"/>
              </w:rPr>
              <w:t xml:space="preserve"> interpolation</w:t>
            </w:r>
            <w:r>
              <w:rPr>
                <w:rFonts w:ascii="Consolas" w:hAnsi="Consolas" w:cs="Courier New"/>
                <w:color w:val="666600"/>
                <w:sz w:val="17"/>
                <w:szCs w:val="17"/>
              </w:rPr>
              <w:t>=</w:t>
            </w:r>
            <w:r>
              <w:rPr>
                <w:rFonts w:ascii="Consolas" w:hAnsi="Consolas" w:cs="Courier New"/>
                <w:color w:val="008800"/>
                <w:sz w:val="17"/>
                <w:szCs w:val="17"/>
              </w:rPr>
              <w:t>"linear"</w:t>
            </w:r>
            <w:r>
              <w:rPr>
                <w:rFonts w:ascii="Consolas" w:hAnsi="Consolas" w:cs="Courier New"/>
                <w:color w:val="666600"/>
                <w:sz w:val="17"/>
                <w:szCs w:val="17"/>
              </w:rPr>
              <w:t>)</w:t>
            </w:r>
          </w:p>
          <w:p w14:paraId="1377E87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capped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clip</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r>
              <w:rPr>
                <w:rFonts w:ascii="Consolas" w:hAnsi="Consolas" w:cs="Courier New"/>
                <w:color w:val="000000"/>
                <w:sz w:val="17"/>
                <w:szCs w:val="17"/>
              </w:rPr>
              <w:t>lo</w:t>
            </w:r>
            <w:r>
              <w:rPr>
                <w:rFonts w:ascii="Consolas" w:hAnsi="Consolas" w:cs="Courier New"/>
                <w:color w:val="666600"/>
                <w:sz w:val="17"/>
                <w:szCs w:val="17"/>
              </w:rPr>
              <w:t>,</w:t>
            </w:r>
            <w:r>
              <w:rPr>
                <w:rFonts w:ascii="Consolas" w:hAnsi="Consolas" w:cs="Courier New"/>
                <w:color w:val="000000"/>
                <w:sz w:val="17"/>
                <w:szCs w:val="17"/>
              </w:rPr>
              <w:t xml:space="preserve"> upper</w:t>
            </w:r>
            <w:r>
              <w:rPr>
                <w:rFonts w:ascii="Consolas" w:hAnsi="Consolas" w:cs="Courier New"/>
                <w:color w:val="666600"/>
                <w:sz w:val="17"/>
                <w:szCs w:val="17"/>
              </w:rPr>
              <w:t>=</w:t>
            </w:r>
            <w:r>
              <w:rPr>
                <w:rFonts w:ascii="Consolas" w:hAnsi="Consolas" w:cs="Courier New"/>
                <w:color w:val="000000"/>
                <w:sz w:val="17"/>
                <w:szCs w:val="17"/>
              </w:rPr>
              <w:t>hi</w:t>
            </w:r>
            <w:r>
              <w:rPr>
                <w:rFonts w:ascii="Consolas" w:hAnsi="Consolas" w:cs="Courier New"/>
                <w:color w:val="666600"/>
                <w:sz w:val="17"/>
                <w:szCs w:val="17"/>
              </w:rPr>
              <w:t>)</w:t>
            </w:r>
          </w:p>
          <w:p w14:paraId="7A1D238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capped</w:t>
            </w:r>
            <w:r>
              <w:rPr>
                <w:rFonts w:ascii="Consolas" w:hAnsi="Consolas" w:cs="Courier New"/>
                <w:color w:val="666600"/>
                <w:sz w:val="17"/>
                <w:szCs w:val="17"/>
              </w:rPr>
              <w:t>,</w:t>
            </w:r>
            <w:r>
              <w:rPr>
                <w:rFonts w:ascii="Consolas" w:hAnsi="Consolas" w:cs="Courier New"/>
                <w:color w:val="000000"/>
                <w:sz w:val="17"/>
                <w:szCs w:val="17"/>
              </w:rPr>
              <w:t xml:space="preserve"> lo</w:t>
            </w:r>
            <w:r>
              <w:rPr>
                <w:rFonts w:ascii="Consolas" w:hAnsi="Consolas" w:cs="Courier New"/>
                <w:color w:val="666600"/>
                <w:sz w:val="17"/>
                <w:szCs w:val="17"/>
              </w:rPr>
              <w:t>,</w:t>
            </w:r>
            <w:r>
              <w:rPr>
                <w:rFonts w:ascii="Consolas" w:hAnsi="Consolas" w:cs="Courier New"/>
                <w:color w:val="000000"/>
                <w:sz w:val="17"/>
                <w:szCs w:val="17"/>
              </w:rPr>
              <w:t xml:space="preserve"> hi</w:t>
            </w:r>
          </w:p>
          <w:p w14:paraId="4AE98C4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7CB822B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3F19926A"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roofErr w:type="spellStart"/>
            <w:r>
              <w:rPr>
                <w:rFonts w:ascii="Consolas" w:hAnsi="Consolas" w:cs="Courier New"/>
                <w:color w:val="000000"/>
                <w:sz w:val="17"/>
                <w:szCs w:val="17"/>
              </w:rPr>
              <w:t>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datetime</w:t>
            </w:r>
            <w:r>
              <w:rPr>
                <w:rFonts w:ascii="Consolas" w:hAnsi="Consolas" w:cs="Courier New"/>
                <w:color w:val="666600"/>
                <w:sz w:val="17"/>
                <w:szCs w:val="17"/>
              </w:rPr>
              <w:t>.</w:t>
            </w:r>
            <w:r>
              <w:rPr>
                <w:rFonts w:ascii="Consolas" w:hAnsi="Consolas" w:cs="Courier New"/>
                <w:color w:val="000000"/>
                <w:sz w:val="17"/>
                <w:szCs w:val="17"/>
              </w:rPr>
              <w:t>now</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strftime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"%Y-%m-%d %</w:t>
            </w:r>
            <w:proofErr w:type="gramStart"/>
            <w:r>
              <w:rPr>
                <w:rFonts w:ascii="Consolas" w:hAnsi="Consolas" w:cs="Courier New"/>
                <w:color w:val="008800"/>
                <w:sz w:val="17"/>
                <w:szCs w:val="17"/>
              </w:rPr>
              <w:t>H:%M:%</w:t>
            </w:r>
            <w:proofErr w:type="gramEnd"/>
            <w:r>
              <w:rPr>
                <w:rFonts w:ascii="Consolas" w:hAnsi="Consolas" w:cs="Courier New"/>
                <w:color w:val="008800"/>
                <w:sz w:val="17"/>
                <w:szCs w:val="17"/>
              </w:rPr>
              <w:t>S"</w:t>
            </w:r>
            <w:r>
              <w:rPr>
                <w:rFonts w:ascii="Consolas" w:hAnsi="Consolas" w:cs="Courier New"/>
                <w:color w:val="666600"/>
                <w:sz w:val="17"/>
                <w:szCs w:val="17"/>
              </w:rPr>
              <w:t>)</w:t>
            </w:r>
          </w:p>
          <w:p w14:paraId="5312B9C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logs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r>
              <w:rPr>
                <w:rFonts w:ascii="Consolas" w:hAnsi="Consolas" w:cs="Courier New"/>
                <w:color w:val="008800"/>
                <w:sz w:val="17"/>
                <w:szCs w:val="17"/>
              </w:rPr>
              <w:t>ts</w:t>
            </w:r>
            <w:proofErr w:type="spellEnd"/>
            <w:r>
              <w:rPr>
                <w:rFonts w:ascii="Consolas" w:hAnsi="Consolas" w:cs="Courier New"/>
                <w:color w:val="008800"/>
                <w:sz w:val="17"/>
                <w:szCs w:val="17"/>
              </w:rPr>
              <w:t xml:space="preserve">}] </w:t>
            </w:r>
            <w:r>
              <w:rPr>
                <w:rFonts w:ascii="Consolas" w:hAnsi="Consolas" w:cs="Courier New"/>
                <w:color w:val="008800"/>
                <w:sz w:val="17"/>
                <w:szCs w:val="17"/>
              </w:rPr>
              <w:t>启动</w:t>
            </w:r>
            <w:proofErr w:type="gramStart"/>
            <w:r>
              <w:rPr>
                <w:rFonts w:ascii="Consolas" w:hAnsi="Consolas" w:cs="Courier New"/>
                <w:color w:val="008800"/>
                <w:sz w:val="17"/>
                <w:szCs w:val="17"/>
              </w:rPr>
              <w:t>重置版</w:t>
            </w:r>
            <w:proofErr w:type="gramEnd"/>
            <w:r>
              <w:rPr>
                <w:rFonts w:ascii="Consolas" w:hAnsi="Consolas" w:cs="Courier New"/>
                <w:color w:val="008800"/>
                <w:sz w:val="17"/>
                <w:szCs w:val="17"/>
              </w:rPr>
              <w:t>预处理（含重度肥胖标记）</w:t>
            </w:r>
            <w:r>
              <w:rPr>
                <w:rFonts w:ascii="Consolas" w:hAnsi="Consolas" w:cs="Courier New"/>
                <w:color w:val="008800"/>
                <w:sz w:val="17"/>
                <w:szCs w:val="17"/>
              </w:rPr>
              <w:t>..."</w:t>
            </w:r>
            <w:r>
              <w:rPr>
                <w:rFonts w:ascii="Consolas" w:hAnsi="Consolas" w:cs="Courier New"/>
                <w:color w:val="666600"/>
                <w:sz w:val="17"/>
                <w:szCs w:val="17"/>
              </w:rPr>
              <w:t>]</w:t>
            </w:r>
          </w:p>
          <w:p w14:paraId="106D2BB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w:t>
            </w:r>
          </w:p>
          <w:p w14:paraId="4733801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PATH_FULL_RAW</w:t>
            </w:r>
            <w:r>
              <w:rPr>
                <w:rFonts w:ascii="Consolas" w:hAnsi="Consolas" w:cs="Courier New"/>
                <w:color w:val="666600"/>
                <w:sz w:val="17"/>
                <w:szCs w:val="17"/>
              </w:rPr>
              <w:t>)</w:t>
            </w:r>
          </w:p>
          <w:p w14:paraId="1DC70147"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PATH_PASS_RAW</w:t>
            </w:r>
            <w:r>
              <w:rPr>
                <w:rFonts w:ascii="Consolas" w:hAnsi="Consolas" w:cs="Courier New"/>
                <w:color w:val="666600"/>
                <w:sz w:val="17"/>
                <w:szCs w:val="17"/>
              </w:rPr>
              <w:t>)</w:t>
            </w:r>
          </w:p>
          <w:p w14:paraId="7688B65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w:t>
            </w:r>
          </w:p>
          <w:p w14:paraId="75C9091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roofErr w:type="spellStart"/>
            <w:r>
              <w:rPr>
                <w:rFonts w:ascii="Consolas" w:hAnsi="Consolas" w:cs="Courier New"/>
                <w:color w:val="000000"/>
                <w:sz w:val="17"/>
                <w:szCs w:val="17"/>
              </w:rPr>
              <w:t>rename_map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6F9D23"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孕周</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孕周数</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666600"/>
                <w:sz w:val="17"/>
                <w:szCs w:val="17"/>
              </w:rPr>
              <w:t>:</w:t>
            </w:r>
          </w:p>
          <w:p w14:paraId="20EC2E7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r>
              <w:rPr>
                <w:rFonts w:ascii="Consolas" w:hAnsi="Consolas" w:cs="Courier New"/>
                <w:color w:val="000000"/>
                <w:sz w:val="17"/>
                <w:szCs w:val="17"/>
              </w:rPr>
              <w:t>rename_map</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孕周数</w:t>
            </w:r>
            <w:r>
              <w:rPr>
                <w:rFonts w:ascii="Consolas" w:hAnsi="Consolas" w:cs="Courier New"/>
                <w:color w:val="008800"/>
                <w:sz w:val="17"/>
                <w:szCs w:val="17"/>
              </w:rPr>
              <w:t>"</w:t>
            </w:r>
          </w:p>
          <w:p w14:paraId="1FBE8004"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rename_map</w:t>
            </w:r>
            <w:proofErr w:type="spellEnd"/>
            <w:r>
              <w:rPr>
                <w:rFonts w:ascii="Consolas" w:hAnsi="Consolas" w:cs="Courier New"/>
                <w:color w:val="666600"/>
                <w:sz w:val="17"/>
                <w:szCs w:val="17"/>
              </w:rPr>
              <w:t>:</w:t>
            </w:r>
          </w:p>
          <w:p w14:paraId="6A41E08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w:t>
            </w:r>
            <w:proofErr w:type="gramStart"/>
            <w:r>
              <w:rPr>
                <w:rFonts w:ascii="Consolas" w:hAnsi="Consolas" w:cs="Courier New"/>
                <w:color w:val="000000"/>
                <w:sz w:val="17"/>
                <w:szCs w:val="17"/>
              </w:rPr>
              <w:t>full</w:t>
            </w:r>
            <w:r>
              <w:rPr>
                <w:rFonts w:ascii="Consolas" w:hAnsi="Consolas" w:cs="Courier New"/>
                <w:color w:val="666600"/>
                <w:sz w:val="17"/>
                <w:szCs w:val="17"/>
              </w:rPr>
              <w:t>.</w:t>
            </w:r>
            <w:r>
              <w:rPr>
                <w:rFonts w:ascii="Consolas" w:hAnsi="Consolas" w:cs="Courier New"/>
                <w:color w:val="000000"/>
                <w:sz w:val="17"/>
                <w:szCs w:val="17"/>
              </w:rPr>
              <w:t>rename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proofErr w:type="spellStart"/>
            <w:r>
              <w:rPr>
                <w:rFonts w:ascii="Consolas" w:hAnsi="Consolas" w:cs="Courier New"/>
                <w:color w:val="000000"/>
                <w:sz w:val="17"/>
                <w:szCs w:val="17"/>
              </w:rPr>
              <w:t>rename_map</w:t>
            </w:r>
            <w:proofErr w:type="spellEnd"/>
            <w:r>
              <w:rPr>
                <w:rFonts w:ascii="Consolas" w:hAnsi="Consolas" w:cs="Courier New"/>
                <w:color w:val="666600"/>
                <w:sz w:val="17"/>
                <w:szCs w:val="17"/>
              </w:rPr>
              <w:t>)</w:t>
            </w:r>
          </w:p>
          <w:p w14:paraId="7C50B63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w:t>
            </w:r>
          </w:p>
          <w:p w14:paraId="3F6C8918"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required_cols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p>
          <w:p w14:paraId="41D44173"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required_cols</w:t>
            </w:r>
            <w:proofErr w:type="spellEnd"/>
            <w:r>
              <w:rPr>
                <w:rFonts w:ascii="Consolas" w:hAnsi="Consolas" w:cs="Courier New"/>
                <w:color w:val="666600"/>
                <w:sz w:val="17"/>
                <w:szCs w:val="17"/>
              </w:rPr>
              <w:t>:</w:t>
            </w:r>
          </w:p>
          <w:p w14:paraId="06DFA98E"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df_</w:t>
            </w:r>
            <w:proofErr w:type="gramStart"/>
            <w:r>
              <w:rPr>
                <w:rFonts w:ascii="Consolas" w:hAnsi="Consolas" w:cs="Courier New"/>
                <w:color w:val="000000"/>
                <w:sz w:val="17"/>
                <w:szCs w:val="17"/>
              </w:rPr>
              <w:t>full</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4D7858B8"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KeyError</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完整观测</w:t>
            </w:r>
            <w:r>
              <w:rPr>
                <w:rFonts w:ascii="Consolas" w:hAnsi="Consolas" w:cs="Courier New"/>
                <w:color w:val="008800"/>
                <w:sz w:val="17"/>
                <w:szCs w:val="17"/>
              </w:rPr>
              <w:t xml:space="preserve">.csv </w:t>
            </w:r>
            <w:r>
              <w:rPr>
                <w:rFonts w:ascii="Consolas" w:hAnsi="Consolas" w:cs="Courier New"/>
                <w:color w:val="008800"/>
                <w:sz w:val="17"/>
                <w:szCs w:val="17"/>
              </w:rPr>
              <w:t>缺少所需列：</w:t>
            </w:r>
            <w:r>
              <w:rPr>
                <w:rFonts w:ascii="Consolas" w:hAnsi="Consolas" w:cs="Courier New"/>
                <w:color w:val="008800"/>
                <w:sz w:val="17"/>
                <w:szCs w:val="17"/>
              </w:rPr>
              <w:t>{c}"</w:t>
            </w:r>
            <w:r>
              <w:rPr>
                <w:rFonts w:ascii="Consolas" w:hAnsi="Consolas" w:cs="Courier New"/>
                <w:color w:val="666600"/>
                <w:sz w:val="17"/>
                <w:szCs w:val="17"/>
              </w:rPr>
              <w:t>)</w:t>
            </w:r>
          </w:p>
          <w:p w14:paraId="1CF0642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w:t>
            </w:r>
          </w:p>
          <w:p w14:paraId="4D3F4027"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apply</w:t>
            </w:r>
            <w:r>
              <w:rPr>
                <w:rFonts w:ascii="Consolas" w:hAnsi="Consolas" w:cs="Courier New"/>
                <w:color w:val="666600"/>
                <w:sz w:val="17"/>
                <w:szCs w:val="17"/>
              </w:rPr>
              <w:t>(</w:t>
            </w:r>
            <w:proofErr w:type="spellStart"/>
            <w:r>
              <w:rPr>
                <w:rFonts w:ascii="Consolas" w:hAnsi="Consolas" w:cs="Courier New"/>
                <w:color w:val="000000"/>
                <w:sz w:val="17"/>
                <w:szCs w:val="17"/>
              </w:rPr>
              <w:t>parse_gest_week</w:t>
            </w:r>
            <w:proofErr w:type="spellEnd"/>
            <w:r>
              <w:rPr>
                <w:rFonts w:ascii="Consolas" w:hAnsi="Consolas" w:cs="Courier New"/>
                <w:color w:val="666600"/>
                <w:sz w:val="17"/>
                <w:szCs w:val="17"/>
              </w:rPr>
              <w:t>)</w:t>
            </w:r>
          </w:p>
          <w:p w14:paraId="0E8CE80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4EAEB99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201306F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w:t>
            </w:r>
          </w:p>
          <w:p w14:paraId="14FFDAA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r>
              <w:rPr>
                <w:rFonts w:ascii="Consolas" w:hAnsi="Consolas" w:cs="Courier New"/>
                <w:color w:val="000000"/>
                <w:sz w:val="17"/>
                <w:szCs w:val="17"/>
              </w:rPr>
              <w:t>mask_plausible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74CC4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between</w:t>
            </w:r>
            <w:r>
              <w:rPr>
                <w:rFonts w:ascii="Consolas" w:hAnsi="Consolas" w:cs="Courier New"/>
                <w:color w:val="666600"/>
                <w:sz w:val="17"/>
                <w:szCs w:val="17"/>
              </w:rPr>
              <w:t>(</w:t>
            </w:r>
            <w:proofErr w:type="gramEnd"/>
            <w:r>
              <w:rPr>
                <w:rFonts w:ascii="Consolas" w:hAnsi="Consolas" w:cs="Courier New"/>
                <w:color w:val="000000"/>
                <w:sz w:val="17"/>
                <w:szCs w:val="17"/>
              </w:rPr>
              <w:t>GEST_WEEK_MIN</w:t>
            </w:r>
            <w:r>
              <w:rPr>
                <w:rFonts w:ascii="Consolas" w:hAnsi="Consolas" w:cs="Courier New"/>
                <w:color w:val="666600"/>
                <w:sz w:val="17"/>
                <w:szCs w:val="17"/>
              </w:rPr>
              <w:t>,</w:t>
            </w:r>
            <w:r>
              <w:rPr>
                <w:rFonts w:ascii="Consolas" w:hAnsi="Consolas" w:cs="Courier New"/>
                <w:color w:val="000000"/>
                <w:sz w:val="17"/>
                <w:szCs w:val="17"/>
              </w:rPr>
              <w:t xml:space="preserve"> GEST_WEEK_MAX</w:t>
            </w:r>
            <w:r>
              <w:rPr>
                <w:rFonts w:ascii="Consolas" w:hAnsi="Consolas" w:cs="Courier New"/>
                <w:color w:val="666600"/>
                <w:sz w:val="17"/>
                <w:szCs w:val="17"/>
              </w:rPr>
              <w:t>,</w:t>
            </w:r>
            <w:r>
              <w:rPr>
                <w:rFonts w:ascii="Consolas" w:hAnsi="Consolas" w:cs="Courier New"/>
                <w:color w:val="000000"/>
                <w:sz w:val="17"/>
                <w:szCs w:val="17"/>
              </w:rPr>
              <w:t xml:space="preserve"> inclusive</w:t>
            </w:r>
            <w:r>
              <w:rPr>
                <w:rFonts w:ascii="Consolas" w:hAnsi="Consolas" w:cs="Courier New"/>
                <w:color w:val="666600"/>
                <w:sz w:val="17"/>
                <w:szCs w:val="17"/>
              </w:rPr>
              <w:t>=</w:t>
            </w:r>
            <w:r>
              <w:rPr>
                <w:rFonts w:ascii="Consolas" w:hAnsi="Consolas" w:cs="Courier New"/>
                <w:color w:val="008800"/>
                <w:sz w:val="17"/>
                <w:szCs w:val="17"/>
              </w:rPr>
              <w:t>"both"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
          <w:p w14:paraId="39CCB64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proofErr w:type="gramStart"/>
            <w:r>
              <w:rPr>
                <w:rFonts w:ascii="Consolas" w:hAnsi="Consolas" w:cs="Courier New"/>
                <w:color w:val="000000"/>
                <w:sz w:val="17"/>
                <w:szCs w:val="17"/>
              </w:rPr>
              <w:t>between</w:t>
            </w:r>
            <w:r>
              <w:rPr>
                <w:rFonts w:ascii="Consolas" w:hAnsi="Consolas" w:cs="Courier New"/>
                <w:color w:val="666600"/>
                <w:sz w:val="17"/>
                <w:szCs w:val="17"/>
              </w:rPr>
              <w:t>(</w:t>
            </w:r>
            <w:proofErr w:type="gramEnd"/>
            <w:r>
              <w:rPr>
                <w:rFonts w:ascii="Consolas" w:hAnsi="Consolas" w:cs="Courier New"/>
                <w:color w:val="000000"/>
                <w:sz w:val="17"/>
                <w:szCs w:val="17"/>
              </w:rPr>
              <w:t>BMI_MIN_PLAUSIBLE</w:t>
            </w:r>
            <w:r>
              <w:rPr>
                <w:rFonts w:ascii="Consolas" w:hAnsi="Consolas" w:cs="Courier New"/>
                <w:color w:val="666600"/>
                <w:sz w:val="17"/>
                <w:szCs w:val="17"/>
              </w:rPr>
              <w:t>,</w:t>
            </w:r>
            <w:r>
              <w:rPr>
                <w:rFonts w:ascii="Consolas" w:hAnsi="Consolas" w:cs="Courier New"/>
                <w:color w:val="000000"/>
                <w:sz w:val="17"/>
                <w:szCs w:val="17"/>
              </w:rPr>
              <w:t xml:space="preserve"> BMI_MAX_PLAUSIBLE</w:t>
            </w:r>
            <w:r>
              <w:rPr>
                <w:rFonts w:ascii="Consolas" w:hAnsi="Consolas" w:cs="Courier New"/>
                <w:color w:val="666600"/>
                <w:sz w:val="17"/>
                <w:szCs w:val="17"/>
              </w:rPr>
              <w:t>,</w:t>
            </w:r>
            <w:r>
              <w:rPr>
                <w:rFonts w:ascii="Consolas" w:hAnsi="Consolas" w:cs="Courier New"/>
                <w:color w:val="000000"/>
                <w:sz w:val="17"/>
                <w:szCs w:val="17"/>
              </w:rPr>
              <w:t xml:space="preserve"> inclusive</w:t>
            </w:r>
            <w:r>
              <w:rPr>
                <w:rFonts w:ascii="Consolas" w:hAnsi="Consolas" w:cs="Courier New"/>
                <w:color w:val="666600"/>
                <w:sz w:val="17"/>
                <w:szCs w:val="17"/>
              </w:rPr>
              <w:t>=</w:t>
            </w:r>
            <w:r>
              <w:rPr>
                <w:rFonts w:ascii="Consolas" w:hAnsi="Consolas" w:cs="Courier New"/>
                <w:color w:val="008800"/>
                <w:sz w:val="17"/>
                <w:szCs w:val="17"/>
              </w:rPr>
              <w:t>"both"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
          <w:p w14:paraId="7D7A75E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notna</w:t>
            </w:r>
            <w:proofErr w:type="spellEnd"/>
            <w:r>
              <w:rPr>
                <w:rFonts w:ascii="Consolas" w:hAnsi="Consolas" w:cs="Courier New"/>
                <w:color w:val="666600"/>
                <w:sz w:val="17"/>
                <w:szCs w:val="17"/>
              </w:rPr>
              <w:t>())</w:t>
            </w:r>
          </w:p>
          <w:p w14:paraId="5E09CEC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94F44A6"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lastRenderedPageBreak/>
              <w:t xml:space="preserve"> 90. </w:t>
            </w:r>
            <w:r>
              <w:rPr>
                <w:rFonts w:ascii="Consolas" w:hAnsi="Consolas" w:cs="Courier New"/>
                <w:color w:val="000000"/>
                <w:sz w:val="17"/>
                <w:szCs w:val="17"/>
              </w:rPr>
              <w:t xml:space="preserve">    </w:t>
            </w:r>
            <w:proofErr w:type="spellStart"/>
            <w:r>
              <w:rPr>
                <w:rFonts w:ascii="Consolas" w:hAnsi="Consolas" w:cs="Courier New"/>
                <w:color w:val="000000"/>
                <w:sz w:val="17"/>
                <w:szCs w:val="17"/>
              </w:rPr>
              <w:t>removed_plausible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mask_plausible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3109544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mask_plausible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4DF39FB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w:t>
            </w:r>
          </w:p>
          <w:p w14:paraId="1643A4A6"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r>
              <w:rPr>
                <w:rFonts w:ascii="Consolas" w:hAnsi="Consolas" w:cs="Courier New"/>
                <w:color w:val="000000"/>
                <w:sz w:val="17"/>
                <w:szCs w:val="17"/>
              </w:rPr>
              <w:t>oolist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异常</w:t>
            </w:r>
            <w:r>
              <w:rPr>
                <w:rFonts w:ascii="Consolas" w:hAnsi="Consolas" w:cs="Courier New"/>
                <w:color w:val="880000"/>
                <w:sz w:val="17"/>
                <w:szCs w:val="17"/>
              </w:rPr>
              <w:t>/</w:t>
            </w:r>
            <w:proofErr w:type="gramStart"/>
            <w:r>
              <w:rPr>
                <w:rFonts w:ascii="Consolas" w:hAnsi="Consolas" w:cs="Courier New"/>
                <w:color w:val="880000"/>
                <w:sz w:val="17"/>
                <w:szCs w:val="17"/>
              </w:rPr>
              <w:t>截尾记录</w:t>
            </w:r>
            <w:proofErr w:type="gramEnd"/>
            <w:r>
              <w:rPr>
                <w:rFonts w:ascii="Consolas" w:hAnsi="Consolas" w:cs="Courier New"/>
                <w:color w:val="880000"/>
                <w:sz w:val="17"/>
                <w:szCs w:val="17"/>
              </w:rPr>
              <w:t>清单</w:t>
            </w:r>
          </w:p>
          <w:p w14:paraId="3C10345E"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BMI_OUTLIER_RULE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IQR_remove</w:t>
            </w:r>
            <w:proofErr w:type="spellEnd"/>
            <w:r>
              <w:rPr>
                <w:rFonts w:ascii="Consolas" w:hAnsi="Consolas" w:cs="Courier New"/>
                <w:color w:val="008800"/>
                <w:sz w:val="17"/>
                <w:szCs w:val="17"/>
              </w:rPr>
              <w:t>"</w:t>
            </w:r>
            <w:r>
              <w:rPr>
                <w:rFonts w:ascii="Consolas" w:hAnsi="Consolas" w:cs="Courier New"/>
                <w:color w:val="666600"/>
                <w:sz w:val="17"/>
                <w:szCs w:val="17"/>
              </w:rPr>
              <w:t>:</w:t>
            </w:r>
          </w:p>
          <w:p w14:paraId="54B5DF9A"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lower</w:t>
            </w:r>
            <w:r>
              <w:rPr>
                <w:rFonts w:ascii="Consolas" w:hAnsi="Consolas" w:cs="Courier New"/>
                <w:color w:val="666600"/>
                <w:sz w:val="17"/>
                <w:szCs w:val="17"/>
              </w:rPr>
              <w:t>,</w:t>
            </w:r>
            <w:r>
              <w:rPr>
                <w:rFonts w:ascii="Consolas" w:hAnsi="Consolas" w:cs="Courier New"/>
                <w:color w:val="000000"/>
                <w:sz w:val="17"/>
                <w:szCs w:val="17"/>
              </w:rPr>
              <w:t xml:space="preserve"> upper</w:t>
            </w:r>
            <w:r>
              <w:rPr>
                <w:rFonts w:ascii="Consolas" w:hAnsi="Consolas" w:cs="Courier New"/>
                <w:color w:val="666600"/>
                <w:sz w:val="17"/>
                <w:szCs w:val="17"/>
              </w:rPr>
              <w:t>,</w:t>
            </w:r>
            <w:r>
              <w:rPr>
                <w:rFonts w:ascii="Consolas" w:hAnsi="Consolas" w:cs="Courier New"/>
                <w:color w:val="000000"/>
                <w:sz w:val="17"/>
                <w:szCs w:val="17"/>
              </w:rPr>
              <w:t xml:space="preserve"> q1</w:t>
            </w:r>
            <w:r>
              <w:rPr>
                <w:rFonts w:ascii="Consolas" w:hAnsi="Consolas" w:cs="Courier New"/>
                <w:color w:val="666600"/>
                <w:sz w:val="17"/>
                <w:szCs w:val="17"/>
              </w:rPr>
              <w:t>,</w:t>
            </w:r>
            <w:r>
              <w:rPr>
                <w:rFonts w:ascii="Consolas" w:hAnsi="Consolas" w:cs="Courier New"/>
                <w:color w:val="000000"/>
                <w:sz w:val="17"/>
                <w:szCs w:val="17"/>
              </w:rPr>
              <w:t xml:space="preserve"> q3</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iqr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iqr_bounds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proofErr w:type="spellStart"/>
            <w:r>
              <w:rPr>
                <w:rFonts w:ascii="Consolas" w:hAnsi="Consolas" w:cs="Courier New"/>
                <w:color w:val="000000"/>
                <w:sz w:val="17"/>
                <w:szCs w:val="17"/>
              </w:rPr>
              <w:t>dropna</w:t>
            </w:r>
            <w:proofErr w:type="spellEnd"/>
            <w:r>
              <w:rPr>
                <w:rFonts w:ascii="Consolas" w:hAnsi="Consolas" w:cs="Courier New"/>
                <w:color w:val="666600"/>
                <w:sz w:val="17"/>
                <w:szCs w:val="17"/>
              </w:rPr>
              <w:t>())</w:t>
            </w:r>
          </w:p>
          <w:p w14:paraId="604FEE8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00"/>
                <w:sz w:val="17"/>
                <w:szCs w:val="17"/>
              </w:rPr>
              <w:t>mask_bmi_ok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proofErr w:type="gramStart"/>
            <w:r>
              <w:rPr>
                <w:rFonts w:ascii="Consolas" w:hAnsi="Consolas" w:cs="Courier New"/>
                <w:color w:val="000000"/>
                <w:sz w:val="17"/>
                <w:szCs w:val="17"/>
              </w:rPr>
              <w:t>between</w:t>
            </w:r>
            <w:r>
              <w:rPr>
                <w:rFonts w:ascii="Consolas" w:hAnsi="Consolas" w:cs="Courier New"/>
                <w:color w:val="666600"/>
                <w:sz w:val="17"/>
                <w:szCs w:val="17"/>
              </w:rPr>
              <w:t>(</w:t>
            </w:r>
            <w:proofErr w:type="gramEnd"/>
            <w:r>
              <w:rPr>
                <w:rFonts w:ascii="Consolas" w:hAnsi="Consolas" w:cs="Courier New"/>
                <w:color w:val="000000"/>
                <w:sz w:val="17"/>
                <w:szCs w:val="17"/>
              </w:rPr>
              <w:t>lower</w:t>
            </w:r>
            <w:r>
              <w:rPr>
                <w:rFonts w:ascii="Consolas" w:hAnsi="Consolas" w:cs="Courier New"/>
                <w:color w:val="666600"/>
                <w:sz w:val="17"/>
                <w:szCs w:val="17"/>
              </w:rPr>
              <w:t>,</w:t>
            </w:r>
            <w:r>
              <w:rPr>
                <w:rFonts w:ascii="Consolas" w:hAnsi="Consolas" w:cs="Courier New"/>
                <w:color w:val="000000"/>
                <w:sz w:val="17"/>
                <w:szCs w:val="17"/>
              </w:rPr>
              <w:t xml:space="preserve"> upper</w:t>
            </w:r>
            <w:r>
              <w:rPr>
                <w:rFonts w:ascii="Consolas" w:hAnsi="Consolas" w:cs="Courier New"/>
                <w:color w:val="666600"/>
                <w:sz w:val="17"/>
                <w:szCs w:val="17"/>
              </w:rPr>
              <w:t>,</w:t>
            </w:r>
            <w:r>
              <w:rPr>
                <w:rFonts w:ascii="Consolas" w:hAnsi="Consolas" w:cs="Courier New"/>
                <w:color w:val="000000"/>
                <w:sz w:val="17"/>
                <w:szCs w:val="17"/>
              </w:rPr>
              <w:t xml:space="preserve"> inclusive</w:t>
            </w:r>
            <w:r>
              <w:rPr>
                <w:rFonts w:ascii="Consolas" w:hAnsi="Consolas" w:cs="Courier New"/>
                <w:color w:val="666600"/>
                <w:sz w:val="17"/>
                <w:szCs w:val="17"/>
              </w:rPr>
              <w:t>=</w:t>
            </w:r>
            <w:r>
              <w:rPr>
                <w:rFonts w:ascii="Consolas" w:hAnsi="Consolas" w:cs="Courier New"/>
                <w:color w:val="008800"/>
                <w:sz w:val="17"/>
                <w:szCs w:val="17"/>
              </w:rPr>
              <w:t>"both"</w:t>
            </w:r>
            <w:r>
              <w:rPr>
                <w:rFonts w:ascii="Consolas" w:hAnsi="Consolas" w:cs="Courier New"/>
                <w:color w:val="666600"/>
                <w:sz w:val="17"/>
                <w:szCs w:val="17"/>
              </w:rPr>
              <w:t>)</w:t>
            </w:r>
          </w:p>
          <w:p w14:paraId="757EE49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roofErr w:type="spellStart"/>
            <w:r>
              <w:rPr>
                <w:rFonts w:ascii="Consolas" w:hAnsi="Consolas" w:cs="Courier New"/>
                <w:color w:val="000000"/>
                <w:sz w:val="17"/>
                <w:szCs w:val="17"/>
              </w:rPr>
              <w:t>removed_bmi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mask_bmi_ok</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201396F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removed_</w:t>
            </w:r>
            <w:proofErr w:type="gramStart"/>
            <w:r>
              <w:rPr>
                <w:rFonts w:ascii="Consolas" w:hAnsi="Consolas" w:cs="Courier New"/>
                <w:color w:val="000000"/>
                <w:sz w:val="17"/>
                <w:szCs w:val="17"/>
              </w:rPr>
              <w:t>bmi</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666600"/>
                <w:sz w:val="17"/>
                <w:szCs w:val="17"/>
              </w:rPr>
              <w:t>:</w:t>
            </w:r>
          </w:p>
          <w:p w14:paraId="2A93918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proofErr w:type="spellStart"/>
            <w:r>
              <w:rPr>
                <w:rFonts w:ascii="Consolas" w:hAnsi="Consolas" w:cs="Courier New"/>
                <w:color w:val="000000"/>
                <w:sz w:val="17"/>
                <w:szCs w:val="17"/>
              </w:rPr>
              <w:t>removed_bmi</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异常类型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"BMI_IQR_</w:t>
            </w:r>
            <w:r>
              <w:rPr>
                <w:rFonts w:ascii="Consolas" w:hAnsi="Consolas" w:cs="Courier New"/>
                <w:color w:val="008800"/>
                <w:sz w:val="17"/>
                <w:szCs w:val="17"/>
              </w:rPr>
              <w:t>剔除</w:t>
            </w:r>
            <w:r>
              <w:rPr>
                <w:rFonts w:ascii="Consolas" w:hAnsi="Consolas" w:cs="Courier New"/>
                <w:color w:val="008800"/>
                <w:sz w:val="17"/>
                <w:szCs w:val="17"/>
              </w:rPr>
              <w:t>"</w:t>
            </w:r>
          </w:p>
          <w:p w14:paraId="7A426498"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roofErr w:type="spellStart"/>
            <w:r>
              <w:rPr>
                <w:rFonts w:ascii="Consolas" w:hAnsi="Consolas" w:cs="Courier New"/>
                <w:color w:val="000000"/>
                <w:sz w:val="17"/>
                <w:szCs w:val="17"/>
              </w:rPr>
              <w:t>removed_bmi</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备注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"IQR</w:t>
            </w:r>
            <w:proofErr w:type="spellEnd"/>
            <w:r>
              <w:rPr>
                <w:rFonts w:ascii="Consolas" w:hAnsi="Consolas" w:cs="Courier New"/>
                <w:color w:val="008800"/>
                <w:sz w:val="17"/>
                <w:szCs w:val="17"/>
              </w:rPr>
              <w:t>边界</w:t>
            </w:r>
            <w:r>
              <w:rPr>
                <w:rFonts w:ascii="Consolas" w:hAnsi="Consolas" w:cs="Courier New"/>
                <w:color w:val="008800"/>
                <w:sz w:val="17"/>
                <w:szCs w:val="17"/>
              </w:rPr>
              <w:t>[{round(lower,2)}, {round(upper,2)}]"</w:t>
            </w:r>
          </w:p>
          <w:p w14:paraId="601A0DC8"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oolist</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removed_bmi</w:t>
            </w:r>
            <w:proofErr w:type="spellEnd"/>
            <w:r>
              <w:rPr>
                <w:rFonts w:ascii="Consolas" w:hAnsi="Consolas" w:cs="Courier New"/>
                <w:color w:val="666600"/>
                <w:sz w:val="17"/>
                <w:szCs w:val="17"/>
              </w:rPr>
              <w:t>)</w:t>
            </w:r>
          </w:p>
          <w:p w14:paraId="628FA784"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mask_bmi_ok</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3C1A687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r>
              <w:rPr>
                <w:rFonts w:ascii="Consolas" w:hAnsi="Consolas" w:cs="Courier New"/>
                <w:color w:val="000000"/>
                <w:sz w:val="17"/>
                <w:szCs w:val="17"/>
              </w:rPr>
              <w:t>logs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"BMI</w:t>
            </w:r>
            <w:proofErr w:type="spellEnd"/>
            <w:r>
              <w:rPr>
                <w:rFonts w:ascii="Consolas" w:hAnsi="Consolas" w:cs="Courier New"/>
                <w:color w:val="008800"/>
                <w:sz w:val="17"/>
                <w:szCs w:val="17"/>
              </w:rPr>
              <w:t xml:space="preserve"> IQR </w:t>
            </w:r>
            <w:r>
              <w:rPr>
                <w:rFonts w:ascii="Consolas" w:hAnsi="Consolas" w:cs="Courier New"/>
                <w:color w:val="008800"/>
                <w:sz w:val="17"/>
                <w:szCs w:val="17"/>
              </w:rPr>
              <w:t>剔除：</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removed_bmi</w:t>
            </w:r>
            <w:proofErr w:type="spellEnd"/>
            <w:r>
              <w:rPr>
                <w:rFonts w:ascii="Consolas" w:hAnsi="Consolas" w:cs="Courier New"/>
                <w:color w:val="008800"/>
                <w:sz w:val="17"/>
                <w:szCs w:val="17"/>
              </w:rPr>
              <w:t xml:space="preserve">)} </w:t>
            </w:r>
            <w:r>
              <w:rPr>
                <w:rFonts w:ascii="Consolas" w:hAnsi="Consolas" w:cs="Courier New"/>
                <w:color w:val="008800"/>
                <w:sz w:val="17"/>
                <w:szCs w:val="17"/>
              </w:rPr>
              <w:t>条（边界</w:t>
            </w:r>
            <w:r>
              <w:rPr>
                <w:rFonts w:ascii="Consolas" w:hAnsi="Consolas" w:cs="Courier New"/>
                <w:color w:val="008800"/>
                <w:sz w:val="17"/>
                <w:szCs w:val="17"/>
              </w:rPr>
              <w:t>≈[{lower:.2f}, {upper:.2f}]</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5C2589B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272058E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spellStart"/>
            <w:r>
              <w:rPr>
                <w:rFonts w:ascii="Consolas" w:hAnsi="Consolas" w:cs="Courier New"/>
                <w:color w:val="000000"/>
                <w:sz w:val="17"/>
                <w:szCs w:val="17"/>
              </w:rPr>
              <w:t>logs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 xml:space="preserve">"BMI </w:t>
            </w:r>
            <w:r>
              <w:rPr>
                <w:rFonts w:ascii="Consolas" w:hAnsi="Consolas" w:cs="Courier New"/>
                <w:color w:val="008800"/>
                <w:sz w:val="17"/>
                <w:szCs w:val="17"/>
              </w:rPr>
              <w:t>异常值处理：未启用（</w:t>
            </w:r>
            <w:r>
              <w:rPr>
                <w:rFonts w:ascii="Consolas" w:hAnsi="Consolas" w:cs="Courier New"/>
                <w:color w:val="008800"/>
                <w:sz w:val="17"/>
                <w:szCs w:val="17"/>
              </w:rPr>
              <w:t>BMI_OUTLIER_RULE=none</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1EFFEE63"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5B691C96"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Y_WINSORIZE_Q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A7A916A"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ql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Y_WINSORIZE_Q</w:t>
            </w:r>
          </w:p>
          <w:p w14:paraId="7B29711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proofErr w:type="spellStart"/>
            <w:r>
              <w:rPr>
                <w:rFonts w:ascii="Consolas" w:hAnsi="Consolas" w:cs="Courier New"/>
                <w:color w:val="000000"/>
                <w:sz w:val="17"/>
                <w:szCs w:val="17"/>
              </w:rPr>
              <w:t>y_before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copy</w:t>
            </w:r>
            <w:r>
              <w:rPr>
                <w:rFonts w:ascii="Consolas" w:hAnsi="Consolas" w:cs="Courier New"/>
                <w:color w:val="666600"/>
                <w:sz w:val="17"/>
                <w:szCs w:val="17"/>
              </w:rPr>
              <w:t>(</w:t>
            </w:r>
            <w:proofErr w:type="gramEnd"/>
            <w:r>
              <w:rPr>
                <w:rFonts w:ascii="Consolas" w:hAnsi="Consolas" w:cs="Courier New"/>
                <w:color w:val="666600"/>
                <w:sz w:val="17"/>
                <w:szCs w:val="17"/>
              </w:rPr>
              <w:t>)</w:t>
            </w:r>
          </w:p>
          <w:p w14:paraId="7FE35FAE"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roofErr w:type="spellStart"/>
            <w:r>
              <w:rPr>
                <w:rFonts w:ascii="Consolas" w:hAnsi="Consolas" w:cs="Courier New"/>
                <w:color w:val="000000"/>
                <w:sz w:val="17"/>
                <w:szCs w:val="17"/>
              </w:rPr>
              <w:t>y_after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y_lo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y_hi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winsorize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q_low</w:t>
            </w:r>
            <w:proofErr w:type="spellEnd"/>
            <w:r>
              <w:rPr>
                <w:rFonts w:ascii="Consolas" w:hAnsi="Consolas" w:cs="Courier New"/>
                <w:color w:val="666600"/>
                <w:sz w:val="17"/>
                <w:szCs w:val="17"/>
              </w:rPr>
              <w:t>=</w:t>
            </w:r>
            <w:r>
              <w:rPr>
                <w:rFonts w:ascii="Consolas" w:hAnsi="Consolas" w:cs="Courier New"/>
                <w:color w:val="000000"/>
                <w:sz w:val="17"/>
                <w:szCs w:val="17"/>
              </w:rPr>
              <w:t>ql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q_high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qh</w:t>
            </w:r>
            <w:proofErr w:type="spellEnd"/>
            <w:r>
              <w:rPr>
                <w:rFonts w:ascii="Consolas" w:hAnsi="Consolas" w:cs="Courier New"/>
                <w:color w:val="666600"/>
                <w:sz w:val="17"/>
                <w:szCs w:val="17"/>
              </w:rPr>
              <w:t>)</w:t>
            </w:r>
          </w:p>
          <w:p w14:paraId="50DA939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changed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y_</w:t>
            </w:r>
            <w:proofErr w:type="gramStart"/>
            <w:r>
              <w:rPr>
                <w:rFonts w:ascii="Consolas" w:hAnsi="Consolas" w:cs="Courier New"/>
                <w:color w:val="000000"/>
                <w:sz w:val="17"/>
                <w:szCs w:val="17"/>
              </w:rPr>
              <w:t>before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y_after</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6C5BF72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changed</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666600"/>
                <w:sz w:val="17"/>
                <w:szCs w:val="17"/>
              </w:rPr>
              <w:t>:</w:t>
            </w:r>
          </w:p>
          <w:p w14:paraId="1F26102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changed</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异常类型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008800"/>
                <w:sz w:val="17"/>
                <w:szCs w:val="17"/>
              </w:rPr>
              <w:t>浓度</w:t>
            </w:r>
            <w:r>
              <w:rPr>
                <w:rFonts w:ascii="Consolas" w:hAnsi="Consolas" w:cs="Courier New"/>
                <w:color w:val="008800"/>
                <w:sz w:val="17"/>
                <w:szCs w:val="17"/>
              </w:rPr>
              <w:t>_</w:t>
            </w:r>
            <w:proofErr w:type="gramStart"/>
            <w:r>
              <w:rPr>
                <w:rFonts w:ascii="Consolas" w:hAnsi="Consolas" w:cs="Courier New"/>
                <w:color w:val="008800"/>
                <w:sz w:val="17"/>
                <w:szCs w:val="17"/>
              </w:rPr>
              <w:t>截尾</w:t>
            </w:r>
            <w:proofErr w:type="gramEnd"/>
            <w:r>
              <w:rPr>
                <w:rFonts w:ascii="Consolas" w:hAnsi="Consolas" w:cs="Courier New"/>
                <w:color w:val="008800"/>
                <w:sz w:val="17"/>
                <w:szCs w:val="17"/>
              </w:rPr>
              <w:t>"</w:t>
            </w:r>
          </w:p>
          <w:p w14:paraId="12457DD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changed</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备注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"winsorize</w:t>
            </w:r>
            <w:proofErr w:type="spellEnd"/>
            <w:r>
              <w:rPr>
                <w:rFonts w:ascii="Consolas" w:hAnsi="Consolas" w:cs="Courier New"/>
                <w:color w:val="008800"/>
                <w:sz w:val="17"/>
                <w:szCs w:val="17"/>
              </w:rPr>
              <w:t>到</w:t>
            </w:r>
            <w:r>
              <w:rPr>
                <w:rFonts w:ascii="Consolas" w:hAnsi="Consolas" w:cs="Courier New"/>
                <w:color w:val="008800"/>
                <w:sz w:val="17"/>
                <w:szCs w:val="17"/>
              </w:rPr>
              <w:t>[{round(y_lo,4)}, {round(y_hi,4)}]"</w:t>
            </w:r>
          </w:p>
          <w:p w14:paraId="0EFA196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oolist</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changed</w:t>
            </w:r>
            <w:r>
              <w:rPr>
                <w:rFonts w:ascii="Consolas" w:hAnsi="Consolas" w:cs="Courier New"/>
                <w:color w:val="666600"/>
                <w:sz w:val="17"/>
                <w:szCs w:val="17"/>
              </w:rPr>
              <w:t>)</w:t>
            </w:r>
          </w:p>
          <w:p w14:paraId="2BADF61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y_after</w:t>
            </w:r>
            <w:proofErr w:type="spellEnd"/>
          </w:p>
          <w:p w14:paraId="4BC595A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proofErr w:type="spellStart"/>
            <w:r>
              <w:rPr>
                <w:rFonts w:ascii="Consolas" w:hAnsi="Consolas" w:cs="Courier New"/>
                <w:color w:val="000000"/>
                <w:sz w:val="17"/>
                <w:szCs w:val="17"/>
              </w:rPr>
              <w:t>logs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"Y</w:t>
            </w:r>
            <w:proofErr w:type="spellEnd"/>
            <w:r>
              <w:rPr>
                <w:rFonts w:ascii="Consolas" w:hAnsi="Consolas" w:cs="Courier New"/>
                <w:color w:val="008800"/>
                <w:sz w:val="17"/>
                <w:szCs w:val="17"/>
              </w:rPr>
              <w:t xml:space="preserve"> </w:t>
            </w:r>
            <w:r>
              <w:rPr>
                <w:rFonts w:ascii="Consolas" w:hAnsi="Consolas" w:cs="Courier New"/>
                <w:color w:val="008800"/>
                <w:sz w:val="17"/>
                <w:szCs w:val="17"/>
              </w:rPr>
              <w:t>浓度</w:t>
            </w:r>
            <w:r>
              <w:rPr>
                <w:rFonts w:ascii="Consolas" w:hAnsi="Consolas" w:cs="Courier New"/>
                <w:color w:val="008800"/>
                <w:sz w:val="17"/>
                <w:szCs w:val="17"/>
              </w:rPr>
              <w:t xml:space="preserve"> </w:t>
            </w:r>
            <w:proofErr w:type="spellStart"/>
            <w:r>
              <w:rPr>
                <w:rFonts w:ascii="Consolas" w:hAnsi="Consolas" w:cs="Courier New"/>
                <w:color w:val="008800"/>
                <w:sz w:val="17"/>
                <w:szCs w:val="17"/>
              </w:rPr>
              <w:t>winsorize</w:t>
            </w:r>
            <w:proofErr w:type="spellEnd"/>
            <w:r>
              <w:rPr>
                <w:rFonts w:ascii="Consolas" w:hAnsi="Consolas" w:cs="Courier New"/>
                <w:color w:val="0088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 xml:space="preserve">(changed)} </w:t>
            </w:r>
            <w:r>
              <w:rPr>
                <w:rFonts w:ascii="Consolas" w:hAnsi="Consolas" w:cs="Courier New"/>
                <w:color w:val="008800"/>
                <w:sz w:val="17"/>
                <w:szCs w:val="17"/>
              </w:rPr>
              <w:t>条（区间</w:t>
            </w:r>
            <w:r>
              <w:rPr>
                <w:rFonts w:ascii="Consolas" w:hAnsi="Consolas" w:cs="Courier New"/>
                <w:color w:val="008800"/>
                <w:sz w:val="17"/>
                <w:szCs w:val="17"/>
              </w:rPr>
              <w:t>≈[{y_lo:.4f}, {y_hi:.4f}]</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760A4F2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48C5DB3"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roofErr w:type="spellStart"/>
            <w:r>
              <w:rPr>
                <w:rFonts w:ascii="Consolas" w:hAnsi="Consolas" w:cs="Courier New"/>
                <w:color w:val="000000"/>
                <w:sz w:val="17"/>
                <w:szCs w:val="17"/>
              </w:rPr>
              <w:t>logs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 xml:space="preserve">"Y </w:t>
            </w:r>
            <w:r>
              <w:rPr>
                <w:rFonts w:ascii="Consolas" w:hAnsi="Consolas" w:cs="Courier New"/>
                <w:color w:val="008800"/>
                <w:sz w:val="17"/>
                <w:szCs w:val="17"/>
              </w:rPr>
              <w:t>浓度截尾：未启用</w:t>
            </w:r>
            <w:r>
              <w:rPr>
                <w:rFonts w:ascii="Consolas" w:hAnsi="Consolas" w:cs="Courier New"/>
                <w:color w:val="008800"/>
                <w:sz w:val="17"/>
                <w:szCs w:val="17"/>
              </w:rPr>
              <w:t>"</w:t>
            </w:r>
            <w:r>
              <w:rPr>
                <w:rFonts w:ascii="Consolas" w:hAnsi="Consolas" w:cs="Courier New"/>
                <w:color w:val="666600"/>
                <w:sz w:val="17"/>
                <w:szCs w:val="17"/>
              </w:rPr>
              <w:t>)</w:t>
            </w:r>
          </w:p>
          <w:p w14:paraId="17F3425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w:t>
            </w:r>
          </w:p>
          <w:p w14:paraId="6A43F04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removed_</w:t>
            </w:r>
            <w:proofErr w:type="gramStart"/>
            <w:r>
              <w:rPr>
                <w:rFonts w:ascii="Consolas" w:hAnsi="Consolas" w:cs="Courier New"/>
                <w:color w:val="000000"/>
                <w:sz w:val="17"/>
                <w:szCs w:val="17"/>
              </w:rPr>
              <w:t>plausible</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666600"/>
                <w:sz w:val="17"/>
                <w:szCs w:val="17"/>
              </w:rPr>
              <w:t>:</w:t>
            </w:r>
          </w:p>
          <w:p w14:paraId="4B666967"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proofErr w:type="spellStart"/>
            <w:r>
              <w:rPr>
                <w:rFonts w:ascii="Consolas" w:hAnsi="Consolas" w:cs="Courier New"/>
                <w:color w:val="000000"/>
                <w:sz w:val="17"/>
                <w:szCs w:val="17"/>
              </w:rPr>
              <w:t>removed_plausible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异常类型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合理范围</w:t>
            </w:r>
            <w:r>
              <w:rPr>
                <w:rFonts w:ascii="Consolas" w:hAnsi="Consolas" w:cs="Courier New"/>
                <w:color w:val="008800"/>
                <w:sz w:val="17"/>
                <w:szCs w:val="17"/>
              </w:rPr>
              <w:t>_</w:t>
            </w:r>
            <w:r>
              <w:rPr>
                <w:rFonts w:ascii="Consolas" w:hAnsi="Consolas" w:cs="Courier New"/>
                <w:color w:val="008800"/>
                <w:sz w:val="17"/>
                <w:szCs w:val="17"/>
              </w:rPr>
              <w:t>剔除</w:t>
            </w:r>
            <w:r>
              <w:rPr>
                <w:rFonts w:ascii="Consolas" w:hAnsi="Consolas" w:cs="Courier New"/>
                <w:color w:val="008800"/>
                <w:sz w:val="17"/>
                <w:szCs w:val="17"/>
              </w:rPr>
              <w:t>"</w:t>
            </w:r>
          </w:p>
          <w:p w14:paraId="32E66D6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roofErr w:type="spellStart"/>
            <w:r>
              <w:rPr>
                <w:rFonts w:ascii="Consolas" w:hAnsi="Consolas" w:cs="Courier New"/>
                <w:color w:val="000000"/>
                <w:sz w:val="17"/>
                <w:szCs w:val="17"/>
              </w:rPr>
              <w:t>removed_plausible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备注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r>
              <w:rPr>
                <w:rFonts w:ascii="Consolas" w:hAnsi="Consolas" w:cs="Courier New"/>
                <w:color w:val="008800"/>
                <w:sz w:val="17"/>
                <w:szCs w:val="17"/>
              </w:rPr>
              <w:t>孕周</w:t>
            </w:r>
            <w:r>
              <w:rPr>
                <w:rFonts w:ascii="Cambria Math" w:hAnsi="Cambria Math" w:cs="Cambria Math"/>
                <w:color w:val="008800"/>
                <w:sz w:val="17"/>
                <w:szCs w:val="17"/>
              </w:rPr>
              <w:t>∉</w:t>
            </w:r>
            <w:r>
              <w:rPr>
                <w:rFonts w:ascii="Consolas" w:hAnsi="Consolas" w:cs="Courier New"/>
                <w:color w:val="008800"/>
                <w:sz w:val="17"/>
                <w:szCs w:val="17"/>
              </w:rPr>
              <w:t xml:space="preserve">[{GEST_WEEK_MIN},{GEST_WEEK_MAX}] </w:t>
            </w:r>
            <w:r>
              <w:rPr>
                <w:rFonts w:ascii="Consolas" w:hAnsi="Consolas" w:cs="Courier New"/>
                <w:color w:val="008800"/>
                <w:sz w:val="17"/>
                <w:szCs w:val="17"/>
              </w:rPr>
              <w:t>或</w:t>
            </w:r>
            <w:r>
              <w:rPr>
                <w:rFonts w:ascii="Consolas" w:hAnsi="Consolas" w:cs="Courier New"/>
                <w:color w:val="008800"/>
                <w:sz w:val="17"/>
                <w:szCs w:val="17"/>
              </w:rPr>
              <w:t xml:space="preserve"> BMI</w:t>
            </w:r>
            <w:r>
              <w:rPr>
                <w:rFonts w:ascii="Cambria Math" w:hAnsi="Cambria Math" w:cs="Cambria Math"/>
                <w:color w:val="008800"/>
                <w:sz w:val="17"/>
                <w:szCs w:val="17"/>
              </w:rPr>
              <w:t>∉</w:t>
            </w:r>
            <w:r>
              <w:rPr>
                <w:rFonts w:ascii="Consolas" w:hAnsi="Consolas" w:cs="Courier New"/>
                <w:color w:val="008800"/>
                <w:sz w:val="17"/>
                <w:szCs w:val="17"/>
              </w:rPr>
              <w:t xml:space="preserve">[{BMI_MIN_PLAUSIBLE},{BMI_MAX_PLAUSIBLE}] </w:t>
            </w:r>
            <w:r>
              <w:rPr>
                <w:rFonts w:ascii="Consolas" w:hAnsi="Consolas" w:cs="Courier New"/>
                <w:color w:val="008800"/>
                <w:sz w:val="17"/>
                <w:szCs w:val="17"/>
              </w:rPr>
              <w:t>或</w:t>
            </w:r>
            <w:r>
              <w:rPr>
                <w:rFonts w:ascii="Consolas" w:hAnsi="Consolas" w:cs="Courier New"/>
                <w:color w:val="008800"/>
                <w:sz w:val="17"/>
                <w:szCs w:val="17"/>
              </w:rPr>
              <w:t xml:space="preserve"> Y</w:t>
            </w:r>
            <w:r>
              <w:rPr>
                <w:rFonts w:ascii="Consolas" w:hAnsi="Consolas" w:cs="Courier New"/>
                <w:color w:val="008800"/>
                <w:sz w:val="17"/>
                <w:szCs w:val="17"/>
              </w:rPr>
              <w:t>缺失</w:t>
            </w:r>
            <w:r>
              <w:rPr>
                <w:rFonts w:ascii="Consolas" w:hAnsi="Consolas" w:cs="Courier New"/>
                <w:color w:val="008800"/>
                <w:sz w:val="17"/>
                <w:szCs w:val="17"/>
              </w:rPr>
              <w:t>"</w:t>
            </w:r>
          </w:p>
          <w:p w14:paraId="4D010D1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oolist</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removed_plausible</w:t>
            </w:r>
            <w:proofErr w:type="spellEnd"/>
            <w:r>
              <w:rPr>
                <w:rFonts w:ascii="Consolas" w:hAnsi="Consolas" w:cs="Courier New"/>
                <w:color w:val="666600"/>
                <w:sz w:val="17"/>
                <w:szCs w:val="17"/>
              </w:rPr>
              <w:t>)</w:t>
            </w:r>
          </w:p>
          <w:p w14:paraId="3C5F4BE6"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w:t>
            </w:r>
          </w:p>
          <w:p w14:paraId="2EEF80A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重度肥胖标记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SEVERE_OBESE_BMI</w:t>
            </w:r>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35279F86"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proofErr w:type="spellStart"/>
            <w:r>
              <w:rPr>
                <w:rFonts w:ascii="Consolas" w:hAnsi="Consolas" w:cs="Courier New"/>
                <w:color w:val="000000"/>
                <w:sz w:val="17"/>
                <w:szCs w:val="17"/>
              </w:rPr>
              <w:t>severe_df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重度肥胖标记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roofErr w:type="gramStart"/>
            <w:r>
              <w:rPr>
                <w:rFonts w:ascii="Consolas" w:hAnsi="Consolas" w:cs="Courier New"/>
                <w:color w:val="000000"/>
                <w:sz w:val="17"/>
                <w:szCs w:val="17"/>
              </w:rPr>
              <w:t>copy</w:t>
            </w:r>
            <w:r>
              <w:rPr>
                <w:rFonts w:ascii="Consolas" w:hAnsi="Consolas" w:cs="Courier New"/>
                <w:color w:val="666600"/>
                <w:sz w:val="17"/>
                <w:szCs w:val="17"/>
              </w:rPr>
              <w:t>(</w:t>
            </w:r>
            <w:proofErr w:type="gramEnd"/>
            <w:r>
              <w:rPr>
                <w:rFonts w:ascii="Consolas" w:hAnsi="Consolas" w:cs="Courier New"/>
                <w:color w:val="666600"/>
                <w:sz w:val="17"/>
                <w:szCs w:val="17"/>
              </w:rPr>
              <w:t>)</w:t>
            </w:r>
          </w:p>
          <w:p w14:paraId="4C1FA023"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r>
              <w:rPr>
                <w:rFonts w:ascii="Consolas" w:hAnsi="Consolas" w:cs="Courier New"/>
                <w:color w:val="000000"/>
                <w:sz w:val="17"/>
                <w:szCs w:val="17"/>
              </w:rPr>
              <w:t>severe_df</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OUT_SEV_OBESE</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744F2AF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spellStart"/>
            <w:r>
              <w:rPr>
                <w:rFonts w:ascii="Consolas" w:hAnsi="Consolas" w:cs="Courier New"/>
                <w:color w:val="000000"/>
                <w:sz w:val="17"/>
                <w:szCs w:val="17"/>
              </w:rPr>
              <w:t>logs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高</w:t>
            </w:r>
            <w:r>
              <w:rPr>
                <w:rFonts w:ascii="Consolas" w:hAnsi="Consolas" w:cs="Courier New"/>
                <w:color w:val="008800"/>
                <w:sz w:val="17"/>
                <w:szCs w:val="17"/>
              </w:rPr>
              <w:t xml:space="preserve"> BMI</w:t>
            </w:r>
            <w:r>
              <w:rPr>
                <w:rFonts w:ascii="Consolas" w:hAnsi="Consolas" w:cs="Courier New"/>
                <w:color w:val="008800"/>
                <w:sz w:val="17"/>
                <w:szCs w:val="17"/>
              </w:rPr>
              <w:t>（</w:t>
            </w:r>
            <w:r>
              <w:rPr>
                <w:rFonts w:ascii="Consolas" w:hAnsi="Consolas" w:cs="Courier New"/>
                <w:color w:val="008800"/>
                <w:sz w:val="17"/>
                <w:szCs w:val="17"/>
              </w:rPr>
              <w:t>≥{SEVERE_OBESE_BMI}</w:t>
            </w:r>
            <w:r>
              <w:rPr>
                <w:rFonts w:ascii="Consolas" w:hAnsi="Consolas" w:cs="Courier New"/>
                <w:color w:val="008800"/>
                <w:sz w:val="17"/>
                <w:szCs w:val="17"/>
              </w:rPr>
              <w:t>）清单输出：</w:t>
            </w:r>
            <w:r>
              <w:rPr>
                <w:rFonts w:ascii="Consolas" w:hAnsi="Consolas" w:cs="Courier New"/>
                <w:color w:val="008800"/>
                <w:sz w:val="17"/>
                <w:szCs w:val="17"/>
              </w:rPr>
              <w:t>{OUT_SEV_OBESE}</w:t>
            </w:r>
            <w:r>
              <w:rPr>
                <w:rFonts w:ascii="Consolas" w:hAnsi="Consolas" w:cs="Courier New"/>
                <w:color w:val="0088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severe_df</w:t>
            </w:r>
            <w:proofErr w:type="spellEnd"/>
            <w:r>
              <w:rPr>
                <w:rFonts w:ascii="Consolas" w:hAnsi="Consolas" w:cs="Courier New"/>
                <w:color w:val="008800"/>
                <w:sz w:val="17"/>
                <w:szCs w:val="17"/>
              </w:rPr>
              <w:t xml:space="preserve">)} </w:t>
            </w:r>
            <w:r>
              <w:rPr>
                <w:rFonts w:ascii="Consolas" w:hAnsi="Consolas" w:cs="Courier New"/>
                <w:color w:val="008800"/>
                <w:sz w:val="17"/>
                <w:szCs w:val="17"/>
              </w:rPr>
              <w:t>条）</w:t>
            </w:r>
            <w:r>
              <w:rPr>
                <w:rFonts w:ascii="Consolas" w:hAnsi="Consolas" w:cs="Courier New"/>
                <w:color w:val="008800"/>
                <w:sz w:val="17"/>
                <w:szCs w:val="17"/>
              </w:rPr>
              <w:t>"</w:t>
            </w:r>
            <w:r>
              <w:rPr>
                <w:rFonts w:ascii="Consolas" w:hAnsi="Consolas" w:cs="Courier New"/>
                <w:color w:val="666600"/>
                <w:sz w:val="17"/>
                <w:szCs w:val="17"/>
              </w:rPr>
              <w:t>)</w:t>
            </w:r>
          </w:p>
          <w:p w14:paraId="1C3128A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w:t>
            </w:r>
          </w:p>
          <w:p w14:paraId="24F1EC3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oolist</w:t>
            </w:r>
            <w:proofErr w:type="spellEnd"/>
            <w:r>
              <w:rPr>
                <w:rFonts w:ascii="Consolas" w:hAnsi="Consolas" w:cs="Courier New"/>
                <w:color w:val="666600"/>
                <w:sz w:val="17"/>
                <w:szCs w:val="17"/>
              </w:rPr>
              <w:t>:</w:t>
            </w:r>
          </w:p>
          <w:p w14:paraId="7000718A"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proofErr w:type="spellStart"/>
            <w:r>
              <w:rPr>
                <w:rFonts w:ascii="Consolas" w:hAnsi="Consolas" w:cs="Courier New"/>
                <w:color w:val="000000"/>
                <w:sz w:val="17"/>
                <w:szCs w:val="17"/>
              </w:rPr>
              <w:t>oolist_df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concat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oolist</w:t>
            </w:r>
            <w:proofErr w:type="spellEnd"/>
            <w:r>
              <w:rPr>
                <w:rFonts w:ascii="Consolas" w:hAnsi="Consolas" w:cs="Courier New"/>
                <w:color w:val="666600"/>
                <w:sz w:val="17"/>
                <w:szCs w:val="17"/>
              </w:rPr>
              <w:t>,</w:t>
            </w:r>
            <w:r>
              <w:rPr>
                <w:rFonts w:ascii="Consolas" w:hAnsi="Consolas" w:cs="Courier New"/>
                <w:color w:val="000000"/>
                <w:sz w:val="17"/>
                <w:szCs w:val="17"/>
              </w:rPr>
              <w:t xml:space="preserve"> axis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ignore_index</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5C10C0B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r>
              <w:rPr>
                <w:rFonts w:ascii="Consolas" w:hAnsi="Consolas" w:cs="Courier New"/>
                <w:color w:val="000000"/>
                <w:sz w:val="17"/>
                <w:szCs w:val="17"/>
              </w:rPr>
              <w:t>oolist_df</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OUT_OOLIST</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09BE9AAE"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00"/>
                <w:sz w:val="17"/>
                <w:szCs w:val="17"/>
              </w:rPr>
              <w:t>logs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异常值清单输出：</w:t>
            </w:r>
            <w:r>
              <w:rPr>
                <w:rFonts w:ascii="Consolas" w:hAnsi="Consolas" w:cs="Courier New"/>
                <w:color w:val="008800"/>
                <w:sz w:val="17"/>
                <w:szCs w:val="17"/>
              </w:rPr>
              <w:t>{OUT_OOLIST}</w:t>
            </w:r>
            <w:r>
              <w:rPr>
                <w:rFonts w:ascii="Consolas" w:hAnsi="Consolas" w:cs="Courier New"/>
                <w:color w:val="008800"/>
                <w:sz w:val="17"/>
                <w:szCs w:val="17"/>
              </w:rPr>
              <w:t>（共</w:t>
            </w:r>
            <w:r>
              <w:rPr>
                <w:rFonts w:ascii="Consolas" w:hAnsi="Consolas" w:cs="Courier New"/>
                <w:color w:val="008800"/>
                <w:sz w:val="17"/>
                <w:szCs w:val="17"/>
              </w:rPr>
              <w:t xml:space="preserve"> {</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oolist_df</w:t>
            </w:r>
            <w:proofErr w:type="spellEnd"/>
            <w:r>
              <w:rPr>
                <w:rFonts w:ascii="Consolas" w:hAnsi="Consolas" w:cs="Courier New"/>
                <w:color w:val="008800"/>
                <w:sz w:val="17"/>
                <w:szCs w:val="17"/>
              </w:rPr>
              <w:t xml:space="preserve">)} </w:t>
            </w:r>
            <w:r>
              <w:rPr>
                <w:rFonts w:ascii="Consolas" w:hAnsi="Consolas" w:cs="Courier New"/>
                <w:color w:val="008800"/>
                <w:sz w:val="17"/>
                <w:szCs w:val="17"/>
              </w:rPr>
              <w:t>条）</w:t>
            </w:r>
            <w:r>
              <w:rPr>
                <w:rFonts w:ascii="Consolas" w:hAnsi="Consolas" w:cs="Courier New"/>
                <w:color w:val="008800"/>
                <w:sz w:val="17"/>
                <w:szCs w:val="17"/>
              </w:rPr>
              <w:t>"</w:t>
            </w:r>
            <w:r>
              <w:rPr>
                <w:rFonts w:ascii="Consolas" w:hAnsi="Consolas" w:cs="Courier New"/>
                <w:color w:val="666600"/>
                <w:sz w:val="17"/>
                <w:szCs w:val="17"/>
              </w:rPr>
              <w:t>)</w:t>
            </w:r>
          </w:p>
          <w:p w14:paraId="7040C96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07B0CC6"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0000"/>
                <w:sz w:val="17"/>
                <w:szCs w:val="17"/>
              </w:rPr>
              <w:t>list</w:t>
            </w:r>
            <w:r>
              <w:rPr>
                <w:rFonts w:ascii="Consolas" w:hAnsi="Consolas" w:cs="Courier New"/>
                <w:color w:val="666600"/>
                <w:sz w:val="17"/>
                <w:szCs w:val="17"/>
              </w:rPr>
              <w:t>(</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异常类型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备注</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OUT_OOLIST</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0BA5BCC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proofErr w:type="spellStart"/>
            <w:r>
              <w:rPr>
                <w:rFonts w:ascii="Consolas" w:hAnsi="Consolas" w:cs="Courier New"/>
                <w:color w:val="000000"/>
                <w:sz w:val="17"/>
                <w:szCs w:val="17"/>
              </w:rPr>
              <w:t>logs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异常值清单为空：</w:t>
            </w:r>
            <w:r>
              <w:rPr>
                <w:rFonts w:ascii="Consolas" w:hAnsi="Consolas" w:cs="Courier New"/>
                <w:color w:val="008800"/>
                <w:sz w:val="17"/>
                <w:szCs w:val="17"/>
              </w:rPr>
              <w:t>{OUT_OOLIST}"</w:t>
            </w:r>
            <w:r>
              <w:rPr>
                <w:rFonts w:ascii="Consolas" w:hAnsi="Consolas" w:cs="Courier New"/>
                <w:color w:val="666600"/>
                <w:sz w:val="17"/>
                <w:szCs w:val="17"/>
              </w:rPr>
              <w:t>)</w:t>
            </w:r>
          </w:p>
          <w:p w14:paraId="7047142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w:t>
            </w:r>
          </w:p>
          <w:p w14:paraId="71DBF71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OUT_FULL_CLEAN</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1EA2048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proofErr w:type="spellStart"/>
            <w:r>
              <w:rPr>
                <w:rFonts w:ascii="Consolas" w:hAnsi="Consolas" w:cs="Courier New"/>
                <w:color w:val="000000"/>
                <w:sz w:val="17"/>
                <w:szCs w:val="17"/>
              </w:rPr>
              <w:t>logs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已生成：</w:t>
            </w:r>
            <w:r>
              <w:rPr>
                <w:rFonts w:ascii="Consolas" w:hAnsi="Consolas" w:cs="Courier New"/>
                <w:color w:val="008800"/>
                <w:sz w:val="17"/>
                <w:szCs w:val="17"/>
              </w:rPr>
              <w:t>{OUT_FULL_CLEAN}</w:t>
            </w:r>
            <w:r>
              <w:rPr>
                <w:rFonts w:ascii="Consolas" w:hAnsi="Consolas" w:cs="Courier New"/>
                <w:color w:val="008800"/>
                <w:sz w:val="17"/>
                <w:szCs w:val="17"/>
              </w:rPr>
              <w:t>（清洗后）</w:t>
            </w:r>
            <w:r>
              <w:rPr>
                <w:rFonts w:ascii="Consolas" w:hAnsi="Consolas" w:cs="Courier New"/>
                <w:color w:val="008800"/>
                <w:sz w:val="17"/>
                <w:szCs w:val="17"/>
              </w:rPr>
              <w:t>"</w:t>
            </w:r>
            <w:r>
              <w:rPr>
                <w:rFonts w:ascii="Consolas" w:hAnsi="Consolas" w:cs="Courier New"/>
                <w:color w:val="666600"/>
                <w:sz w:val="17"/>
                <w:szCs w:val="17"/>
              </w:rPr>
              <w:t>)</w:t>
            </w:r>
          </w:p>
          <w:p w14:paraId="48951958"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w:t>
            </w:r>
          </w:p>
          <w:p w14:paraId="1AFA1E7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df_full_flag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w:t>
            </w:r>
            <w:proofErr w:type="gramStart"/>
            <w:r>
              <w:rPr>
                <w:rFonts w:ascii="Consolas" w:hAnsi="Consolas" w:cs="Courier New"/>
                <w:color w:val="000000"/>
                <w:sz w:val="17"/>
                <w:szCs w:val="17"/>
              </w:rPr>
              <w:t>full</w:t>
            </w:r>
            <w:r>
              <w:rPr>
                <w:rFonts w:ascii="Consolas" w:hAnsi="Consolas" w:cs="Courier New"/>
                <w:color w:val="666600"/>
                <w:sz w:val="17"/>
                <w:szCs w:val="17"/>
              </w:rPr>
              <w:t>.</w:t>
            </w:r>
            <w:r>
              <w:rPr>
                <w:rFonts w:ascii="Consolas" w:hAnsi="Consolas" w:cs="Courier New"/>
                <w:color w:val="000000"/>
                <w:sz w:val="17"/>
                <w:szCs w:val="17"/>
              </w:rPr>
              <w:t>copy</w:t>
            </w:r>
            <w:proofErr w:type="spellEnd"/>
            <w:proofErr w:type="gramEnd"/>
            <w:r>
              <w:rPr>
                <w:rFonts w:ascii="Consolas" w:hAnsi="Consolas" w:cs="Courier New"/>
                <w:color w:val="666600"/>
                <w:sz w:val="17"/>
                <w:szCs w:val="17"/>
              </w:rPr>
              <w:t>()</w:t>
            </w:r>
          </w:p>
          <w:p w14:paraId="086E5D8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df_full_flag</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是否达标</w:t>
            </w:r>
            <w:r>
              <w:rPr>
                <w:rFonts w:ascii="Consolas" w:hAnsi="Consolas" w:cs="Courier New"/>
                <w:color w:val="008800"/>
                <w:sz w:val="17"/>
                <w:szCs w:val="17"/>
              </w:rPr>
              <w:t>_</w:t>
            </w:r>
            <w:r>
              <w:rPr>
                <w:rFonts w:ascii="Consolas" w:hAnsi="Consolas" w:cs="Courier New"/>
                <w:color w:val="008800"/>
                <w:sz w:val="17"/>
                <w:szCs w:val="17"/>
              </w:rPr>
              <w:t>本次</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df_full_flag</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Y_THRESHOLD</w:t>
            </w:r>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0D067EF4"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df_full_flag</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OUT_FULL_FLAG</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4D40FCA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proofErr w:type="spellStart"/>
            <w:r>
              <w:rPr>
                <w:rFonts w:ascii="Consolas" w:hAnsi="Consolas" w:cs="Courier New"/>
                <w:color w:val="000000"/>
                <w:sz w:val="17"/>
                <w:szCs w:val="17"/>
              </w:rPr>
              <w:t>logs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已生成：</w:t>
            </w:r>
            <w:r>
              <w:rPr>
                <w:rFonts w:ascii="Consolas" w:hAnsi="Consolas" w:cs="Courier New"/>
                <w:color w:val="008800"/>
                <w:sz w:val="17"/>
                <w:szCs w:val="17"/>
              </w:rPr>
              <w:t>{OUT_FULL_FLAG}</w:t>
            </w:r>
            <w:r>
              <w:rPr>
                <w:rFonts w:ascii="Consolas" w:hAnsi="Consolas" w:cs="Courier New"/>
                <w:color w:val="008800"/>
                <w:sz w:val="17"/>
                <w:szCs w:val="17"/>
              </w:rPr>
              <w:t>（逐次本次是否达标）</w:t>
            </w:r>
            <w:r>
              <w:rPr>
                <w:rFonts w:ascii="Consolas" w:hAnsi="Consolas" w:cs="Courier New"/>
                <w:color w:val="008800"/>
                <w:sz w:val="17"/>
                <w:szCs w:val="17"/>
              </w:rPr>
              <w:t>"</w:t>
            </w:r>
            <w:r>
              <w:rPr>
                <w:rFonts w:ascii="Consolas" w:hAnsi="Consolas" w:cs="Courier New"/>
                <w:color w:val="666600"/>
                <w:sz w:val="17"/>
                <w:szCs w:val="17"/>
              </w:rPr>
              <w:t>)</w:t>
            </w:r>
          </w:p>
          <w:p w14:paraId="512889D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w:t>
            </w:r>
          </w:p>
          <w:p w14:paraId="1B3D301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proofErr w:type="spellStart"/>
            <w:r>
              <w:rPr>
                <w:rFonts w:ascii="Consolas" w:hAnsi="Consolas" w:cs="Courier New"/>
                <w:color w:val="000000"/>
                <w:sz w:val="17"/>
                <w:szCs w:val="17"/>
              </w:rPr>
              <w:t>kept_ids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dropna</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unique</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proofErr w:type="gramEnd"/>
            <w:r>
              <w:rPr>
                <w:rFonts w:ascii="Consolas" w:hAnsi="Consolas" w:cs="Courier New"/>
                <w:color w:val="666600"/>
                <w:sz w:val="17"/>
                <w:szCs w:val="17"/>
              </w:rPr>
              <w:t>()</w:t>
            </w:r>
          </w:p>
          <w:p w14:paraId="156B79B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666600"/>
                <w:sz w:val="17"/>
                <w:szCs w:val="17"/>
              </w:rPr>
              <w:t>:</w:t>
            </w:r>
          </w:p>
          <w:p w14:paraId="572834C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lastRenderedPageBreak/>
              <w:t xml:space="preserve">149.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KeyError</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男胎达标</w:t>
            </w:r>
            <w:r>
              <w:rPr>
                <w:rFonts w:ascii="Consolas" w:hAnsi="Consolas" w:cs="Courier New"/>
                <w:color w:val="008800"/>
                <w:sz w:val="17"/>
                <w:szCs w:val="17"/>
              </w:rPr>
              <w:t xml:space="preserve">.csv </w:t>
            </w:r>
            <w:r>
              <w:rPr>
                <w:rFonts w:ascii="Consolas" w:hAnsi="Consolas" w:cs="Courier New"/>
                <w:color w:val="008800"/>
                <w:sz w:val="17"/>
                <w:szCs w:val="17"/>
              </w:rPr>
              <w:t>缺少列：孕妇代码</w:t>
            </w:r>
            <w:r>
              <w:rPr>
                <w:rFonts w:ascii="Consolas" w:hAnsi="Consolas" w:cs="Courier New"/>
                <w:color w:val="008800"/>
                <w:sz w:val="17"/>
                <w:szCs w:val="17"/>
              </w:rPr>
              <w:t>"</w:t>
            </w:r>
            <w:r>
              <w:rPr>
                <w:rFonts w:ascii="Consolas" w:hAnsi="Consolas" w:cs="Courier New"/>
                <w:color w:val="666600"/>
                <w:sz w:val="17"/>
                <w:szCs w:val="17"/>
              </w:rPr>
              <w:t>)</w:t>
            </w:r>
          </w:p>
          <w:p w14:paraId="3C7D4F9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是否达标</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666600"/>
                <w:sz w:val="17"/>
                <w:szCs w:val="17"/>
              </w:rPr>
              <w:t>:</w:t>
            </w:r>
          </w:p>
          <w:p w14:paraId="2E64496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KeyError</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男胎达标</w:t>
            </w:r>
            <w:r>
              <w:rPr>
                <w:rFonts w:ascii="Consolas" w:hAnsi="Consolas" w:cs="Courier New"/>
                <w:color w:val="008800"/>
                <w:sz w:val="17"/>
                <w:szCs w:val="17"/>
              </w:rPr>
              <w:t xml:space="preserve">.csv </w:t>
            </w:r>
            <w:r>
              <w:rPr>
                <w:rFonts w:ascii="Consolas" w:hAnsi="Consolas" w:cs="Courier New"/>
                <w:color w:val="008800"/>
                <w:sz w:val="17"/>
                <w:szCs w:val="17"/>
              </w:rPr>
              <w:t>缺少列：是否达标</w:t>
            </w:r>
            <w:r>
              <w:rPr>
                <w:rFonts w:ascii="Consolas" w:hAnsi="Consolas" w:cs="Courier New"/>
                <w:color w:val="008800"/>
                <w:sz w:val="17"/>
                <w:szCs w:val="17"/>
              </w:rPr>
              <w:t>"</w:t>
            </w:r>
            <w:r>
              <w:rPr>
                <w:rFonts w:ascii="Consolas" w:hAnsi="Consolas" w:cs="Courier New"/>
                <w:color w:val="666600"/>
                <w:sz w:val="17"/>
                <w:szCs w:val="17"/>
              </w:rPr>
              <w:t>)</w:t>
            </w:r>
          </w:p>
          <w:p w14:paraId="585FADB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w:t>
            </w:r>
          </w:p>
          <w:p w14:paraId="6997DDAE"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df_pass_clean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df_pass</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isin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kept_ids</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copy</w:t>
            </w:r>
            <w:r>
              <w:rPr>
                <w:rFonts w:ascii="Consolas" w:hAnsi="Consolas" w:cs="Courier New"/>
                <w:color w:val="666600"/>
                <w:sz w:val="17"/>
                <w:szCs w:val="17"/>
              </w:rPr>
              <w:t>(</w:t>
            </w:r>
            <w:proofErr w:type="gramEnd"/>
            <w:r>
              <w:rPr>
                <w:rFonts w:ascii="Consolas" w:hAnsi="Consolas" w:cs="Courier New"/>
                <w:color w:val="666600"/>
                <w:sz w:val="17"/>
                <w:szCs w:val="17"/>
              </w:rPr>
              <w:t>)</w:t>
            </w:r>
          </w:p>
          <w:p w14:paraId="02204FC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规范达标孕周</w:t>
            </w:r>
          </w:p>
          <w:p w14:paraId="2CA0560A"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达标孕周</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df_pass_clean</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666600"/>
                <w:sz w:val="17"/>
                <w:szCs w:val="17"/>
              </w:rPr>
              <w:t>:</w:t>
            </w:r>
          </w:p>
          <w:p w14:paraId="1E11769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df_pass_clean</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达标孕周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df_pass_clean</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达标孕周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apply</w:t>
            </w:r>
            <w:r>
              <w:rPr>
                <w:rFonts w:ascii="Consolas" w:hAnsi="Consolas" w:cs="Courier New"/>
                <w:color w:val="666600"/>
                <w:sz w:val="17"/>
                <w:szCs w:val="17"/>
              </w:rPr>
              <w:t>(</w:t>
            </w:r>
            <w:proofErr w:type="spellStart"/>
            <w:r>
              <w:rPr>
                <w:rFonts w:ascii="Consolas" w:hAnsi="Consolas" w:cs="Courier New"/>
                <w:color w:val="000000"/>
                <w:sz w:val="17"/>
                <w:szCs w:val="17"/>
              </w:rPr>
              <w:t>parse_gest_week</w:t>
            </w:r>
            <w:proofErr w:type="spellEnd"/>
            <w:r>
              <w:rPr>
                <w:rFonts w:ascii="Consolas" w:hAnsi="Consolas" w:cs="Courier New"/>
                <w:color w:val="666600"/>
                <w:sz w:val="17"/>
                <w:szCs w:val="17"/>
              </w:rPr>
              <w:t>)</w:t>
            </w:r>
          </w:p>
          <w:p w14:paraId="1EFEFE6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w:t>
            </w:r>
          </w:p>
          <w:p w14:paraId="3772B22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每位孕妇的</w:t>
            </w:r>
            <w:r>
              <w:rPr>
                <w:rFonts w:ascii="Consolas" w:hAnsi="Consolas" w:cs="Courier New"/>
                <w:color w:val="880000"/>
                <w:sz w:val="17"/>
                <w:szCs w:val="17"/>
              </w:rPr>
              <w:t>“</w:t>
            </w:r>
            <w:r>
              <w:rPr>
                <w:rFonts w:ascii="Consolas" w:hAnsi="Consolas" w:cs="Courier New"/>
                <w:color w:val="880000"/>
                <w:sz w:val="17"/>
                <w:szCs w:val="17"/>
              </w:rPr>
              <w:t>最后检测孕周</w:t>
            </w:r>
            <w:r>
              <w:rPr>
                <w:rFonts w:ascii="Consolas" w:hAnsi="Consolas" w:cs="Courier New"/>
                <w:color w:val="880000"/>
                <w:sz w:val="17"/>
                <w:szCs w:val="17"/>
              </w:rPr>
              <w:t>”</w:t>
            </w:r>
          </w:p>
          <w:p w14:paraId="462A2C6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last_week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AF582BE"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groupby</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as_index</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p>
          <w:p w14:paraId="17A5966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666600"/>
                <w:sz w:val="17"/>
                <w:szCs w:val="17"/>
              </w:rPr>
              <w:t>)</w:t>
            </w:r>
          </w:p>
          <w:p w14:paraId="4686DB88"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rename</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最后检测孕周</w:t>
            </w:r>
            <w:r>
              <w:rPr>
                <w:rFonts w:ascii="Consolas" w:hAnsi="Consolas" w:cs="Courier New"/>
                <w:color w:val="008800"/>
                <w:sz w:val="17"/>
                <w:szCs w:val="17"/>
              </w:rPr>
              <w:t>"</w:t>
            </w:r>
            <w:r>
              <w:rPr>
                <w:rFonts w:ascii="Consolas" w:hAnsi="Consolas" w:cs="Courier New"/>
                <w:color w:val="666600"/>
                <w:sz w:val="17"/>
                <w:szCs w:val="17"/>
              </w:rPr>
              <w:t>})</w:t>
            </w:r>
          </w:p>
          <w:p w14:paraId="3EA0D78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B786DA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同步</w:t>
            </w:r>
            <w:r>
              <w:rPr>
                <w:rFonts w:ascii="Consolas" w:hAnsi="Consolas" w:cs="Courier New"/>
                <w:color w:val="880000"/>
                <w:sz w:val="17"/>
                <w:szCs w:val="17"/>
              </w:rPr>
              <w:t xml:space="preserve"> BMI </w:t>
            </w:r>
            <w:r>
              <w:rPr>
                <w:rFonts w:ascii="Consolas" w:hAnsi="Consolas" w:cs="Courier New"/>
                <w:color w:val="880000"/>
                <w:sz w:val="17"/>
                <w:szCs w:val="17"/>
              </w:rPr>
              <w:t>与重度肥胖标记（取该孕妇所有记录的</w:t>
            </w:r>
            <w:r>
              <w:rPr>
                <w:rFonts w:ascii="Consolas" w:hAnsi="Consolas" w:cs="Courier New"/>
                <w:color w:val="880000"/>
                <w:sz w:val="17"/>
                <w:szCs w:val="17"/>
              </w:rPr>
              <w:t xml:space="preserve"> BMI </w:t>
            </w:r>
            <w:r>
              <w:rPr>
                <w:rFonts w:ascii="Consolas" w:hAnsi="Consolas" w:cs="Courier New"/>
                <w:color w:val="880000"/>
                <w:sz w:val="17"/>
                <w:szCs w:val="17"/>
              </w:rPr>
              <w:t>中位，标记取</w:t>
            </w:r>
            <w:r>
              <w:rPr>
                <w:rFonts w:ascii="Consolas" w:hAnsi="Consolas" w:cs="Courier New"/>
                <w:color w:val="880000"/>
                <w:sz w:val="17"/>
                <w:szCs w:val="17"/>
              </w:rPr>
              <w:t>“</w:t>
            </w:r>
            <w:r>
              <w:rPr>
                <w:rFonts w:ascii="Consolas" w:hAnsi="Consolas" w:cs="Courier New"/>
                <w:color w:val="880000"/>
                <w:sz w:val="17"/>
                <w:szCs w:val="17"/>
              </w:rPr>
              <w:t>任</w:t>
            </w:r>
            <w:proofErr w:type="gramStart"/>
            <w:r>
              <w:rPr>
                <w:rFonts w:ascii="Consolas" w:hAnsi="Consolas" w:cs="Courier New"/>
                <w:color w:val="880000"/>
                <w:sz w:val="17"/>
                <w:szCs w:val="17"/>
              </w:rPr>
              <w:t>一</w:t>
            </w:r>
            <w:proofErr w:type="gramEnd"/>
            <w:r>
              <w:rPr>
                <w:rFonts w:ascii="Consolas" w:hAnsi="Consolas" w:cs="Courier New"/>
                <w:color w:val="880000"/>
                <w:sz w:val="17"/>
                <w:szCs w:val="17"/>
              </w:rPr>
              <w:t>记录为</w:t>
            </w:r>
            <w:r>
              <w:rPr>
                <w:rFonts w:ascii="Consolas" w:hAnsi="Consolas" w:cs="Courier New"/>
                <w:color w:val="880000"/>
                <w:sz w:val="17"/>
                <w:szCs w:val="17"/>
              </w:rPr>
              <w:t>1</w:t>
            </w:r>
            <w:r>
              <w:rPr>
                <w:rFonts w:ascii="Consolas" w:hAnsi="Consolas" w:cs="Courier New"/>
                <w:color w:val="880000"/>
                <w:sz w:val="17"/>
                <w:szCs w:val="17"/>
              </w:rPr>
              <w:t>则为</w:t>
            </w:r>
            <w:r>
              <w:rPr>
                <w:rFonts w:ascii="Consolas" w:hAnsi="Consolas" w:cs="Courier New"/>
                <w:color w:val="880000"/>
                <w:sz w:val="17"/>
                <w:szCs w:val="17"/>
              </w:rPr>
              <w:t>1”</w:t>
            </w:r>
            <w:r>
              <w:rPr>
                <w:rFonts w:ascii="Consolas" w:hAnsi="Consolas" w:cs="Courier New"/>
                <w:color w:val="880000"/>
                <w:sz w:val="17"/>
                <w:szCs w:val="17"/>
              </w:rPr>
              <w:t>）</w:t>
            </w:r>
          </w:p>
          <w:p w14:paraId="161411F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proofErr w:type="spellStart"/>
            <w:r>
              <w:rPr>
                <w:rFonts w:ascii="Consolas" w:hAnsi="Consolas" w:cs="Courier New"/>
                <w:color w:val="000000"/>
                <w:sz w:val="17"/>
                <w:szCs w:val="17"/>
              </w:rPr>
              <w:t>bmi_agg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B02DAB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groupby</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proofErr w:type="gramStart"/>
            <w:r>
              <w:rPr>
                <w:rFonts w:ascii="Consolas" w:hAnsi="Consolas" w:cs="Courier New"/>
                <w:color w:val="000000"/>
                <w:sz w:val="17"/>
                <w:szCs w:val="17"/>
              </w:rPr>
              <w:t>median</w:t>
            </w:r>
            <w:r>
              <w:rPr>
                <w:rFonts w:ascii="Consolas" w:hAnsi="Consolas" w:cs="Courier New"/>
                <w:color w:val="666600"/>
                <w:sz w:val="17"/>
                <w:szCs w:val="17"/>
              </w:rPr>
              <w:t>(</w:t>
            </w:r>
            <w:proofErr w:type="gramEnd"/>
            <w:r>
              <w:rPr>
                <w:rFonts w:ascii="Consolas" w:hAnsi="Consolas" w:cs="Courier New"/>
                <w:color w:val="666600"/>
                <w:sz w:val="17"/>
                <w:szCs w:val="17"/>
              </w:rPr>
              <w:t>)</w:t>
            </w:r>
          </w:p>
          <w:p w14:paraId="578DAD7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reset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7143B7C4"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rename</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p>
          <w:p w14:paraId="4DEDD3B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7E0C51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proofErr w:type="spellStart"/>
            <w:r>
              <w:rPr>
                <w:rFonts w:ascii="Consolas" w:hAnsi="Consolas" w:cs="Courier New"/>
                <w:color w:val="000000"/>
                <w:sz w:val="17"/>
                <w:szCs w:val="17"/>
              </w:rPr>
              <w:t>obese_flag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4F6C001"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groupby</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重度肥胖标记</w:t>
            </w:r>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666600"/>
                <w:sz w:val="17"/>
                <w:szCs w:val="17"/>
              </w:rPr>
              <w:t>)</w:t>
            </w:r>
          </w:p>
          <w:p w14:paraId="4930B15E"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reset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C11362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rename</w:t>
            </w:r>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重度肥胖标记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重度肥胖标记</w:t>
            </w:r>
            <w:r>
              <w:rPr>
                <w:rFonts w:ascii="Consolas" w:hAnsi="Consolas" w:cs="Courier New"/>
                <w:color w:val="008800"/>
                <w:sz w:val="17"/>
                <w:szCs w:val="17"/>
              </w:rPr>
              <w:t>"</w:t>
            </w:r>
            <w:r>
              <w:rPr>
                <w:rFonts w:ascii="Consolas" w:hAnsi="Consolas" w:cs="Courier New"/>
                <w:color w:val="666600"/>
                <w:sz w:val="17"/>
                <w:szCs w:val="17"/>
              </w:rPr>
              <w:t>})</w:t>
            </w:r>
          </w:p>
          <w:p w14:paraId="6B57F35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81F948B"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w:t>
            </w:r>
          </w:p>
          <w:p w14:paraId="5E92720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df_pass_supp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32D9F6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df_pass_clean</w:t>
            </w:r>
            <w:proofErr w:type="spellEnd"/>
          </w:p>
          <w:p w14:paraId="784A28D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merge</w:t>
            </w:r>
            <w:r>
              <w:rPr>
                <w:rFonts w:ascii="Consolas" w:hAnsi="Consolas" w:cs="Courier New"/>
                <w:color w:val="666600"/>
                <w:sz w:val="17"/>
                <w:szCs w:val="17"/>
              </w:rPr>
              <w:t>(</w:t>
            </w:r>
            <w:proofErr w:type="spellStart"/>
            <w:r>
              <w:rPr>
                <w:rFonts w:ascii="Consolas" w:hAnsi="Consolas" w:cs="Courier New"/>
                <w:color w:val="000000"/>
                <w:sz w:val="17"/>
                <w:szCs w:val="17"/>
              </w:rPr>
              <w:t>last_week</w:t>
            </w:r>
            <w:proofErr w:type="spellEnd"/>
            <w:r>
              <w:rPr>
                <w:rFonts w:ascii="Consolas" w:hAnsi="Consolas" w:cs="Courier New"/>
                <w:color w:val="666600"/>
                <w:sz w:val="17"/>
                <w:szCs w:val="17"/>
              </w:rPr>
              <w:t>,</w:t>
            </w:r>
            <w:r>
              <w:rPr>
                <w:rFonts w:ascii="Consolas" w:hAnsi="Consolas" w:cs="Courier New"/>
                <w:color w:val="000000"/>
                <w:sz w:val="17"/>
                <w:szCs w:val="17"/>
              </w:rPr>
              <w:t xml:space="preserve"> on</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how</w:t>
            </w:r>
            <w:r>
              <w:rPr>
                <w:rFonts w:ascii="Consolas" w:hAnsi="Consolas" w:cs="Courier New"/>
                <w:color w:val="666600"/>
                <w:sz w:val="17"/>
                <w:szCs w:val="17"/>
              </w:rPr>
              <w:t>=</w:t>
            </w:r>
            <w:r>
              <w:rPr>
                <w:rFonts w:ascii="Consolas" w:hAnsi="Consolas" w:cs="Courier New"/>
                <w:color w:val="008800"/>
                <w:sz w:val="17"/>
                <w:szCs w:val="17"/>
              </w:rPr>
              <w:t>"left"</w:t>
            </w:r>
            <w:r>
              <w:rPr>
                <w:rFonts w:ascii="Consolas" w:hAnsi="Consolas" w:cs="Courier New"/>
                <w:color w:val="666600"/>
                <w:sz w:val="17"/>
                <w:szCs w:val="17"/>
              </w:rPr>
              <w:t>)</w:t>
            </w:r>
          </w:p>
          <w:p w14:paraId="500D6678"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merge</w:t>
            </w:r>
            <w:r>
              <w:rPr>
                <w:rFonts w:ascii="Consolas" w:hAnsi="Consolas" w:cs="Courier New"/>
                <w:color w:val="666600"/>
                <w:sz w:val="17"/>
                <w:szCs w:val="17"/>
              </w:rPr>
              <w:t>(</w:t>
            </w:r>
            <w:proofErr w:type="spellStart"/>
            <w:r>
              <w:rPr>
                <w:rFonts w:ascii="Consolas" w:hAnsi="Consolas" w:cs="Courier New"/>
                <w:color w:val="000000"/>
                <w:sz w:val="17"/>
                <w:szCs w:val="17"/>
              </w:rPr>
              <w:t>bmi_agg</w:t>
            </w:r>
            <w:proofErr w:type="spellEnd"/>
            <w:r>
              <w:rPr>
                <w:rFonts w:ascii="Consolas" w:hAnsi="Consolas" w:cs="Courier New"/>
                <w:color w:val="666600"/>
                <w:sz w:val="17"/>
                <w:szCs w:val="17"/>
              </w:rPr>
              <w:t>,</w:t>
            </w:r>
            <w:r>
              <w:rPr>
                <w:rFonts w:ascii="Consolas" w:hAnsi="Consolas" w:cs="Courier New"/>
                <w:color w:val="000000"/>
                <w:sz w:val="17"/>
                <w:szCs w:val="17"/>
              </w:rPr>
              <w:t xml:space="preserve"> on</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how</w:t>
            </w:r>
            <w:r>
              <w:rPr>
                <w:rFonts w:ascii="Consolas" w:hAnsi="Consolas" w:cs="Courier New"/>
                <w:color w:val="666600"/>
                <w:sz w:val="17"/>
                <w:szCs w:val="17"/>
              </w:rPr>
              <w:t>=</w:t>
            </w:r>
            <w:r>
              <w:rPr>
                <w:rFonts w:ascii="Consolas" w:hAnsi="Consolas" w:cs="Courier New"/>
                <w:color w:val="008800"/>
                <w:sz w:val="17"/>
                <w:szCs w:val="17"/>
              </w:rPr>
              <w:t>"left"</w:t>
            </w:r>
            <w:r>
              <w:rPr>
                <w:rFonts w:ascii="Consolas" w:hAnsi="Consolas" w:cs="Courier New"/>
                <w:color w:val="666600"/>
                <w:sz w:val="17"/>
                <w:szCs w:val="17"/>
              </w:rPr>
              <w:t>)</w:t>
            </w:r>
          </w:p>
          <w:p w14:paraId="2D20E36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merge</w:t>
            </w:r>
            <w:r>
              <w:rPr>
                <w:rFonts w:ascii="Consolas" w:hAnsi="Consolas" w:cs="Courier New"/>
                <w:color w:val="666600"/>
                <w:sz w:val="17"/>
                <w:szCs w:val="17"/>
              </w:rPr>
              <w:t>(</w:t>
            </w:r>
            <w:proofErr w:type="spellStart"/>
            <w:r>
              <w:rPr>
                <w:rFonts w:ascii="Consolas" w:hAnsi="Consolas" w:cs="Courier New"/>
                <w:color w:val="000000"/>
                <w:sz w:val="17"/>
                <w:szCs w:val="17"/>
              </w:rPr>
              <w:t>obese_flag</w:t>
            </w:r>
            <w:proofErr w:type="spellEnd"/>
            <w:r>
              <w:rPr>
                <w:rFonts w:ascii="Consolas" w:hAnsi="Consolas" w:cs="Courier New"/>
                <w:color w:val="666600"/>
                <w:sz w:val="17"/>
                <w:szCs w:val="17"/>
              </w:rPr>
              <w:t>,</w:t>
            </w:r>
            <w:r>
              <w:rPr>
                <w:rFonts w:ascii="Consolas" w:hAnsi="Consolas" w:cs="Courier New"/>
                <w:color w:val="000000"/>
                <w:sz w:val="17"/>
                <w:szCs w:val="17"/>
              </w:rPr>
              <w:t xml:space="preserve"> on</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how</w:t>
            </w:r>
            <w:r>
              <w:rPr>
                <w:rFonts w:ascii="Consolas" w:hAnsi="Consolas" w:cs="Courier New"/>
                <w:color w:val="666600"/>
                <w:sz w:val="17"/>
                <w:szCs w:val="17"/>
              </w:rPr>
              <w:t>=</w:t>
            </w:r>
            <w:r>
              <w:rPr>
                <w:rFonts w:ascii="Consolas" w:hAnsi="Consolas" w:cs="Courier New"/>
                <w:color w:val="008800"/>
                <w:sz w:val="17"/>
                <w:szCs w:val="17"/>
              </w:rPr>
              <w:t>"left"</w:t>
            </w:r>
            <w:r>
              <w:rPr>
                <w:rFonts w:ascii="Consolas" w:hAnsi="Consolas" w:cs="Courier New"/>
                <w:color w:val="666600"/>
                <w:sz w:val="17"/>
                <w:szCs w:val="17"/>
              </w:rPr>
              <w:t>)</w:t>
            </w:r>
          </w:p>
          <w:p w14:paraId="61C1EAFF"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7611206"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gramStart"/>
            <w:r>
              <w:rPr>
                <w:rFonts w:ascii="Consolas" w:hAnsi="Consolas" w:cs="Courier New"/>
                <w:color w:val="880000"/>
                <w:sz w:val="17"/>
                <w:szCs w:val="17"/>
              </w:rPr>
              <w:t>删</w:t>
            </w:r>
            <w:proofErr w:type="gramEnd"/>
            <w:r>
              <w:rPr>
                <w:rFonts w:ascii="Consolas" w:hAnsi="Consolas" w:cs="Courier New"/>
                <w:color w:val="880000"/>
                <w:sz w:val="17"/>
                <w:szCs w:val="17"/>
              </w:rPr>
              <w:t>失标记：已达标</w:t>
            </w:r>
            <w:r>
              <w:rPr>
                <w:rFonts w:ascii="Consolas" w:hAnsi="Consolas" w:cs="Courier New"/>
                <w:color w:val="880000"/>
                <w:sz w:val="17"/>
                <w:szCs w:val="17"/>
              </w:rPr>
              <w:t>=0</w:t>
            </w:r>
            <w:r>
              <w:rPr>
                <w:rFonts w:ascii="Consolas" w:hAnsi="Consolas" w:cs="Courier New"/>
                <w:color w:val="880000"/>
                <w:sz w:val="17"/>
                <w:szCs w:val="17"/>
              </w:rPr>
              <w:t>，未达标</w:t>
            </w:r>
            <w:r>
              <w:rPr>
                <w:rFonts w:ascii="Consolas" w:hAnsi="Consolas" w:cs="Courier New"/>
                <w:color w:val="880000"/>
                <w:sz w:val="17"/>
                <w:szCs w:val="17"/>
              </w:rPr>
              <w:t>=1</w:t>
            </w:r>
          </w:p>
          <w:p w14:paraId="11FD64C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df_pass_supp</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w:t>
            </w:r>
            <w:proofErr w:type="gramStart"/>
            <w:r>
              <w:rPr>
                <w:rFonts w:ascii="Consolas" w:hAnsi="Consolas" w:cs="Courier New"/>
                <w:color w:val="008800"/>
                <w:sz w:val="17"/>
                <w:szCs w:val="17"/>
              </w:rPr>
              <w:t>删</w:t>
            </w:r>
            <w:proofErr w:type="gramEnd"/>
            <w:r>
              <w:rPr>
                <w:rFonts w:ascii="Consolas" w:hAnsi="Consolas" w:cs="Courier New"/>
                <w:color w:val="008800"/>
                <w:sz w:val="17"/>
                <w:szCs w:val="17"/>
              </w:rPr>
              <w:t>失</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88"/>
                <w:sz w:val="17"/>
                <w:szCs w:val="17"/>
              </w:rPr>
              <w:t>where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df_pass_supp</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是否达标</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10FA552"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观测时间：已达标用</w:t>
            </w:r>
            <w:r>
              <w:rPr>
                <w:rFonts w:ascii="Consolas" w:hAnsi="Consolas" w:cs="Courier New"/>
                <w:color w:val="880000"/>
                <w:sz w:val="17"/>
                <w:szCs w:val="17"/>
              </w:rPr>
              <w:t>“</w:t>
            </w:r>
            <w:r>
              <w:rPr>
                <w:rFonts w:ascii="Consolas" w:hAnsi="Consolas" w:cs="Courier New"/>
                <w:color w:val="880000"/>
                <w:sz w:val="17"/>
                <w:szCs w:val="17"/>
              </w:rPr>
              <w:t>达标孕周</w:t>
            </w:r>
            <w:r>
              <w:rPr>
                <w:rFonts w:ascii="Consolas" w:hAnsi="Consolas" w:cs="Courier New"/>
                <w:color w:val="880000"/>
                <w:sz w:val="17"/>
                <w:szCs w:val="17"/>
              </w:rPr>
              <w:t>”</w:t>
            </w:r>
            <w:r>
              <w:rPr>
                <w:rFonts w:ascii="Consolas" w:hAnsi="Consolas" w:cs="Courier New"/>
                <w:color w:val="880000"/>
                <w:sz w:val="17"/>
                <w:szCs w:val="17"/>
              </w:rPr>
              <w:t>，未达标用</w:t>
            </w:r>
            <w:r>
              <w:rPr>
                <w:rFonts w:ascii="Consolas" w:hAnsi="Consolas" w:cs="Courier New"/>
                <w:color w:val="880000"/>
                <w:sz w:val="17"/>
                <w:szCs w:val="17"/>
              </w:rPr>
              <w:t>“</w:t>
            </w:r>
            <w:r>
              <w:rPr>
                <w:rFonts w:ascii="Consolas" w:hAnsi="Consolas" w:cs="Courier New"/>
                <w:color w:val="880000"/>
                <w:sz w:val="17"/>
                <w:szCs w:val="17"/>
              </w:rPr>
              <w:t>最后检测孕周</w:t>
            </w:r>
            <w:r>
              <w:rPr>
                <w:rFonts w:ascii="Consolas" w:hAnsi="Consolas" w:cs="Courier New"/>
                <w:color w:val="880000"/>
                <w:sz w:val="17"/>
                <w:szCs w:val="17"/>
              </w:rPr>
              <w:t>”</w:t>
            </w:r>
          </w:p>
          <w:p w14:paraId="104606C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达标孕周</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df_pass_supp</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666600"/>
                <w:sz w:val="17"/>
                <w:szCs w:val="17"/>
              </w:rPr>
              <w:t>:</w:t>
            </w:r>
          </w:p>
          <w:p w14:paraId="697E6E1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df_pass_supp</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达标孕周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32521683"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df_pass_supp</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观测时间</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df_pass_supp</w:t>
            </w:r>
            <w:r>
              <w:rPr>
                <w:rFonts w:ascii="Consolas" w:hAnsi="Consolas" w:cs="Courier New"/>
                <w:color w:val="666600"/>
                <w:sz w:val="17"/>
                <w:szCs w:val="17"/>
              </w:rPr>
              <w:t>.</w:t>
            </w:r>
            <w:proofErr w:type="gramStart"/>
            <w:r>
              <w:rPr>
                <w:rFonts w:ascii="Consolas" w:hAnsi="Consolas" w:cs="Courier New"/>
                <w:color w:val="000000"/>
                <w:sz w:val="17"/>
                <w:szCs w:val="17"/>
              </w:rPr>
              <w:t>apply</w:t>
            </w:r>
            <w:proofErr w:type="spellEnd"/>
            <w:r>
              <w:rPr>
                <w:rFonts w:ascii="Consolas" w:hAnsi="Consolas" w:cs="Courier New"/>
                <w:color w:val="666600"/>
                <w:sz w:val="17"/>
                <w:szCs w:val="17"/>
              </w:rPr>
              <w:t>(</w:t>
            </w:r>
            <w:proofErr w:type="gramEnd"/>
          </w:p>
          <w:p w14:paraId="1236753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lambda</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达标孕周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notnull</w:t>
            </w:r>
            <w:proofErr w:type="spellEnd"/>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达标孕周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最后检测孕周</w:t>
            </w:r>
            <w:r>
              <w:rPr>
                <w:rFonts w:ascii="Consolas" w:hAnsi="Consolas" w:cs="Courier New"/>
                <w:color w:val="008800"/>
                <w:sz w:val="17"/>
                <w:szCs w:val="17"/>
              </w:rPr>
              <w:t>"</w:t>
            </w:r>
            <w:r>
              <w:rPr>
                <w:rFonts w:ascii="Consolas" w:hAnsi="Consolas" w:cs="Courier New"/>
                <w:color w:val="666600"/>
                <w:sz w:val="17"/>
                <w:szCs w:val="17"/>
              </w:rPr>
              <w:t>],</w:t>
            </w:r>
          </w:p>
          <w:p w14:paraId="4E3C49E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axis</w:t>
            </w:r>
            <w:r>
              <w:rPr>
                <w:rFonts w:ascii="Consolas" w:hAnsi="Consolas" w:cs="Courier New"/>
                <w:color w:val="666600"/>
                <w:sz w:val="17"/>
                <w:szCs w:val="17"/>
              </w:rPr>
              <w:t>=</w:t>
            </w:r>
            <w:r>
              <w:rPr>
                <w:rFonts w:ascii="Consolas" w:hAnsi="Consolas" w:cs="Courier New"/>
                <w:color w:val="006666"/>
                <w:sz w:val="17"/>
                <w:szCs w:val="17"/>
              </w:rPr>
              <w:t>1</w:t>
            </w:r>
          </w:p>
          <w:p w14:paraId="79EAF05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513FF65"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写出清洗后的男胎达标表</w:t>
            </w:r>
            <w:r>
              <w:rPr>
                <w:rFonts w:ascii="Consolas" w:hAnsi="Consolas" w:cs="Courier New"/>
                <w:color w:val="880000"/>
                <w:sz w:val="17"/>
                <w:szCs w:val="17"/>
              </w:rPr>
              <w:t xml:space="preserve"> + </w:t>
            </w:r>
            <w:r>
              <w:rPr>
                <w:rFonts w:ascii="Consolas" w:hAnsi="Consolas" w:cs="Courier New"/>
                <w:color w:val="880000"/>
                <w:sz w:val="17"/>
                <w:szCs w:val="17"/>
              </w:rPr>
              <w:t>补充</w:t>
            </w:r>
            <w:proofErr w:type="gramStart"/>
            <w:r>
              <w:rPr>
                <w:rFonts w:ascii="Consolas" w:hAnsi="Consolas" w:cs="Courier New"/>
                <w:color w:val="880000"/>
                <w:sz w:val="17"/>
                <w:szCs w:val="17"/>
              </w:rPr>
              <w:t>删</w:t>
            </w:r>
            <w:proofErr w:type="gramEnd"/>
            <w:r>
              <w:rPr>
                <w:rFonts w:ascii="Consolas" w:hAnsi="Consolas" w:cs="Courier New"/>
                <w:color w:val="880000"/>
                <w:sz w:val="17"/>
                <w:szCs w:val="17"/>
              </w:rPr>
              <w:t>失</w:t>
            </w:r>
          </w:p>
          <w:p w14:paraId="2B3996D7"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df_pass_clean</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OUT_PASS_CLEAN</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5B5C8514"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df_pass_supp</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OUT_PASS_SUPP</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076A3B58"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proofErr w:type="spellStart"/>
            <w:r>
              <w:rPr>
                <w:rFonts w:ascii="Consolas" w:hAnsi="Consolas" w:cs="Courier New"/>
                <w:color w:val="000000"/>
                <w:sz w:val="17"/>
                <w:szCs w:val="17"/>
              </w:rPr>
              <w:t>logs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已生成：</w:t>
            </w:r>
            <w:r>
              <w:rPr>
                <w:rFonts w:ascii="Consolas" w:hAnsi="Consolas" w:cs="Courier New"/>
                <w:color w:val="008800"/>
                <w:sz w:val="17"/>
                <w:szCs w:val="17"/>
              </w:rPr>
              <w:t>{OUT_PASS_CLEAN}</w:t>
            </w:r>
            <w:r>
              <w:rPr>
                <w:rFonts w:ascii="Consolas" w:hAnsi="Consolas" w:cs="Courier New"/>
                <w:color w:val="008800"/>
                <w:sz w:val="17"/>
                <w:szCs w:val="17"/>
              </w:rPr>
              <w:t>（清洗后</w:t>
            </w:r>
            <w:r>
              <w:rPr>
                <w:rFonts w:ascii="Consolas" w:hAnsi="Consolas" w:cs="Courier New"/>
                <w:color w:val="008800"/>
                <w:sz w:val="17"/>
                <w:szCs w:val="17"/>
              </w:rPr>
              <w:t xml:space="preserve"> </w:t>
            </w:r>
            <w:r>
              <w:rPr>
                <w:rFonts w:ascii="Consolas" w:hAnsi="Consolas" w:cs="Courier New"/>
                <w:color w:val="008800"/>
                <w:sz w:val="17"/>
                <w:szCs w:val="17"/>
              </w:rPr>
              <w:t>男胎达标）</w:t>
            </w:r>
            <w:r>
              <w:rPr>
                <w:rFonts w:ascii="Consolas" w:hAnsi="Consolas" w:cs="Courier New"/>
                <w:color w:val="008800"/>
                <w:sz w:val="17"/>
                <w:szCs w:val="17"/>
              </w:rPr>
              <w:t>"</w:t>
            </w:r>
            <w:r>
              <w:rPr>
                <w:rFonts w:ascii="Consolas" w:hAnsi="Consolas" w:cs="Courier New"/>
                <w:color w:val="666600"/>
                <w:sz w:val="17"/>
                <w:szCs w:val="17"/>
              </w:rPr>
              <w:t>)</w:t>
            </w:r>
          </w:p>
          <w:p w14:paraId="117341BD"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proofErr w:type="spellStart"/>
            <w:r>
              <w:rPr>
                <w:rFonts w:ascii="Consolas" w:hAnsi="Consolas" w:cs="Courier New"/>
                <w:color w:val="000000"/>
                <w:sz w:val="17"/>
                <w:szCs w:val="17"/>
              </w:rPr>
              <w:t>logs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已生成：</w:t>
            </w:r>
            <w:r>
              <w:rPr>
                <w:rFonts w:ascii="Consolas" w:hAnsi="Consolas" w:cs="Courier New"/>
                <w:color w:val="008800"/>
                <w:sz w:val="17"/>
                <w:szCs w:val="17"/>
              </w:rPr>
              <w:t>{OUT_PASS_SUPP}</w:t>
            </w:r>
            <w:r>
              <w:rPr>
                <w:rFonts w:ascii="Consolas" w:hAnsi="Consolas" w:cs="Courier New"/>
                <w:color w:val="008800"/>
                <w:sz w:val="17"/>
                <w:szCs w:val="17"/>
              </w:rPr>
              <w:t>（含</w:t>
            </w:r>
            <w:r>
              <w:rPr>
                <w:rFonts w:ascii="Consolas" w:hAnsi="Consolas" w:cs="Courier New"/>
                <w:color w:val="008800"/>
                <w:sz w:val="17"/>
                <w:szCs w:val="17"/>
              </w:rPr>
              <w:t>BMI/</w:t>
            </w:r>
            <w:r>
              <w:rPr>
                <w:rFonts w:ascii="Consolas" w:hAnsi="Consolas" w:cs="Courier New"/>
                <w:color w:val="008800"/>
                <w:sz w:val="17"/>
                <w:szCs w:val="17"/>
              </w:rPr>
              <w:t>重度肥胖标记</w:t>
            </w:r>
            <w:r>
              <w:rPr>
                <w:rFonts w:ascii="Consolas" w:hAnsi="Consolas" w:cs="Courier New"/>
                <w:color w:val="008800"/>
                <w:sz w:val="17"/>
                <w:szCs w:val="17"/>
              </w:rPr>
              <w:t>/</w:t>
            </w:r>
            <w:proofErr w:type="gramStart"/>
            <w:r>
              <w:rPr>
                <w:rFonts w:ascii="Consolas" w:hAnsi="Consolas" w:cs="Courier New"/>
                <w:color w:val="008800"/>
                <w:sz w:val="17"/>
                <w:szCs w:val="17"/>
              </w:rPr>
              <w:t>删</w:t>
            </w:r>
            <w:proofErr w:type="gramEnd"/>
            <w:r>
              <w:rPr>
                <w:rFonts w:ascii="Consolas" w:hAnsi="Consolas" w:cs="Courier New"/>
                <w:color w:val="008800"/>
                <w:sz w:val="17"/>
                <w:szCs w:val="17"/>
              </w:rPr>
              <w:t>失</w:t>
            </w:r>
            <w:r>
              <w:rPr>
                <w:rFonts w:ascii="Consolas" w:hAnsi="Consolas" w:cs="Courier New"/>
                <w:color w:val="008800"/>
                <w:sz w:val="17"/>
                <w:szCs w:val="17"/>
              </w:rPr>
              <w:t>/</w:t>
            </w:r>
            <w:r>
              <w:rPr>
                <w:rFonts w:ascii="Consolas" w:hAnsi="Consolas" w:cs="Courier New"/>
                <w:color w:val="008800"/>
                <w:sz w:val="17"/>
                <w:szCs w:val="17"/>
              </w:rPr>
              <w:t>观测时间）</w:t>
            </w:r>
            <w:r>
              <w:rPr>
                <w:rFonts w:ascii="Consolas" w:hAnsi="Consolas" w:cs="Courier New"/>
                <w:color w:val="008800"/>
                <w:sz w:val="17"/>
                <w:szCs w:val="17"/>
              </w:rPr>
              <w:t>"</w:t>
            </w:r>
            <w:r>
              <w:rPr>
                <w:rFonts w:ascii="Consolas" w:hAnsi="Consolas" w:cs="Courier New"/>
                <w:color w:val="666600"/>
                <w:sz w:val="17"/>
                <w:szCs w:val="17"/>
              </w:rPr>
              <w:t>)</w:t>
            </w:r>
          </w:p>
          <w:p w14:paraId="0DADADEE"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w:t>
            </w:r>
          </w:p>
          <w:p w14:paraId="5AF634C3"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OUT_LOG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32530A9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logs</w:t>
            </w:r>
            <w:r>
              <w:rPr>
                <w:rFonts w:ascii="Consolas" w:hAnsi="Consolas" w:cs="Courier New"/>
                <w:color w:val="666600"/>
                <w:sz w:val="17"/>
                <w:szCs w:val="17"/>
              </w:rPr>
              <w:t>))</w:t>
            </w:r>
          </w:p>
          <w:p w14:paraId="36CAE07C"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logs</w:t>
            </w:r>
            <w:r>
              <w:rPr>
                <w:rFonts w:ascii="Consolas" w:hAnsi="Consolas" w:cs="Courier New"/>
                <w:color w:val="666600"/>
                <w:sz w:val="17"/>
                <w:szCs w:val="17"/>
              </w:rPr>
              <w:t>))</w:t>
            </w:r>
          </w:p>
          <w:p w14:paraId="2012B869"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w:t>
            </w:r>
          </w:p>
          <w:p w14:paraId="093952F0"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772F7CE7" w14:textId="77777777" w:rsidR="009C085D" w:rsidRDefault="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6F65F3D1" w14:textId="57B7EF5B" w:rsidR="00CD2DA1" w:rsidRPr="009C085D" w:rsidRDefault="009C085D" w:rsidP="009C085D">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30631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w:t>
            </w:r>
          </w:p>
        </w:tc>
      </w:tr>
    </w:tbl>
    <w:p w14:paraId="1E6CB7F2" w14:textId="77777777" w:rsidR="00CD2DA1" w:rsidRDefault="00CD2DA1" w:rsidP="005E1A60">
      <w:pPr>
        <w:pStyle w:val="a5"/>
        <w:ind w:firstLineChars="0" w:firstLine="0"/>
      </w:pPr>
    </w:p>
    <w:p w14:paraId="2C5EA139" w14:textId="77777777" w:rsidR="00C95D02" w:rsidRDefault="00C95D02" w:rsidP="005E1A60">
      <w:pPr>
        <w:pStyle w:val="a5"/>
        <w:ind w:firstLineChars="0" w:firstLine="0"/>
      </w:pPr>
    </w:p>
    <w:tbl>
      <w:tblPr>
        <w:tblStyle w:val="4"/>
        <w:tblW w:w="0" w:type="auto"/>
        <w:tblLook w:val="04A0" w:firstRow="1" w:lastRow="0" w:firstColumn="1" w:lastColumn="0" w:noHBand="0" w:noVBand="1"/>
      </w:tblPr>
      <w:tblGrid>
        <w:gridCol w:w="9064"/>
      </w:tblGrid>
      <w:tr w:rsidR="00C95D02" w:rsidRPr="00E92E96" w14:paraId="55ED3387" w14:textId="77777777" w:rsidTr="00930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shd w:val="clear" w:color="auto" w:fill="BFBFBF" w:themeFill="background1" w:themeFillShade="BF"/>
          </w:tcPr>
          <w:p w14:paraId="2FF7F134" w14:textId="4BFFE351" w:rsidR="00C95D02" w:rsidRPr="00E92E96" w:rsidRDefault="00C95D02" w:rsidP="0093037F">
            <w:pPr>
              <w:pStyle w:val="a5"/>
              <w:ind w:firstLineChars="0" w:firstLine="0"/>
              <w:rPr>
                <w:color w:val="000000" w:themeColor="text1"/>
              </w:rPr>
            </w:pPr>
            <w:r>
              <w:rPr>
                <w:rFonts w:hint="eastAsia"/>
                <w:color w:val="000000" w:themeColor="text1"/>
              </w:rPr>
              <w:t>附录</w:t>
            </w:r>
            <w:r w:rsidR="006F32CF">
              <w:rPr>
                <w:rFonts w:hint="eastAsia"/>
                <w:color w:val="000000" w:themeColor="text1"/>
              </w:rPr>
              <w:t>4</w:t>
            </w:r>
          </w:p>
        </w:tc>
      </w:tr>
      <w:tr w:rsidR="00C95D02" w:rsidRPr="00E92E96" w14:paraId="02E69514" w14:textId="77777777" w:rsidTr="00930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07DEA181" w14:textId="32C07BAF" w:rsidR="00C95D02" w:rsidRPr="00E92E96" w:rsidRDefault="00C95D02" w:rsidP="0093037F">
            <w:pPr>
              <w:pStyle w:val="a5"/>
              <w:ind w:firstLineChars="0" w:firstLine="0"/>
              <w:rPr>
                <w:b w:val="0"/>
                <w:bCs w:val="0"/>
              </w:rPr>
            </w:pPr>
            <w:r w:rsidRPr="00E92E96">
              <w:rPr>
                <w:rFonts w:hint="eastAsia"/>
                <w:b w:val="0"/>
                <w:bCs w:val="0"/>
              </w:rPr>
              <w:t>介绍</w:t>
            </w:r>
            <w:r>
              <w:rPr>
                <w:rFonts w:hint="eastAsia"/>
                <w:b w:val="0"/>
                <w:bCs w:val="0"/>
              </w:rPr>
              <w:t>：</w:t>
            </w:r>
            <w:r w:rsidRPr="00E92E96">
              <w:rPr>
                <w:b w:val="0"/>
                <w:bCs w:val="0"/>
              </w:rPr>
              <w:t xml:space="preserve"> </w:t>
            </w:r>
            <w:r w:rsidR="00063D22" w:rsidRPr="00063D22">
              <w:rPr>
                <w:rFonts w:hint="eastAsia"/>
                <w:b w:val="0"/>
                <w:bCs w:val="0"/>
              </w:rPr>
              <w:t>Q1.py</w:t>
            </w:r>
            <w:r w:rsidR="00063D22">
              <w:rPr>
                <w:rFonts w:hint="eastAsia"/>
                <w:b w:val="0"/>
                <w:bCs w:val="0"/>
              </w:rPr>
              <w:t>代码，用来解决问题</w:t>
            </w:r>
            <w:proofErr w:type="gramStart"/>
            <w:r w:rsidR="00063D22">
              <w:rPr>
                <w:rFonts w:hint="eastAsia"/>
                <w:b w:val="0"/>
                <w:bCs w:val="0"/>
              </w:rPr>
              <w:t>一</w:t>
            </w:r>
            <w:proofErr w:type="gramEnd"/>
          </w:p>
        </w:tc>
      </w:tr>
      <w:tr w:rsidR="00C95D02" w:rsidRPr="00E92E96" w14:paraId="2C28AFE3" w14:textId="77777777" w:rsidTr="0093037F">
        <w:tc>
          <w:tcPr>
            <w:cnfStyle w:val="001000000000" w:firstRow="0" w:lastRow="0" w:firstColumn="1" w:lastColumn="0" w:oddVBand="0" w:evenVBand="0" w:oddHBand="0" w:evenHBand="0" w:firstRowFirstColumn="0" w:firstRowLastColumn="0" w:lastRowFirstColumn="0" w:lastRowLastColumn="0"/>
            <w:tcW w:w="9064" w:type="dxa"/>
          </w:tcPr>
          <w:p w14:paraId="5B60625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proofErr w:type="spellEnd"/>
          </w:p>
          <w:p w14:paraId="1BA89A0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warnings</w:t>
            </w:r>
          </w:p>
          <w:p w14:paraId="2E2A389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lastRenderedPageBreak/>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24C9D33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6DB8E76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699349D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statsmodels</w:t>
            </w:r>
            <w:r>
              <w:rPr>
                <w:rFonts w:ascii="Consolas" w:hAnsi="Consolas" w:cs="Courier New"/>
                <w:color w:val="666600"/>
                <w:sz w:val="17"/>
                <w:szCs w:val="17"/>
              </w:rPr>
              <w:t>.</w:t>
            </w:r>
            <w:r>
              <w:rPr>
                <w:rFonts w:ascii="Consolas" w:hAnsi="Consolas" w:cs="Courier New"/>
                <w:color w:val="000000"/>
                <w:sz w:val="17"/>
                <w:szCs w:val="17"/>
              </w:rPr>
              <w:t>api</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sm</w:t>
            </w:r>
            <w:proofErr w:type="spellEnd"/>
          </w:p>
          <w:p w14:paraId="52859A7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statsmodels</w:t>
            </w:r>
            <w:r>
              <w:rPr>
                <w:rFonts w:ascii="Consolas" w:hAnsi="Consolas" w:cs="Courier New"/>
                <w:color w:val="666600"/>
                <w:sz w:val="17"/>
                <w:szCs w:val="17"/>
              </w:rPr>
              <w:t>.</w:t>
            </w:r>
            <w:r>
              <w:rPr>
                <w:rFonts w:ascii="Consolas" w:hAnsi="Consolas" w:cs="Courier New"/>
                <w:color w:val="000000"/>
                <w:sz w:val="17"/>
                <w:szCs w:val="17"/>
              </w:rPr>
              <w:t>formula</w:t>
            </w:r>
            <w:r>
              <w:rPr>
                <w:rFonts w:ascii="Consolas" w:hAnsi="Consolas" w:cs="Courier New"/>
                <w:color w:val="666600"/>
                <w:sz w:val="17"/>
                <w:szCs w:val="17"/>
              </w:rPr>
              <w:t>.</w:t>
            </w:r>
            <w:r>
              <w:rPr>
                <w:rFonts w:ascii="Consolas" w:hAnsi="Consolas" w:cs="Courier New"/>
                <w:color w:val="000000"/>
                <w:sz w:val="17"/>
                <w:szCs w:val="17"/>
              </w:rPr>
              <w:t>api</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smf</w:t>
            </w:r>
            <w:proofErr w:type="spellEnd"/>
          </w:p>
          <w:p w14:paraId="6A84D39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statsmodels</w:t>
            </w:r>
            <w:r>
              <w:rPr>
                <w:rFonts w:ascii="Consolas" w:hAnsi="Consolas" w:cs="Courier New"/>
                <w:color w:val="666600"/>
                <w:sz w:val="17"/>
                <w:szCs w:val="17"/>
              </w:rPr>
              <w:t>.</w:t>
            </w:r>
            <w:r>
              <w:rPr>
                <w:rFonts w:ascii="Consolas" w:hAnsi="Consolas" w:cs="Courier New"/>
                <w:color w:val="000000"/>
                <w:sz w:val="17"/>
                <w:szCs w:val="17"/>
              </w:rPr>
              <w:t>tools</w:t>
            </w:r>
            <w:proofErr w:type="gramEnd"/>
            <w:r>
              <w:rPr>
                <w:rFonts w:ascii="Consolas" w:hAnsi="Consolas" w:cs="Courier New"/>
                <w:color w:val="666600"/>
                <w:sz w:val="17"/>
                <w:szCs w:val="17"/>
              </w:rPr>
              <w:t>.</w:t>
            </w:r>
            <w:r>
              <w:rPr>
                <w:rFonts w:ascii="Consolas" w:hAnsi="Consolas" w:cs="Courier New"/>
                <w:color w:val="000000"/>
                <w:sz w:val="17"/>
                <w:szCs w:val="17"/>
              </w:rPr>
              <w:t>tools</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add_constant</w:t>
            </w:r>
            <w:proofErr w:type="spellEnd"/>
          </w:p>
          <w:p w14:paraId="04B6902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statsmodels</w:t>
            </w:r>
            <w:r>
              <w:rPr>
                <w:rFonts w:ascii="Consolas" w:hAnsi="Consolas" w:cs="Courier New"/>
                <w:color w:val="666600"/>
                <w:sz w:val="17"/>
                <w:szCs w:val="17"/>
              </w:rPr>
              <w:t>.</w:t>
            </w:r>
            <w:r>
              <w:rPr>
                <w:rFonts w:ascii="Consolas" w:hAnsi="Consolas" w:cs="Courier New"/>
                <w:color w:val="000000"/>
                <w:sz w:val="17"/>
                <w:szCs w:val="17"/>
              </w:rPr>
              <w:t>stats</w:t>
            </w:r>
            <w:proofErr w:type="gramEnd"/>
            <w:r>
              <w:rPr>
                <w:rFonts w:ascii="Consolas" w:hAnsi="Consolas" w:cs="Courier New"/>
                <w:color w:val="666600"/>
                <w:sz w:val="17"/>
                <w:szCs w:val="17"/>
              </w:rPr>
              <w:t>.</w:t>
            </w:r>
            <w:r>
              <w:rPr>
                <w:rFonts w:ascii="Consolas" w:hAnsi="Consolas" w:cs="Courier New"/>
                <w:color w:val="000000"/>
                <w:sz w:val="17"/>
                <w:szCs w:val="17"/>
              </w:rPr>
              <w:t>outliers_influence</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variance_inflation_factor</w:t>
            </w:r>
            <w:proofErr w:type="spellEnd"/>
          </w:p>
          <w:p w14:paraId="6AC47CB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0EF11E7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11. </w:t>
            </w:r>
            <w:proofErr w:type="spellStart"/>
            <w:proofErr w:type="gramStart"/>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r>
              <w:rPr>
                <w:rFonts w:ascii="Consolas" w:hAnsi="Consolas" w:cs="Courier New"/>
                <w:color w:val="000000"/>
                <w:sz w:val="17"/>
                <w:szCs w:val="17"/>
              </w:rPr>
              <w:t xml:space="preserve"> category</w:t>
            </w:r>
            <w:r>
              <w:rPr>
                <w:rFonts w:ascii="Consolas" w:hAnsi="Consolas" w:cs="Courier New"/>
                <w:color w:val="666600"/>
                <w:sz w:val="17"/>
                <w:szCs w:val="17"/>
              </w:rPr>
              <w:t>=</w:t>
            </w:r>
            <w:proofErr w:type="spellStart"/>
            <w:r>
              <w:rPr>
                <w:rFonts w:ascii="Consolas" w:hAnsi="Consolas" w:cs="Courier New"/>
                <w:color w:val="660066"/>
                <w:sz w:val="17"/>
                <w:szCs w:val="17"/>
              </w:rPr>
              <w:t>UserWarning</w:t>
            </w:r>
            <w:proofErr w:type="spellEnd"/>
            <w:r>
              <w:rPr>
                <w:rFonts w:ascii="Consolas" w:hAnsi="Consolas" w:cs="Courier New"/>
                <w:color w:val="666600"/>
                <w:sz w:val="17"/>
                <w:szCs w:val="17"/>
              </w:rPr>
              <w:t>)</w:t>
            </w:r>
          </w:p>
          <w:p w14:paraId="532ABF0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12. </w:t>
            </w:r>
            <w:proofErr w:type="spellStart"/>
            <w:proofErr w:type="gramStart"/>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r>
              <w:rPr>
                <w:rFonts w:ascii="Consolas" w:hAnsi="Consolas" w:cs="Courier New"/>
                <w:color w:val="000000"/>
                <w:sz w:val="17"/>
                <w:szCs w:val="17"/>
              </w:rPr>
              <w:t xml:space="preserve"> category</w:t>
            </w:r>
            <w:r>
              <w:rPr>
                <w:rFonts w:ascii="Consolas" w:hAnsi="Consolas" w:cs="Courier New"/>
                <w:color w:val="666600"/>
                <w:sz w:val="17"/>
                <w:szCs w:val="17"/>
              </w:rPr>
              <w:t>=</w:t>
            </w:r>
            <w:proofErr w:type="spellStart"/>
            <w:r>
              <w:rPr>
                <w:rFonts w:ascii="Consolas" w:hAnsi="Consolas" w:cs="Courier New"/>
                <w:color w:val="660066"/>
                <w:sz w:val="17"/>
                <w:szCs w:val="17"/>
              </w:rPr>
              <w:t>RuntimeWarning</w:t>
            </w:r>
            <w:proofErr w:type="spellEnd"/>
            <w:r>
              <w:rPr>
                <w:rFonts w:ascii="Consolas" w:hAnsi="Consolas" w:cs="Courier New"/>
                <w:color w:val="666600"/>
                <w:sz w:val="17"/>
                <w:szCs w:val="17"/>
              </w:rPr>
              <w:t>)</w:t>
            </w:r>
          </w:p>
          <w:p w14:paraId="29EF5CC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13. </w:t>
            </w:r>
            <w:proofErr w:type="spellStart"/>
            <w:proofErr w:type="gramStart"/>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r>
              <w:rPr>
                <w:rFonts w:ascii="Consolas" w:hAnsi="Consolas" w:cs="Courier New"/>
                <w:color w:val="000000"/>
                <w:sz w:val="17"/>
                <w:szCs w:val="17"/>
              </w:rPr>
              <w:t xml:space="preserve"> category</w:t>
            </w:r>
            <w:r>
              <w:rPr>
                <w:rFonts w:ascii="Consolas" w:hAnsi="Consolas" w:cs="Courier New"/>
                <w:color w:val="666600"/>
                <w:sz w:val="17"/>
                <w:szCs w:val="17"/>
              </w:rPr>
              <w:t>=</w:t>
            </w:r>
            <w:proofErr w:type="spellStart"/>
            <w:r>
              <w:rPr>
                <w:rFonts w:ascii="Consolas" w:hAnsi="Consolas" w:cs="Courier New"/>
                <w:color w:val="660066"/>
                <w:sz w:val="17"/>
                <w:szCs w:val="17"/>
              </w:rPr>
              <w:t>FutureWarning</w:t>
            </w:r>
            <w:proofErr w:type="spellEnd"/>
            <w:r>
              <w:rPr>
                <w:rFonts w:ascii="Consolas" w:hAnsi="Consolas" w:cs="Courier New"/>
                <w:color w:val="666600"/>
                <w:sz w:val="17"/>
                <w:szCs w:val="17"/>
              </w:rPr>
              <w:t>)</w:t>
            </w:r>
          </w:p>
          <w:p w14:paraId="5EC784C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273DA68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BASE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abspath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p>
          <w:p w14:paraId="03295F0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IN_FULL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.csv"</w:t>
            </w:r>
            <w:r>
              <w:rPr>
                <w:rFonts w:ascii="Consolas" w:hAnsi="Consolas" w:cs="Courier New"/>
                <w:color w:val="666600"/>
                <w:sz w:val="17"/>
                <w:szCs w:val="17"/>
              </w:rPr>
              <w:t>)</w:t>
            </w:r>
          </w:p>
          <w:p w14:paraId="652F8A4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IN_MALE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男胎达标</w:t>
            </w:r>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可选</w:t>
            </w:r>
          </w:p>
          <w:p w14:paraId="6BD88D8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OUTDIR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BASE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问题</w:t>
            </w:r>
            <w:proofErr w:type="gramStart"/>
            <w:r>
              <w:rPr>
                <w:rFonts w:ascii="Consolas" w:hAnsi="Consolas" w:cs="Courier New"/>
                <w:color w:val="008800"/>
                <w:sz w:val="17"/>
                <w:szCs w:val="17"/>
              </w:rPr>
              <w:t>一</w:t>
            </w:r>
            <w:proofErr w:type="gramEnd"/>
            <w:r>
              <w:rPr>
                <w:rFonts w:ascii="Consolas" w:hAnsi="Consolas" w:cs="Courier New"/>
                <w:color w:val="008800"/>
                <w:sz w:val="17"/>
                <w:szCs w:val="17"/>
              </w:rPr>
              <w:t>_</w:t>
            </w:r>
            <w:proofErr w:type="gramStart"/>
            <w:r>
              <w:rPr>
                <w:rFonts w:ascii="Consolas" w:hAnsi="Consolas" w:cs="Courier New"/>
                <w:color w:val="008800"/>
                <w:sz w:val="17"/>
                <w:szCs w:val="17"/>
              </w:rPr>
              <w:t>重跑结果</w:t>
            </w:r>
            <w:proofErr w:type="gramEnd"/>
            <w:r>
              <w:rPr>
                <w:rFonts w:ascii="Consolas" w:hAnsi="Consolas" w:cs="Courier New"/>
                <w:color w:val="008800"/>
                <w:sz w:val="17"/>
                <w:szCs w:val="17"/>
              </w:rPr>
              <w:t>"</w:t>
            </w:r>
            <w:r>
              <w:rPr>
                <w:rFonts w:ascii="Consolas" w:hAnsi="Consolas" w:cs="Courier New"/>
                <w:color w:val="666600"/>
                <w:sz w:val="17"/>
                <w:szCs w:val="17"/>
              </w:rPr>
              <w:t>)</w:t>
            </w:r>
          </w:p>
          <w:p w14:paraId="6DB951D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19.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makedirs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exist_ok</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7984DBE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w:t>
            </w:r>
          </w:p>
          <w:p w14:paraId="78F4F51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exists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IN_FULL</w:t>
            </w:r>
            <w:r>
              <w:rPr>
                <w:rFonts w:ascii="Consolas" w:hAnsi="Consolas" w:cs="Courier New"/>
                <w:color w:val="666600"/>
                <w:sz w:val="17"/>
                <w:szCs w:val="17"/>
              </w:rPr>
              <w:t>):</w:t>
            </w:r>
          </w:p>
          <w:p w14:paraId="686AB0B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未找到输入文件：</w:t>
            </w:r>
            <w:r>
              <w:rPr>
                <w:rFonts w:ascii="Consolas" w:hAnsi="Consolas" w:cs="Courier New"/>
                <w:color w:val="008800"/>
                <w:sz w:val="17"/>
                <w:szCs w:val="17"/>
              </w:rPr>
              <w:t>{IN_FULL}</w:t>
            </w:r>
            <w:r>
              <w:rPr>
                <w:rFonts w:ascii="Consolas" w:hAnsi="Consolas" w:cs="Courier New"/>
                <w:color w:val="008800"/>
                <w:sz w:val="17"/>
                <w:szCs w:val="17"/>
              </w:rPr>
              <w:t>。请先运行预处理脚本生成该文件。</w:t>
            </w:r>
            <w:r>
              <w:rPr>
                <w:rFonts w:ascii="Consolas" w:hAnsi="Consolas" w:cs="Courier New"/>
                <w:color w:val="008800"/>
                <w:sz w:val="17"/>
                <w:szCs w:val="17"/>
              </w:rPr>
              <w:t>"</w:t>
            </w:r>
            <w:r>
              <w:rPr>
                <w:rFonts w:ascii="Consolas" w:hAnsi="Consolas" w:cs="Courier New"/>
                <w:color w:val="666600"/>
                <w:sz w:val="17"/>
                <w:szCs w:val="17"/>
              </w:rPr>
              <w:t>)</w:t>
            </w:r>
          </w:p>
          <w:p w14:paraId="600B56F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2E13474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24. </w:t>
            </w:r>
            <w:proofErr w:type="spellStart"/>
            <w:r>
              <w:rPr>
                <w:rFonts w:ascii="Consolas" w:hAnsi="Consolas" w:cs="Courier New"/>
                <w:color w:val="000000"/>
                <w:sz w:val="17"/>
                <w:szCs w:val="17"/>
              </w:rPr>
              <w:t>df_full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IN_FULL</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34A3101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w:t>
            </w:r>
          </w:p>
          <w:p w14:paraId="6EAD284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26. </w:t>
            </w:r>
            <w:proofErr w:type="spellStart"/>
            <w:r>
              <w:rPr>
                <w:rFonts w:ascii="Consolas" w:hAnsi="Consolas" w:cs="Courier New"/>
                <w:color w:val="000000"/>
                <w:sz w:val="17"/>
                <w:szCs w:val="17"/>
              </w:rPr>
              <w:t>need_cols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p>
          <w:p w14:paraId="03EE470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miss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need_cols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df_</w:t>
            </w:r>
            <w:proofErr w:type="gramStart"/>
            <w:r>
              <w:rPr>
                <w:rFonts w:ascii="Consolas" w:hAnsi="Consolas" w:cs="Courier New"/>
                <w:color w:val="000000"/>
                <w:sz w:val="17"/>
                <w:szCs w:val="17"/>
              </w:rPr>
              <w:t>full</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6727329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88"/>
                <w:sz w:val="17"/>
                <w:szCs w:val="17"/>
              </w:rPr>
              <w:t>if</w:t>
            </w:r>
            <w:r>
              <w:rPr>
                <w:rFonts w:ascii="Consolas" w:hAnsi="Consolas" w:cs="Courier New"/>
                <w:color w:val="000000"/>
                <w:sz w:val="17"/>
                <w:szCs w:val="17"/>
              </w:rPr>
              <w:t xml:space="preserve"> miss</w:t>
            </w:r>
            <w:r>
              <w:rPr>
                <w:rFonts w:ascii="Consolas" w:hAnsi="Consolas" w:cs="Courier New"/>
                <w:color w:val="666600"/>
                <w:sz w:val="17"/>
                <w:szCs w:val="17"/>
              </w:rPr>
              <w:t>:</w:t>
            </w:r>
          </w:p>
          <w:p w14:paraId="65CD291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KeyError</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 xml:space="preserve">.csv </w:t>
            </w:r>
            <w:r>
              <w:rPr>
                <w:rFonts w:ascii="Consolas" w:hAnsi="Consolas" w:cs="Courier New"/>
                <w:color w:val="008800"/>
                <w:sz w:val="17"/>
                <w:szCs w:val="17"/>
              </w:rPr>
              <w:t>缺少列：</w:t>
            </w:r>
            <w:r>
              <w:rPr>
                <w:rFonts w:ascii="Consolas" w:hAnsi="Consolas" w:cs="Courier New"/>
                <w:color w:val="008800"/>
                <w:sz w:val="17"/>
                <w:szCs w:val="17"/>
              </w:rPr>
              <w:t>{miss}"</w:t>
            </w:r>
            <w:r>
              <w:rPr>
                <w:rFonts w:ascii="Consolas" w:hAnsi="Consolas" w:cs="Courier New"/>
                <w:color w:val="666600"/>
                <w:sz w:val="17"/>
                <w:szCs w:val="17"/>
              </w:rPr>
              <w:t>)</w:t>
            </w:r>
          </w:p>
          <w:p w14:paraId="0AAE4DD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5BEC2B6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31. </w:t>
            </w:r>
            <w:proofErr w:type="spellStart"/>
            <w:r>
              <w:rPr>
                <w:rFonts w:ascii="Consolas" w:hAnsi="Consolas" w:cs="Courier New"/>
                <w:color w:val="000000"/>
                <w:sz w:val="17"/>
                <w:szCs w:val="17"/>
              </w:rPr>
              <w:t>has_obese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重度肥胖标记</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r>
              <w:rPr>
                <w:rFonts w:ascii="Consolas" w:hAnsi="Consolas" w:cs="Courier New"/>
                <w:color w:val="666600"/>
                <w:sz w:val="17"/>
                <w:szCs w:val="17"/>
              </w:rPr>
              <w:t>.</w:t>
            </w:r>
            <w:r>
              <w:rPr>
                <w:rFonts w:ascii="Consolas" w:hAnsi="Consolas" w:cs="Courier New"/>
                <w:color w:val="000000"/>
                <w:sz w:val="17"/>
                <w:szCs w:val="17"/>
              </w:rPr>
              <w:t>columns</w:t>
            </w:r>
            <w:proofErr w:type="spellEnd"/>
          </w:p>
          <w:p w14:paraId="0E4B195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w:t>
            </w:r>
          </w:p>
          <w:p w14:paraId="7218EF0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33. </w:t>
            </w:r>
            <w:proofErr w:type="spellStart"/>
            <w:r>
              <w:rPr>
                <w:rFonts w:ascii="Consolas" w:hAnsi="Consolas" w:cs="Courier New"/>
                <w:color w:val="000000"/>
                <w:sz w:val="17"/>
                <w:szCs w:val="17"/>
              </w:rPr>
              <w:t>male_ids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196F57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exists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IN_MALE</w:t>
            </w:r>
            <w:r>
              <w:rPr>
                <w:rFonts w:ascii="Consolas" w:hAnsi="Consolas" w:cs="Courier New"/>
                <w:color w:val="666600"/>
                <w:sz w:val="17"/>
                <w:szCs w:val="17"/>
              </w:rPr>
              <w:t>):</w:t>
            </w:r>
          </w:p>
          <w:p w14:paraId="57540EA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4EC2110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df_male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IN_MALE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0613170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df_male</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666600"/>
                <w:sz w:val="17"/>
                <w:szCs w:val="17"/>
              </w:rPr>
              <w:t>:</w:t>
            </w:r>
          </w:p>
          <w:p w14:paraId="25671BD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roofErr w:type="spellStart"/>
            <w:r>
              <w:rPr>
                <w:rFonts w:ascii="Consolas" w:hAnsi="Consolas" w:cs="Courier New"/>
                <w:color w:val="000000"/>
                <w:sz w:val="17"/>
                <w:szCs w:val="17"/>
              </w:rPr>
              <w:t>male_ids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df_male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dropna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unique</w:t>
            </w:r>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r>
              <w:rPr>
                <w:rFonts w:ascii="Consolas" w:hAnsi="Consolas" w:cs="Courier New"/>
                <w:color w:val="666600"/>
                <w:sz w:val="17"/>
                <w:szCs w:val="17"/>
              </w:rPr>
              <w:t>())</w:t>
            </w:r>
          </w:p>
          <w:p w14:paraId="7FA3FF1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517D019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roofErr w:type="spellStart"/>
            <w:r>
              <w:rPr>
                <w:rFonts w:ascii="Consolas" w:hAnsi="Consolas" w:cs="Courier New"/>
                <w:color w:val="000000"/>
                <w:sz w:val="17"/>
                <w:szCs w:val="17"/>
              </w:rPr>
              <w:t>male_ids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3B31CE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w:t>
            </w:r>
          </w:p>
          <w:p w14:paraId="4969A1D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male_ids</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male_ids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472849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roofErr w:type="spellStart"/>
            <w:r>
              <w:rPr>
                <w:rFonts w:ascii="Consolas" w:hAnsi="Consolas" w:cs="Courier New"/>
                <w:color w:val="000000"/>
                <w:sz w:val="17"/>
                <w:szCs w:val="17"/>
              </w:rPr>
              <w:t>tmp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df_full</w:t>
            </w:r>
            <w:proofErr w:type="spellEnd"/>
          </w:p>
          <w:p w14:paraId="6855FD6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dropna</w:t>
            </w:r>
            <w:proofErr w:type="spellEnd"/>
            <w:r>
              <w:rPr>
                <w:rFonts w:ascii="Consolas" w:hAnsi="Consolas" w:cs="Courier New"/>
                <w:color w:val="666600"/>
                <w:sz w:val="17"/>
                <w:szCs w:val="17"/>
              </w:rPr>
              <w:t>(</w:t>
            </w:r>
            <w:r>
              <w:rPr>
                <w:rFonts w:ascii="Consolas" w:hAnsi="Consolas" w:cs="Courier New"/>
                <w:color w:val="000000"/>
                <w:sz w:val="17"/>
                <w:szCs w:val="17"/>
              </w:rPr>
              <w:t>subset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p>
          <w:p w14:paraId="45E85DF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groupby</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666600"/>
                <w:sz w:val="17"/>
                <w:szCs w:val="17"/>
              </w:rPr>
              <w:t>)</w:t>
            </w:r>
          </w:p>
          <w:p w14:paraId="7E69DA5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reset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DEA475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roofErr w:type="spellStart"/>
            <w:r>
              <w:rPr>
                <w:rFonts w:ascii="Consolas" w:hAnsi="Consolas" w:cs="Courier New"/>
                <w:color w:val="000000"/>
                <w:sz w:val="17"/>
                <w:szCs w:val="17"/>
              </w:rPr>
              <w:t>male_ids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set</w:t>
            </w:r>
            <w:r>
              <w:rPr>
                <w:rFonts w:ascii="Consolas" w:hAnsi="Consolas" w:cs="Courier New"/>
                <w:color w:val="666600"/>
                <w:sz w:val="17"/>
                <w:szCs w:val="17"/>
              </w:rPr>
              <w:t>(</w:t>
            </w:r>
            <w:proofErr w:type="spellStart"/>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tmp</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r>
              <w:rPr>
                <w:rFonts w:ascii="Consolas" w:hAnsi="Consolas" w:cs="Courier New"/>
                <w:color w:val="666600"/>
                <w:sz w:val="17"/>
                <w:szCs w:val="17"/>
              </w:rPr>
              <w:t>())</w:t>
            </w:r>
          </w:p>
          <w:p w14:paraId="5FBFF20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w:t>
            </w:r>
          </w:p>
          <w:p w14:paraId="61B4E86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49.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7445C7C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50.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df_full</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isin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male_ids</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copy</w:t>
            </w:r>
            <w:r>
              <w:rPr>
                <w:rFonts w:ascii="Consolas" w:hAnsi="Consolas" w:cs="Courier New"/>
                <w:color w:val="666600"/>
                <w:sz w:val="17"/>
                <w:szCs w:val="17"/>
              </w:rPr>
              <w:t>(</w:t>
            </w:r>
            <w:proofErr w:type="gramEnd"/>
            <w:r>
              <w:rPr>
                <w:rFonts w:ascii="Consolas" w:hAnsi="Consolas" w:cs="Courier New"/>
                <w:color w:val="666600"/>
                <w:sz w:val="17"/>
                <w:szCs w:val="17"/>
              </w:rPr>
              <w:t>)</w:t>
            </w:r>
          </w:p>
          <w:p w14:paraId="340D4AB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w:t>
            </w:r>
          </w:p>
          <w:p w14:paraId="7CF86EC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52.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dropna</w:t>
            </w:r>
            <w:proofErr w:type="spellEnd"/>
            <w:r>
              <w:rPr>
                <w:rFonts w:ascii="Consolas" w:hAnsi="Consolas" w:cs="Courier New"/>
                <w:color w:val="666600"/>
                <w:sz w:val="17"/>
                <w:szCs w:val="17"/>
              </w:rPr>
              <w:t>(</w:t>
            </w:r>
            <w:r>
              <w:rPr>
                <w:rFonts w:ascii="Consolas" w:hAnsi="Consolas" w:cs="Courier New"/>
                <w:color w:val="000000"/>
                <w:sz w:val="17"/>
                <w:szCs w:val="17"/>
              </w:rPr>
              <w:t>subset</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p>
          <w:p w14:paraId="61BDA9E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53.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roofErr w:type="gramStart"/>
            <w:r>
              <w:rPr>
                <w:rFonts w:ascii="Consolas" w:hAnsi="Consolas" w:cs="Courier New"/>
                <w:color w:val="000000"/>
                <w:sz w:val="17"/>
                <w:szCs w:val="17"/>
              </w:rPr>
              <w:t>copy</w:t>
            </w:r>
            <w:r>
              <w:rPr>
                <w:rFonts w:ascii="Consolas" w:hAnsi="Consolas" w:cs="Courier New"/>
                <w:color w:val="666600"/>
                <w:sz w:val="17"/>
                <w:szCs w:val="17"/>
              </w:rPr>
              <w:t>(</w:t>
            </w:r>
            <w:proofErr w:type="gramEnd"/>
            <w:r>
              <w:rPr>
                <w:rFonts w:ascii="Consolas" w:hAnsi="Consolas" w:cs="Courier New"/>
                <w:color w:val="666600"/>
                <w:sz w:val="17"/>
                <w:szCs w:val="17"/>
              </w:rPr>
              <w:t>)</w:t>
            </w:r>
          </w:p>
          <w:p w14:paraId="442B90A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880000"/>
                <w:sz w:val="17"/>
                <w:szCs w:val="17"/>
              </w:rPr>
              <w:t xml:space="preserve"># </w:t>
            </w:r>
            <w:r>
              <w:rPr>
                <w:rFonts w:ascii="Consolas" w:hAnsi="Consolas" w:cs="Courier New"/>
                <w:color w:val="880000"/>
                <w:sz w:val="17"/>
                <w:szCs w:val="17"/>
              </w:rPr>
              <w:t>两种样本策略</w:t>
            </w:r>
          </w:p>
          <w:p w14:paraId="5658538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55. </w:t>
            </w:r>
            <w:proofErr w:type="spellStart"/>
            <w:r>
              <w:rPr>
                <w:rFonts w:ascii="Consolas" w:hAnsi="Consolas" w:cs="Courier New"/>
                <w:color w:val="000000"/>
                <w:sz w:val="17"/>
                <w:szCs w:val="17"/>
              </w:rPr>
              <w:t>all_</w:t>
            </w:r>
            <w:proofErr w:type="gramStart"/>
            <w:r>
              <w:rPr>
                <w:rFonts w:ascii="Consolas" w:hAnsi="Consolas" w:cs="Courier New"/>
                <w:color w:val="000000"/>
                <w:sz w:val="17"/>
                <w:szCs w:val="17"/>
              </w:rPr>
              <w:t>obs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copy</w:t>
            </w:r>
            <w:proofErr w:type="spellEnd"/>
            <w:proofErr w:type="gramEnd"/>
            <w:r>
              <w:rPr>
                <w:rFonts w:ascii="Consolas" w:hAnsi="Consolas" w:cs="Courier New"/>
                <w:color w:val="666600"/>
                <w:sz w:val="17"/>
                <w:szCs w:val="17"/>
              </w:rPr>
              <w:t>()</w:t>
            </w:r>
          </w:p>
          <w:p w14:paraId="1589DA4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56. </w:t>
            </w:r>
            <w:proofErr w:type="spellStart"/>
            <w:r>
              <w:rPr>
                <w:rFonts w:ascii="Consolas" w:hAnsi="Consolas" w:cs="Courier New"/>
                <w:color w:val="000000"/>
                <w:sz w:val="17"/>
                <w:szCs w:val="17"/>
              </w:rPr>
              <w:t>last_obs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sort_values</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孕周数</w:t>
            </w:r>
            <w:r>
              <w:rPr>
                <w:rFonts w:ascii="Consolas" w:hAnsi="Consolas" w:cs="Courier New"/>
                <w:color w:val="008800"/>
                <w:sz w:val="17"/>
                <w:szCs w:val="17"/>
              </w:rPr>
              <w:t>"</w:t>
            </w:r>
            <w:r>
              <w:rPr>
                <w:rFonts w:ascii="Consolas" w:hAnsi="Consolas" w:cs="Courier New"/>
                <w:color w:val="666600"/>
                <w:sz w:val="17"/>
                <w:szCs w:val="17"/>
              </w:rPr>
              <w:t>])</w:t>
            </w:r>
          </w:p>
          <w:p w14:paraId="6487CD6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groupby</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as_index</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roofErr w:type="gramStart"/>
            <w:r>
              <w:rPr>
                <w:rFonts w:ascii="Consolas" w:hAnsi="Consolas" w:cs="Courier New"/>
                <w:color w:val="000000"/>
                <w:sz w:val="17"/>
                <w:szCs w:val="17"/>
              </w:rPr>
              <w:t>tail</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48DED82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reset</w:t>
            </w:r>
            <w:proofErr w:type="gramEnd"/>
            <w:r>
              <w:rPr>
                <w:rFonts w:ascii="Consolas" w:hAnsi="Consolas" w:cs="Courier New"/>
                <w:color w:val="000000"/>
                <w:sz w:val="17"/>
                <w:szCs w:val="17"/>
              </w:rPr>
              <w:t>_index</w:t>
            </w:r>
            <w:proofErr w:type="spellEnd"/>
            <w:r>
              <w:rPr>
                <w:rFonts w:ascii="Consolas" w:hAnsi="Consolas" w:cs="Courier New"/>
                <w:color w:val="666600"/>
                <w:sz w:val="17"/>
                <w:szCs w:val="17"/>
              </w:rPr>
              <w:t>(</w:t>
            </w:r>
            <w:r>
              <w:rPr>
                <w:rFonts w:ascii="Consolas" w:hAnsi="Consolas" w:cs="Courier New"/>
                <w:color w:val="000000"/>
                <w:sz w:val="17"/>
                <w:szCs w:val="17"/>
              </w:rPr>
              <w:t>drop</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281843A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880000"/>
                <w:sz w:val="17"/>
                <w:szCs w:val="17"/>
              </w:rPr>
              <w:t># ===== OLS</w:t>
            </w:r>
            <w:r>
              <w:rPr>
                <w:rFonts w:ascii="Consolas" w:hAnsi="Consolas" w:cs="Courier New"/>
                <w:color w:val="880000"/>
                <w:sz w:val="17"/>
                <w:szCs w:val="17"/>
              </w:rPr>
              <w:t>（全部观测</w:t>
            </w:r>
            <w:r>
              <w:rPr>
                <w:rFonts w:ascii="Consolas" w:hAnsi="Consolas" w:cs="Courier New"/>
                <w:color w:val="880000"/>
                <w:sz w:val="17"/>
                <w:szCs w:val="17"/>
              </w:rPr>
              <w:t>·</w:t>
            </w:r>
            <w:r>
              <w:rPr>
                <w:rFonts w:ascii="Consolas" w:hAnsi="Consolas" w:cs="Courier New"/>
                <w:color w:val="880000"/>
                <w:sz w:val="17"/>
                <w:szCs w:val="17"/>
              </w:rPr>
              <w:t>线性）</w:t>
            </w:r>
            <w:r>
              <w:rPr>
                <w:rFonts w:ascii="Consolas" w:hAnsi="Consolas" w:cs="Courier New"/>
                <w:color w:val="880000"/>
                <w:sz w:val="17"/>
                <w:szCs w:val="17"/>
              </w:rPr>
              <w:t>=====</w:t>
            </w:r>
          </w:p>
          <w:p w14:paraId="45E89A4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60. </w:t>
            </w:r>
            <w:proofErr w:type="spellStart"/>
            <w:r>
              <w:rPr>
                <w:rFonts w:ascii="Consolas" w:hAnsi="Consolas" w:cs="Courier New"/>
                <w:color w:val="000000"/>
                <w:sz w:val="17"/>
                <w:szCs w:val="17"/>
              </w:rPr>
              <w:t>formula_lin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 xml:space="preserve"> ~ </w:t>
            </w:r>
            <w:r>
              <w:rPr>
                <w:rFonts w:ascii="Consolas" w:hAnsi="Consolas" w:cs="Courier New"/>
                <w:color w:val="008800"/>
                <w:sz w:val="17"/>
                <w:szCs w:val="17"/>
              </w:rPr>
              <w:t>孕周数</w:t>
            </w:r>
            <w:r>
              <w:rPr>
                <w:rFonts w:ascii="Consolas" w:hAnsi="Consolas" w:cs="Courier New"/>
                <w:color w:val="008800"/>
                <w:sz w:val="17"/>
                <w:szCs w:val="17"/>
              </w:rPr>
              <w:t xml:space="preserve"> + </w:t>
            </w:r>
            <w:r>
              <w:rPr>
                <w:rFonts w:ascii="Consolas" w:hAnsi="Consolas" w:cs="Courier New"/>
                <w:color w:val="008800"/>
                <w:sz w:val="17"/>
                <w:szCs w:val="17"/>
              </w:rPr>
              <w:t>孕妇</w:t>
            </w:r>
            <w:r>
              <w:rPr>
                <w:rFonts w:ascii="Consolas" w:hAnsi="Consolas" w:cs="Courier New"/>
                <w:color w:val="008800"/>
                <w:sz w:val="17"/>
                <w:szCs w:val="17"/>
              </w:rPr>
              <w:t>BMI"</w:t>
            </w:r>
          </w:p>
          <w:p w14:paraId="0772DD7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61. </w:t>
            </w:r>
            <w:proofErr w:type="spellStart"/>
            <w:r>
              <w:rPr>
                <w:rFonts w:ascii="Consolas" w:hAnsi="Consolas" w:cs="Courier New"/>
                <w:color w:val="000000"/>
                <w:sz w:val="17"/>
                <w:szCs w:val="17"/>
              </w:rPr>
              <w:t>ols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smf</w:t>
            </w:r>
            <w:r>
              <w:rPr>
                <w:rFonts w:ascii="Consolas" w:hAnsi="Consolas" w:cs="Courier New"/>
                <w:color w:val="666600"/>
                <w:sz w:val="17"/>
                <w:szCs w:val="17"/>
              </w:rPr>
              <w:t>.</w:t>
            </w:r>
            <w:r>
              <w:rPr>
                <w:rFonts w:ascii="Consolas" w:hAnsi="Consolas" w:cs="Courier New"/>
                <w:color w:val="000000"/>
                <w:sz w:val="17"/>
                <w:szCs w:val="17"/>
              </w:rPr>
              <w:t>ols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formula_lin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all_obs</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fit</w:t>
            </w:r>
            <w:proofErr w:type="gramEnd"/>
            <w:r>
              <w:rPr>
                <w:rFonts w:ascii="Consolas" w:hAnsi="Consolas" w:cs="Courier New"/>
                <w:color w:val="666600"/>
                <w:sz w:val="17"/>
                <w:szCs w:val="17"/>
              </w:rPr>
              <w:t>()</w:t>
            </w:r>
          </w:p>
          <w:p w14:paraId="5CA647D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62. </w:t>
            </w:r>
            <w:proofErr w:type="spellStart"/>
            <w:r>
              <w:rPr>
                <w:rFonts w:ascii="Consolas" w:hAnsi="Consolas" w:cs="Courier New"/>
                <w:color w:val="000000"/>
                <w:sz w:val="17"/>
                <w:szCs w:val="17"/>
              </w:rPr>
              <w:t>ols_rob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ols</w:t>
            </w:r>
            <w:r>
              <w:rPr>
                <w:rFonts w:ascii="Consolas" w:hAnsi="Consolas" w:cs="Courier New"/>
                <w:color w:val="666600"/>
                <w:sz w:val="17"/>
                <w:szCs w:val="17"/>
              </w:rPr>
              <w:t>.</w:t>
            </w:r>
            <w:r>
              <w:rPr>
                <w:rFonts w:ascii="Consolas" w:hAnsi="Consolas" w:cs="Courier New"/>
                <w:color w:val="000000"/>
                <w:sz w:val="17"/>
                <w:szCs w:val="17"/>
              </w:rPr>
              <w:t>get_robustcov_results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cov_type</w:t>
            </w:r>
            <w:proofErr w:type="spellEnd"/>
            <w:r>
              <w:rPr>
                <w:rFonts w:ascii="Consolas" w:hAnsi="Consolas" w:cs="Courier New"/>
                <w:color w:val="666600"/>
                <w:sz w:val="17"/>
                <w:szCs w:val="17"/>
              </w:rPr>
              <w:t>=</w:t>
            </w:r>
            <w:r>
              <w:rPr>
                <w:rFonts w:ascii="Consolas" w:hAnsi="Consolas" w:cs="Courier New"/>
                <w:color w:val="008800"/>
                <w:sz w:val="17"/>
                <w:szCs w:val="17"/>
              </w:rPr>
              <w:t>"HC3"</w:t>
            </w:r>
            <w:r>
              <w:rPr>
                <w:rFonts w:ascii="Consolas" w:hAnsi="Consolas" w:cs="Courier New"/>
                <w:color w:val="666600"/>
                <w:sz w:val="17"/>
                <w:szCs w:val="17"/>
              </w:rPr>
              <w:t>)</w:t>
            </w:r>
          </w:p>
          <w:p w14:paraId="721ECC6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880000"/>
                <w:sz w:val="17"/>
                <w:szCs w:val="17"/>
              </w:rPr>
              <w:t xml:space="preserve"># ===== </w:t>
            </w:r>
            <w:r>
              <w:rPr>
                <w:rFonts w:ascii="Consolas" w:hAnsi="Consolas" w:cs="Courier New"/>
                <w:color w:val="880000"/>
                <w:sz w:val="17"/>
                <w:szCs w:val="17"/>
              </w:rPr>
              <w:t>混合效应模型</w:t>
            </w:r>
            <w:r>
              <w:rPr>
                <w:rFonts w:ascii="Consolas" w:hAnsi="Consolas" w:cs="Courier New"/>
                <w:color w:val="880000"/>
                <w:sz w:val="17"/>
                <w:szCs w:val="17"/>
              </w:rPr>
              <w:t xml:space="preserve"> =====</w:t>
            </w:r>
          </w:p>
          <w:p w14:paraId="2293BE2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64. </w:t>
            </w:r>
            <w:proofErr w:type="spellStart"/>
            <w:r>
              <w:rPr>
                <w:rFonts w:ascii="Consolas" w:hAnsi="Consolas" w:cs="Courier New"/>
                <w:color w:val="000000"/>
                <w:sz w:val="17"/>
                <w:szCs w:val="17"/>
              </w:rPr>
              <w:t>mixed_summary_txt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8F3471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65. </w:t>
            </w:r>
            <w:proofErr w:type="spellStart"/>
            <w:r>
              <w:rPr>
                <w:rFonts w:ascii="Consolas" w:hAnsi="Consolas" w:cs="Courier New"/>
                <w:color w:val="000000"/>
                <w:sz w:val="17"/>
                <w:szCs w:val="17"/>
              </w:rPr>
              <w:t>mixed_fit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7FC3F6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88"/>
                <w:sz w:val="17"/>
                <w:szCs w:val="17"/>
              </w:rPr>
              <w:t>try</w:t>
            </w:r>
            <w:r>
              <w:rPr>
                <w:rFonts w:ascii="Consolas" w:hAnsi="Consolas" w:cs="Courier New"/>
                <w:color w:val="666600"/>
                <w:sz w:val="17"/>
                <w:szCs w:val="17"/>
              </w:rPr>
              <w:t>:</w:t>
            </w:r>
          </w:p>
          <w:p w14:paraId="33188B9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lastRenderedPageBreak/>
              <w:t xml:space="preserve"> 67. </w:t>
            </w:r>
            <w:r>
              <w:rPr>
                <w:rFonts w:ascii="Consolas" w:hAnsi="Consolas" w:cs="Courier New"/>
                <w:color w:val="000000"/>
                <w:sz w:val="17"/>
                <w:szCs w:val="17"/>
              </w:rPr>
              <w:t xml:space="preserve">    mixed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smf</w:t>
            </w:r>
            <w:r>
              <w:rPr>
                <w:rFonts w:ascii="Consolas" w:hAnsi="Consolas" w:cs="Courier New"/>
                <w:color w:val="666600"/>
                <w:sz w:val="17"/>
                <w:szCs w:val="17"/>
              </w:rPr>
              <w:t>.</w:t>
            </w:r>
            <w:r>
              <w:rPr>
                <w:rFonts w:ascii="Consolas" w:hAnsi="Consolas" w:cs="Courier New"/>
                <w:color w:val="000000"/>
                <w:sz w:val="17"/>
                <w:szCs w:val="17"/>
              </w:rPr>
              <w:t>mixedlm</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 xml:space="preserve"> ~ </w:t>
            </w:r>
            <w:r>
              <w:rPr>
                <w:rFonts w:ascii="Consolas" w:hAnsi="Consolas" w:cs="Courier New"/>
                <w:color w:val="008800"/>
                <w:sz w:val="17"/>
                <w:szCs w:val="17"/>
              </w:rPr>
              <w:t>孕周数</w:t>
            </w:r>
            <w:r>
              <w:rPr>
                <w:rFonts w:ascii="Consolas" w:hAnsi="Consolas" w:cs="Courier New"/>
                <w:color w:val="008800"/>
                <w:sz w:val="17"/>
                <w:szCs w:val="17"/>
              </w:rPr>
              <w:t xml:space="preserve"> + </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all_obs</w:t>
            </w:r>
            <w:proofErr w:type="spellEnd"/>
            <w:r>
              <w:rPr>
                <w:rFonts w:ascii="Consolas" w:hAnsi="Consolas" w:cs="Courier New"/>
                <w:color w:val="666600"/>
                <w:sz w:val="17"/>
                <w:szCs w:val="17"/>
              </w:rPr>
              <w:t>,</w:t>
            </w:r>
            <w:r>
              <w:rPr>
                <w:rFonts w:ascii="Consolas" w:hAnsi="Consolas" w:cs="Courier New"/>
                <w:color w:val="000000"/>
                <w:sz w:val="17"/>
                <w:szCs w:val="17"/>
              </w:rPr>
              <w:t xml:space="preserve"> groups</w:t>
            </w:r>
            <w:r>
              <w:rPr>
                <w:rFonts w:ascii="Consolas" w:hAnsi="Consolas" w:cs="Courier New"/>
                <w:color w:val="666600"/>
                <w:sz w:val="17"/>
                <w:szCs w:val="17"/>
              </w:rPr>
              <w:t>=</w:t>
            </w:r>
            <w:proofErr w:type="spellStart"/>
            <w:r>
              <w:rPr>
                <w:rFonts w:ascii="Consolas" w:hAnsi="Consolas" w:cs="Courier New"/>
                <w:color w:val="000000"/>
                <w:sz w:val="17"/>
                <w:szCs w:val="17"/>
              </w:rPr>
              <w:t>all_obs</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p>
          <w:p w14:paraId="4FB0C6E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4BCC311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00"/>
                <w:sz w:val="17"/>
                <w:szCs w:val="17"/>
              </w:rPr>
              <w:t>mixed_fit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mixed</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reml</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method</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lbfgs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maxiter</w:t>
            </w:r>
            <w:proofErr w:type="spellEnd"/>
            <w:r>
              <w:rPr>
                <w:rFonts w:ascii="Consolas" w:hAnsi="Consolas" w:cs="Courier New"/>
                <w:color w:val="666600"/>
                <w:sz w:val="17"/>
                <w:szCs w:val="17"/>
              </w:rPr>
              <w:t>=</w:t>
            </w:r>
            <w:r>
              <w:rPr>
                <w:rFonts w:ascii="Consolas" w:hAnsi="Consolas" w:cs="Courier New"/>
                <w:color w:val="006666"/>
                <w:sz w:val="17"/>
                <w:szCs w:val="17"/>
              </w:rPr>
              <w:t>500</w:t>
            </w:r>
            <w:r>
              <w:rPr>
                <w:rFonts w:ascii="Consolas" w:hAnsi="Consolas" w:cs="Courier New"/>
                <w:color w:val="666600"/>
                <w:sz w:val="17"/>
                <w:szCs w:val="17"/>
              </w:rPr>
              <w:t>)</w:t>
            </w:r>
          </w:p>
          <w:p w14:paraId="7384F62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4EE4477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roofErr w:type="spellStart"/>
            <w:r>
              <w:rPr>
                <w:rFonts w:ascii="Consolas" w:hAnsi="Consolas" w:cs="Courier New"/>
                <w:color w:val="000000"/>
                <w:sz w:val="17"/>
                <w:szCs w:val="17"/>
              </w:rPr>
              <w:t>mixed_fit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mixed</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reml</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method</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lbfgs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maxiter</w:t>
            </w:r>
            <w:proofErr w:type="spellEnd"/>
            <w:r>
              <w:rPr>
                <w:rFonts w:ascii="Consolas" w:hAnsi="Consolas" w:cs="Courier New"/>
                <w:color w:val="666600"/>
                <w:sz w:val="17"/>
                <w:szCs w:val="17"/>
              </w:rPr>
              <w:t>=</w:t>
            </w:r>
            <w:r>
              <w:rPr>
                <w:rFonts w:ascii="Consolas" w:hAnsi="Consolas" w:cs="Courier New"/>
                <w:color w:val="006666"/>
                <w:sz w:val="17"/>
                <w:szCs w:val="17"/>
              </w:rPr>
              <w:t>500</w:t>
            </w:r>
            <w:r>
              <w:rPr>
                <w:rFonts w:ascii="Consolas" w:hAnsi="Consolas" w:cs="Courier New"/>
                <w:color w:val="666600"/>
                <w:sz w:val="17"/>
                <w:szCs w:val="17"/>
              </w:rPr>
              <w:t>)</w:t>
            </w:r>
          </w:p>
          <w:p w14:paraId="26960EC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r>
              <w:rPr>
                <w:rFonts w:ascii="Consolas" w:hAnsi="Consolas" w:cs="Courier New"/>
                <w:color w:val="000000"/>
                <w:sz w:val="17"/>
                <w:szCs w:val="17"/>
              </w:rPr>
              <w:t>mixed_summary_txt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mixed_</w:t>
            </w:r>
            <w:proofErr w:type="gramStart"/>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summary</w:t>
            </w:r>
            <w:proofErr w:type="spellEnd"/>
            <w:proofErr w:type="gramEnd"/>
            <w:r>
              <w:rPr>
                <w:rFonts w:ascii="Consolas" w:hAnsi="Consolas" w:cs="Courier New"/>
                <w:color w:val="666600"/>
                <w:sz w:val="17"/>
                <w:szCs w:val="17"/>
              </w:rPr>
              <w:t>())</w:t>
            </w:r>
          </w:p>
          <w:p w14:paraId="65C18F6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4DA75B9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r>
              <w:rPr>
                <w:rFonts w:ascii="Consolas" w:hAnsi="Consolas" w:cs="Courier New"/>
                <w:color w:val="000000"/>
                <w:sz w:val="17"/>
                <w:szCs w:val="17"/>
              </w:rPr>
              <w:t>mixed_summary_txt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r>
              <w:rPr>
                <w:rFonts w:ascii="Consolas" w:hAnsi="Consolas" w:cs="Courier New"/>
                <w:color w:val="008800"/>
                <w:sz w:val="17"/>
                <w:szCs w:val="17"/>
              </w:rPr>
              <w:t>混合效应拟合失败</w:t>
            </w:r>
            <w:r>
              <w:rPr>
                <w:rFonts w:ascii="Consolas" w:hAnsi="Consolas" w:cs="Courier New"/>
                <w:color w:val="008800"/>
                <w:sz w:val="17"/>
                <w:szCs w:val="17"/>
              </w:rPr>
              <w:t>] {</w:t>
            </w:r>
            <w:proofErr w:type="spellStart"/>
            <w:r>
              <w:rPr>
                <w:rFonts w:ascii="Consolas" w:hAnsi="Consolas" w:cs="Courier New"/>
                <w:color w:val="008800"/>
                <w:sz w:val="17"/>
                <w:szCs w:val="17"/>
              </w:rPr>
              <w:t>repr</w:t>
            </w:r>
            <w:proofErr w:type="spellEnd"/>
            <w:r>
              <w:rPr>
                <w:rFonts w:ascii="Consolas" w:hAnsi="Consolas" w:cs="Courier New"/>
                <w:color w:val="008800"/>
                <w:sz w:val="17"/>
                <w:szCs w:val="17"/>
              </w:rPr>
              <w:t>(e)}"</w:t>
            </w:r>
          </w:p>
          <w:p w14:paraId="28710B9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w:t>
            </w:r>
          </w:p>
          <w:p w14:paraId="13D67CF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has_obese</w:t>
            </w:r>
            <w:proofErr w:type="spellEnd"/>
            <w:r>
              <w:rPr>
                <w:rFonts w:ascii="Consolas" w:hAnsi="Consolas" w:cs="Courier New"/>
                <w:color w:val="666600"/>
                <w:sz w:val="17"/>
                <w:szCs w:val="17"/>
              </w:rPr>
              <w:t>:</w:t>
            </w:r>
          </w:p>
          <w:p w14:paraId="2685EDA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7AFAB6D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sens_model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smf</w:t>
            </w:r>
            <w:r>
              <w:rPr>
                <w:rFonts w:ascii="Consolas" w:hAnsi="Consolas" w:cs="Courier New"/>
                <w:color w:val="666600"/>
                <w:sz w:val="17"/>
                <w:szCs w:val="17"/>
              </w:rPr>
              <w:t>.</w:t>
            </w:r>
            <w:r>
              <w:rPr>
                <w:rFonts w:ascii="Consolas" w:hAnsi="Consolas" w:cs="Courier New"/>
                <w:color w:val="000000"/>
                <w:sz w:val="17"/>
                <w:szCs w:val="17"/>
              </w:rPr>
              <w:t>ols</w:t>
            </w:r>
            <w:proofErr w:type="spellEnd"/>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 xml:space="preserve"> ~ </w:t>
            </w:r>
            <w:r>
              <w:rPr>
                <w:rFonts w:ascii="Consolas" w:hAnsi="Consolas" w:cs="Courier New"/>
                <w:color w:val="008800"/>
                <w:sz w:val="17"/>
                <w:szCs w:val="17"/>
              </w:rPr>
              <w:t>孕周数</w:t>
            </w:r>
            <w:r>
              <w:rPr>
                <w:rFonts w:ascii="Consolas" w:hAnsi="Consolas" w:cs="Courier New"/>
                <w:color w:val="008800"/>
                <w:sz w:val="17"/>
                <w:szCs w:val="17"/>
              </w:rPr>
              <w:t xml:space="preserve"> + </w:t>
            </w:r>
            <w:r>
              <w:rPr>
                <w:rFonts w:ascii="Consolas" w:hAnsi="Consolas" w:cs="Courier New"/>
                <w:color w:val="008800"/>
                <w:sz w:val="17"/>
                <w:szCs w:val="17"/>
              </w:rPr>
              <w:t>孕妇</w:t>
            </w:r>
            <w:r>
              <w:rPr>
                <w:rFonts w:ascii="Consolas" w:hAnsi="Consolas" w:cs="Courier New"/>
                <w:color w:val="008800"/>
                <w:sz w:val="17"/>
                <w:szCs w:val="17"/>
              </w:rPr>
              <w:t xml:space="preserve">BMI + </w:t>
            </w:r>
            <w:r>
              <w:rPr>
                <w:rFonts w:ascii="Consolas" w:hAnsi="Consolas" w:cs="Courier New"/>
                <w:color w:val="008800"/>
                <w:sz w:val="17"/>
                <w:szCs w:val="17"/>
              </w:rPr>
              <w:t>重度肥胖标记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all_obs</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fit</w:t>
            </w:r>
            <w:r>
              <w:rPr>
                <w:rFonts w:ascii="Consolas" w:hAnsi="Consolas" w:cs="Courier New"/>
                <w:color w:val="666600"/>
                <w:sz w:val="17"/>
                <w:szCs w:val="17"/>
              </w:rPr>
              <w:t>(</w:t>
            </w:r>
            <w:proofErr w:type="gramEnd"/>
            <w:r>
              <w:rPr>
                <w:rFonts w:ascii="Consolas" w:hAnsi="Consolas" w:cs="Courier New"/>
                <w:color w:val="666600"/>
                <w:sz w:val="17"/>
                <w:szCs w:val="17"/>
              </w:rPr>
              <w:t>)</w:t>
            </w:r>
          </w:p>
          <w:p w14:paraId="7F4474F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sens_rob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sens_model</w:t>
            </w:r>
            <w:r>
              <w:rPr>
                <w:rFonts w:ascii="Consolas" w:hAnsi="Consolas" w:cs="Courier New"/>
                <w:color w:val="666600"/>
                <w:sz w:val="17"/>
                <w:szCs w:val="17"/>
              </w:rPr>
              <w:t>.</w:t>
            </w:r>
            <w:r>
              <w:rPr>
                <w:rFonts w:ascii="Consolas" w:hAnsi="Consolas" w:cs="Courier New"/>
                <w:color w:val="000000"/>
                <w:sz w:val="17"/>
                <w:szCs w:val="17"/>
              </w:rPr>
              <w:t>get_robustcov_results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cov_type</w:t>
            </w:r>
            <w:proofErr w:type="spellEnd"/>
            <w:r>
              <w:rPr>
                <w:rFonts w:ascii="Consolas" w:hAnsi="Consolas" w:cs="Courier New"/>
                <w:color w:val="666600"/>
                <w:sz w:val="17"/>
                <w:szCs w:val="17"/>
              </w:rPr>
              <w:t>=</w:t>
            </w:r>
            <w:r>
              <w:rPr>
                <w:rFonts w:ascii="Consolas" w:hAnsi="Consolas" w:cs="Courier New"/>
                <w:color w:val="008800"/>
                <w:sz w:val="17"/>
                <w:szCs w:val="17"/>
              </w:rPr>
              <w:t>"HC3"</w:t>
            </w:r>
            <w:r>
              <w:rPr>
                <w:rFonts w:ascii="Consolas" w:hAnsi="Consolas" w:cs="Courier New"/>
                <w:color w:val="666600"/>
                <w:sz w:val="17"/>
                <w:szCs w:val="17"/>
              </w:rPr>
              <w:t>)</w:t>
            </w:r>
          </w:p>
          <w:p w14:paraId="00494B4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open</w:t>
            </w:r>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"Q1_OLS_</w:t>
            </w:r>
            <w:r>
              <w:rPr>
                <w:rFonts w:ascii="Consolas" w:hAnsi="Consolas" w:cs="Courier New"/>
                <w:color w:val="008800"/>
                <w:sz w:val="17"/>
                <w:szCs w:val="17"/>
              </w:rPr>
              <w:t>含重度肥胖标记</w:t>
            </w:r>
            <w:r>
              <w:rPr>
                <w:rFonts w:ascii="Consolas" w:hAnsi="Consolas" w:cs="Courier New"/>
                <w:color w:val="008800"/>
                <w:sz w:val="17"/>
                <w:szCs w:val="17"/>
              </w:rPr>
              <w:t>_</w:t>
            </w:r>
            <w:r>
              <w:rPr>
                <w:rFonts w:ascii="Consolas" w:hAnsi="Consolas" w:cs="Courier New"/>
                <w:color w:val="008800"/>
                <w:sz w:val="17"/>
                <w:szCs w:val="17"/>
              </w:rPr>
              <w:t>摘要</w:t>
            </w:r>
            <w:r>
              <w:rPr>
                <w:rFonts w:ascii="Consolas" w:hAnsi="Consolas" w:cs="Courier New"/>
                <w:color w:val="008800"/>
                <w:sz w:val="17"/>
                <w:szCs w:val="17"/>
              </w:rPr>
              <w: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16D8D6C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【含重度肥胖标记的</w:t>
            </w:r>
            <w:r>
              <w:rPr>
                <w:rFonts w:ascii="Consolas" w:hAnsi="Consolas" w:cs="Courier New"/>
                <w:color w:val="008800"/>
                <w:sz w:val="17"/>
                <w:szCs w:val="17"/>
              </w:rPr>
              <w:t>OLS</w:t>
            </w:r>
            <w:r>
              <w:rPr>
                <w:rFonts w:ascii="Consolas" w:hAnsi="Consolas" w:cs="Courier New"/>
                <w:color w:val="008800"/>
                <w:sz w:val="17"/>
                <w:szCs w:val="17"/>
              </w:rPr>
              <w:t>（</w:t>
            </w:r>
            <w:r>
              <w:rPr>
                <w:rFonts w:ascii="Consolas" w:hAnsi="Consolas" w:cs="Courier New"/>
                <w:color w:val="008800"/>
                <w:sz w:val="17"/>
                <w:szCs w:val="17"/>
              </w:rPr>
              <w:t>HC3</w:t>
            </w:r>
            <w:r>
              <w:rPr>
                <w:rFonts w:ascii="Consolas" w:hAnsi="Consolas" w:cs="Courier New"/>
                <w:color w:val="008800"/>
                <w:sz w:val="17"/>
                <w:szCs w:val="17"/>
              </w:rPr>
              <w:t>稳健协方差）】</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sens_rob</w:t>
            </w:r>
            <w:r>
              <w:rPr>
                <w:rFonts w:ascii="Consolas" w:hAnsi="Consolas" w:cs="Courier New"/>
                <w:color w:val="666600"/>
                <w:sz w:val="17"/>
                <w:szCs w:val="17"/>
              </w:rPr>
              <w:t>.</w:t>
            </w:r>
            <w:r>
              <w:rPr>
                <w:rFonts w:ascii="Consolas" w:hAnsi="Consolas" w:cs="Courier New"/>
                <w:color w:val="000000"/>
                <w:sz w:val="17"/>
                <w:szCs w:val="17"/>
              </w:rPr>
              <w:t>summary</w:t>
            </w:r>
            <w:proofErr w:type="spellEnd"/>
            <w:r>
              <w:rPr>
                <w:rFonts w:ascii="Consolas" w:hAnsi="Consolas" w:cs="Courier New"/>
                <w:color w:val="666600"/>
                <w:sz w:val="17"/>
                <w:szCs w:val="17"/>
              </w:rPr>
              <w:t>()))</w:t>
            </w:r>
          </w:p>
          <w:p w14:paraId="17B3714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5A0E47E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000088"/>
                <w:sz w:val="17"/>
                <w:szCs w:val="17"/>
              </w:rPr>
              <w:t>pass</w:t>
            </w:r>
          </w:p>
          <w:p w14:paraId="70E87BE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w:t>
            </w:r>
          </w:p>
          <w:p w14:paraId="21E53D6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88"/>
                <w:sz w:val="17"/>
                <w:szCs w:val="17"/>
              </w:rPr>
              <w:t>with</w:t>
            </w:r>
            <w:r>
              <w:rPr>
                <w:rFonts w:ascii="Consolas" w:hAnsi="Consolas" w:cs="Courier New"/>
                <w:color w:val="000000"/>
                <w:sz w:val="17"/>
                <w:szCs w:val="17"/>
              </w:rPr>
              <w:t xml:space="preserve"> open</w:t>
            </w:r>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"Q1_OLS_</w:t>
            </w:r>
            <w:r>
              <w:rPr>
                <w:rFonts w:ascii="Consolas" w:hAnsi="Consolas" w:cs="Courier New"/>
                <w:color w:val="008800"/>
                <w:sz w:val="17"/>
                <w:szCs w:val="17"/>
              </w:rPr>
              <w:t>摘要</w:t>
            </w:r>
            <w:r>
              <w:rPr>
                <w:rFonts w:ascii="Consolas" w:hAnsi="Consolas" w:cs="Courier New"/>
                <w:color w:val="008800"/>
                <w:sz w:val="17"/>
                <w:szCs w:val="17"/>
              </w:rPr>
              <w: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727284F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ols</w:t>
            </w:r>
            <w:r>
              <w:rPr>
                <w:rFonts w:ascii="Consolas" w:hAnsi="Consolas" w:cs="Courier New"/>
                <w:color w:val="666600"/>
                <w:sz w:val="17"/>
                <w:szCs w:val="17"/>
              </w:rPr>
              <w:t>.</w:t>
            </w:r>
            <w:r>
              <w:rPr>
                <w:rFonts w:ascii="Consolas" w:hAnsi="Consolas" w:cs="Courier New"/>
                <w:color w:val="000000"/>
                <w:sz w:val="17"/>
                <w:szCs w:val="17"/>
              </w:rPr>
              <w:t>summary</w:t>
            </w:r>
            <w:proofErr w:type="spellEnd"/>
            <w:proofErr w:type="gramEnd"/>
            <w:r>
              <w:rPr>
                <w:rFonts w:ascii="Consolas" w:hAnsi="Consolas" w:cs="Courier New"/>
                <w:color w:val="666600"/>
                <w:sz w:val="17"/>
                <w:szCs w:val="17"/>
              </w:rPr>
              <w:t>()))</w:t>
            </w:r>
          </w:p>
          <w:p w14:paraId="2E63058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mixed_summary_txt</w:t>
            </w:r>
            <w:proofErr w:type="spellEnd"/>
            <w:r>
              <w:rPr>
                <w:rFonts w:ascii="Consolas" w:hAnsi="Consolas" w:cs="Courier New"/>
                <w:color w:val="666600"/>
                <w:sz w:val="17"/>
                <w:szCs w:val="17"/>
              </w:rPr>
              <w:t>:</w:t>
            </w:r>
          </w:p>
          <w:p w14:paraId="27D85FD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open</w:t>
            </w:r>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"Q1_MixedLM_</w:t>
            </w:r>
            <w:r>
              <w:rPr>
                <w:rFonts w:ascii="Consolas" w:hAnsi="Consolas" w:cs="Courier New"/>
                <w:color w:val="008800"/>
                <w:sz w:val="17"/>
                <w:szCs w:val="17"/>
              </w:rPr>
              <w:t>摘要</w:t>
            </w:r>
            <w:r>
              <w:rPr>
                <w:rFonts w:ascii="Consolas" w:hAnsi="Consolas" w:cs="Courier New"/>
                <w:color w:val="008800"/>
                <w:sz w:val="17"/>
                <w:szCs w:val="17"/>
              </w:rPr>
              <w: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32E28E3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mixed_summary_txt</w:t>
            </w:r>
            <w:proofErr w:type="spellEnd"/>
            <w:r>
              <w:rPr>
                <w:rFonts w:ascii="Consolas" w:hAnsi="Consolas" w:cs="Courier New"/>
                <w:color w:val="666600"/>
                <w:sz w:val="17"/>
                <w:szCs w:val="17"/>
              </w:rPr>
              <w:t>)</w:t>
            </w:r>
          </w:p>
          <w:p w14:paraId="38774B5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w:t>
            </w:r>
          </w:p>
          <w:p w14:paraId="5391531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91. </w:t>
            </w:r>
            <w:proofErr w:type="spellStart"/>
            <w:r>
              <w:rPr>
                <w:rFonts w:ascii="Consolas" w:hAnsi="Consolas" w:cs="Courier New"/>
                <w:color w:val="000000"/>
                <w:sz w:val="17"/>
                <w:szCs w:val="17"/>
              </w:rPr>
              <w:t>rows_cmp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2E86E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模型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"OLS_</w:t>
            </w:r>
            <w:r>
              <w:rPr>
                <w:rFonts w:ascii="Consolas" w:hAnsi="Consolas" w:cs="Courier New"/>
                <w:color w:val="008800"/>
                <w:sz w:val="17"/>
                <w:szCs w:val="17"/>
              </w:rPr>
              <w:t>全部观测</w:t>
            </w:r>
            <w:r>
              <w:rPr>
                <w:rFonts w:ascii="Consolas" w:hAnsi="Consolas" w:cs="Courier New"/>
                <w:color w:val="008800"/>
                <w:sz w:val="17"/>
                <w:szCs w:val="17"/>
              </w:rPr>
              <w:t>_</w:t>
            </w:r>
            <w:r>
              <w:rPr>
                <w:rFonts w:ascii="Consolas" w:hAnsi="Consolas" w:cs="Courier New"/>
                <w:color w:val="008800"/>
                <w:sz w:val="17"/>
                <w:szCs w:val="17"/>
              </w:rPr>
              <w:t>线性</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样本量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ols</w:t>
            </w:r>
            <w:r>
              <w:rPr>
                <w:rFonts w:ascii="Consolas" w:hAnsi="Consolas" w:cs="Courier New"/>
                <w:color w:val="666600"/>
                <w:sz w:val="17"/>
                <w:szCs w:val="17"/>
              </w:rPr>
              <w:t>.</w:t>
            </w:r>
            <w:r>
              <w:rPr>
                <w:rFonts w:ascii="Consolas" w:hAnsi="Consolas" w:cs="Courier New"/>
                <w:color w:val="000000"/>
                <w:sz w:val="17"/>
                <w:szCs w:val="17"/>
              </w:rPr>
              <w:t>nobs</w:t>
            </w:r>
            <w:proofErr w:type="spellEnd"/>
            <w:proofErr w:type="gramEnd"/>
            <w:r>
              <w:rPr>
                <w:rFonts w:ascii="Consolas" w:hAnsi="Consolas" w:cs="Courier New"/>
                <w:color w:val="666600"/>
                <w:sz w:val="17"/>
                <w:szCs w:val="17"/>
              </w:rPr>
              <w:t>),</w:t>
            </w:r>
          </w:p>
          <w:p w14:paraId="58FB3AE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8800"/>
                <w:sz w:val="17"/>
                <w:szCs w:val="17"/>
              </w:rPr>
              <w:t>"R2"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ols</w:t>
            </w:r>
            <w:r>
              <w:rPr>
                <w:rFonts w:ascii="Consolas" w:hAnsi="Consolas" w:cs="Courier New"/>
                <w:color w:val="666600"/>
                <w:sz w:val="17"/>
                <w:szCs w:val="17"/>
              </w:rPr>
              <w:t>.</w:t>
            </w:r>
            <w:r>
              <w:rPr>
                <w:rFonts w:ascii="Consolas" w:hAnsi="Consolas" w:cs="Courier New"/>
                <w:color w:val="000000"/>
                <w:sz w:val="17"/>
                <w:szCs w:val="17"/>
              </w:rPr>
              <w:t>rsquared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"AIC"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ols</w:t>
            </w:r>
            <w:r>
              <w:rPr>
                <w:rFonts w:ascii="Consolas" w:hAnsi="Consolas" w:cs="Courier New"/>
                <w:color w:val="666600"/>
                <w:sz w:val="17"/>
                <w:szCs w:val="17"/>
              </w:rPr>
              <w:t>.</w:t>
            </w:r>
            <w:r>
              <w:rPr>
                <w:rFonts w:ascii="Consolas" w:hAnsi="Consolas" w:cs="Courier New"/>
                <w:color w:val="000000"/>
                <w:sz w:val="17"/>
                <w:szCs w:val="17"/>
              </w:rPr>
              <w:t>aic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"BIC"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ols</w:t>
            </w:r>
            <w:r>
              <w:rPr>
                <w:rFonts w:ascii="Consolas" w:hAnsi="Consolas" w:cs="Courier New"/>
                <w:color w:val="666600"/>
                <w:sz w:val="17"/>
                <w:szCs w:val="17"/>
              </w:rPr>
              <w:t>.</w:t>
            </w:r>
            <w:r>
              <w:rPr>
                <w:rFonts w:ascii="Consolas" w:hAnsi="Consolas" w:cs="Courier New"/>
                <w:color w:val="000000"/>
                <w:sz w:val="17"/>
                <w:szCs w:val="17"/>
              </w:rPr>
              <w:t>bic</w:t>
            </w:r>
            <w:proofErr w:type="spellEnd"/>
            <w:r>
              <w:rPr>
                <w:rFonts w:ascii="Consolas" w:hAnsi="Consolas" w:cs="Courier New"/>
                <w:color w:val="666600"/>
                <w:sz w:val="17"/>
                <w:szCs w:val="17"/>
              </w:rPr>
              <w:t>)}</w:t>
            </w:r>
          </w:p>
          <w:p w14:paraId="391016C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94. </w:t>
            </w:r>
            <w:r>
              <w:rPr>
                <w:rFonts w:ascii="Consolas" w:hAnsi="Consolas" w:cs="Courier New"/>
                <w:color w:val="666600"/>
                <w:sz w:val="17"/>
                <w:szCs w:val="17"/>
              </w:rPr>
              <w:t>]</w:t>
            </w:r>
            <w:proofErr w:type="gramEnd"/>
          </w:p>
          <w:p w14:paraId="394675C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mixed_fit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F20666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00"/>
                <w:sz w:val="17"/>
                <w:szCs w:val="17"/>
              </w:rPr>
              <w:t>rows_</w:t>
            </w:r>
            <w:proofErr w:type="gramStart"/>
            <w:r>
              <w:rPr>
                <w:rFonts w:ascii="Consolas" w:hAnsi="Consolas" w:cs="Courier New"/>
                <w:color w:val="000000"/>
                <w:sz w:val="17"/>
                <w:szCs w:val="17"/>
              </w:rPr>
              <w:t>cmp</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
          <w:p w14:paraId="790619F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模型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MixedLM</w:t>
            </w:r>
            <w:proofErr w:type="spellEnd"/>
            <w:r>
              <w:rPr>
                <w:rFonts w:ascii="Consolas" w:hAnsi="Consolas" w:cs="Courier New"/>
                <w:color w:val="008800"/>
                <w:sz w:val="17"/>
                <w:szCs w:val="17"/>
              </w:rPr>
              <w:t>_</w:t>
            </w:r>
            <w:r>
              <w:rPr>
                <w:rFonts w:ascii="Consolas" w:hAnsi="Consolas" w:cs="Courier New"/>
                <w:color w:val="008800"/>
                <w:sz w:val="17"/>
                <w:szCs w:val="17"/>
              </w:rPr>
              <w:t>随机截距</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样本量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mixed_</w:t>
            </w:r>
            <w:proofErr w:type="gramStart"/>
            <w:r>
              <w:rPr>
                <w:rFonts w:ascii="Consolas" w:hAnsi="Consolas" w:cs="Courier New"/>
                <w:color w:val="000000"/>
                <w:sz w:val="17"/>
                <w:szCs w:val="17"/>
              </w:rPr>
              <w:t>fit</w:t>
            </w:r>
            <w:r>
              <w:rPr>
                <w:rFonts w:ascii="Consolas" w:hAnsi="Consolas" w:cs="Courier New"/>
                <w:color w:val="666600"/>
                <w:sz w:val="17"/>
                <w:szCs w:val="17"/>
              </w:rPr>
              <w:t>.</w:t>
            </w:r>
            <w:r>
              <w:rPr>
                <w:rFonts w:ascii="Consolas" w:hAnsi="Consolas" w:cs="Courier New"/>
                <w:color w:val="000000"/>
                <w:sz w:val="17"/>
                <w:szCs w:val="17"/>
              </w:rPr>
              <w:t>nobs</w:t>
            </w:r>
            <w:proofErr w:type="spellEnd"/>
            <w:proofErr w:type="gramEnd"/>
            <w:r>
              <w:rPr>
                <w:rFonts w:ascii="Consolas" w:hAnsi="Consolas" w:cs="Courier New"/>
                <w:color w:val="666600"/>
                <w:sz w:val="17"/>
                <w:szCs w:val="17"/>
              </w:rPr>
              <w:t>),</w:t>
            </w:r>
          </w:p>
          <w:p w14:paraId="7A20208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r>
              <w:rPr>
                <w:rFonts w:ascii="Consolas" w:hAnsi="Consolas" w:cs="Courier New"/>
                <w:color w:val="008800"/>
                <w:sz w:val="17"/>
                <w:szCs w:val="17"/>
              </w:rPr>
              <w:t>"R2"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
          <w:p w14:paraId="3D8CD39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8800"/>
                <w:sz w:val="17"/>
                <w:szCs w:val="17"/>
              </w:rPr>
              <w:t>"AIC"</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getattr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mixed_fit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aic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
          <w:p w14:paraId="5E9E9ED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008800"/>
                <w:sz w:val="17"/>
                <w:szCs w:val="17"/>
              </w:rPr>
              <w:t>"BIC"</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getattr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mixed_fit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bic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
          <w:p w14:paraId="063FE35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5C02310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102.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rows_cmp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to_csv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"Q1_</w:t>
            </w:r>
            <w:r>
              <w:rPr>
                <w:rFonts w:ascii="Consolas" w:hAnsi="Consolas" w:cs="Courier New"/>
                <w:color w:val="008800"/>
                <w:sz w:val="17"/>
                <w:szCs w:val="17"/>
              </w:rPr>
              <w:t>模型对比</w:t>
            </w:r>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5B2026B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w:t>
            </w:r>
          </w:p>
          <w:p w14:paraId="7B79613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104. </w:t>
            </w:r>
            <w:proofErr w:type="spellStart"/>
            <w:r>
              <w:rPr>
                <w:rFonts w:ascii="Consolas" w:hAnsi="Consolas" w:cs="Courier New"/>
                <w:color w:val="000000"/>
                <w:sz w:val="17"/>
                <w:szCs w:val="17"/>
              </w:rPr>
              <w:t>params_idx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ols</w:t>
            </w:r>
            <w:r>
              <w:rPr>
                <w:rFonts w:ascii="Consolas" w:hAnsi="Consolas" w:cs="Courier New"/>
                <w:color w:val="666600"/>
                <w:sz w:val="17"/>
                <w:szCs w:val="17"/>
              </w:rPr>
              <w:t>.</w:t>
            </w:r>
            <w:r>
              <w:rPr>
                <w:rFonts w:ascii="Consolas" w:hAnsi="Consolas" w:cs="Courier New"/>
                <w:color w:val="000088"/>
                <w:sz w:val="17"/>
                <w:szCs w:val="17"/>
              </w:rPr>
              <w:t>params</w:t>
            </w:r>
            <w:proofErr w:type="gramEnd"/>
            <w:r>
              <w:rPr>
                <w:rFonts w:ascii="Consolas" w:hAnsi="Consolas" w:cs="Courier New"/>
                <w:color w:val="666600"/>
                <w:sz w:val="17"/>
                <w:szCs w:val="17"/>
              </w:rPr>
              <w:t>.</w:t>
            </w:r>
            <w:r>
              <w:rPr>
                <w:rFonts w:ascii="Consolas" w:hAnsi="Consolas" w:cs="Courier New"/>
                <w:color w:val="000000"/>
                <w:sz w:val="17"/>
                <w:szCs w:val="17"/>
              </w:rPr>
              <w:t>index</w:t>
            </w:r>
            <w:proofErr w:type="spellEnd"/>
            <w:r>
              <w:rPr>
                <w:rFonts w:ascii="Consolas" w:hAnsi="Consolas" w:cs="Courier New"/>
                <w:color w:val="666600"/>
                <w:sz w:val="17"/>
                <w:szCs w:val="17"/>
              </w:rPr>
              <w:t>)</w:t>
            </w:r>
          </w:p>
          <w:p w14:paraId="7A94548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105. </w:t>
            </w:r>
            <w:proofErr w:type="spellStart"/>
            <w:r>
              <w:rPr>
                <w:rFonts w:ascii="Consolas" w:hAnsi="Consolas" w:cs="Courier New"/>
                <w:color w:val="000000"/>
                <w:sz w:val="17"/>
                <w:szCs w:val="17"/>
              </w:rPr>
              <w:t>p_tbl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277C749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参数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params_idx</w:t>
            </w:r>
            <w:proofErr w:type="spellEnd"/>
            <w:r>
              <w:rPr>
                <w:rFonts w:ascii="Consolas" w:hAnsi="Consolas" w:cs="Courier New"/>
                <w:color w:val="666600"/>
                <w:sz w:val="17"/>
                <w:szCs w:val="17"/>
              </w:rPr>
              <w:t>,</w:t>
            </w:r>
          </w:p>
          <w:p w14:paraId="6C90ECA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估计值</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asarray</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ols</w:t>
            </w:r>
            <w:r>
              <w:rPr>
                <w:rFonts w:ascii="Consolas" w:hAnsi="Consolas" w:cs="Courier New"/>
                <w:color w:val="666600"/>
                <w:sz w:val="17"/>
                <w:szCs w:val="17"/>
              </w:rPr>
              <w:t>.</w:t>
            </w:r>
            <w:r>
              <w:rPr>
                <w:rFonts w:ascii="Consolas" w:hAnsi="Consolas" w:cs="Courier New"/>
                <w:color w:val="000088"/>
                <w:sz w:val="17"/>
                <w:szCs w:val="17"/>
              </w:rPr>
              <w:t>params</w:t>
            </w:r>
            <w:proofErr w:type="gramEnd"/>
            <w:r>
              <w:rPr>
                <w:rFonts w:ascii="Consolas" w:hAnsi="Consolas" w:cs="Courier New"/>
                <w:color w:val="666600"/>
                <w:sz w:val="17"/>
                <w:szCs w:val="17"/>
              </w:rPr>
              <w:t>.</w:t>
            </w:r>
            <w:r>
              <w:rPr>
                <w:rFonts w:ascii="Consolas" w:hAnsi="Consolas" w:cs="Courier New"/>
                <w:color w:val="000000"/>
                <w:sz w:val="17"/>
                <w:szCs w:val="17"/>
              </w:rPr>
              <w:t>values</w:t>
            </w:r>
            <w:proofErr w:type="spellEnd"/>
            <w:r>
              <w:rPr>
                <w:rFonts w:ascii="Consolas" w:hAnsi="Consolas" w:cs="Courier New"/>
                <w:color w:val="666600"/>
                <w:sz w:val="17"/>
                <w:szCs w:val="17"/>
              </w:rPr>
              <w:t>),</w:t>
            </w:r>
          </w:p>
          <w:p w14:paraId="0ED4179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008800"/>
                <w:sz w:val="17"/>
                <w:szCs w:val="17"/>
              </w:rPr>
              <w:t>"p</w:t>
            </w:r>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008800"/>
                <w:sz w:val="17"/>
                <w:szCs w:val="17"/>
              </w:rPr>
              <w:t>常规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asarray</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ols</w:t>
            </w:r>
            <w:r>
              <w:rPr>
                <w:rFonts w:ascii="Consolas" w:hAnsi="Consolas" w:cs="Courier New"/>
                <w:color w:val="666600"/>
                <w:sz w:val="17"/>
                <w:szCs w:val="17"/>
              </w:rPr>
              <w:t>.</w:t>
            </w:r>
            <w:r>
              <w:rPr>
                <w:rFonts w:ascii="Consolas" w:hAnsi="Consolas" w:cs="Courier New"/>
                <w:color w:val="000000"/>
                <w:sz w:val="17"/>
                <w:szCs w:val="17"/>
              </w:rPr>
              <w:t>pvalues</w:t>
            </w:r>
            <w:proofErr w:type="spellEnd"/>
            <w:proofErr w:type="gramEnd"/>
            <w:r>
              <w:rPr>
                <w:rFonts w:ascii="Consolas" w:hAnsi="Consolas" w:cs="Courier New"/>
                <w:color w:val="666600"/>
                <w:sz w:val="17"/>
                <w:szCs w:val="17"/>
              </w:rPr>
              <w:t>),</w:t>
            </w:r>
          </w:p>
          <w:p w14:paraId="799AC49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008800"/>
                <w:sz w:val="17"/>
                <w:szCs w:val="17"/>
              </w:rPr>
              <w:t>"p</w:t>
            </w:r>
            <w:r>
              <w:rPr>
                <w:rFonts w:ascii="Consolas" w:hAnsi="Consolas" w:cs="Courier New"/>
                <w:color w:val="008800"/>
                <w:sz w:val="17"/>
                <w:szCs w:val="17"/>
              </w:rPr>
              <w:t>值</w:t>
            </w:r>
            <w:r>
              <w:rPr>
                <w:rFonts w:ascii="Consolas" w:hAnsi="Consolas" w:cs="Courier New"/>
                <w:color w:val="008800"/>
                <w:sz w:val="17"/>
                <w:szCs w:val="17"/>
              </w:rPr>
              <w:t>(HC3</w:t>
            </w:r>
            <w:r>
              <w:rPr>
                <w:rFonts w:ascii="Consolas" w:hAnsi="Consolas" w:cs="Courier New"/>
                <w:color w:val="008800"/>
                <w:sz w:val="17"/>
                <w:szCs w:val="17"/>
              </w:rPr>
              <w:t>稳健</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asarray</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ols_</w:t>
            </w:r>
            <w:proofErr w:type="gramStart"/>
            <w:r>
              <w:rPr>
                <w:rFonts w:ascii="Consolas" w:hAnsi="Consolas" w:cs="Courier New"/>
                <w:color w:val="000000"/>
                <w:sz w:val="17"/>
                <w:szCs w:val="17"/>
              </w:rPr>
              <w:t>rob</w:t>
            </w:r>
            <w:r>
              <w:rPr>
                <w:rFonts w:ascii="Consolas" w:hAnsi="Consolas" w:cs="Courier New"/>
                <w:color w:val="666600"/>
                <w:sz w:val="17"/>
                <w:szCs w:val="17"/>
              </w:rPr>
              <w:t>.</w:t>
            </w:r>
            <w:r>
              <w:rPr>
                <w:rFonts w:ascii="Consolas" w:hAnsi="Consolas" w:cs="Courier New"/>
                <w:color w:val="000000"/>
                <w:sz w:val="17"/>
                <w:szCs w:val="17"/>
              </w:rPr>
              <w:t>pvalues</w:t>
            </w:r>
            <w:proofErr w:type="spellEnd"/>
            <w:proofErr w:type="gramEnd"/>
            <w:r>
              <w:rPr>
                <w:rFonts w:ascii="Consolas" w:hAnsi="Consolas" w:cs="Courier New"/>
                <w:color w:val="666600"/>
                <w:sz w:val="17"/>
                <w:szCs w:val="17"/>
              </w:rPr>
              <w:t>)</w:t>
            </w:r>
          </w:p>
          <w:p w14:paraId="4173C30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proofErr w:type="gramStart"/>
            <w:r>
              <w:rPr>
                <w:rFonts w:ascii="Consolas" w:hAnsi="Consolas" w:cs="Courier New"/>
                <w:sz w:val="17"/>
                <w:szCs w:val="17"/>
              </w:rPr>
              <w:t xml:space="preserve">110. </w:t>
            </w:r>
            <w:r>
              <w:rPr>
                <w:rFonts w:ascii="Consolas" w:hAnsi="Consolas" w:cs="Courier New"/>
                <w:color w:val="666600"/>
                <w:sz w:val="17"/>
                <w:szCs w:val="17"/>
              </w:rPr>
              <w:t>}</w:t>
            </w:r>
            <w:proofErr w:type="gramEnd"/>
            <w:r>
              <w:rPr>
                <w:rFonts w:ascii="Consolas" w:hAnsi="Consolas" w:cs="Courier New"/>
                <w:color w:val="666600"/>
                <w:sz w:val="17"/>
                <w:szCs w:val="17"/>
              </w:rPr>
              <w:t>)</w:t>
            </w:r>
          </w:p>
          <w:p w14:paraId="110E6B3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111. </w:t>
            </w:r>
            <w:proofErr w:type="spellStart"/>
            <w:r>
              <w:rPr>
                <w:rFonts w:ascii="Consolas" w:hAnsi="Consolas" w:cs="Courier New"/>
                <w:color w:val="000000"/>
                <w:sz w:val="17"/>
                <w:szCs w:val="17"/>
              </w:rPr>
              <w:t>p_tbl</w:t>
            </w:r>
            <w:r>
              <w:rPr>
                <w:rFonts w:ascii="Consolas" w:hAnsi="Consolas" w:cs="Courier New"/>
                <w:color w:val="666600"/>
                <w:sz w:val="17"/>
                <w:szCs w:val="17"/>
              </w:rPr>
              <w:t>.</w:t>
            </w:r>
            <w:r>
              <w:rPr>
                <w:rFonts w:ascii="Consolas" w:hAnsi="Consolas" w:cs="Courier New"/>
                <w:color w:val="000000"/>
                <w:sz w:val="17"/>
                <w:szCs w:val="17"/>
              </w:rPr>
              <w:t>to_csv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"Q1_</w:t>
            </w:r>
            <w:r>
              <w:rPr>
                <w:rFonts w:ascii="Consolas" w:hAnsi="Consolas" w:cs="Courier New"/>
                <w:color w:val="008800"/>
                <w:sz w:val="17"/>
                <w:szCs w:val="17"/>
              </w:rPr>
              <w:t>参数与</w:t>
            </w:r>
            <w:r>
              <w:rPr>
                <w:rFonts w:ascii="Consolas" w:hAnsi="Consolas" w:cs="Courier New"/>
                <w:color w:val="008800"/>
                <w:sz w:val="17"/>
                <w:szCs w:val="17"/>
              </w:rPr>
              <w:t>P</w:t>
            </w:r>
            <w:r>
              <w:rPr>
                <w:rFonts w:ascii="Consolas" w:hAnsi="Consolas" w:cs="Courier New"/>
                <w:color w:val="008800"/>
                <w:sz w:val="17"/>
                <w:szCs w:val="17"/>
              </w:rPr>
              <w:t>值</w:t>
            </w:r>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7133FE3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w:t>
            </w:r>
          </w:p>
          <w:p w14:paraId="72AD3B2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calc_</w:t>
            </w:r>
            <w:proofErr w:type="gramStart"/>
            <w:r>
              <w:rPr>
                <w:rFonts w:ascii="Consolas" w:hAnsi="Consolas" w:cs="Courier New"/>
                <w:color w:val="000000"/>
                <w:sz w:val="17"/>
                <w:szCs w:val="17"/>
              </w:rPr>
              <w:t>vif</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dfX</w:t>
            </w:r>
            <w:proofErr w:type="spellEnd"/>
            <w:r>
              <w:rPr>
                <w:rFonts w:ascii="Consolas" w:hAnsi="Consolas" w:cs="Courier New"/>
                <w:color w:val="666600"/>
                <w:sz w:val="17"/>
                <w:szCs w:val="17"/>
              </w:rPr>
              <w:t>,</w:t>
            </w:r>
            <w:r>
              <w:rPr>
                <w:rFonts w:ascii="Consolas" w:hAnsi="Consolas" w:cs="Courier New"/>
                <w:color w:val="000000"/>
                <w:sz w:val="17"/>
                <w:szCs w:val="17"/>
              </w:rPr>
              <w:t xml:space="preserve"> cols</w:t>
            </w:r>
            <w:r>
              <w:rPr>
                <w:rFonts w:ascii="Consolas" w:hAnsi="Consolas" w:cs="Courier New"/>
                <w:color w:val="666600"/>
                <w:sz w:val="17"/>
                <w:szCs w:val="17"/>
              </w:rPr>
              <w:t>):</w:t>
            </w:r>
          </w:p>
          <w:p w14:paraId="7AC3550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add_constant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dfX</w:t>
            </w:r>
            <w:proofErr w:type="spellEnd"/>
            <w:r>
              <w:rPr>
                <w:rFonts w:ascii="Consolas" w:hAnsi="Consolas" w:cs="Courier New"/>
                <w:color w:val="666600"/>
                <w:sz w:val="17"/>
                <w:szCs w:val="17"/>
              </w:rPr>
              <w:t>[</w:t>
            </w:r>
            <w:r>
              <w:rPr>
                <w:rFonts w:ascii="Consolas" w:hAnsi="Consolas" w:cs="Courier New"/>
                <w:color w:val="000000"/>
                <w:sz w:val="17"/>
                <w:szCs w:val="17"/>
              </w:rPr>
              <w:t>cols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has_constant</w:t>
            </w:r>
            <w:proofErr w:type="spellEnd"/>
            <w:r>
              <w:rPr>
                <w:rFonts w:ascii="Consolas" w:hAnsi="Consolas" w:cs="Courier New"/>
                <w:color w:val="666600"/>
                <w:sz w:val="17"/>
                <w:szCs w:val="17"/>
              </w:rPr>
              <w:t>=</w:t>
            </w:r>
            <w:r>
              <w:rPr>
                <w:rFonts w:ascii="Consolas" w:hAnsi="Consolas" w:cs="Courier New"/>
                <w:color w:val="008800"/>
                <w:sz w:val="17"/>
                <w:szCs w:val="17"/>
              </w:rPr>
              <w:t>"add"</w:t>
            </w:r>
            <w:r>
              <w:rPr>
                <w:rFonts w:ascii="Consolas" w:hAnsi="Consolas" w:cs="Courier New"/>
                <w:color w:val="666600"/>
                <w:sz w:val="17"/>
                <w:szCs w:val="17"/>
              </w:rPr>
              <w:t>)</w:t>
            </w:r>
          </w:p>
          <w:p w14:paraId="32A101B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CBE18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5997271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"const"</w:t>
            </w:r>
            <w:r>
              <w:rPr>
                <w:rFonts w:ascii="Consolas" w:hAnsi="Consolas" w:cs="Courier New"/>
                <w:color w:val="666600"/>
                <w:sz w:val="17"/>
                <w:szCs w:val="17"/>
              </w:rPr>
              <w:t>:</w:t>
            </w:r>
          </w:p>
          <w:p w14:paraId="16C4A38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10C1848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6B04E6E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变量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"VIF"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variance_inflation_factor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values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361B4C4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50499B7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proofErr w:type="spellStart"/>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变量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"VIF"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
          <w:p w14:paraId="32DD874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out</w:t>
            </w:r>
            <w:r>
              <w:rPr>
                <w:rFonts w:ascii="Consolas" w:hAnsi="Consolas" w:cs="Courier New"/>
                <w:color w:val="666600"/>
                <w:sz w:val="17"/>
                <w:szCs w:val="17"/>
              </w:rPr>
              <w:t>)</w:t>
            </w:r>
          </w:p>
          <w:p w14:paraId="779CB73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522CB64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125. </w:t>
            </w:r>
            <w:proofErr w:type="spellStart"/>
            <w:r>
              <w:rPr>
                <w:rFonts w:ascii="Consolas" w:hAnsi="Consolas" w:cs="Courier New"/>
                <w:color w:val="000000"/>
                <w:sz w:val="17"/>
                <w:szCs w:val="17"/>
              </w:rPr>
              <w:t>calc_vif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all_obs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proofErr w:type="spellStart"/>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p>
          <w:p w14:paraId="185AB09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"Q1_VIF_</w:t>
            </w:r>
            <w:r>
              <w:rPr>
                <w:rFonts w:ascii="Consolas" w:hAnsi="Consolas" w:cs="Courier New"/>
                <w:color w:val="008800"/>
                <w:sz w:val="17"/>
                <w:szCs w:val="17"/>
              </w:rPr>
              <w:t>线性全部观测</w:t>
            </w:r>
            <w:r>
              <w:rPr>
                <w:rFonts w:ascii="Consolas" w:hAnsi="Consolas" w:cs="Courier New"/>
                <w:color w:val="008800"/>
                <w:sz w:val="17"/>
                <w:szCs w:val="17"/>
              </w:rPr>
              <w:t>.csv"</w:t>
            </w:r>
            <w:r>
              <w:rPr>
                <w:rFonts w:ascii="Consolas" w:hAnsi="Consolas" w:cs="Courier New"/>
                <w:color w:val="666600"/>
                <w:sz w:val="17"/>
                <w:szCs w:val="17"/>
              </w:rPr>
              <w:t>),</w:t>
            </w:r>
          </w:p>
          <w:p w14:paraId="6A34898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p>
          <w:p w14:paraId="7C8D24F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proofErr w:type="gramStart"/>
            <w:r>
              <w:rPr>
                <w:rFonts w:ascii="Consolas" w:hAnsi="Consolas" w:cs="Courier New"/>
                <w:sz w:val="17"/>
                <w:szCs w:val="17"/>
              </w:rPr>
              <w:t xml:space="preserve">128. </w:t>
            </w:r>
            <w:r>
              <w:rPr>
                <w:rFonts w:ascii="Consolas" w:hAnsi="Consolas" w:cs="Courier New"/>
                <w:color w:val="666600"/>
                <w:sz w:val="17"/>
                <w:szCs w:val="17"/>
              </w:rPr>
              <w:t>)</w:t>
            </w:r>
            <w:proofErr w:type="gramEnd"/>
          </w:p>
          <w:p w14:paraId="4DCFC33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lastRenderedPageBreak/>
              <w:t xml:space="preserve">129. </w:t>
            </w:r>
            <w:r>
              <w:rPr>
                <w:rFonts w:ascii="Consolas" w:hAnsi="Consolas" w:cs="Courier New"/>
                <w:color w:val="000000"/>
                <w:sz w:val="17"/>
                <w:szCs w:val="17"/>
              </w:rPr>
              <w:t> </w:t>
            </w:r>
          </w:p>
          <w:p w14:paraId="367FEFC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88"/>
                <w:sz w:val="17"/>
                <w:szCs w:val="17"/>
              </w:rPr>
              <w:t>with</w:t>
            </w:r>
            <w:r>
              <w:rPr>
                <w:rFonts w:ascii="Consolas" w:hAnsi="Consolas" w:cs="Courier New"/>
                <w:color w:val="000000"/>
                <w:sz w:val="17"/>
                <w:szCs w:val="17"/>
              </w:rPr>
              <w:t xml:space="preserve"> open</w:t>
            </w:r>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"Q1_</w:t>
            </w:r>
            <w:r>
              <w:rPr>
                <w:rFonts w:ascii="Consolas" w:hAnsi="Consolas" w:cs="Courier New"/>
                <w:color w:val="008800"/>
                <w:sz w:val="17"/>
                <w:szCs w:val="17"/>
              </w:rPr>
              <w:t>运行摘要</w:t>
            </w:r>
            <w:r>
              <w:rPr>
                <w:rFonts w:ascii="Consolas" w:hAnsi="Consolas" w:cs="Courier New"/>
                <w:color w:val="008800"/>
                <w:sz w:val="17"/>
                <w:szCs w:val="17"/>
              </w:rPr>
              <w: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651DF82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【问题一（重跑）关键信息】</w:t>
            </w:r>
            <w:r>
              <w:rPr>
                <w:rFonts w:ascii="Consolas" w:hAnsi="Consolas" w:cs="Courier New"/>
                <w:color w:val="008800"/>
                <w:sz w:val="17"/>
                <w:szCs w:val="17"/>
              </w:rPr>
              <w:t>\n"</w:t>
            </w:r>
            <w:r>
              <w:rPr>
                <w:rFonts w:ascii="Consolas" w:hAnsi="Consolas" w:cs="Courier New"/>
                <w:color w:val="666600"/>
                <w:sz w:val="17"/>
                <w:szCs w:val="17"/>
              </w:rPr>
              <w:t>)</w:t>
            </w:r>
          </w:p>
          <w:p w14:paraId="49C715F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 xml:space="preserve">.csv </w:t>
            </w:r>
            <w:r>
              <w:rPr>
                <w:rFonts w:ascii="Consolas" w:hAnsi="Consolas" w:cs="Courier New"/>
                <w:color w:val="008800"/>
                <w:sz w:val="17"/>
                <w:szCs w:val="17"/>
              </w:rPr>
              <w:t>条数：</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df_full</w:t>
            </w:r>
            <w:proofErr w:type="spellEnd"/>
            <w:r>
              <w:rPr>
                <w:rFonts w:ascii="Consolas" w:hAnsi="Consolas" w:cs="Courier New"/>
                <w:color w:val="008800"/>
                <w:sz w:val="17"/>
                <w:szCs w:val="17"/>
              </w:rPr>
              <w:t>)}\n"</w:t>
            </w:r>
            <w:r>
              <w:rPr>
                <w:rFonts w:ascii="Consolas" w:hAnsi="Consolas" w:cs="Courier New"/>
                <w:color w:val="666600"/>
                <w:sz w:val="17"/>
                <w:szCs w:val="17"/>
              </w:rPr>
              <w:t>)</w:t>
            </w:r>
          </w:p>
          <w:p w14:paraId="75A1837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推断男胎孕妇数：</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male_ids</w:t>
            </w:r>
            <w:proofErr w:type="spellEnd"/>
            <w:r>
              <w:rPr>
                <w:rFonts w:ascii="Consolas" w:hAnsi="Consolas" w:cs="Courier New"/>
                <w:color w:val="008800"/>
                <w:sz w:val="17"/>
                <w:szCs w:val="17"/>
              </w:rPr>
              <w:t>)}\n"</w:t>
            </w:r>
            <w:r>
              <w:rPr>
                <w:rFonts w:ascii="Consolas" w:hAnsi="Consolas" w:cs="Courier New"/>
                <w:color w:val="666600"/>
                <w:sz w:val="17"/>
                <w:szCs w:val="17"/>
              </w:rPr>
              <w:t>)</w:t>
            </w:r>
          </w:p>
          <w:p w14:paraId="503E0A1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建模用观测条数（全部观测）：</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all_obs</w:t>
            </w:r>
            <w:proofErr w:type="spellEnd"/>
            <w:r>
              <w:rPr>
                <w:rFonts w:ascii="Consolas" w:hAnsi="Consolas" w:cs="Courier New"/>
                <w:color w:val="008800"/>
                <w:sz w:val="17"/>
                <w:szCs w:val="17"/>
              </w:rPr>
              <w:t>)}</w:t>
            </w:r>
            <w:r>
              <w:rPr>
                <w:rFonts w:ascii="Consolas" w:hAnsi="Consolas" w:cs="Courier New"/>
                <w:color w:val="008800"/>
                <w:sz w:val="17"/>
                <w:szCs w:val="17"/>
              </w:rPr>
              <w:t>；不同孕妇：</w:t>
            </w:r>
            <w:r>
              <w:rPr>
                <w:rFonts w:ascii="Consolas" w:hAnsi="Consolas" w:cs="Courier New"/>
                <w:color w:val="008800"/>
                <w:sz w:val="17"/>
                <w:szCs w:val="17"/>
              </w:rPr>
              <w:t>{</w:t>
            </w:r>
            <w:proofErr w:type="spellStart"/>
            <w:r>
              <w:rPr>
                <w:rFonts w:ascii="Consolas" w:hAnsi="Consolas" w:cs="Courier New"/>
                <w:color w:val="008800"/>
                <w:sz w:val="17"/>
                <w:szCs w:val="17"/>
              </w:rPr>
              <w:t>all_obs</w:t>
            </w:r>
            <w:proofErr w:type="spellEnd"/>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proofErr w:type="spellStart"/>
            <w:r>
              <w:rPr>
                <w:rFonts w:ascii="Consolas" w:hAnsi="Consolas" w:cs="Courier New"/>
                <w:color w:val="008800"/>
                <w:sz w:val="17"/>
                <w:szCs w:val="17"/>
              </w:rPr>
              <w:t>nunique</w:t>
            </w:r>
            <w:proofErr w:type="spellEnd"/>
            <w:r>
              <w:rPr>
                <w:rFonts w:ascii="Consolas" w:hAnsi="Consolas" w:cs="Courier New"/>
                <w:color w:val="008800"/>
                <w:sz w:val="17"/>
                <w:szCs w:val="17"/>
              </w:rPr>
              <w:t>()}\n"</w:t>
            </w:r>
            <w:r>
              <w:rPr>
                <w:rFonts w:ascii="Consolas" w:hAnsi="Consolas" w:cs="Courier New"/>
                <w:color w:val="666600"/>
                <w:sz w:val="17"/>
                <w:szCs w:val="17"/>
              </w:rPr>
              <w:t>)</w:t>
            </w:r>
          </w:p>
          <w:p w14:paraId="77159FF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建模用观测条数（每人一次）：</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last_obs</w:t>
            </w:r>
            <w:proofErr w:type="spellEnd"/>
            <w:r>
              <w:rPr>
                <w:rFonts w:ascii="Consolas" w:hAnsi="Consolas" w:cs="Courier New"/>
                <w:color w:val="008800"/>
                <w:sz w:val="17"/>
                <w:szCs w:val="17"/>
              </w:rPr>
              <w:t>)}</w:t>
            </w:r>
            <w:r>
              <w:rPr>
                <w:rFonts w:ascii="Consolas" w:hAnsi="Consolas" w:cs="Courier New"/>
                <w:color w:val="008800"/>
                <w:sz w:val="17"/>
                <w:szCs w:val="17"/>
              </w:rPr>
              <w:t>；不同孕妇：</w:t>
            </w:r>
            <w:r>
              <w:rPr>
                <w:rFonts w:ascii="Consolas" w:hAnsi="Consolas" w:cs="Courier New"/>
                <w:color w:val="008800"/>
                <w:sz w:val="17"/>
                <w:szCs w:val="17"/>
              </w:rPr>
              <w:t>{</w:t>
            </w:r>
            <w:proofErr w:type="spellStart"/>
            <w:r>
              <w:rPr>
                <w:rFonts w:ascii="Consolas" w:hAnsi="Consolas" w:cs="Courier New"/>
                <w:color w:val="008800"/>
                <w:sz w:val="17"/>
                <w:szCs w:val="17"/>
              </w:rPr>
              <w:t>last_obs</w:t>
            </w:r>
            <w:proofErr w:type="spellEnd"/>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proofErr w:type="spellStart"/>
            <w:r>
              <w:rPr>
                <w:rFonts w:ascii="Consolas" w:hAnsi="Consolas" w:cs="Courier New"/>
                <w:color w:val="008800"/>
                <w:sz w:val="17"/>
                <w:szCs w:val="17"/>
              </w:rPr>
              <w:t>nunique</w:t>
            </w:r>
            <w:proofErr w:type="spellEnd"/>
            <w:r>
              <w:rPr>
                <w:rFonts w:ascii="Consolas" w:hAnsi="Consolas" w:cs="Courier New"/>
                <w:color w:val="008800"/>
                <w:sz w:val="17"/>
                <w:szCs w:val="17"/>
              </w:rPr>
              <w:t>()}\n"</w:t>
            </w:r>
            <w:r>
              <w:rPr>
                <w:rFonts w:ascii="Consolas" w:hAnsi="Consolas" w:cs="Courier New"/>
                <w:color w:val="666600"/>
                <w:sz w:val="17"/>
                <w:szCs w:val="17"/>
              </w:rPr>
              <w:t>)</w:t>
            </w:r>
          </w:p>
          <w:p w14:paraId="13A6CCD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8800"/>
                <w:sz w:val="17"/>
                <w:szCs w:val="17"/>
              </w:rPr>
              <w:t>"\n[OLS_</w:t>
            </w:r>
            <w:r>
              <w:rPr>
                <w:rFonts w:ascii="Consolas" w:hAnsi="Consolas" w:cs="Courier New"/>
                <w:color w:val="008800"/>
                <w:sz w:val="17"/>
                <w:szCs w:val="17"/>
              </w:rPr>
              <w:t>全部观测</w:t>
            </w:r>
            <w:r>
              <w:rPr>
                <w:rFonts w:ascii="Consolas" w:hAnsi="Consolas" w:cs="Courier New"/>
                <w:color w:val="008800"/>
                <w:sz w:val="17"/>
                <w:szCs w:val="17"/>
              </w:rPr>
              <w:t>_</w:t>
            </w:r>
            <w:r>
              <w:rPr>
                <w:rFonts w:ascii="Consolas" w:hAnsi="Consolas" w:cs="Courier New"/>
                <w:color w:val="008800"/>
                <w:sz w:val="17"/>
                <w:szCs w:val="17"/>
              </w:rPr>
              <w:t>线性</w:t>
            </w:r>
            <w:r>
              <w:rPr>
                <w:rFonts w:ascii="Consolas" w:hAnsi="Consolas" w:cs="Courier New"/>
                <w:color w:val="008800"/>
                <w:sz w:val="17"/>
                <w:szCs w:val="17"/>
              </w:rPr>
              <w:t>]\n"</w:t>
            </w:r>
            <w:r>
              <w:rPr>
                <w:rFonts w:ascii="Consolas" w:hAnsi="Consolas" w:cs="Courier New"/>
                <w:color w:val="666600"/>
                <w:sz w:val="17"/>
                <w:szCs w:val="17"/>
              </w:rPr>
              <w:t>)</w:t>
            </w:r>
          </w:p>
          <w:p w14:paraId="010DA66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ols</w:t>
            </w:r>
            <w:r>
              <w:rPr>
                <w:rFonts w:ascii="Consolas" w:hAnsi="Consolas" w:cs="Courier New"/>
                <w:color w:val="666600"/>
                <w:sz w:val="17"/>
                <w:szCs w:val="17"/>
              </w:rPr>
              <w:t>.</w:t>
            </w:r>
            <w:r>
              <w:rPr>
                <w:rFonts w:ascii="Consolas" w:hAnsi="Consolas" w:cs="Courier New"/>
                <w:color w:val="000000"/>
                <w:sz w:val="17"/>
                <w:szCs w:val="17"/>
              </w:rPr>
              <w:t>summary</w:t>
            </w:r>
            <w:proofErr w:type="spellEnd"/>
            <w:proofErr w:type="gramEnd"/>
            <w:r>
              <w:rPr>
                <w:rFonts w:ascii="Consolas" w:hAnsi="Consolas" w:cs="Courier New"/>
                <w:color w:val="666600"/>
                <w:sz w:val="17"/>
                <w:szCs w:val="17"/>
              </w:rPr>
              <w:t>()))</w:t>
            </w:r>
          </w:p>
          <w:p w14:paraId="03B69EA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8800"/>
                <w:sz w:val="17"/>
                <w:szCs w:val="17"/>
              </w:rPr>
              <w:t>"\n\n[</w:t>
            </w:r>
            <w:r>
              <w:rPr>
                <w:rFonts w:ascii="Consolas" w:hAnsi="Consolas" w:cs="Courier New"/>
                <w:color w:val="008800"/>
                <w:sz w:val="17"/>
                <w:szCs w:val="17"/>
              </w:rPr>
              <w:t>混合效应模型</w:t>
            </w:r>
            <w:r>
              <w:rPr>
                <w:rFonts w:ascii="Consolas" w:hAnsi="Consolas" w:cs="Courier New"/>
                <w:color w:val="008800"/>
                <w:sz w:val="17"/>
                <w:szCs w:val="17"/>
              </w:rPr>
              <w:t>]\n"</w:t>
            </w:r>
            <w:r>
              <w:rPr>
                <w:rFonts w:ascii="Consolas" w:hAnsi="Consolas" w:cs="Courier New"/>
                <w:color w:val="666600"/>
                <w:sz w:val="17"/>
                <w:szCs w:val="17"/>
              </w:rPr>
              <w:t>)</w:t>
            </w:r>
          </w:p>
          <w:p w14:paraId="0FF06A1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mixed_summary_txt</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无混合效应结果</w:t>
            </w:r>
            <w:r>
              <w:rPr>
                <w:rFonts w:ascii="Consolas" w:hAnsi="Consolas" w:cs="Courier New"/>
                <w:color w:val="008800"/>
                <w:sz w:val="17"/>
                <w:szCs w:val="17"/>
              </w:rPr>
              <w:t>]"</w:t>
            </w:r>
            <w:r>
              <w:rPr>
                <w:rFonts w:ascii="Consolas" w:hAnsi="Consolas" w:cs="Courier New"/>
                <w:color w:val="666600"/>
                <w:sz w:val="17"/>
                <w:szCs w:val="17"/>
              </w:rPr>
              <w:t>)</w:t>
            </w:r>
          </w:p>
          <w:p w14:paraId="152202E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w:t>
            </w:r>
          </w:p>
          <w:p w14:paraId="54D506C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 Q1 </w:t>
            </w:r>
            <w:proofErr w:type="gramStart"/>
            <w:r>
              <w:rPr>
                <w:rFonts w:ascii="Consolas" w:hAnsi="Consolas" w:cs="Courier New"/>
                <w:color w:val="008800"/>
                <w:sz w:val="17"/>
                <w:szCs w:val="17"/>
              </w:rPr>
              <w:t>重跑完成</w:t>
            </w:r>
            <w:proofErr w:type="gramEnd"/>
            <w:r>
              <w:rPr>
                <w:rFonts w:ascii="Consolas" w:hAnsi="Consolas" w:cs="Courier New"/>
                <w:color w:val="008800"/>
                <w:sz w:val="17"/>
                <w:szCs w:val="17"/>
              </w:rPr>
              <w:t xml:space="preserve"> ==="</w:t>
            </w:r>
            <w:r>
              <w:rPr>
                <w:rFonts w:ascii="Consolas" w:hAnsi="Consolas" w:cs="Courier New"/>
                <w:color w:val="666600"/>
                <w:sz w:val="17"/>
                <w:szCs w:val="17"/>
              </w:rPr>
              <w:t>)</w:t>
            </w:r>
          </w:p>
          <w:p w14:paraId="0B71BD3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全部观测：</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all_obs</w:t>
            </w:r>
            <w:proofErr w:type="spellEnd"/>
            <w:r>
              <w:rPr>
                <w:rFonts w:ascii="Consolas" w:hAnsi="Consolas" w:cs="Courier New"/>
                <w:color w:val="008800"/>
                <w:sz w:val="17"/>
                <w:szCs w:val="17"/>
              </w:rPr>
              <w:t>)}</w:t>
            </w:r>
            <w:r>
              <w:rPr>
                <w:rFonts w:ascii="Consolas" w:hAnsi="Consolas" w:cs="Courier New"/>
                <w:color w:val="008800"/>
                <w:sz w:val="17"/>
                <w:szCs w:val="17"/>
              </w:rPr>
              <w:t>；每人一次：</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last_obs</w:t>
            </w:r>
            <w:proofErr w:type="spellEnd"/>
            <w:r>
              <w:rPr>
                <w:rFonts w:ascii="Consolas" w:hAnsi="Consolas" w:cs="Courier New"/>
                <w:color w:val="008800"/>
                <w:sz w:val="17"/>
                <w:szCs w:val="17"/>
              </w:rPr>
              <w:t>)}</w:t>
            </w:r>
            <w:r>
              <w:rPr>
                <w:rFonts w:ascii="Consolas" w:hAnsi="Consolas" w:cs="Courier New"/>
                <w:color w:val="008800"/>
                <w:sz w:val="17"/>
                <w:szCs w:val="17"/>
              </w:rPr>
              <w:t>；输出目录：</w:t>
            </w:r>
            <w:r>
              <w:rPr>
                <w:rFonts w:ascii="Consolas" w:hAnsi="Consolas" w:cs="Courier New"/>
                <w:color w:val="008800"/>
                <w:sz w:val="17"/>
                <w:szCs w:val="17"/>
              </w:rPr>
              <w:t>{OUTDIR}"</w:t>
            </w:r>
            <w:r>
              <w:rPr>
                <w:rFonts w:ascii="Consolas" w:hAnsi="Consolas" w:cs="Courier New"/>
                <w:color w:val="666600"/>
                <w:sz w:val="17"/>
                <w:szCs w:val="17"/>
              </w:rPr>
              <w:t>)</w:t>
            </w:r>
          </w:p>
          <w:p w14:paraId="71F05639" w14:textId="4D689E47" w:rsidR="00C95D02" w:rsidRPr="00063D22" w:rsidRDefault="00063D22" w:rsidP="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5598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w:t>
            </w:r>
          </w:p>
        </w:tc>
      </w:tr>
    </w:tbl>
    <w:p w14:paraId="6CAFD129" w14:textId="77777777" w:rsidR="00C95D02" w:rsidRDefault="00C95D02" w:rsidP="005E1A60">
      <w:pPr>
        <w:pStyle w:val="a5"/>
        <w:ind w:firstLineChars="0" w:firstLine="0"/>
      </w:pPr>
    </w:p>
    <w:p w14:paraId="312A0935" w14:textId="77777777" w:rsidR="00C95D02" w:rsidRDefault="00C95D02" w:rsidP="005E1A60">
      <w:pPr>
        <w:pStyle w:val="a5"/>
        <w:ind w:firstLineChars="0" w:firstLine="0"/>
      </w:pPr>
    </w:p>
    <w:tbl>
      <w:tblPr>
        <w:tblStyle w:val="4"/>
        <w:tblW w:w="0" w:type="auto"/>
        <w:tblLook w:val="04A0" w:firstRow="1" w:lastRow="0" w:firstColumn="1" w:lastColumn="0" w:noHBand="0" w:noVBand="1"/>
      </w:tblPr>
      <w:tblGrid>
        <w:gridCol w:w="9064"/>
      </w:tblGrid>
      <w:tr w:rsidR="00C95D02" w:rsidRPr="00E92E96" w14:paraId="5F6C8651" w14:textId="77777777" w:rsidTr="00930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shd w:val="clear" w:color="auto" w:fill="BFBFBF" w:themeFill="background1" w:themeFillShade="BF"/>
          </w:tcPr>
          <w:p w14:paraId="7B3C9D53" w14:textId="7CBCFD70" w:rsidR="00C95D02" w:rsidRPr="00E92E96" w:rsidRDefault="00C95D02" w:rsidP="0093037F">
            <w:pPr>
              <w:pStyle w:val="a5"/>
              <w:ind w:firstLineChars="0" w:firstLine="0"/>
              <w:rPr>
                <w:color w:val="000000" w:themeColor="text1"/>
              </w:rPr>
            </w:pPr>
            <w:r>
              <w:rPr>
                <w:rFonts w:hint="eastAsia"/>
                <w:color w:val="000000" w:themeColor="text1"/>
              </w:rPr>
              <w:t>附录</w:t>
            </w:r>
            <w:r w:rsidR="006F32CF">
              <w:rPr>
                <w:rFonts w:hint="eastAsia"/>
                <w:color w:val="000000" w:themeColor="text1"/>
              </w:rPr>
              <w:t>4</w:t>
            </w:r>
          </w:p>
        </w:tc>
      </w:tr>
      <w:tr w:rsidR="00C95D02" w:rsidRPr="00E92E96" w14:paraId="2F129369" w14:textId="77777777" w:rsidTr="00930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6169B35B" w14:textId="7953A500" w:rsidR="00C95D02" w:rsidRPr="00E92E96" w:rsidRDefault="00C95D02" w:rsidP="0093037F">
            <w:pPr>
              <w:pStyle w:val="a5"/>
              <w:ind w:firstLineChars="0" w:firstLine="0"/>
              <w:rPr>
                <w:b w:val="0"/>
                <w:bCs w:val="0"/>
              </w:rPr>
            </w:pPr>
            <w:r w:rsidRPr="00E92E96">
              <w:rPr>
                <w:rFonts w:hint="eastAsia"/>
                <w:b w:val="0"/>
                <w:bCs w:val="0"/>
              </w:rPr>
              <w:t>介绍</w:t>
            </w:r>
            <w:r>
              <w:rPr>
                <w:rFonts w:hint="eastAsia"/>
                <w:b w:val="0"/>
                <w:bCs w:val="0"/>
              </w:rPr>
              <w:t>：</w:t>
            </w:r>
            <w:r w:rsidRPr="00E92E96">
              <w:rPr>
                <w:b w:val="0"/>
                <w:bCs w:val="0"/>
              </w:rPr>
              <w:t xml:space="preserve"> </w:t>
            </w:r>
            <w:r w:rsidR="00063D22" w:rsidRPr="00063D22">
              <w:rPr>
                <w:rFonts w:hint="eastAsia"/>
                <w:b w:val="0"/>
                <w:bCs w:val="0"/>
              </w:rPr>
              <w:t>Q2.py</w:t>
            </w:r>
            <w:r w:rsidR="00063D22">
              <w:rPr>
                <w:rFonts w:hint="eastAsia"/>
                <w:b w:val="0"/>
                <w:bCs w:val="0"/>
              </w:rPr>
              <w:t>代码，用来解决问题二</w:t>
            </w:r>
          </w:p>
        </w:tc>
      </w:tr>
      <w:tr w:rsidR="00C95D02" w:rsidRPr="00E92E96" w14:paraId="61DC5910" w14:textId="77777777" w:rsidTr="0093037F">
        <w:tc>
          <w:tcPr>
            <w:cnfStyle w:val="001000000000" w:firstRow="0" w:lastRow="0" w:firstColumn="1" w:lastColumn="0" w:oddVBand="0" w:evenVBand="0" w:oddHBand="0" w:evenHBand="0" w:firstRowFirstColumn="0" w:firstRowLastColumn="0" w:lastRowFirstColumn="0" w:lastRowLastColumn="0"/>
            <w:tcW w:w="9064" w:type="dxa"/>
          </w:tcPr>
          <w:p w14:paraId="3C258D4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proofErr w:type="spellEnd"/>
            <w:r>
              <w:rPr>
                <w:rFonts w:ascii="Consolas" w:hAnsi="Consolas" w:cs="Courier New"/>
                <w:color w:val="666600"/>
                <w:sz w:val="17"/>
                <w:szCs w:val="17"/>
              </w:rPr>
              <w:t>,</w:t>
            </w:r>
            <w:r>
              <w:rPr>
                <w:rFonts w:ascii="Consolas" w:hAnsi="Consolas" w:cs="Courier New"/>
                <w:color w:val="000000"/>
                <w:sz w:val="17"/>
                <w:szCs w:val="17"/>
              </w:rPr>
              <w:t xml:space="preserve"> glob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argparse</w:t>
            </w:r>
            <w:proofErr w:type="spellEnd"/>
            <w:r>
              <w:rPr>
                <w:rFonts w:ascii="Consolas" w:hAnsi="Consolas" w:cs="Courier New"/>
                <w:color w:val="666600"/>
                <w:sz w:val="17"/>
                <w:szCs w:val="17"/>
              </w:rPr>
              <w:t>,</w:t>
            </w:r>
            <w:r>
              <w:rPr>
                <w:rFonts w:ascii="Consolas" w:hAnsi="Consolas" w:cs="Courier New"/>
                <w:color w:val="000000"/>
                <w:sz w:val="17"/>
                <w:szCs w:val="17"/>
              </w:rPr>
              <w:t xml:space="preserve"> warnings</w:t>
            </w:r>
          </w:p>
          <w:p w14:paraId="07AAA35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2. </w:t>
            </w:r>
            <w:proofErr w:type="spellStart"/>
            <w:proofErr w:type="gramStart"/>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p>
          <w:p w14:paraId="3848BDF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59AD38A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65640D4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4A5F359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resolve_data_path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cli_path</w:t>
            </w:r>
            <w:proofErr w:type="spellEnd"/>
            <w:r>
              <w:rPr>
                <w:rFonts w:ascii="Consolas" w:hAnsi="Consolas" w:cs="Courier New"/>
                <w:color w:val="666600"/>
                <w:sz w:val="17"/>
                <w:szCs w:val="17"/>
              </w:rPr>
              <w:t>):</w:t>
            </w:r>
          </w:p>
          <w:p w14:paraId="41989E6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cli_path</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cli_path</w:t>
            </w:r>
            <w:proofErr w:type="spellEnd"/>
            <w:r>
              <w:rPr>
                <w:rFonts w:ascii="Consolas" w:hAnsi="Consolas" w:cs="Courier New"/>
                <w:color w:val="666600"/>
                <w:sz w:val="17"/>
                <w:szCs w:val="17"/>
              </w:rPr>
              <w:t>):</w:t>
            </w:r>
          </w:p>
          <w:p w14:paraId="1702A60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cli_path</w:t>
            </w:r>
            <w:proofErr w:type="spellEnd"/>
          </w:p>
          <w:p w14:paraId="5BA6FEC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cand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getcwd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.csv"</w:t>
            </w:r>
            <w:r>
              <w:rPr>
                <w:rFonts w:ascii="Consolas" w:hAnsi="Consolas" w:cs="Courier New"/>
                <w:color w:val="666600"/>
                <w:sz w:val="17"/>
                <w:szCs w:val="17"/>
              </w:rPr>
              <w:t>)</w:t>
            </w:r>
          </w:p>
          <w:p w14:paraId="3088FBA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r>
              <w:rPr>
                <w:rFonts w:ascii="Consolas" w:hAnsi="Consolas" w:cs="Courier New"/>
                <w:color w:val="000000"/>
                <w:sz w:val="17"/>
                <w:szCs w:val="17"/>
              </w:rPr>
              <w:t>cand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cand</w:t>
            </w:r>
          </w:p>
          <w:p w14:paraId="122AE39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here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abspath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p>
          <w:p w14:paraId="126A4BB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cand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here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.csv"</w:t>
            </w:r>
            <w:r>
              <w:rPr>
                <w:rFonts w:ascii="Consolas" w:hAnsi="Consolas" w:cs="Courier New"/>
                <w:color w:val="666600"/>
                <w:sz w:val="17"/>
                <w:szCs w:val="17"/>
              </w:rPr>
              <w:t>)</w:t>
            </w:r>
          </w:p>
          <w:p w14:paraId="12E6500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r>
              <w:rPr>
                <w:rFonts w:ascii="Consolas" w:hAnsi="Consolas" w:cs="Courier New"/>
                <w:color w:val="000000"/>
                <w:sz w:val="17"/>
                <w:szCs w:val="17"/>
              </w:rPr>
              <w:t>cand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cand</w:t>
            </w:r>
          </w:p>
          <w:p w14:paraId="2898825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cand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r>
              <w:rPr>
                <w:rFonts w:ascii="Consolas" w:hAnsi="Consolas" w:cs="Courier New"/>
                <w:color w:val="000000"/>
                <w:sz w:val="17"/>
                <w:szCs w:val="17"/>
              </w:rPr>
              <w:t>here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问题</w:t>
            </w:r>
            <w:proofErr w:type="gramStart"/>
            <w:r>
              <w:rPr>
                <w:rFonts w:ascii="Consolas" w:hAnsi="Consolas" w:cs="Courier New"/>
                <w:color w:val="008800"/>
                <w:sz w:val="17"/>
                <w:szCs w:val="17"/>
              </w:rPr>
              <w:t>一</w:t>
            </w:r>
            <w:proofErr w:type="gramEnd"/>
            <w:r>
              <w:rPr>
                <w:rFonts w:ascii="Consolas" w:hAnsi="Consolas" w:cs="Courier New"/>
                <w:color w:val="008800"/>
                <w:sz w:val="17"/>
                <w:szCs w:val="17"/>
              </w:rPr>
              <w:t>及数据预处理</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.csv"</w:t>
            </w:r>
            <w:r>
              <w:rPr>
                <w:rFonts w:ascii="Consolas" w:hAnsi="Consolas" w:cs="Courier New"/>
                <w:color w:val="666600"/>
                <w:sz w:val="17"/>
                <w:szCs w:val="17"/>
              </w:rPr>
              <w:t>)</w:t>
            </w:r>
          </w:p>
          <w:p w14:paraId="7DCC479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r>
              <w:rPr>
                <w:rFonts w:ascii="Consolas" w:hAnsi="Consolas" w:cs="Courier New"/>
                <w:color w:val="000000"/>
                <w:sz w:val="17"/>
                <w:szCs w:val="17"/>
              </w:rPr>
              <w:t>cand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cand</w:t>
            </w:r>
          </w:p>
          <w:p w14:paraId="20E3A12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root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r>
              <w:rPr>
                <w:rFonts w:ascii="Consolas" w:hAnsi="Consolas" w:cs="Courier New"/>
                <w:color w:val="000000"/>
                <w:sz w:val="17"/>
                <w:szCs w:val="17"/>
              </w:rPr>
              <w:t>here</w:t>
            </w:r>
            <w:r>
              <w:rPr>
                <w:rFonts w:ascii="Consolas" w:hAnsi="Consolas" w:cs="Courier New"/>
                <w:color w:val="666600"/>
                <w:sz w:val="17"/>
                <w:szCs w:val="17"/>
              </w:rPr>
              <w:t>)</w:t>
            </w:r>
          </w:p>
          <w:p w14:paraId="57AB516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hits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glob</w:t>
            </w:r>
            <w:r>
              <w:rPr>
                <w:rFonts w:ascii="Consolas" w:hAnsi="Consolas" w:cs="Courier New"/>
                <w:color w:val="666600"/>
                <w:sz w:val="17"/>
                <w:szCs w:val="17"/>
              </w:rPr>
              <w:t>.</w:t>
            </w:r>
            <w:r>
              <w:rPr>
                <w:rFonts w:ascii="Consolas" w:hAnsi="Consolas" w:cs="Courier New"/>
                <w:color w:val="000000"/>
                <w:sz w:val="17"/>
                <w:szCs w:val="17"/>
              </w:rPr>
              <w:t>glob</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w:t>
            </w:r>
            <w:r>
              <w:rPr>
                <w:rFonts w:ascii="Consolas" w:hAnsi="Consolas" w:cs="Courier New"/>
                <w:color w:val="008800"/>
                <w:sz w:val="17"/>
                <w:szCs w:val="17"/>
              </w:rPr>
              <w:t>观测</w:t>
            </w:r>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recursive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625FBC2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hits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 </w:t>
            </w:r>
            <w:r>
              <w:rPr>
                <w:rFonts w:ascii="Consolas" w:hAnsi="Consolas" w:cs="Courier New"/>
                <w:color w:val="000088"/>
                <w:sz w:val="17"/>
                <w:szCs w:val="17"/>
              </w:rPr>
              <w:t>for</w:t>
            </w:r>
            <w:r>
              <w:rPr>
                <w:rFonts w:ascii="Consolas" w:hAnsi="Consolas" w:cs="Courier New"/>
                <w:color w:val="000000"/>
                <w:sz w:val="17"/>
                <w:szCs w:val="17"/>
              </w:rPr>
              <w:t xml:space="preserve"> h </w:t>
            </w:r>
            <w:r>
              <w:rPr>
                <w:rFonts w:ascii="Consolas" w:hAnsi="Consolas" w:cs="Courier New"/>
                <w:color w:val="000088"/>
                <w:sz w:val="17"/>
                <w:szCs w:val="17"/>
              </w:rPr>
              <w:t>in</w:t>
            </w:r>
            <w:r>
              <w:rPr>
                <w:rFonts w:ascii="Consolas" w:hAnsi="Consolas" w:cs="Courier New"/>
                <w:color w:val="000000"/>
                <w:sz w:val="17"/>
                <w:szCs w:val="17"/>
              </w:rPr>
              <w:t xml:space="preserve"> hits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r>
              <w:rPr>
                <w:rFonts w:ascii="Consolas" w:hAnsi="Consolas" w:cs="Courier New"/>
                <w:color w:val="000000"/>
                <w:sz w:val="17"/>
                <w:szCs w:val="17"/>
              </w:rPr>
              <w:t>h</w:t>
            </w:r>
            <w:r>
              <w:rPr>
                <w:rFonts w:ascii="Consolas" w:hAnsi="Consolas" w:cs="Courier New"/>
                <w:color w:val="666600"/>
                <w:sz w:val="17"/>
                <w:szCs w:val="17"/>
              </w:rPr>
              <w:t>)]</w:t>
            </w:r>
          </w:p>
          <w:p w14:paraId="0DC12FA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hits</w:t>
            </w:r>
            <w:r>
              <w:rPr>
                <w:rFonts w:ascii="Consolas" w:hAnsi="Consolas" w:cs="Courier New"/>
                <w:color w:val="666600"/>
                <w:sz w:val="17"/>
                <w:szCs w:val="17"/>
              </w:rPr>
              <w:t>:</w:t>
            </w:r>
          </w:p>
          <w:p w14:paraId="474E089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hits</w:t>
            </w:r>
            <w:r>
              <w:rPr>
                <w:rFonts w:ascii="Consolas" w:hAnsi="Consolas" w:cs="Courier New"/>
                <w:color w:val="666600"/>
                <w:sz w:val="17"/>
                <w:szCs w:val="17"/>
              </w:rPr>
              <w:t>.</w:t>
            </w:r>
            <w:r>
              <w:rPr>
                <w:rFonts w:ascii="Consolas" w:hAnsi="Consolas" w:cs="Courier New"/>
                <w:color w:val="000000"/>
                <w:sz w:val="17"/>
                <w:szCs w:val="17"/>
              </w:rPr>
              <w:t>sort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p>
          <w:p w14:paraId="17AB4F9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hits</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p>
          <w:p w14:paraId="2217F33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找不到数据文件：请用</w:t>
            </w:r>
            <w:r>
              <w:rPr>
                <w:rFonts w:ascii="Consolas" w:hAnsi="Consolas" w:cs="Courier New"/>
                <w:color w:val="008800"/>
                <w:sz w:val="17"/>
                <w:szCs w:val="17"/>
              </w:rPr>
              <w:t xml:space="preserve"> --data </w:t>
            </w:r>
            <w:r>
              <w:rPr>
                <w:rFonts w:ascii="Consolas" w:hAnsi="Consolas" w:cs="Courier New"/>
                <w:color w:val="008800"/>
                <w:sz w:val="17"/>
                <w:szCs w:val="17"/>
              </w:rPr>
              <w:t>指定，或把</w:t>
            </w:r>
            <w:r>
              <w:rPr>
                <w:rFonts w:ascii="Consolas" w:hAnsi="Consolas" w:cs="Courier New"/>
                <w:color w:val="008800"/>
                <w:sz w:val="17"/>
                <w:szCs w:val="17"/>
              </w:rPr>
              <w:t xml:space="preserve"> '</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 xml:space="preserve">.csv' </w:t>
            </w:r>
            <w:r>
              <w:rPr>
                <w:rFonts w:ascii="Consolas" w:hAnsi="Consolas" w:cs="Courier New"/>
                <w:color w:val="008800"/>
                <w:sz w:val="17"/>
                <w:szCs w:val="17"/>
              </w:rPr>
              <w:t>放到脚本同目录。</w:t>
            </w:r>
            <w:r>
              <w:rPr>
                <w:rFonts w:ascii="Consolas" w:hAnsi="Consolas" w:cs="Courier New"/>
                <w:color w:val="008800"/>
                <w:sz w:val="17"/>
                <w:szCs w:val="17"/>
              </w:rPr>
              <w:t>"</w:t>
            </w:r>
            <w:r>
              <w:rPr>
                <w:rFonts w:ascii="Consolas" w:hAnsi="Consolas" w:cs="Courier New"/>
                <w:color w:val="666600"/>
                <w:sz w:val="17"/>
                <w:szCs w:val="17"/>
              </w:rPr>
              <w:t>)</w:t>
            </w:r>
          </w:p>
          <w:p w14:paraId="0BDA961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w:t>
            </w:r>
          </w:p>
          <w:p w14:paraId="5BBDD08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parser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argparse</w:t>
            </w:r>
            <w:r>
              <w:rPr>
                <w:rFonts w:ascii="Consolas" w:hAnsi="Consolas" w:cs="Courier New"/>
                <w:color w:val="666600"/>
                <w:sz w:val="17"/>
                <w:szCs w:val="17"/>
              </w:rPr>
              <w:t>.</w:t>
            </w:r>
            <w:r>
              <w:rPr>
                <w:rFonts w:ascii="Consolas" w:hAnsi="Consolas" w:cs="Courier New"/>
                <w:color w:val="660066"/>
                <w:sz w:val="17"/>
                <w:szCs w:val="17"/>
              </w:rPr>
              <w:t>ArgumentParser</w:t>
            </w:r>
            <w:proofErr w:type="spellEnd"/>
            <w:proofErr w:type="gramEnd"/>
            <w:r>
              <w:rPr>
                <w:rFonts w:ascii="Consolas" w:hAnsi="Consolas" w:cs="Courier New"/>
                <w:color w:val="666600"/>
                <w:sz w:val="17"/>
                <w:szCs w:val="17"/>
              </w:rPr>
              <w:t>()</w:t>
            </w:r>
          </w:p>
          <w:p w14:paraId="1BF54D1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25.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 xml:space="preserve">.csv </w:t>
            </w:r>
            <w:r>
              <w:rPr>
                <w:rFonts w:ascii="Consolas" w:hAnsi="Consolas" w:cs="Courier New"/>
                <w:color w:val="008800"/>
                <w:sz w:val="17"/>
                <w:szCs w:val="17"/>
              </w:rPr>
              <w:t>的路径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2C9A5B5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26.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outdir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输出目录</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38AF147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27. </w:t>
            </w:r>
            <w:proofErr w:type="spellStart"/>
            <w:r>
              <w:rPr>
                <w:rFonts w:ascii="Consolas" w:hAnsi="Consolas" w:cs="Courier New"/>
                <w:color w:val="000000"/>
                <w:sz w:val="17"/>
                <w:szCs w:val="17"/>
              </w:rPr>
              <w:t>args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parse</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2FB0D66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w:t>
            </w:r>
          </w:p>
          <w:p w14:paraId="2E1CDCB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PATH_DATA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resolve_data_path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p>
          <w:p w14:paraId="244D43E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OUTDIR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outdir</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abspath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问题二生成</w:t>
            </w:r>
            <w:r>
              <w:rPr>
                <w:rFonts w:ascii="Consolas" w:hAnsi="Consolas" w:cs="Courier New"/>
                <w:color w:val="008800"/>
                <w:sz w:val="17"/>
                <w:szCs w:val="17"/>
              </w:rPr>
              <w:t>"</w:t>
            </w:r>
            <w:r>
              <w:rPr>
                <w:rFonts w:ascii="Consolas" w:hAnsi="Consolas" w:cs="Courier New"/>
                <w:color w:val="666600"/>
                <w:sz w:val="17"/>
                <w:szCs w:val="17"/>
              </w:rPr>
              <w:t>)</w:t>
            </w:r>
          </w:p>
          <w:p w14:paraId="43320D4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31.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makedirs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exist_ok</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7234C81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"[INFO] </w:t>
            </w:r>
            <w:r>
              <w:rPr>
                <w:rFonts w:ascii="Consolas" w:hAnsi="Consolas" w:cs="Courier New"/>
                <w:color w:val="008800"/>
                <w:sz w:val="17"/>
                <w:szCs w:val="17"/>
              </w:rPr>
              <w:t>使用数据：</w:t>
            </w:r>
            <w:r>
              <w:rPr>
                <w:rFonts w:ascii="Consolas" w:hAnsi="Consolas" w:cs="Courier New"/>
                <w:color w:val="008800"/>
                <w:sz w:val="17"/>
                <w:szCs w:val="17"/>
              </w:rPr>
              <w:t>{PATH_DATA}"</w:t>
            </w:r>
            <w:r>
              <w:rPr>
                <w:rFonts w:ascii="Consolas" w:hAnsi="Consolas" w:cs="Courier New"/>
                <w:color w:val="666600"/>
                <w:sz w:val="17"/>
                <w:szCs w:val="17"/>
              </w:rPr>
              <w:t>)</w:t>
            </w:r>
          </w:p>
          <w:p w14:paraId="6DEC1B8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"[INFO] </w:t>
            </w:r>
            <w:r>
              <w:rPr>
                <w:rFonts w:ascii="Consolas" w:hAnsi="Consolas" w:cs="Courier New"/>
                <w:color w:val="008800"/>
                <w:sz w:val="17"/>
                <w:szCs w:val="17"/>
              </w:rPr>
              <w:t>输出目录：</w:t>
            </w:r>
            <w:r>
              <w:rPr>
                <w:rFonts w:ascii="Consolas" w:hAnsi="Consolas" w:cs="Courier New"/>
                <w:color w:val="008800"/>
                <w:sz w:val="17"/>
                <w:szCs w:val="17"/>
              </w:rPr>
              <w:t>{OUTDIR}"</w:t>
            </w:r>
            <w:r>
              <w:rPr>
                <w:rFonts w:ascii="Consolas" w:hAnsi="Consolas" w:cs="Courier New"/>
                <w:color w:val="666600"/>
                <w:sz w:val="17"/>
                <w:szCs w:val="17"/>
              </w:rPr>
              <w:t>)</w:t>
            </w:r>
          </w:p>
          <w:p w14:paraId="15E7E9E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w:t>
            </w:r>
          </w:p>
          <w:p w14:paraId="7D05D64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Y_THRESHOLD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0.04</w:t>
            </w:r>
            <w:r>
              <w:rPr>
                <w:rFonts w:ascii="Consolas" w:hAnsi="Consolas" w:cs="Courier New"/>
                <w:color w:val="000000"/>
                <w:sz w:val="17"/>
                <w:szCs w:val="17"/>
              </w:rPr>
              <w:t xml:space="preserve">     </w:t>
            </w:r>
            <w:r>
              <w:rPr>
                <w:rFonts w:ascii="Consolas" w:hAnsi="Consolas" w:cs="Courier New"/>
                <w:color w:val="880000"/>
                <w:sz w:val="17"/>
                <w:szCs w:val="17"/>
              </w:rPr>
              <w:t xml:space="preserve"># Y% </w:t>
            </w:r>
            <w:r>
              <w:rPr>
                <w:rFonts w:ascii="Consolas" w:hAnsi="Consolas" w:cs="Courier New"/>
                <w:color w:val="880000"/>
                <w:sz w:val="17"/>
                <w:szCs w:val="17"/>
              </w:rPr>
              <w:t>达标阈值</w:t>
            </w:r>
          </w:p>
          <w:p w14:paraId="63FA4FF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BMI_CUT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35.0</w:t>
            </w:r>
            <w:r>
              <w:rPr>
                <w:rFonts w:ascii="Consolas" w:hAnsi="Consolas" w:cs="Courier New"/>
                <w:color w:val="000000"/>
                <w:sz w:val="17"/>
                <w:szCs w:val="17"/>
              </w:rPr>
              <w:t xml:space="preserve">      </w:t>
            </w:r>
            <w:r>
              <w:rPr>
                <w:rFonts w:ascii="Consolas" w:hAnsi="Consolas" w:cs="Courier New"/>
                <w:color w:val="880000"/>
                <w:sz w:val="17"/>
                <w:szCs w:val="17"/>
              </w:rPr>
              <w:t xml:space="preserve"># K=2 </w:t>
            </w:r>
            <w:r>
              <w:rPr>
                <w:rFonts w:ascii="Consolas" w:hAnsi="Consolas" w:cs="Courier New"/>
                <w:color w:val="880000"/>
                <w:sz w:val="17"/>
                <w:szCs w:val="17"/>
              </w:rPr>
              <w:t>的固定切点</w:t>
            </w:r>
          </w:p>
          <w:p w14:paraId="14D984A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TAU_RMST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26.0</w:t>
            </w:r>
            <w:r>
              <w:rPr>
                <w:rFonts w:ascii="Consolas" w:hAnsi="Consolas" w:cs="Courier New"/>
                <w:color w:val="000000"/>
                <w:sz w:val="17"/>
                <w:szCs w:val="17"/>
              </w:rPr>
              <w:t xml:space="preserve">      </w:t>
            </w:r>
            <w:r>
              <w:rPr>
                <w:rFonts w:ascii="Consolas" w:hAnsi="Consolas" w:cs="Courier New"/>
                <w:color w:val="880000"/>
                <w:sz w:val="17"/>
                <w:szCs w:val="17"/>
              </w:rPr>
              <w:t xml:space="preserve"># RMST </w:t>
            </w:r>
            <w:r>
              <w:rPr>
                <w:rFonts w:ascii="Consolas" w:hAnsi="Consolas" w:cs="Courier New"/>
                <w:color w:val="880000"/>
                <w:sz w:val="17"/>
                <w:szCs w:val="17"/>
              </w:rPr>
              <w:t>积分上限</w:t>
            </w:r>
          </w:p>
          <w:p w14:paraId="77C1D12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T_MIN</w:t>
            </w:r>
            <w:r>
              <w:rPr>
                <w:rFonts w:ascii="Consolas" w:hAnsi="Consolas" w:cs="Courier New"/>
                <w:color w:val="666600"/>
                <w:sz w:val="17"/>
                <w:szCs w:val="17"/>
              </w:rPr>
              <w:t>,</w:t>
            </w:r>
            <w:r>
              <w:rPr>
                <w:rFonts w:ascii="Consolas" w:hAnsi="Consolas" w:cs="Courier New"/>
                <w:color w:val="000000"/>
                <w:sz w:val="17"/>
                <w:szCs w:val="17"/>
              </w:rPr>
              <w:t xml:space="preserve"> T_MAX</w:t>
            </w:r>
            <w:r>
              <w:rPr>
                <w:rFonts w:ascii="Consolas" w:hAnsi="Consolas" w:cs="Courier New"/>
                <w:color w:val="666600"/>
                <w:sz w:val="17"/>
                <w:szCs w:val="17"/>
              </w:rPr>
              <w:t>,</w:t>
            </w:r>
            <w:r>
              <w:rPr>
                <w:rFonts w:ascii="Consolas" w:hAnsi="Consolas" w:cs="Courier New"/>
                <w:color w:val="000000"/>
                <w:sz w:val="17"/>
                <w:szCs w:val="17"/>
              </w:rPr>
              <w:t xml:space="preserve"> T_STEP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26.0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p>
          <w:p w14:paraId="6182B07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W_TIME</w:t>
            </w:r>
            <w:r>
              <w:rPr>
                <w:rFonts w:ascii="Consolas" w:hAnsi="Consolas" w:cs="Courier New"/>
                <w:color w:val="666600"/>
                <w:sz w:val="17"/>
                <w:szCs w:val="17"/>
              </w:rPr>
              <w:t>,</w:t>
            </w:r>
            <w:r>
              <w:rPr>
                <w:rFonts w:ascii="Consolas" w:hAnsi="Consolas" w:cs="Courier New"/>
                <w:color w:val="000000"/>
                <w:sz w:val="17"/>
                <w:szCs w:val="17"/>
              </w:rPr>
              <w:t xml:space="preserve"> C_RETEST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等待成本系数</w:t>
            </w:r>
            <w:r>
              <w:rPr>
                <w:rFonts w:ascii="Consolas" w:hAnsi="Consolas" w:cs="Courier New"/>
                <w:color w:val="880000"/>
                <w:sz w:val="17"/>
                <w:szCs w:val="17"/>
              </w:rPr>
              <w:t xml:space="preserve"> / </w:t>
            </w:r>
            <w:r>
              <w:rPr>
                <w:rFonts w:ascii="Consolas" w:hAnsi="Consolas" w:cs="Courier New"/>
                <w:color w:val="880000"/>
                <w:sz w:val="17"/>
                <w:szCs w:val="17"/>
              </w:rPr>
              <w:t>复检成本</w:t>
            </w:r>
          </w:p>
          <w:p w14:paraId="6DB9C96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lastRenderedPageBreak/>
              <w:t xml:space="preserve"> 40. </w:t>
            </w:r>
            <w:r>
              <w:rPr>
                <w:rFonts w:ascii="Consolas" w:hAnsi="Consolas" w:cs="Courier New"/>
                <w:color w:val="000000"/>
                <w:sz w:val="17"/>
                <w:szCs w:val="17"/>
              </w:rPr>
              <w:t> </w:t>
            </w:r>
          </w:p>
          <w:p w14:paraId="0B71843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statsmodels</w:t>
            </w:r>
            <w:r>
              <w:rPr>
                <w:rFonts w:ascii="Consolas" w:hAnsi="Consolas" w:cs="Courier New"/>
                <w:color w:val="666600"/>
                <w:sz w:val="17"/>
                <w:szCs w:val="17"/>
              </w:rPr>
              <w:t>.</w:t>
            </w:r>
            <w:r>
              <w:rPr>
                <w:rFonts w:ascii="Consolas" w:hAnsi="Consolas" w:cs="Courier New"/>
                <w:color w:val="000000"/>
                <w:sz w:val="17"/>
                <w:szCs w:val="17"/>
              </w:rPr>
              <w:t>duration</w:t>
            </w:r>
            <w:proofErr w:type="gramEnd"/>
            <w:r>
              <w:rPr>
                <w:rFonts w:ascii="Consolas" w:hAnsi="Consolas" w:cs="Courier New"/>
                <w:color w:val="666600"/>
                <w:sz w:val="17"/>
                <w:szCs w:val="17"/>
              </w:rPr>
              <w:t>.</w:t>
            </w:r>
            <w:r>
              <w:rPr>
                <w:rFonts w:ascii="Consolas" w:hAnsi="Consolas" w:cs="Courier New"/>
                <w:color w:val="000000"/>
                <w:sz w:val="17"/>
                <w:szCs w:val="17"/>
              </w:rPr>
              <w:t>survfunc</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SurvfuncRight</w:t>
            </w:r>
            <w:proofErr w:type="spellEnd"/>
          </w:p>
          <w:p w14:paraId="1CEAD4A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HAS_LIFELINES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77EBEE5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88"/>
                <w:sz w:val="17"/>
                <w:szCs w:val="17"/>
              </w:rPr>
              <w:t>try</w:t>
            </w:r>
            <w:r>
              <w:rPr>
                <w:rFonts w:ascii="Consolas" w:hAnsi="Consolas" w:cs="Courier New"/>
                <w:color w:val="666600"/>
                <w:sz w:val="17"/>
                <w:szCs w:val="17"/>
              </w:rPr>
              <w:t>:</w:t>
            </w:r>
          </w:p>
          <w:p w14:paraId="312469B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lifelines</w:t>
            </w:r>
            <w:r>
              <w:rPr>
                <w:rFonts w:ascii="Consolas" w:hAnsi="Consolas" w:cs="Courier New"/>
                <w:color w:val="666600"/>
                <w:sz w:val="17"/>
                <w:szCs w:val="17"/>
              </w:rPr>
              <w:t>.</w:t>
            </w:r>
            <w:r>
              <w:rPr>
                <w:rFonts w:ascii="Consolas" w:hAnsi="Consolas" w:cs="Courier New"/>
                <w:color w:val="000000"/>
                <w:sz w:val="17"/>
                <w:szCs w:val="17"/>
              </w:rPr>
              <w:t>statistics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logrank_test</w:t>
            </w:r>
            <w:proofErr w:type="spellEnd"/>
          </w:p>
          <w:p w14:paraId="5CF9263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lifelines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WeibullFitter</w:t>
            </w:r>
            <w:proofErr w:type="spellEnd"/>
          </w:p>
          <w:p w14:paraId="5D3AF7E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3A45F59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HAS_LIFELINES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28EABDE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w:t>
            </w:r>
          </w:p>
          <w:p w14:paraId="508414E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w:t>
            </w:r>
            <w:proofErr w:type="gramStart"/>
            <w:r>
              <w:rPr>
                <w:rFonts w:ascii="Consolas" w:hAnsi="Consolas" w:cs="Courier New"/>
                <w:color w:val="000000"/>
                <w:sz w:val="17"/>
                <w:szCs w:val="17"/>
              </w:rPr>
              <w:t>col</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keys</w:t>
            </w:r>
            <w:r>
              <w:rPr>
                <w:rFonts w:ascii="Consolas" w:hAnsi="Consolas" w:cs="Courier New"/>
                <w:color w:val="666600"/>
                <w:sz w:val="17"/>
                <w:szCs w:val="17"/>
              </w:rPr>
              <w:t>):</w:t>
            </w:r>
          </w:p>
          <w:p w14:paraId="7623589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keys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keys</w:t>
            </w:r>
            <w:r>
              <w:rPr>
                <w:rFonts w:ascii="Consolas" w:hAnsi="Consolas" w:cs="Courier New"/>
                <w:color w:val="666600"/>
                <w:sz w:val="17"/>
                <w:szCs w:val="17"/>
              </w:rPr>
              <w:t>]</w:t>
            </w:r>
          </w:p>
          <w:p w14:paraId="450A247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3125EF6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lc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c</w:t>
            </w:r>
            <w:proofErr w:type="gramStart"/>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p>
          <w:p w14:paraId="175F0EA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000000"/>
                <w:sz w:val="17"/>
                <w:szCs w:val="17"/>
              </w:rPr>
              <w:t xml:space="preserve">k </w:t>
            </w:r>
            <w:r>
              <w:rPr>
                <w:rFonts w:ascii="Consolas" w:hAnsi="Consolas" w:cs="Courier New"/>
                <w:color w:val="000088"/>
                <w:sz w:val="17"/>
                <w:szCs w:val="17"/>
              </w:rPr>
              <w:t>in</w:t>
            </w:r>
            <w:r>
              <w:rPr>
                <w:rFonts w:ascii="Consolas" w:hAnsi="Consolas" w:cs="Courier New"/>
                <w:color w:val="000000"/>
                <w:sz w:val="17"/>
                <w:szCs w:val="17"/>
              </w:rPr>
              <w:t xml:space="preserve"> lc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keys</w:t>
            </w:r>
            <w:r>
              <w:rPr>
                <w:rFonts w:ascii="Consolas" w:hAnsi="Consolas" w:cs="Courier New"/>
                <w:color w:val="666600"/>
                <w:sz w:val="17"/>
                <w:szCs w:val="17"/>
              </w:rPr>
              <w:t>):</w:t>
            </w:r>
          </w:p>
          <w:p w14:paraId="34C1DF4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w:t>
            </w:r>
          </w:p>
          <w:p w14:paraId="0C9F92F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None</w:t>
            </w:r>
          </w:p>
          <w:p w14:paraId="60D6D8D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2D497D4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build_patient_</w:t>
            </w:r>
            <w:proofErr w:type="gramStart"/>
            <w:r>
              <w:rPr>
                <w:rFonts w:ascii="Consolas" w:hAnsi="Consolas" w:cs="Courier New"/>
                <w:color w:val="000000"/>
                <w:sz w:val="17"/>
                <w:szCs w:val="17"/>
              </w:rPr>
              <w:t>events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y_thresh</w:t>
            </w:r>
            <w:proofErr w:type="spellEnd"/>
            <w:r>
              <w:rPr>
                <w:rFonts w:ascii="Consolas" w:hAnsi="Consolas" w:cs="Courier New"/>
                <w:color w:val="666600"/>
                <w:sz w:val="17"/>
                <w:szCs w:val="17"/>
              </w:rPr>
              <w:t>=</w:t>
            </w:r>
            <w:r>
              <w:rPr>
                <w:rFonts w:ascii="Consolas" w:hAnsi="Consolas" w:cs="Courier New"/>
                <w:color w:val="000000"/>
                <w:sz w:val="17"/>
                <w:szCs w:val="17"/>
              </w:rPr>
              <w:t>Y_THRESHOLD</w:t>
            </w:r>
            <w:r>
              <w:rPr>
                <w:rFonts w:ascii="Consolas" w:hAnsi="Consolas" w:cs="Courier New"/>
                <w:color w:val="666600"/>
                <w:sz w:val="17"/>
                <w:szCs w:val="17"/>
              </w:rPr>
              <w:t>):</w:t>
            </w:r>
          </w:p>
          <w:p w14:paraId="7758107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"id"</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编号</w:t>
            </w:r>
            <w:r>
              <w:rPr>
                <w:rFonts w:ascii="Consolas" w:hAnsi="Consolas" w:cs="Courier New"/>
                <w:color w:val="008800"/>
                <w:sz w:val="17"/>
                <w:szCs w:val="17"/>
              </w:rPr>
              <w:t>"</w:t>
            </w:r>
            <w:r>
              <w:rPr>
                <w:rFonts w:ascii="Consolas" w:hAnsi="Consolas" w:cs="Courier New"/>
                <w:color w:val="666600"/>
                <w:sz w:val="17"/>
                <w:szCs w:val="17"/>
              </w:rPr>
              <w:t>])</w:t>
            </w:r>
          </w:p>
          <w:p w14:paraId="087B9E5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col_week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检测孕周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gest"</w:t>
            </w:r>
            <w:r>
              <w:rPr>
                <w:rFonts w:ascii="Consolas" w:hAnsi="Consolas" w:cs="Courier New"/>
                <w:color w:val="666600"/>
                <w:sz w:val="17"/>
                <w:szCs w:val="17"/>
              </w:rPr>
              <w:t>,</w:t>
            </w:r>
            <w:r>
              <w:rPr>
                <w:rFonts w:ascii="Consolas" w:hAnsi="Consolas" w:cs="Courier New"/>
                <w:color w:val="008800"/>
                <w:sz w:val="17"/>
                <w:szCs w:val="17"/>
              </w:rPr>
              <w:t>"week</w:t>
            </w:r>
            <w:proofErr w:type="spellEnd"/>
            <w:r>
              <w:rPr>
                <w:rFonts w:ascii="Consolas" w:hAnsi="Consolas" w:cs="Courier New"/>
                <w:color w:val="008800"/>
                <w:sz w:val="17"/>
                <w:szCs w:val="17"/>
              </w:rPr>
              <w:t>"</w:t>
            </w:r>
            <w:r>
              <w:rPr>
                <w:rFonts w:ascii="Consolas" w:hAnsi="Consolas" w:cs="Courier New"/>
                <w:color w:val="666600"/>
                <w:sz w:val="17"/>
                <w:szCs w:val="17"/>
              </w:rPr>
              <w:t>])</w:t>
            </w:r>
          </w:p>
          <w:p w14:paraId="09770B1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8800"/>
                <w:sz w:val="17"/>
                <w:szCs w:val="17"/>
              </w:rPr>
              <w:t>"ff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胎儿浓度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胎儿份额</w:t>
            </w:r>
            <w:r>
              <w:rPr>
                <w:rFonts w:ascii="Consolas" w:hAnsi="Consolas" w:cs="Courier New"/>
                <w:color w:val="008800"/>
                <w:sz w:val="17"/>
                <w:szCs w:val="17"/>
              </w:rPr>
              <w:t>"</w:t>
            </w:r>
            <w:r>
              <w:rPr>
                <w:rFonts w:ascii="Consolas" w:hAnsi="Consolas" w:cs="Courier New"/>
                <w:color w:val="666600"/>
                <w:sz w:val="17"/>
                <w:szCs w:val="17"/>
              </w:rPr>
              <w:t>])</w:t>
            </w:r>
          </w:p>
          <w:p w14:paraId="36F01DE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col_bmi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
          <w:p w14:paraId="34B836D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身高</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"height"</w:t>
            </w:r>
            <w:r>
              <w:rPr>
                <w:rFonts w:ascii="Consolas" w:hAnsi="Consolas" w:cs="Courier New"/>
                <w:color w:val="666600"/>
                <w:sz w:val="17"/>
                <w:szCs w:val="17"/>
              </w:rPr>
              <w:t>])</w:t>
            </w:r>
          </w:p>
          <w:p w14:paraId="1A1D46C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体重</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"weight"</w:t>
            </w:r>
            <w:r>
              <w:rPr>
                <w:rFonts w:ascii="Consolas" w:hAnsi="Consolas" w:cs="Courier New"/>
                <w:color w:val="666600"/>
                <w:sz w:val="17"/>
                <w:szCs w:val="17"/>
              </w:rPr>
              <w:t>])</w:t>
            </w:r>
          </w:p>
          <w:p w14:paraId="7031044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col_id</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col_week</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col_y</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37D01C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找不到必要列：孕妇代码</w:t>
            </w:r>
            <w:r>
              <w:rPr>
                <w:rFonts w:ascii="Consolas" w:hAnsi="Consolas" w:cs="Courier New"/>
                <w:color w:val="008800"/>
                <w:sz w:val="17"/>
                <w:szCs w:val="17"/>
              </w:rPr>
              <w:t>/</w:t>
            </w:r>
            <w:r>
              <w:rPr>
                <w:rFonts w:ascii="Consolas" w:hAnsi="Consolas" w:cs="Courier New"/>
                <w:color w:val="008800"/>
                <w:sz w:val="17"/>
                <w:szCs w:val="17"/>
              </w:rPr>
              <w:t>孕周</w:t>
            </w:r>
            <w:r>
              <w:rPr>
                <w:rFonts w:ascii="Consolas" w:hAnsi="Consolas" w:cs="Courier New"/>
                <w:color w:val="008800"/>
                <w:sz w:val="17"/>
                <w:szCs w:val="17"/>
              </w:rPr>
              <w:t>/Y</w:t>
            </w:r>
            <w:r>
              <w:rPr>
                <w:rFonts w:ascii="Consolas" w:hAnsi="Consolas" w:cs="Courier New"/>
                <w:color w:val="008800"/>
                <w:sz w:val="17"/>
                <w:szCs w:val="17"/>
              </w:rPr>
              <w:t>浓度，请检查数据。</w:t>
            </w:r>
            <w:r>
              <w:rPr>
                <w:rFonts w:ascii="Consolas" w:hAnsi="Consolas" w:cs="Courier New"/>
                <w:color w:val="008800"/>
                <w:sz w:val="17"/>
                <w:szCs w:val="17"/>
              </w:rPr>
              <w:t>"</w:t>
            </w:r>
            <w:r>
              <w:rPr>
                <w:rFonts w:ascii="Consolas" w:hAnsi="Consolas" w:cs="Courier New"/>
                <w:color w:val="666600"/>
                <w:sz w:val="17"/>
                <w:szCs w:val="17"/>
              </w:rPr>
              <w:t>)</w:t>
            </w:r>
          </w:p>
          <w:p w14:paraId="0DBA63A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col_bmi</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428D92C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col_h</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4C457E7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找不到</w:t>
            </w:r>
            <w:r>
              <w:rPr>
                <w:rFonts w:ascii="Consolas" w:hAnsi="Consolas" w:cs="Courier New"/>
                <w:color w:val="008800"/>
                <w:sz w:val="17"/>
                <w:szCs w:val="17"/>
              </w:rPr>
              <w:t xml:space="preserve"> BMI </w:t>
            </w:r>
            <w:r>
              <w:rPr>
                <w:rFonts w:ascii="Consolas" w:hAnsi="Consolas" w:cs="Courier New"/>
                <w:color w:val="008800"/>
                <w:sz w:val="17"/>
                <w:szCs w:val="17"/>
              </w:rPr>
              <w:t>列，且无身高</w:t>
            </w:r>
            <w:r>
              <w:rPr>
                <w:rFonts w:ascii="Consolas" w:hAnsi="Consolas" w:cs="Courier New"/>
                <w:color w:val="008800"/>
                <w:sz w:val="17"/>
                <w:szCs w:val="17"/>
              </w:rPr>
              <w:t>/</w:t>
            </w:r>
            <w:r>
              <w:rPr>
                <w:rFonts w:ascii="Consolas" w:hAnsi="Consolas" w:cs="Courier New"/>
                <w:color w:val="008800"/>
                <w:sz w:val="17"/>
                <w:szCs w:val="17"/>
              </w:rPr>
              <w:t>体重可计算。</w:t>
            </w:r>
            <w:r>
              <w:rPr>
                <w:rFonts w:ascii="Consolas" w:hAnsi="Consolas" w:cs="Courier New"/>
                <w:color w:val="008800"/>
                <w:sz w:val="17"/>
                <w:szCs w:val="17"/>
              </w:rPr>
              <w:t>"</w:t>
            </w:r>
            <w:r>
              <w:rPr>
                <w:rFonts w:ascii="Consolas" w:hAnsi="Consolas" w:cs="Courier New"/>
                <w:color w:val="666600"/>
                <w:sz w:val="17"/>
                <w:szCs w:val="17"/>
              </w:rPr>
              <w:t>)</w:t>
            </w:r>
          </w:p>
          <w:p w14:paraId="21126E3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col_h</w:t>
            </w:r>
            <w:proofErr w:type="spellEnd"/>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5B1AB73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0000"/>
                <w:sz w:val="17"/>
                <w:szCs w:val="17"/>
              </w:rPr>
              <w:t>mean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h</w:t>
            </w:r>
            <w:r>
              <w:rPr>
                <w:rFonts w:ascii="Consolas" w:hAnsi="Consolas" w:cs="Courier New"/>
                <w:color w:val="666600"/>
                <w:sz w:val="17"/>
                <w:szCs w:val="17"/>
              </w:rPr>
              <w:t>/</w:t>
            </w:r>
            <w:r>
              <w:rPr>
                <w:rFonts w:ascii="Consolas" w:hAnsi="Consolas" w:cs="Courier New"/>
                <w:color w:val="006666"/>
                <w:sz w:val="17"/>
                <w:szCs w:val="17"/>
              </w:rPr>
              <w:t>100.0</w:t>
            </w:r>
          </w:p>
          <w:p w14:paraId="2AF3187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"__BMI__"</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col_w</w:t>
            </w:r>
            <w:proofErr w:type="spellEnd"/>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4AFE472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col_bmi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"__BMI__"</w:t>
            </w:r>
          </w:p>
          <w:p w14:paraId="17FC664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col_id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col_week</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col_bmi</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48ED8E9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yval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
          <w:p w14:paraId="5C83D89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yval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
          <w:p w14:paraId="49184F3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00"/>
                <w:sz w:val="17"/>
                <w:szCs w:val="17"/>
              </w:rPr>
              <w:t>c</w:t>
            </w:r>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44A3428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0000"/>
                <w:sz w:val="17"/>
                <w:szCs w:val="17"/>
              </w:rPr>
              <w:t>dropna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subset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yval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
          <w:p w14:paraId="463BF73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rows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5876EA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pid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0000"/>
                <w:sz w:val="17"/>
                <w:szCs w:val="17"/>
              </w:rPr>
              <w:t>groupby</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p>
          <w:p w14:paraId="37AC60D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sort</w:t>
            </w:r>
            <w:proofErr w:type="gramEnd"/>
            <w:r>
              <w:rPr>
                <w:rFonts w:ascii="Consolas" w:hAnsi="Consolas" w:cs="Courier New"/>
                <w:color w:val="000000"/>
                <w:sz w:val="17"/>
                <w:szCs w:val="17"/>
              </w:rPr>
              <w:t>_values</w:t>
            </w:r>
            <w:proofErr w:type="spellEnd"/>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p>
          <w:p w14:paraId="6B0D15F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hit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yval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y_thresh</w:t>
            </w:r>
            <w:proofErr w:type="spellEnd"/>
            <w:r>
              <w:rPr>
                <w:rFonts w:ascii="Consolas" w:hAnsi="Consolas" w:cs="Courier New"/>
                <w:color w:val="666600"/>
                <w:sz w:val="17"/>
                <w:szCs w:val="17"/>
              </w:rPr>
              <w:t>]</w:t>
            </w:r>
          </w:p>
          <w:p w14:paraId="700F8A9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hit</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666600"/>
                <w:sz w:val="17"/>
                <w:szCs w:val="17"/>
              </w:rPr>
              <w:t>:</w:t>
            </w:r>
          </w:p>
          <w:p w14:paraId="1F451DE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00"/>
                <w:sz w:val="17"/>
                <w:szCs w:val="17"/>
              </w:rPr>
              <w:t>t_event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hit</w:t>
            </w:r>
            <w:r>
              <w:rPr>
                <w:rFonts w:ascii="Consolas" w:hAnsi="Consolas" w:cs="Courier New"/>
                <w:color w:val="666600"/>
                <w:sz w:val="17"/>
                <w:szCs w:val="17"/>
              </w:rPr>
              <w:t>.</w:t>
            </w:r>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proofErr w:type="gramStart"/>
            <w:r>
              <w:rPr>
                <w:rFonts w:ascii="Consolas" w:hAnsi="Consolas" w:cs="Courier New"/>
                <w:color w:val="006666"/>
                <w:sz w:val="17"/>
                <w:szCs w:val="17"/>
              </w:rPr>
              <w:t>0</w:t>
            </w:r>
            <w:r>
              <w:rPr>
                <w:rFonts w:ascii="Consolas" w:hAnsi="Consolas" w:cs="Courier New"/>
                <w:color w:val="666600"/>
                <w:sz w:val="17"/>
                <w:szCs w:val="17"/>
              </w:rPr>
              <w:t>][</w:t>
            </w:r>
            <w:proofErr w:type="gramEnd"/>
            <w:r>
              <w:rPr>
                <w:rFonts w:ascii="Consolas" w:hAnsi="Consolas" w:cs="Courier New"/>
                <w:color w:val="008800"/>
                <w:sz w:val="17"/>
                <w:szCs w:val="17"/>
              </w:rPr>
              <w:t>"week"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997CB7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F64FA0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r>
              <w:rPr>
                <w:rFonts w:ascii="Consolas" w:hAnsi="Consolas" w:cs="Courier New"/>
                <w:color w:val="000000"/>
                <w:sz w:val="17"/>
                <w:szCs w:val="17"/>
              </w:rPr>
              <w:t>t_event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event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FD7E28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pid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event_time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t_event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"event"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p>
          <w:p w14:paraId="081A8A6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median</w:t>
            </w:r>
            <w:proofErr w:type="gramEnd"/>
            <w:r>
              <w:rPr>
                <w:rFonts w:ascii="Consolas" w:hAnsi="Consolas" w:cs="Courier New"/>
                <w:color w:val="666600"/>
                <w:sz w:val="17"/>
                <w:szCs w:val="17"/>
              </w:rPr>
              <w:t>())})</w:t>
            </w:r>
          </w:p>
          <w:p w14:paraId="7D3B27D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rows</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dropna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subset</w:t>
            </w:r>
            <w:r>
              <w:rPr>
                <w:rFonts w:ascii="Consolas" w:hAnsi="Consolas" w:cs="Courier New"/>
                <w:color w:val="666600"/>
                <w:sz w:val="17"/>
                <w:szCs w:val="17"/>
              </w:rPr>
              <w:t>=[</w:t>
            </w:r>
            <w:r>
              <w:rPr>
                <w:rFonts w:ascii="Consolas" w:hAnsi="Consolas" w:cs="Courier New"/>
                <w:color w:val="008800"/>
                <w:sz w:val="17"/>
                <w:szCs w:val="17"/>
              </w:rPr>
              <w:t>"event_time"</w:t>
            </w:r>
            <w:r>
              <w:rPr>
                <w:rFonts w:ascii="Consolas" w:hAnsi="Consolas" w:cs="Courier New"/>
                <w:color w:val="666600"/>
                <w:sz w:val="17"/>
                <w:szCs w:val="17"/>
              </w:rPr>
              <w:t>,</w:t>
            </w:r>
            <w:r>
              <w:rPr>
                <w:rFonts w:ascii="Consolas" w:hAnsi="Consolas" w:cs="Courier New"/>
                <w:color w:val="008800"/>
                <w:sz w:val="17"/>
                <w:szCs w:val="17"/>
              </w:rPr>
              <w:t>"event"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
          <w:p w14:paraId="617542D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w:t>
            </w:r>
          </w:p>
          <w:p w14:paraId="6A913DB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w:t>
            </w:r>
            <w:proofErr w:type="gramStart"/>
            <w:r>
              <w:rPr>
                <w:rFonts w:ascii="Consolas" w:hAnsi="Consolas" w:cs="Courier New"/>
                <w:color w:val="000000"/>
                <w:sz w:val="17"/>
                <w:szCs w:val="17"/>
              </w:rPr>
              <w:t>km</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60FA787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sf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SurvfuncRight</w:t>
            </w:r>
            <w:proofErr w:type="spellEnd"/>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event_time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"event"</w:t>
            </w:r>
            <w:r>
              <w:rPr>
                <w:rFonts w:ascii="Consolas" w:hAnsi="Consolas" w:cs="Courier New"/>
                <w:color w:val="666600"/>
                <w:sz w:val="17"/>
                <w:szCs w:val="17"/>
              </w:rPr>
              <w:t>])</w:t>
            </w:r>
          </w:p>
          <w:p w14:paraId="03ED44C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sf</w:t>
            </w:r>
            <w:r>
              <w:rPr>
                <w:rFonts w:ascii="Consolas" w:hAnsi="Consolas" w:cs="Courier New"/>
                <w:color w:val="666600"/>
                <w:sz w:val="17"/>
                <w:szCs w:val="17"/>
              </w:rPr>
              <w:t>.</w:t>
            </w:r>
            <w:r>
              <w:rPr>
                <w:rFonts w:ascii="Consolas" w:hAnsi="Consolas" w:cs="Courier New"/>
                <w:color w:val="000000"/>
                <w:sz w:val="17"/>
                <w:szCs w:val="17"/>
              </w:rPr>
              <w:t>surv</w:t>
            </w:r>
            <w:proofErr w:type="gramEnd"/>
            <w:r>
              <w:rPr>
                <w:rFonts w:ascii="Consolas" w:hAnsi="Consolas" w:cs="Courier New"/>
                <w:color w:val="000000"/>
                <w:sz w:val="17"/>
                <w:szCs w:val="17"/>
              </w:rPr>
              <w:t>_times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sf</w:t>
            </w:r>
            <w:r>
              <w:rPr>
                <w:rFonts w:ascii="Consolas" w:hAnsi="Consolas" w:cs="Courier New"/>
                <w:color w:val="666600"/>
                <w:sz w:val="17"/>
                <w:szCs w:val="17"/>
              </w:rPr>
              <w:t>.</w:t>
            </w:r>
            <w:r>
              <w:rPr>
                <w:rFonts w:ascii="Consolas" w:hAnsi="Consolas" w:cs="Courier New"/>
                <w:color w:val="000000"/>
                <w:sz w:val="17"/>
                <w:szCs w:val="17"/>
              </w:rPr>
              <w:t>surv</w:t>
            </w:r>
            <w:proofErr w:type="gramEnd"/>
            <w:r>
              <w:rPr>
                <w:rFonts w:ascii="Consolas" w:hAnsi="Consolas" w:cs="Courier New"/>
                <w:color w:val="000000"/>
                <w:sz w:val="17"/>
                <w:szCs w:val="17"/>
              </w:rPr>
              <w:t>_prob</w:t>
            </w:r>
            <w:proofErr w:type="spellEnd"/>
            <w:r>
              <w:rPr>
                <w:rFonts w:ascii="Consolas" w:hAnsi="Consolas" w:cs="Courier New"/>
                <w:color w:val="666600"/>
                <w:sz w:val="17"/>
                <w:szCs w:val="17"/>
              </w:rPr>
              <w:t>)</w:t>
            </w:r>
          </w:p>
          <w:p w14:paraId="4074595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4A9335C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w:t>
            </w:r>
          </w:p>
          <w:p w14:paraId="0C837D8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r>
              <w:rPr>
                <w:rFonts w:ascii="Consolas" w:hAnsi="Consolas" w:cs="Courier New"/>
                <w:color w:val="000000"/>
                <w:sz w:val="17"/>
                <w:szCs w:val="17"/>
              </w:rPr>
              <w:t>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searchsorted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 xml:space="preserve"> side</w:t>
            </w:r>
            <w:r>
              <w:rPr>
                <w:rFonts w:ascii="Consolas" w:hAnsi="Consolas" w:cs="Courier New"/>
                <w:color w:val="666600"/>
                <w:sz w:val="17"/>
                <w:szCs w:val="17"/>
              </w:rPr>
              <w:t>=</w:t>
            </w:r>
            <w:r>
              <w:rPr>
                <w:rFonts w:ascii="Consolas" w:hAnsi="Consolas" w:cs="Courier New"/>
                <w:color w:val="008800"/>
                <w:sz w:val="17"/>
                <w:szCs w:val="17"/>
              </w:rPr>
              <w:t>"left"</w:t>
            </w:r>
            <w:r>
              <w:rPr>
                <w:rFonts w:ascii="Consolas" w:hAnsi="Consolas" w:cs="Courier New"/>
                <w:color w:val="666600"/>
                <w:sz w:val="17"/>
                <w:szCs w:val="17"/>
              </w:rPr>
              <w:t>)</w:t>
            </w:r>
          </w:p>
          <w:p w14:paraId="2B7329D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00"/>
                <w:sz w:val="17"/>
                <w:szCs w:val="17"/>
              </w:rPr>
              <w:t>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clip</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idx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C17E9E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roofErr w:type="spellStart"/>
            <w:r>
              <w:rPr>
                <w:rFonts w:ascii="Consolas" w:hAnsi="Consolas" w:cs="Courier New"/>
                <w:color w:val="000000"/>
                <w:sz w:val="17"/>
                <w:szCs w:val="17"/>
              </w:rPr>
              <w:t>idx</w:t>
            </w:r>
            <w:proofErr w:type="spellEnd"/>
            <w:r>
              <w:rPr>
                <w:rFonts w:ascii="Consolas" w:hAnsi="Consolas" w:cs="Courier New"/>
                <w:color w:val="666600"/>
                <w:sz w:val="17"/>
                <w:szCs w:val="17"/>
              </w:rPr>
              <w:t>])</w:t>
            </w:r>
          </w:p>
          <w:p w14:paraId="3C7423FF"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w:t>
            </w:r>
          </w:p>
          <w:p w14:paraId="4E95BD9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rmst_</w:t>
            </w:r>
            <w:proofErr w:type="gramStart"/>
            <w:r>
              <w:rPr>
                <w:rFonts w:ascii="Consolas" w:hAnsi="Consolas" w:cs="Courier New"/>
                <w:color w:val="000000"/>
                <w:sz w:val="17"/>
                <w:szCs w:val="17"/>
              </w:rPr>
              <w:t>tau</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 xml:space="preserve"> tau</w:t>
            </w:r>
            <w:r>
              <w:rPr>
                <w:rFonts w:ascii="Consolas" w:hAnsi="Consolas" w:cs="Courier New"/>
                <w:color w:val="666600"/>
                <w:sz w:val="17"/>
                <w:szCs w:val="17"/>
              </w:rPr>
              <w:t>=</w:t>
            </w:r>
            <w:r>
              <w:rPr>
                <w:rFonts w:ascii="Consolas" w:hAnsi="Consolas" w:cs="Courier New"/>
                <w:color w:val="000000"/>
                <w:sz w:val="17"/>
                <w:szCs w:val="17"/>
              </w:rPr>
              <w:t>TAU_RMST</w:t>
            </w:r>
            <w:r>
              <w:rPr>
                <w:rFonts w:ascii="Consolas" w:hAnsi="Consolas" w:cs="Courier New"/>
                <w:color w:val="666600"/>
                <w:sz w:val="17"/>
                <w:szCs w:val="17"/>
              </w:rPr>
              <w:t>):</w:t>
            </w:r>
          </w:p>
          <w:p w14:paraId="6196F61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sf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SurvfuncRight</w:t>
            </w:r>
            <w:proofErr w:type="spellEnd"/>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event_time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"event"</w:t>
            </w:r>
            <w:r>
              <w:rPr>
                <w:rFonts w:ascii="Consolas" w:hAnsi="Consolas" w:cs="Courier New"/>
                <w:color w:val="666600"/>
                <w:sz w:val="17"/>
                <w:szCs w:val="17"/>
              </w:rPr>
              <w:t>])</w:t>
            </w:r>
          </w:p>
          <w:p w14:paraId="776AA41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00"/>
                <w:sz w:val="17"/>
                <w:szCs w:val="17"/>
              </w:rPr>
              <w:t>tt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sf</w:t>
            </w:r>
            <w:r>
              <w:rPr>
                <w:rFonts w:ascii="Consolas" w:hAnsi="Consolas" w:cs="Courier New"/>
                <w:color w:val="666600"/>
                <w:sz w:val="17"/>
                <w:szCs w:val="17"/>
              </w:rPr>
              <w:t>.</w:t>
            </w:r>
            <w:r>
              <w:rPr>
                <w:rFonts w:ascii="Consolas" w:hAnsi="Consolas" w:cs="Courier New"/>
                <w:color w:val="000000"/>
                <w:sz w:val="17"/>
                <w:szCs w:val="17"/>
              </w:rPr>
              <w:t>surv</w:t>
            </w:r>
            <w:proofErr w:type="gramEnd"/>
            <w:r>
              <w:rPr>
                <w:rFonts w:ascii="Consolas" w:hAnsi="Consolas" w:cs="Courier New"/>
                <w:color w:val="000000"/>
                <w:sz w:val="17"/>
                <w:szCs w:val="17"/>
              </w:rPr>
              <w:t>_times</w:t>
            </w:r>
            <w:proofErr w:type="spellEnd"/>
            <w:r>
              <w:rPr>
                <w:rFonts w:ascii="Consolas" w:hAnsi="Consolas" w:cs="Courier New"/>
                <w:color w:val="666600"/>
                <w:sz w:val="17"/>
                <w:szCs w:val="17"/>
              </w:rPr>
              <w:t>);</w:t>
            </w:r>
            <w:r>
              <w:rPr>
                <w:rFonts w:ascii="Consolas" w:hAnsi="Consolas" w:cs="Courier New"/>
                <w:color w:val="000000"/>
                <w:sz w:val="17"/>
                <w:szCs w:val="17"/>
              </w:rPr>
              <w:t xml:space="preserve"> SS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sf</w:t>
            </w:r>
            <w:r>
              <w:rPr>
                <w:rFonts w:ascii="Consolas" w:hAnsi="Consolas" w:cs="Courier New"/>
                <w:color w:val="666600"/>
                <w:sz w:val="17"/>
                <w:szCs w:val="17"/>
              </w:rPr>
              <w:t>.</w:t>
            </w:r>
            <w:r>
              <w:rPr>
                <w:rFonts w:ascii="Consolas" w:hAnsi="Consolas" w:cs="Courier New"/>
                <w:color w:val="000000"/>
                <w:sz w:val="17"/>
                <w:szCs w:val="17"/>
              </w:rPr>
              <w:t>surv</w:t>
            </w:r>
            <w:proofErr w:type="gramEnd"/>
            <w:r>
              <w:rPr>
                <w:rFonts w:ascii="Consolas" w:hAnsi="Consolas" w:cs="Courier New"/>
                <w:color w:val="000000"/>
                <w:sz w:val="17"/>
                <w:szCs w:val="17"/>
              </w:rPr>
              <w:t>_prob</w:t>
            </w:r>
            <w:proofErr w:type="spellEnd"/>
            <w:r>
              <w:rPr>
                <w:rFonts w:ascii="Consolas" w:hAnsi="Consolas" w:cs="Courier New"/>
                <w:color w:val="666600"/>
                <w:sz w:val="17"/>
                <w:szCs w:val="17"/>
              </w:rPr>
              <w:t>)</w:t>
            </w:r>
          </w:p>
          <w:p w14:paraId="5126163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T_MIN</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3D2F329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mask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tt</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tau</w:t>
            </w:r>
          </w:p>
          <w:p w14:paraId="56B4B94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extend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tt</w:t>
            </w:r>
            <w:proofErr w:type="spellEnd"/>
            <w:r>
              <w:rPr>
                <w:rFonts w:ascii="Consolas" w:hAnsi="Consolas" w:cs="Courier New"/>
                <w:color w:val="666600"/>
                <w:sz w:val="17"/>
                <w:szCs w:val="17"/>
              </w:rPr>
              <w:t>[</w:t>
            </w:r>
            <w:r>
              <w:rPr>
                <w:rFonts w:ascii="Consolas" w:hAnsi="Consolas" w:cs="Courier New"/>
                <w:color w:val="000000"/>
                <w:sz w:val="17"/>
                <w:szCs w:val="17"/>
              </w:rPr>
              <w:t>mask</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extend</w:t>
            </w:r>
            <w:proofErr w:type="spellEnd"/>
            <w:proofErr w:type="gramEnd"/>
            <w:r>
              <w:rPr>
                <w:rFonts w:ascii="Consolas" w:hAnsi="Consolas" w:cs="Courier New"/>
                <w:color w:val="666600"/>
                <w:sz w:val="17"/>
                <w:szCs w:val="17"/>
              </w:rPr>
              <w:t>(</w:t>
            </w:r>
            <w:proofErr w:type="gramStart"/>
            <w:r>
              <w:rPr>
                <w:rFonts w:ascii="Consolas" w:hAnsi="Consolas" w:cs="Courier New"/>
                <w:color w:val="000000"/>
                <w:sz w:val="17"/>
                <w:szCs w:val="17"/>
              </w:rPr>
              <w:t>SS</w:t>
            </w:r>
            <w:r>
              <w:rPr>
                <w:rFonts w:ascii="Consolas" w:hAnsi="Consolas" w:cs="Courier New"/>
                <w:color w:val="666600"/>
                <w:sz w:val="17"/>
                <w:szCs w:val="17"/>
              </w:rPr>
              <w:t>[</w:t>
            </w:r>
            <w:proofErr w:type="gramEnd"/>
            <w:r>
              <w:rPr>
                <w:rFonts w:ascii="Consolas" w:hAnsi="Consolas" w:cs="Courier New"/>
                <w:color w:val="000000"/>
                <w:sz w:val="17"/>
                <w:szCs w:val="17"/>
              </w:rPr>
              <w:t>mask</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proofErr w:type="gramEnd"/>
            <w:r>
              <w:rPr>
                <w:rFonts w:ascii="Consolas" w:hAnsi="Consolas" w:cs="Courier New"/>
                <w:color w:val="666600"/>
                <w:sz w:val="17"/>
                <w:szCs w:val="17"/>
              </w:rPr>
              <w:t>())</w:t>
            </w:r>
          </w:p>
          <w:p w14:paraId="6E358EC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spellStart"/>
            <w:r>
              <w:rPr>
                <w:rFonts w:ascii="Consolas" w:hAnsi="Consolas" w:cs="Courier New"/>
                <w:color w:val="000000"/>
                <w:sz w:val="17"/>
                <w:szCs w:val="17"/>
              </w:rPr>
              <w:t>S_end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SS</w:t>
            </w:r>
            <w:r>
              <w:rPr>
                <w:rFonts w:ascii="Consolas" w:hAnsi="Consolas" w:cs="Courier New"/>
                <w:color w:val="666600"/>
                <w:sz w:val="17"/>
                <w:szCs w:val="17"/>
              </w:rPr>
              <w:t>[</w:t>
            </w:r>
            <w:proofErr w:type="gramEnd"/>
            <w:r>
              <w:rPr>
                <w:rFonts w:ascii="Consolas" w:hAnsi="Consolas" w:cs="Courier New"/>
                <w:color w:val="000000"/>
                <w:sz w:val="17"/>
                <w:szCs w:val="17"/>
              </w:rPr>
              <w:t>mask</w:t>
            </w:r>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mask</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proofErr w:type="gram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SS</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SS</w:t>
            </w:r>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17B3069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gramStart"/>
            <w:r>
              <w:rPr>
                <w:rFonts w:ascii="Consolas" w:hAnsi="Consolas" w:cs="Courier New"/>
                <w:color w:val="000000"/>
                <w:sz w:val="17"/>
                <w:szCs w:val="17"/>
              </w:rPr>
              <w:t>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tau</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tau</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S_end</w:t>
            </w:r>
            <w:proofErr w:type="spellEnd"/>
            <w:r>
              <w:rPr>
                <w:rFonts w:ascii="Consolas" w:hAnsi="Consolas" w:cs="Courier New"/>
                <w:color w:val="666600"/>
                <w:sz w:val="17"/>
                <w:szCs w:val="17"/>
              </w:rPr>
              <w:t>)</w:t>
            </w:r>
          </w:p>
          <w:p w14:paraId="4A0FAAD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lastRenderedPageBreak/>
              <w:t xml:space="preserve">107.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trapz</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5619BC7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3461051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optimal_t_by_</w:t>
            </w:r>
            <w:proofErr w:type="gramStart"/>
            <w:r>
              <w:rPr>
                <w:rFonts w:ascii="Consolas" w:hAnsi="Consolas" w:cs="Courier New"/>
                <w:color w:val="000000"/>
                <w:sz w:val="17"/>
                <w:szCs w:val="17"/>
              </w:rPr>
              <w:t>cost</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w_time</w:t>
            </w:r>
            <w:proofErr w:type="spellEnd"/>
            <w:r>
              <w:rPr>
                <w:rFonts w:ascii="Consolas" w:hAnsi="Consolas" w:cs="Courier New"/>
                <w:color w:val="666600"/>
                <w:sz w:val="17"/>
                <w:szCs w:val="17"/>
              </w:rPr>
              <w:t>=</w:t>
            </w:r>
            <w:r>
              <w:rPr>
                <w:rFonts w:ascii="Consolas" w:hAnsi="Consolas" w:cs="Courier New"/>
                <w:color w:val="000000"/>
                <w:sz w:val="17"/>
                <w:szCs w:val="17"/>
              </w:rPr>
              <w:t>W_TIME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c_retest</w:t>
            </w:r>
            <w:proofErr w:type="spellEnd"/>
            <w:r>
              <w:rPr>
                <w:rFonts w:ascii="Consolas" w:hAnsi="Consolas" w:cs="Courier New"/>
                <w:color w:val="666600"/>
                <w:sz w:val="17"/>
                <w:szCs w:val="17"/>
              </w:rPr>
              <w:t>=</w:t>
            </w:r>
            <w:r>
              <w:rPr>
                <w:rFonts w:ascii="Consolas" w:hAnsi="Consolas" w:cs="Courier New"/>
                <w:color w:val="000000"/>
                <w:sz w:val="17"/>
                <w:szCs w:val="17"/>
              </w:rPr>
              <w:t>C_RETEST</w:t>
            </w:r>
            <w:r>
              <w:rPr>
                <w:rFonts w:ascii="Consolas" w:hAnsi="Consolas" w:cs="Courier New"/>
                <w:color w:val="666600"/>
                <w:sz w:val="17"/>
                <w:szCs w:val="17"/>
              </w:rPr>
              <w:t>,</w:t>
            </w:r>
          </w:p>
          <w:p w14:paraId="090C281C"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roofErr w:type="spellStart"/>
            <w:r>
              <w:rPr>
                <w:rFonts w:ascii="Consolas" w:hAnsi="Consolas" w:cs="Courier New"/>
                <w:color w:val="000000"/>
                <w:sz w:val="17"/>
                <w:szCs w:val="17"/>
              </w:rPr>
              <w:t>t_min</w:t>
            </w:r>
            <w:proofErr w:type="spellEnd"/>
            <w:r>
              <w:rPr>
                <w:rFonts w:ascii="Consolas" w:hAnsi="Consolas" w:cs="Courier New"/>
                <w:color w:val="666600"/>
                <w:sz w:val="17"/>
                <w:szCs w:val="17"/>
              </w:rPr>
              <w:t>=</w:t>
            </w:r>
            <w:r>
              <w:rPr>
                <w:rFonts w:ascii="Consolas" w:hAnsi="Consolas" w:cs="Courier New"/>
                <w:color w:val="000000"/>
                <w:sz w:val="17"/>
                <w:szCs w:val="17"/>
              </w:rPr>
              <w:t>T_MIN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t_max</w:t>
            </w:r>
            <w:proofErr w:type="spellEnd"/>
            <w:r>
              <w:rPr>
                <w:rFonts w:ascii="Consolas" w:hAnsi="Consolas" w:cs="Courier New"/>
                <w:color w:val="666600"/>
                <w:sz w:val="17"/>
                <w:szCs w:val="17"/>
              </w:rPr>
              <w:t>=</w:t>
            </w:r>
            <w:r>
              <w:rPr>
                <w:rFonts w:ascii="Consolas" w:hAnsi="Consolas" w:cs="Courier New"/>
                <w:color w:val="000000"/>
                <w:sz w:val="17"/>
                <w:szCs w:val="17"/>
              </w:rPr>
              <w:t>T_MAX</w:t>
            </w:r>
            <w:r>
              <w:rPr>
                <w:rFonts w:ascii="Consolas" w:hAnsi="Consolas" w:cs="Courier New"/>
                <w:color w:val="666600"/>
                <w:sz w:val="17"/>
                <w:szCs w:val="17"/>
              </w:rPr>
              <w:t>,</w:t>
            </w:r>
            <w:r>
              <w:rPr>
                <w:rFonts w:ascii="Consolas" w:hAnsi="Consolas" w:cs="Courier New"/>
                <w:color w:val="000000"/>
                <w:sz w:val="17"/>
                <w:szCs w:val="17"/>
              </w:rPr>
              <w:t xml:space="preserve"> step</w:t>
            </w:r>
            <w:r>
              <w:rPr>
                <w:rFonts w:ascii="Consolas" w:hAnsi="Consolas" w:cs="Courier New"/>
                <w:color w:val="666600"/>
                <w:sz w:val="17"/>
                <w:szCs w:val="17"/>
              </w:rPr>
              <w:t>=</w:t>
            </w:r>
            <w:r>
              <w:rPr>
                <w:rFonts w:ascii="Consolas" w:hAnsi="Consolas" w:cs="Courier New"/>
                <w:color w:val="000000"/>
                <w:sz w:val="17"/>
                <w:szCs w:val="17"/>
              </w:rPr>
              <w:t>T_STEP</w:t>
            </w:r>
            <w:r>
              <w:rPr>
                <w:rFonts w:ascii="Consolas" w:hAnsi="Consolas" w:cs="Courier New"/>
                <w:color w:val="666600"/>
                <w:sz w:val="17"/>
                <w:szCs w:val="17"/>
              </w:rPr>
              <w:t>):</w:t>
            </w:r>
          </w:p>
          <w:p w14:paraId="326B5FD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sf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SurvfuncRight</w:t>
            </w:r>
            <w:proofErr w:type="spellEnd"/>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event_time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"event"</w:t>
            </w:r>
            <w:r>
              <w:rPr>
                <w:rFonts w:ascii="Consolas" w:hAnsi="Consolas" w:cs="Courier New"/>
                <w:color w:val="666600"/>
                <w:sz w:val="17"/>
                <w:szCs w:val="17"/>
              </w:rPr>
              <w:t>])</w:t>
            </w:r>
          </w:p>
          <w:p w14:paraId="5C4962C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00"/>
                <w:sz w:val="17"/>
                <w:szCs w:val="17"/>
              </w:rPr>
              <w:t>t_grid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arange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t_min</w:t>
            </w:r>
            <w:proofErr w:type="spellEnd"/>
            <w:r>
              <w:rPr>
                <w:rFonts w:ascii="Consolas" w:hAnsi="Consolas" w:cs="Courier New"/>
                <w:color w:val="666600"/>
                <w:sz w:val="17"/>
                <w:szCs w:val="17"/>
              </w:rPr>
              <w:t>,</w:t>
            </w:r>
            <w:r>
              <w:rPr>
                <w:rFonts w:ascii="Consolas" w:hAnsi="Consolas" w:cs="Courier New"/>
                <w:color w:val="000000"/>
                <w:sz w:val="17"/>
                <w:szCs w:val="17"/>
              </w:rPr>
              <w:t xml:space="preserve"> t_max</w:t>
            </w:r>
            <w:r>
              <w:rPr>
                <w:rFonts w:ascii="Consolas" w:hAnsi="Consolas" w:cs="Courier New"/>
                <w:color w:val="666600"/>
                <w:sz w:val="17"/>
                <w:szCs w:val="17"/>
              </w:rPr>
              <w:t>+</w:t>
            </w:r>
            <w:r>
              <w:rPr>
                <w:rFonts w:ascii="Consolas" w:hAnsi="Consolas" w:cs="Courier New"/>
                <w:color w:val="006666"/>
                <w:sz w:val="17"/>
                <w:szCs w:val="17"/>
              </w:rPr>
              <w:t>1e-9</w:t>
            </w:r>
            <w:r>
              <w:rPr>
                <w:rFonts w:ascii="Consolas" w:hAnsi="Consolas" w:cs="Courier New"/>
                <w:color w:val="666600"/>
                <w:sz w:val="17"/>
                <w:szCs w:val="17"/>
              </w:rPr>
              <w:t>,</w:t>
            </w:r>
            <w:r>
              <w:rPr>
                <w:rFonts w:ascii="Consolas" w:hAnsi="Consolas" w:cs="Courier New"/>
                <w:color w:val="000000"/>
                <w:sz w:val="17"/>
                <w:szCs w:val="17"/>
              </w:rPr>
              <w:t xml:space="preserve"> step</w:t>
            </w:r>
            <w:r>
              <w:rPr>
                <w:rFonts w:ascii="Consolas" w:hAnsi="Consolas" w:cs="Courier New"/>
                <w:color w:val="666600"/>
                <w:sz w:val="17"/>
                <w:szCs w:val="17"/>
              </w:rPr>
              <w:t>)</w:t>
            </w:r>
          </w:p>
          <w:p w14:paraId="065F165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E86A8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proofErr w:type="spellStart"/>
            <w:r>
              <w:rPr>
                <w:rFonts w:ascii="Consolas" w:hAnsi="Consolas" w:cs="Courier New"/>
                <w:color w:val="000000"/>
                <w:sz w:val="17"/>
                <w:szCs w:val="17"/>
              </w:rPr>
              <w:t>tt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sf</w:t>
            </w:r>
            <w:r>
              <w:rPr>
                <w:rFonts w:ascii="Consolas" w:hAnsi="Consolas" w:cs="Courier New"/>
                <w:color w:val="666600"/>
                <w:sz w:val="17"/>
                <w:szCs w:val="17"/>
              </w:rPr>
              <w:t>.</w:t>
            </w:r>
            <w:r>
              <w:rPr>
                <w:rFonts w:ascii="Consolas" w:hAnsi="Consolas" w:cs="Courier New"/>
                <w:color w:val="000000"/>
                <w:sz w:val="17"/>
                <w:szCs w:val="17"/>
              </w:rPr>
              <w:t>sur_times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hasattr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sur_times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sf</w:t>
            </w:r>
            <w:r>
              <w:rPr>
                <w:rFonts w:ascii="Consolas" w:hAnsi="Consolas" w:cs="Courier New"/>
                <w:color w:val="666600"/>
                <w:sz w:val="17"/>
                <w:szCs w:val="17"/>
              </w:rPr>
              <w:t>.</w:t>
            </w:r>
            <w:r>
              <w:rPr>
                <w:rFonts w:ascii="Consolas" w:hAnsi="Consolas" w:cs="Courier New"/>
                <w:color w:val="000000"/>
                <w:sz w:val="17"/>
                <w:szCs w:val="17"/>
              </w:rPr>
              <w:t>surv</w:t>
            </w:r>
            <w:proofErr w:type="gramEnd"/>
            <w:r>
              <w:rPr>
                <w:rFonts w:ascii="Consolas" w:hAnsi="Consolas" w:cs="Courier New"/>
                <w:color w:val="000000"/>
                <w:sz w:val="17"/>
                <w:szCs w:val="17"/>
              </w:rPr>
              <w:t>_times</w:t>
            </w:r>
            <w:proofErr w:type="spellEnd"/>
            <w:r>
              <w:rPr>
                <w:rFonts w:ascii="Consolas" w:hAnsi="Consolas" w:cs="Courier New"/>
                <w:color w:val="666600"/>
                <w:sz w:val="17"/>
                <w:szCs w:val="17"/>
              </w:rPr>
              <w:t>)</w:t>
            </w:r>
          </w:p>
          <w:p w14:paraId="574BD15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SS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sf</w:t>
            </w:r>
            <w:r>
              <w:rPr>
                <w:rFonts w:ascii="Consolas" w:hAnsi="Consolas" w:cs="Courier New"/>
                <w:color w:val="666600"/>
                <w:sz w:val="17"/>
                <w:szCs w:val="17"/>
              </w:rPr>
              <w:t>.</w:t>
            </w:r>
            <w:r>
              <w:rPr>
                <w:rFonts w:ascii="Consolas" w:hAnsi="Consolas" w:cs="Courier New"/>
                <w:color w:val="000000"/>
                <w:sz w:val="17"/>
                <w:szCs w:val="17"/>
              </w:rPr>
              <w:t>surv</w:t>
            </w:r>
            <w:proofErr w:type="gramEnd"/>
            <w:r>
              <w:rPr>
                <w:rFonts w:ascii="Consolas" w:hAnsi="Consolas" w:cs="Courier New"/>
                <w:color w:val="000000"/>
                <w:sz w:val="17"/>
                <w:szCs w:val="17"/>
              </w:rPr>
              <w:t>_prob</w:t>
            </w:r>
            <w:proofErr w:type="spellEnd"/>
            <w:r>
              <w:rPr>
                <w:rFonts w:ascii="Consolas" w:hAnsi="Consolas" w:cs="Courier New"/>
                <w:color w:val="666600"/>
                <w:sz w:val="17"/>
                <w:szCs w:val="17"/>
              </w:rPr>
              <w:t>)</w:t>
            </w:r>
          </w:p>
          <w:p w14:paraId="12AA48E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p>
          <w:p w14:paraId="29BB810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searchsorted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tt</w:t>
            </w:r>
            <w:proofErr w:type="spellEnd"/>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side</w:t>
            </w:r>
            <w:r>
              <w:rPr>
                <w:rFonts w:ascii="Consolas" w:hAnsi="Consolas" w:cs="Courier New"/>
                <w:color w:val="666600"/>
                <w:sz w:val="17"/>
                <w:szCs w:val="17"/>
              </w:rPr>
              <w:t>=</w:t>
            </w:r>
            <w:r>
              <w:rPr>
                <w:rFonts w:ascii="Consolas" w:hAnsi="Consolas" w:cs="Courier New"/>
                <w:color w:val="008800"/>
                <w:sz w:val="17"/>
                <w:szCs w:val="17"/>
              </w:rPr>
              <w:t>"right"</w:t>
            </w:r>
            <w:r>
              <w:rPr>
                <w:rFonts w:ascii="Consolas" w:hAnsi="Consolas" w:cs="Courier New"/>
                <w:color w:val="666600"/>
                <w:sz w:val="17"/>
                <w:szCs w:val="17"/>
              </w:rPr>
              <w:t>)-</w:t>
            </w:r>
            <w:r>
              <w:rPr>
                <w:rFonts w:ascii="Consolas" w:hAnsi="Consolas" w:cs="Courier New"/>
                <w:color w:val="006666"/>
                <w:sz w:val="17"/>
                <w:szCs w:val="17"/>
              </w:rPr>
              <w:t>1</w:t>
            </w:r>
          </w:p>
          <w:p w14:paraId="19521C2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660066"/>
                <w:sz w:val="17"/>
                <w:szCs w:val="17"/>
              </w:rPr>
              <w:t>S_t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gramStart"/>
            <w:r>
              <w:rPr>
                <w:rFonts w:ascii="Consolas" w:hAnsi="Consolas" w:cs="Courier New"/>
                <w:color w:val="000000"/>
                <w:sz w:val="17"/>
                <w:szCs w:val="17"/>
              </w:rPr>
              <w:t>SS</w:t>
            </w:r>
            <w:r>
              <w:rPr>
                <w:rFonts w:ascii="Consolas" w:hAnsi="Consolas" w:cs="Courier New"/>
                <w:color w:val="666600"/>
                <w:sz w:val="17"/>
                <w:szCs w:val="17"/>
              </w:rPr>
              <w:t>[</w:t>
            </w:r>
            <w:r>
              <w:rPr>
                <w:rFonts w:ascii="Consolas" w:hAnsi="Consolas" w:cs="Courier New"/>
                <w:color w:val="000000"/>
                <w:sz w:val="17"/>
                <w:szCs w:val="17"/>
              </w:rPr>
              <w:t>min</w:t>
            </w:r>
            <w:r>
              <w:rPr>
                <w:rFonts w:ascii="Consolas" w:hAnsi="Consolas" w:cs="Courier New"/>
                <w:color w:val="666600"/>
                <w:sz w:val="17"/>
                <w:szCs w:val="17"/>
              </w:rPr>
              <w:t>(</w:t>
            </w:r>
            <w:proofErr w:type="gramEnd"/>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E0F9F0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S_t</w:t>
            </w:r>
            <w:proofErr w:type="spellEnd"/>
            <w:r>
              <w:rPr>
                <w:rFonts w:ascii="Consolas" w:hAnsi="Consolas" w:cs="Courier New"/>
                <w:color w:val="666600"/>
                <w:sz w:val="17"/>
                <w:szCs w:val="17"/>
              </w:rPr>
              <w:t>)</w:t>
            </w:r>
          </w:p>
          <w:p w14:paraId="3854774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F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1B6FDCF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cost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w_time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t_grid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t_grid</w:t>
            </w:r>
            <w:r>
              <w:rPr>
                <w:rFonts w:ascii="Consolas" w:hAnsi="Consolas" w:cs="Courier New"/>
                <w:color w:val="666600"/>
                <w:sz w:val="17"/>
                <w:szCs w:val="17"/>
              </w:rPr>
              <w:t>.</w:t>
            </w:r>
            <w:r>
              <w:rPr>
                <w:rFonts w:ascii="Consolas" w:hAnsi="Consolas" w:cs="Courier New"/>
                <w:color w:val="000000"/>
                <w:sz w:val="17"/>
                <w:szCs w:val="17"/>
              </w:rPr>
              <w:t>min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F</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c_retest</w:t>
            </w:r>
            <w:proofErr w:type="spellEnd"/>
          </w:p>
          <w:p w14:paraId="2D7BEBB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argmin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cost</w:t>
            </w:r>
            <w:r>
              <w:rPr>
                <w:rFonts w:ascii="Consolas" w:hAnsi="Consolas" w:cs="Courier New"/>
                <w:color w:val="666600"/>
                <w:sz w:val="17"/>
                <w:szCs w:val="17"/>
              </w:rPr>
              <w:t>))</w:t>
            </w:r>
          </w:p>
          <w:p w14:paraId="060E56A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cost</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6F1ED44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0CC1931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7933915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raw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PATH_DATA</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4A5CCB1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仅保留男胎（如存在性别列）</w:t>
            </w:r>
          </w:p>
          <w:p w14:paraId="64E7383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smart_</w:t>
            </w:r>
            <w:proofErr w:type="gramStart"/>
            <w:r>
              <w:rPr>
                <w:rFonts w:ascii="Consolas" w:hAnsi="Consolas" w:cs="Courier New"/>
                <w:color w:val="000000"/>
                <w:sz w:val="17"/>
                <w:szCs w:val="17"/>
              </w:rPr>
              <w:t>col</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ks</w:t>
            </w:r>
            <w:proofErr w:type="spellEnd"/>
            <w:r>
              <w:rPr>
                <w:rFonts w:ascii="Consolas" w:hAnsi="Consolas" w:cs="Courier New"/>
                <w:color w:val="666600"/>
                <w:sz w:val="17"/>
                <w:szCs w:val="17"/>
              </w:rPr>
              <w:t>):</w:t>
            </w:r>
          </w:p>
          <w:p w14:paraId="1563BB0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spellStart"/>
            <w:r>
              <w:rPr>
                <w:rFonts w:ascii="Consolas" w:hAnsi="Consolas" w:cs="Courier New"/>
                <w:color w:val="000000"/>
                <w:sz w:val="17"/>
                <w:szCs w:val="17"/>
              </w:rPr>
              <w:t>ks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ks</w:t>
            </w:r>
            <w:proofErr w:type="spellEnd"/>
            <w:r>
              <w:rPr>
                <w:rFonts w:ascii="Consolas" w:hAnsi="Consolas" w:cs="Courier New"/>
                <w:color w:val="666600"/>
                <w:sz w:val="17"/>
                <w:szCs w:val="17"/>
              </w:rPr>
              <w:t>]</w:t>
            </w:r>
          </w:p>
          <w:p w14:paraId="2E0A750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6238489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lc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c</w:t>
            </w:r>
            <w:proofErr w:type="gramStart"/>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p>
          <w:p w14:paraId="2445816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000000"/>
                <w:sz w:val="17"/>
                <w:szCs w:val="17"/>
              </w:rPr>
              <w:t xml:space="preserve">k </w:t>
            </w:r>
            <w:r>
              <w:rPr>
                <w:rFonts w:ascii="Consolas" w:hAnsi="Consolas" w:cs="Courier New"/>
                <w:color w:val="000088"/>
                <w:sz w:val="17"/>
                <w:szCs w:val="17"/>
              </w:rPr>
              <w:t>in</w:t>
            </w:r>
            <w:r>
              <w:rPr>
                <w:rFonts w:ascii="Consolas" w:hAnsi="Consolas" w:cs="Courier New"/>
                <w:color w:val="000000"/>
                <w:sz w:val="17"/>
                <w:szCs w:val="17"/>
              </w:rPr>
              <w:t xml:space="preserve"> lc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ks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w:t>
            </w:r>
          </w:p>
          <w:p w14:paraId="198311C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None</w:t>
            </w:r>
          </w:p>
          <w:p w14:paraId="544D0D2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col_sex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r>
              <w:rPr>
                <w:rFonts w:ascii="Consolas" w:hAnsi="Consolas" w:cs="Courier New"/>
                <w:color w:val="000000"/>
                <w:sz w:val="17"/>
                <w:szCs w:val="17"/>
              </w:rPr>
              <w:t>raw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胎儿性别</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性别</w:t>
            </w:r>
            <w:r>
              <w:rPr>
                <w:rFonts w:ascii="Consolas" w:hAnsi="Consolas" w:cs="Courier New"/>
                <w:color w:val="008800"/>
                <w:sz w:val="17"/>
                <w:szCs w:val="17"/>
              </w:rPr>
              <w:t>"</w:t>
            </w:r>
            <w:r>
              <w:rPr>
                <w:rFonts w:ascii="Consolas" w:hAnsi="Consolas" w:cs="Courier New"/>
                <w:color w:val="666600"/>
                <w:sz w:val="17"/>
                <w:szCs w:val="17"/>
              </w:rPr>
              <w:t>])</w:t>
            </w:r>
          </w:p>
          <w:p w14:paraId="2AFF5F0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col_sex</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1EE383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raw </w:t>
            </w:r>
            <w:r>
              <w:rPr>
                <w:rFonts w:ascii="Consolas" w:hAnsi="Consolas" w:cs="Courier New"/>
                <w:color w:val="666600"/>
                <w:sz w:val="17"/>
                <w:szCs w:val="17"/>
              </w:rPr>
              <w:t>=</w:t>
            </w:r>
            <w:r>
              <w:rPr>
                <w:rFonts w:ascii="Consolas" w:hAnsi="Consolas" w:cs="Courier New"/>
                <w:color w:val="000000"/>
                <w:sz w:val="17"/>
                <w:szCs w:val="17"/>
              </w:rPr>
              <w:t xml:space="preserve"> raw</w:t>
            </w:r>
            <w:r>
              <w:rPr>
                <w:rFonts w:ascii="Consolas" w:hAnsi="Consolas" w:cs="Courier New"/>
                <w:color w:val="666600"/>
                <w:sz w:val="17"/>
                <w:szCs w:val="17"/>
              </w:rPr>
              <w:t>[</w:t>
            </w:r>
            <w:r>
              <w:rPr>
                <w:rFonts w:ascii="Consolas" w:hAnsi="Consolas" w:cs="Courier New"/>
                <w:color w:val="000000"/>
                <w:sz w:val="17"/>
                <w:szCs w:val="17"/>
              </w:rPr>
              <w:t>raw</w:t>
            </w:r>
            <w:r>
              <w:rPr>
                <w:rFonts w:ascii="Consolas" w:hAnsi="Consolas" w:cs="Courier New"/>
                <w:color w:val="666600"/>
                <w:sz w:val="17"/>
                <w:szCs w:val="17"/>
              </w:rPr>
              <w:t>[</w:t>
            </w:r>
            <w:proofErr w:type="spellStart"/>
            <w:r>
              <w:rPr>
                <w:rFonts w:ascii="Consolas" w:hAnsi="Consolas" w:cs="Courier New"/>
                <w:color w:val="000000"/>
                <w:sz w:val="17"/>
                <w:szCs w:val="17"/>
              </w:rPr>
              <w:t>col_sex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contains</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男</w:t>
            </w:r>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copy</w:t>
            </w:r>
            <w:r>
              <w:rPr>
                <w:rFonts w:ascii="Consolas" w:hAnsi="Consolas" w:cs="Courier New"/>
                <w:color w:val="666600"/>
                <w:sz w:val="17"/>
                <w:szCs w:val="17"/>
              </w:rPr>
              <w:t>(</w:t>
            </w:r>
            <w:proofErr w:type="gramEnd"/>
            <w:r>
              <w:rPr>
                <w:rFonts w:ascii="Consolas" w:hAnsi="Consolas" w:cs="Courier New"/>
                <w:color w:val="666600"/>
                <w:sz w:val="17"/>
                <w:szCs w:val="17"/>
              </w:rPr>
              <w:t>)</w:t>
            </w:r>
          </w:p>
          <w:p w14:paraId="4AEE415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事件表</w:t>
            </w:r>
          </w:p>
          <w:p w14:paraId="314D470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pat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build_patient_</w:t>
            </w:r>
            <w:proofErr w:type="gramStart"/>
            <w:r>
              <w:rPr>
                <w:rFonts w:ascii="Consolas" w:hAnsi="Consolas" w:cs="Courier New"/>
                <w:color w:val="000000"/>
                <w:sz w:val="17"/>
                <w:szCs w:val="17"/>
              </w:rPr>
              <w:t>events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raw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y_thresh</w:t>
            </w:r>
            <w:proofErr w:type="spellEnd"/>
            <w:r>
              <w:rPr>
                <w:rFonts w:ascii="Consolas" w:hAnsi="Consolas" w:cs="Courier New"/>
                <w:color w:val="666600"/>
                <w:sz w:val="17"/>
                <w:szCs w:val="17"/>
              </w:rPr>
              <w:t>=</w:t>
            </w:r>
            <w:r>
              <w:rPr>
                <w:rFonts w:ascii="Consolas" w:hAnsi="Consolas" w:cs="Courier New"/>
                <w:color w:val="000000"/>
                <w:sz w:val="17"/>
                <w:szCs w:val="17"/>
              </w:rPr>
              <w:t>Y_THRESHOLD</w:t>
            </w:r>
            <w:r>
              <w:rPr>
                <w:rFonts w:ascii="Consolas" w:hAnsi="Consolas" w:cs="Courier New"/>
                <w:color w:val="666600"/>
                <w:sz w:val="17"/>
                <w:szCs w:val="17"/>
              </w:rPr>
              <w:t>)</w:t>
            </w:r>
          </w:p>
          <w:p w14:paraId="7CAB8A2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880000"/>
                <w:sz w:val="17"/>
                <w:szCs w:val="17"/>
              </w:rPr>
              <w:t xml:space="preserve"># K=2 </w:t>
            </w:r>
            <w:r>
              <w:rPr>
                <w:rFonts w:ascii="Consolas" w:hAnsi="Consolas" w:cs="Courier New"/>
                <w:color w:val="880000"/>
                <w:sz w:val="17"/>
                <w:szCs w:val="17"/>
              </w:rPr>
              <w:t>固定切点分组</w:t>
            </w:r>
          </w:p>
          <w:p w14:paraId="5BDFB82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mask </w:t>
            </w:r>
            <w:r>
              <w:rPr>
                <w:rFonts w:ascii="Consolas" w:hAnsi="Consolas" w:cs="Courier New"/>
                <w:color w:val="666600"/>
                <w:sz w:val="17"/>
                <w:szCs w:val="17"/>
              </w:rPr>
              <w:t>=</w:t>
            </w:r>
            <w:r>
              <w:rPr>
                <w:rFonts w:ascii="Consolas" w:hAnsi="Consolas" w:cs="Courier New"/>
                <w:color w:val="000000"/>
                <w:sz w:val="17"/>
                <w:szCs w:val="17"/>
              </w:rPr>
              <w:t xml:space="preserve"> pat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BMI_CUT</w:t>
            </w:r>
          </w:p>
          <w:p w14:paraId="30A7D29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0000"/>
                <w:sz w:val="17"/>
                <w:szCs w:val="17"/>
              </w:rPr>
              <w:t xml:space="preserve"> right </w:t>
            </w:r>
            <w:r>
              <w:rPr>
                <w:rFonts w:ascii="Consolas" w:hAnsi="Consolas" w:cs="Courier New"/>
                <w:color w:val="666600"/>
                <w:sz w:val="17"/>
                <w:szCs w:val="17"/>
              </w:rPr>
              <w:t>=</w:t>
            </w:r>
            <w:r>
              <w:rPr>
                <w:rFonts w:ascii="Consolas" w:hAnsi="Consolas" w:cs="Courier New"/>
                <w:color w:val="000000"/>
                <w:sz w:val="17"/>
                <w:szCs w:val="17"/>
              </w:rPr>
              <w:t xml:space="preserve"> pat</w:t>
            </w:r>
            <w:r>
              <w:rPr>
                <w:rFonts w:ascii="Consolas" w:hAnsi="Consolas" w:cs="Courier New"/>
                <w:color w:val="666600"/>
                <w:sz w:val="17"/>
                <w:szCs w:val="17"/>
              </w:rPr>
              <w:t>[</w:t>
            </w:r>
            <w:r>
              <w:rPr>
                <w:rFonts w:ascii="Consolas" w:hAnsi="Consolas" w:cs="Courier New"/>
                <w:color w:val="000000"/>
                <w:sz w:val="17"/>
                <w:szCs w:val="17"/>
              </w:rPr>
              <w:t>mask</w:t>
            </w:r>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r>
              <w:rPr>
                <w:rFonts w:ascii="Consolas" w:hAnsi="Consolas" w:cs="Courier New"/>
                <w:color w:val="000000"/>
                <w:sz w:val="17"/>
                <w:szCs w:val="17"/>
              </w:rPr>
              <w:t xml:space="preserve"> pat</w:t>
            </w:r>
            <w:r>
              <w:rPr>
                <w:rFonts w:ascii="Consolas" w:hAnsi="Consolas" w:cs="Courier New"/>
                <w:color w:val="666600"/>
                <w:sz w:val="17"/>
                <w:szCs w:val="17"/>
              </w:rPr>
              <w:t>[~</w:t>
            </w:r>
            <w:r>
              <w:rPr>
                <w:rFonts w:ascii="Consolas" w:hAnsi="Consolas" w:cs="Courier New"/>
                <w:color w:val="000000"/>
                <w:sz w:val="17"/>
                <w:szCs w:val="17"/>
              </w:rPr>
              <w:t>mask</w:t>
            </w:r>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31467CF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roofErr w:type="spellStart"/>
            <w:r>
              <w:rPr>
                <w:rFonts w:ascii="Consolas" w:hAnsi="Consolas" w:cs="Courier New"/>
                <w:color w:val="000000"/>
                <w:sz w:val="17"/>
                <w:szCs w:val="17"/>
              </w:rPr>
              <w:t>nL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right</w:t>
            </w:r>
            <w:r>
              <w:rPr>
                <w:rFonts w:ascii="Consolas" w:hAnsi="Consolas" w:cs="Courier New"/>
                <w:color w:val="666600"/>
                <w:sz w:val="17"/>
                <w:szCs w:val="17"/>
              </w:rPr>
              <w:t>)</w:t>
            </w:r>
          </w:p>
          <w:p w14:paraId="7835CE1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nL</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nR</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3308D4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RuntimeError</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某一侧为空，请检查</w:t>
            </w:r>
            <w:r>
              <w:rPr>
                <w:rFonts w:ascii="Consolas" w:hAnsi="Consolas" w:cs="Courier New"/>
                <w:color w:val="008800"/>
                <w:sz w:val="17"/>
                <w:szCs w:val="17"/>
              </w:rPr>
              <w:t xml:space="preserve"> BMI </w:t>
            </w:r>
            <w:r>
              <w:rPr>
                <w:rFonts w:ascii="Consolas" w:hAnsi="Consolas" w:cs="Courier New"/>
                <w:color w:val="008800"/>
                <w:sz w:val="17"/>
                <w:szCs w:val="17"/>
              </w:rPr>
              <w:t>阈值与数据。</w:t>
            </w:r>
            <w:r>
              <w:rPr>
                <w:rFonts w:ascii="Consolas" w:hAnsi="Consolas" w:cs="Courier New"/>
                <w:color w:val="008800"/>
                <w:sz w:val="17"/>
                <w:szCs w:val="17"/>
              </w:rPr>
              <w:t>"</w:t>
            </w:r>
            <w:r>
              <w:rPr>
                <w:rFonts w:ascii="Consolas" w:hAnsi="Consolas" w:cs="Courier New"/>
                <w:color w:val="666600"/>
                <w:sz w:val="17"/>
                <w:szCs w:val="17"/>
              </w:rPr>
              <w:t>)</w:t>
            </w:r>
          </w:p>
          <w:p w14:paraId="38A8510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统计：</w:t>
            </w:r>
            <w:r>
              <w:rPr>
                <w:rFonts w:ascii="Consolas" w:hAnsi="Consolas" w:cs="Courier New"/>
                <w:color w:val="880000"/>
                <w:sz w:val="17"/>
                <w:szCs w:val="17"/>
              </w:rPr>
              <w:t>log-rank</w:t>
            </w:r>
          </w:p>
          <w:p w14:paraId="2C3965E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stat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3106A85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HAS_LIFELINES</w:t>
            </w:r>
            <w:r>
              <w:rPr>
                <w:rFonts w:ascii="Consolas" w:hAnsi="Consolas" w:cs="Courier New"/>
                <w:color w:val="666600"/>
                <w:sz w:val="17"/>
                <w:szCs w:val="17"/>
              </w:rPr>
              <w:t>:</w:t>
            </w:r>
          </w:p>
          <w:p w14:paraId="677489D0"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logrank_</w:t>
            </w:r>
            <w:proofErr w:type="gramStart"/>
            <w:r>
              <w:rPr>
                <w:rFonts w:ascii="Consolas" w:hAnsi="Consolas" w:cs="Courier New"/>
                <w:color w:val="000000"/>
                <w:sz w:val="17"/>
                <w:szCs w:val="17"/>
              </w:rPr>
              <w:t>test</w:t>
            </w:r>
            <w:proofErr w:type="spellEnd"/>
            <w:r>
              <w:rPr>
                <w:rFonts w:ascii="Consolas" w:hAnsi="Consolas" w:cs="Courier New"/>
                <w:color w:val="666600"/>
                <w:sz w:val="17"/>
                <w:szCs w:val="17"/>
              </w:rPr>
              <w:t>(</w:t>
            </w:r>
            <w:proofErr w:type="gramEnd"/>
          </w:p>
          <w:p w14:paraId="7CD7CE9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left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event_time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right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event_time</w:t>
            </w:r>
            <w:proofErr w:type="spellEnd"/>
            <w:r>
              <w:rPr>
                <w:rFonts w:ascii="Consolas" w:hAnsi="Consolas" w:cs="Courier New"/>
                <w:color w:val="008800"/>
                <w:sz w:val="17"/>
                <w:szCs w:val="17"/>
              </w:rPr>
              <w:t>"</w:t>
            </w:r>
            <w:r>
              <w:rPr>
                <w:rFonts w:ascii="Consolas" w:hAnsi="Consolas" w:cs="Courier New"/>
                <w:color w:val="666600"/>
                <w:sz w:val="17"/>
                <w:szCs w:val="17"/>
              </w:rPr>
              <w:t>],</w:t>
            </w:r>
          </w:p>
          <w:p w14:paraId="7E1D9BD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proofErr w:type="spellStart"/>
            <w:r>
              <w:rPr>
                <w:rFonts w:ascii="Consolas" w:hAnsi="Consolas" w:cs="Courier New"/>
                <w:color w:val="000000"/>
                <w:sz w:val="17"/>
                <w:szCs w:val="17"/>
              </w:rPr>
              <w:t>event_observed_A</w:t>
            </w:r>
            <w:proofErr w:type="spellEnd"/>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8800"/>
                <w:sz w:val="17"/>
                <w:szCs w:val="17"/>
              </w:rPr>
              <w:t>"event"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event_observed_B</w:t>
            </w:r>
            <w:proofErr w:type="spellEnd"/>
            <w:r>
              <w:rPr>
                <w:rFonts w:ascii="Consolas" w:hAnsi="Consolas" w:cs="Courier New"/>
                <w:color w:val="666600"/>
                <w:sz w:val="17"/>
                <w:szCs w:val="17"/>
              </w:rPr>
              <w:t>=</w:t>
            </w:r>
            <w:r>
              <w:rPr>
                <w:rFonts w:ascii="Consolas" w:hAnsi="Consolas" w:cs="Courier New"/>
                <w:color w:val="000000"/>
                <w:sz w:val="17"/>
                <w:szCs w:val="17"/>
              </w:rPr>
              <w:t>right</w:t>
            </w:r>
            <w:r>
              <w:rPr>
                <w:rFonts w:ascii="Consolas" w:hAnsi="Consolas" w:cs="Courier New"/>
                <w:color w:val="666600"/>
                <w:sz w:val="17"/>
                <w:szCs w:val="17"/>
              </w:rPr>
              <w:t>[</w:t>
            </w:r>
            <w:r>
              <w:rPr>
                <w:rFonts w:ascii="Consolas" w:hAnsi="Consolas" w:cs="Courier New"/>
                <w:color w:val="008800"/>
                <w:sz w:val="17"/>
                <w:szCs w:val="17"/>
              </w:rPr>
              <w:t>"event"</w:t>
            </w:r>
            <w:r>
              <w:rPr>
                <w:rFonts w:ascii="Consolas" w:hAnsi="Consolas" w:cs="Courier New"/>
                <w:color w:val="666600"/>
                <w:sz w:val="17"/>
                <w:szCs w:val="17"/>
              </w:rPr>
              <w:t>]</w:t>
            </w:r>
          </w:p>
          <w:p w14:paraId="50F0ACC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C20F2C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stat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test_statistic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test_statistic</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570ECE1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roofErr w:type="spellStart"/>
            <w:r>
              <w:rPr>
                <w:rFonts w:ascii="Consolas" w:hAnsi="Consolas" w:cs="Courier New"/>
                <w:color w:val="000000"/>
                <w:sz w:val="17"/>
                <w:szCs w:val="17"/>
              </w:rPr>
              <w:t>pval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p_value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p_value</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6E05A76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组内统计与最优时点</w:t>
            </w:r>
          </w:p>
          <w:p w14:paraId="69F483E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p50_L</w:t>
            </w:r>
            <w:r>
              <w:rPr>
                <w:rFonts w:ascii="Consolas" w:hAnsi="Consolas" w:cs="Courier New"/>
                <w:color w:val="666600"/>
                <w:sz w:val="17"/>
                <w:szCs w:val="17"/>
              </w:rPr>
              <w:t>,</w:t>
            </w:r>
            <w:r>
              <w:rPr>
                <w:rFonts w:ascii="Consolas" w:hAnsi="Consolas" w:cs="Courier New"/>
                <w:color w:val="000000"/>
                <w:sz w:val="17"/>
                <w:szCs w:val="17"/>
              </w:rPr>
              <w:t xml:space="preserve"> p90_L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w:t>
            </w:r>
            <w:proofErr w:type="gramStart"/>
            <w:r>
              <w:rPr>
                <w:rFonts w:ascii="Consolas" w:hAnsi="Consolas" w:cs="Courier New"/>
                <w:color w:val="000000"/>
                <w:sz w:val="17"/>
                <w:szCs w:val="17"/>
              </w:rPr>
              <w:t>km</w:t>
            </w:r>
            <w:proofErr w:type="spellEnd"/>
            <w:r>
              <w:rPr>
                <w:rFonts w:ascii="Consolas" w:hAnsi="Consolas" w:cs="Courier New"/>
                <w:color w:val="666600"/>
                <w:sz w:val="17"/>
                <w:szCs w:val="17"/>
              </w:rPr>
              <w:t>(</w:t>
            </w:r>
            <w:proofErr w:type="gramEnd"/>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w:t>
            </w:r>
            <w:proofErr w:type="gramStart"/>
            <w:r>
              <w:rPr>
                <w:rFonts w:ascii="Consolas" w:hAnsi="Consolas" w:cs="Courier New"/>
                <w:color w:val="000000"/>
                <w:sz w:val="17"/>
                <w:szCs w:val="17"/>
              </w:rPr>
              <w:t>km</w:t>
            </w:r>
            <w:proofErr w:type="spellEnd"/>
            <w:r>
              <w:rPr>
                <w:rFonts w:ascii="Consolas" w:hAnsi="Consolas" w:cs="Courier New"/>
                <w:color w:val="666600"/>
                <w:sz w:val="17"/>
                <w:szCs w:val="17"/>
              </w:rPr>
              <w:t>(</w:t>
            </w:r>
            <w:proofErr w:type="gramEnd"/>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w:t>
            </w:r>
            <w:r>
              <w:rPr>
                <w:rFonts w:ascii="Consolas" w:hAnsi="Consolas" w:cs="Courier New"/>
                <w:color w:val="666600"/>
                <w:sz w:val="17"/>
                <w:szCs w:val="17"/>
              </w:rPr>
              <w:t>)</w:t>
            </w:r>
          </w:p>
          <w:p w14:paraId="6474C1B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p50_R</w:t>
            </w:r>
            <w:r>
              <w:rPr>
                <w:rFonts w:ascii="Consolas" w:hAnsi="Consolas" w:cs="Courier New"/>
                <w:color w:val="666600"/>
                <w:sz w:val="17"/>
                <w:szCs w:val="17"/>
              </w:rPr>
              <w:t>,</w:t>
            </w:r>
            <w:r>
              <w:rPr>
                <w:rFonts w:ascii="Consolas" w:hAnsi="Consolas" w:cs="Courier New"/>
                <w:color w:val="000000"/>
                <w:sz w:val="17"/>
                <w:szCs w:val="17"/>
              </w:rPr>
              <w:t xml:space="preserve"> p90_R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q_from_km</w:t>
            </w:r>
            <w:proofErr w:type="spellEnd"/>
            <w:r>
              <w:rPr>
                <w:rFonts w:ascii="Consolas" w:hAnsi="Consolas" w:cs="Courier New"/>
                <w:color w:val="666600"/>
                <w:sz w:val="17"/>
                <w:szCs w:val="17"/>
              </w:rPr>
              <w:t>(</w:t>
            </w:r>
            <w:r>
              <w:rPr>
                <w:rFonts w:ascii="Consolas" w:hAnsi="Consolas" w:cs="Courier New"/>
                <w:color w:val="000000"/>
                <w:sz w:val="17"/>
                <w:szCs w:val="17"/>
              </w:rPr>
              <w:t>right</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q_from_km</w:t>
            </w:r>
            <w:proofErr w:type="spellEnd"/>
            <w:r>
              <w:rPr>
                <w:rFonts w:ascii="Consolas" w:hAnsi="Consolas" w:cs="Courier New"/>
                <w:color w:val="666600"/>
                <w:sz w:val="17"/>
                <w:szCs w:val="17"/>
              </w:rPr>
              <w:t>(</w:t>
            </w:r>
            <w:r>
              <w:rPr>
                <w:rFonts w:ascii="Consolas" w:hAnsi="Consolas" w:cs="Courier New"/>
                <w:color w:val="000000"/>
                <w:sz w:val="17"/>
                <w:szCs w:val="17"/>
              </w:rPr>
              <w:t>right</w:t>
            </w:r>
            <w:r>
              <w:rPr>
                <w:rFonts w:ascii="Consolas" w:hAnsi="Consolas" w:cs="Courier New"/>
                <w:color w:val="666600"/>
                <w:sz w:val="17"/>
                <w:szCs w:val="17"/>
              </w:rPr>
              <w:t>,</w:t>
            </w:r>
            <w:r>
              <w:rPr>
                <w:rFonts w:ascii="Consolas" w:hAnsi="Consolas" w:cs="Courier New"/>
                <w:color w:val="006666"/>
                <w:sz w:val="17"/>
                <w:szCs w:val="17"/>
              </w:rPr>
              <w:t>0.9</w:t>
            </w:r>
            <w:r>
              <w:rPr>
                <w:rFonts w:ascii="Consolas" w:hAnsi="Consolas" w:cs="Courier New"/>
                <w:color w:val="666600"/>
                <w:sz w:val="17"/>
                <w:szCs w:val="17"/>
              </w:rPr>
              <w:t>)</w:t>
            </w:r>
          </w:p>
          <w:p w14:paraId="6E38FF1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proofErr w:type="spellStart"/>
            <w:r>
              <w:rPr>
                <w:rFonts w:ascii="Consolas" w:hAnsi="Consolas" w:cs="Courier New"/>
                <w:color w:val="000000"/>
                <w:sz w:val="17"/>
                <w:szCs w:val="17"/>
              </w:rPr>
              <w:t>rmstL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rmstR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rmst_tau</w:t>
            </w:r>
            <w:proofErr w:type="spellEnd"/>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rmst_tau</w:t>
            </w:r>
            <w:proofErr w:type="spellEnd"/>
            <w:r>
              <w:rPr>
                <w:rFonts w:ascii="Consolas" w:hAnsi="Consolas" w:cs="Courier New"/>
                <w:color w:val="666600"/>
                <w:sz w:val="17"/>
                <w:szCs w:val="17"/>
              </w:rPr>
              <w:t>(</w:t>
            </w:r>
            <w:r>
              <w:rPr>
                <w:rFonts w:ascii="Consolas" w:hAnsi="Consolas" w:cs="Courier New"/>
                <w:color w:val="000000"/>
                <w:sz w:val="17"/>
                <w:szCs w:val="17"/>
              </w:rPr>
              <w:t>right</w:t>
            </w:r>
            <w:r>
              <w:rPr>
                <w:rFonts w:ascii="Consolas" w:hAnsi="Consolas" w:cs="Courier New"/>
                <w:color w:val="666600"/>
                <w:sz w:val="17"/>
                <w:szCs w:val="17"/>
              </w:rPr>
              <w:t>)</w:t>
            </w:r>
          </w:p>
          <w:p w14:paraId="1B9F259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proofErr w:type="spellStart"/>
            <w:r>
              <w:rPr>
                <w:rFonts w:ascii="Consolas" w:hAnsi="Consolas" w:cs="Courier New"/>
                <w:color w:val="000000"/>
                <w:sz w:val="17"/>
                <w:szCs w:val="17"/>
              </w:rPr>
              <w:t>tL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optimal_t_by_cost</w:t>
            </w:r>
            <w:proofErr w:type="spellEnd"/>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w:t>
            </w:r>
            <w:proofErr w:type="spellEnd"/>
            <w:r>
              <w:rPr>
                <w:rFonts w:ascii="Consolas" w:hAnsi="Consolas" w:cs="Courier New"/>
                <w:color w:val="666600"/>
                <w:sz w:val="17"/>
                <w:szCs w:val="17"/>
              </w:rPr>
              <w:t>,</w:t>
            </w:r>
            <w:r>
              <w:rPr>
                <w:rFonts w:ascii="Consolas" w:hAnsi="Consolas" w:cs="Courier New"/>
                <w:color w:val="000000"/>
                <w:sz w:val="17"/>
                <w:szCs w:val="17"/>
              </w:rPr>
              <w:t xml:space="preserve"> cR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optimal_t_by_cost</w:t>
            </w:r>
            <w:proofErr w:type="spellEnd"/>
            <w:r>
              <w:rPr>
                <w:rFonts w:ascii="Consolas" w:hAnsi="Consolas" w:cs="Courier New"/>
                <w:color w:val="666600"/>
                <w:sz w:val="17"/>
                <w:szCs w:val="17"/>
              </w:rPr>
              <w:t>(</w:t>
            </w:r>
            <w:r>
              <w:rPr>
                <w:rFonts w:ascii="Consolas" w:hAnsi="Consolas" w:cs="Courier New"/>
                <w:color w:val="000000"/>
                <w:sz w:val="17"/>
                <w:szCs w:val="17"/>
              </w:rPr>
              <w:t>right</w:t>
            </w:r>
            <w:r>
              <w:rPr>
                <w:rFonts w:ascii="Consolas" w:hAnsi="Consolas" w:cs="Courier New"/>
                <w:color w:val="666600"/>
                <w:sz w:val="17"/>
                <w:szCs w:val="17"/>
              </w:rPr>
              <w:t>)</w:t>
            </w:r>
          </w:p>
          <w:p w14:paraId="4372050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汇总</w:t>
            </w:r>
            <w:proofErr w:type="gramStart"/>
            <w:r>
              <w:rPr>
                <w:rFonts w:ascii="Consolas" w:hAnsi="Consolas" w:cs="Courier New"/>
                <w:color w:val="880000"/>
                <w:sz w:val="17"/>
                <w:szCs w:val="17"/>
              </w:rPr>
              <w:t>主结果</w:t>
            </w:r>
            <w:proofErr w:type="gramEnd"/>
            <w:r>
              <w:rPr>
                <w:rFonts w:ascii="Consolas" w:hAnsi="Consolas" w:cs="Courier New"/>
                <w:color w:val="880000"/>
                <w:sz w:val="17"/>
                <w:szCs w:val="17"/>
              </w:rPr>
              <w:t>表</w:t>
            </w:r>
          </w:p>
          <w:p w14:paraId="083771A1"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rows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0ED4A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组别</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"BMI&lt;35</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N</w:t>
            </w:r>
            <w:proofErr w:type="gramStart"/>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nL</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"p50_KM</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w:t>
            </w:r>
            <w:proofErr w:type="gramEnd"/>
            <w:r>
              <w:rPr>
                <w:rFonts w:ascii="Consolas" w:hAnsi="Consolas" w:cs="Courier New"/>
                <w:color w:val="000000"/>
                <w:sz w:val="17"/>
                <w:szCs w:val="17"/>
              </w:rPr>
              <w:t>50_L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"p90_KM</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w:t>
            </w:r>
            <w:proofErr w:type="gramEnd"/>
            <w:r>
              <w:rPr>
                <w:rFonts w:ascii="Consolas" w:hAnsi="Consolas" w:cs="Courier New"/>
                <w:color w:val="000000"/>
                <w:sz w:val="17"/>
                <w:szCs w:val="17"/>
              </w:rPr>
              <w:t>90_L</w:t>
            </w:r>
            <w:r>
              <w:rPr>
                <w:rFonts w:ascii="Consolas" w:hAnsi="Consolas" w:cs="Courier New"/>
                <w:color w:val="666600"/>
                <w:sz w:val="17"/>
                <w:szCs w:val="17"/>
              </w:rPr>
              <w:t>,</w:t>
            </w:r>
          </w:p>
          <w:p w14:paraId="1E01CA9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color w:val="008800"/>
                <w:sz w:val="17"/>
                <w:szCs w:val="17"/>
              </w:rPr>
              <w:t>"RMST_τ26"</w:t>
            </w:r>
            <w:r>
              <w:rPr>
                <w:rFonts w:ascii="Consolas" w:hAnsi="Consolas" w:cs="Courier New"/>
                <w:color w:val="666600"/>
                <w:sz w:val="17"/>
                <w:szCs w:val="17"/>
              </w:rPr>
              <w:t>:</w:t>
            </w:r>
            <w:r>
              <w:rPr>
                <w:rFonts w:ascii="Consolas" w:hAnsi="Consolas" w:cs="Courier New"/>
                <w:color w:val="000000"/>
                <w:sz w:val="17"/>
                <w:szCs w:val="17"/>
              </w:rPr>
              <w:t>rmstL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w:t>
            </w:r>
            <w:r>
              <w:rPr>
                <w:rFonts w:ascii="Consolas" w:hAnsi="Consolas" w:cs="Courier New"/>
                <w:color w:val="666600"/>
                <w:sz w:val="17"/>
                <w:szCs w:val="17"/>
              </w:rPr>
              <w:t>:</w:t>
            </w:r>
            <w:proofErr w:type="spellStart"/>
            <w:r>
              <w:rPr>
                <w:rFonts w:ascii="Consolas" w:hAnsi="Consolas" w:cs="Courier New"/>
                <w:color w:val="000000"/>
                <w:sz w:val="17"/>
                <w:szCs w:val="17"/>
              </w:rPr>
              <w:t>tL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期望成本</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cL</w:t>
            </w:r>
            <w:proofErr w:type="spellEnd"/>
            <w:r>
              <w:rPr>
                <w:rFonts w:ascii="Consolas" w:hAnsi="Consolas" w:cs="Courier New"/>
                <w:color w:val="666600"/>
                <w:sz w:val="17"/>
                <w:szCs w:val="17"/>
              </w:rPr>
              <w:t>},</w:t>
            </w:r>
          </w:p>
          <w:p w14:paraId="45C6B3B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组别</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"BMI≥35"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w:t>
            </w:r>
            <w:proofErr w:type="gramStart"/>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nR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"p50_KM</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w:t>
            </w:r>
            <w:proofErr w:type="gramEnd"/>
            <w:r>
              <w:rPr>
                <w:rFonts w:ascii="Consolas" w:hAnsi="Consolas" w:cs="Courier New"/>
                <w:color w:val="000000"/>
                <w:sz w:val="17"/>
                <w:szCs w:val="17"/>
              </w:rPr>
              <w:t>50_R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"p90_KM</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w:t>
            </w:r>
            <w:proofErr w:type="gramEnd"/>
            <w:r>
              <w:rPr>
                <w:rFonts w:ascii="Consolas" w:hAnsi="Consolas" w:cs="Courier New"/>
                <w:color w:val="000000"/>
                <w:sz w:val="17"/>
                <w:szCs w:val="17"/>
              </w:rPr>
              <w:t>90_R</w:t>
            </w:r>
            <w:r>
              <w:rPr>
                <w:rFonts w:ascii="Consolas" w:hAnsi="Consolas" w:cs="Courier New"/>
                <w:color w:val="666600"/>
                <w:sz w:val="17"/>
                <w:szCs w:val="17"/>
              </w:rPr>
              <w:t>,</w:t>
            </w:r>
          </w:p>
          <w:p w14:paraId="72EA372B"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r>
              <w:rPr>
                <w:rFonts w:ascii="Consolas" w:hAnsi="Consolas" w:cs="Courier New"/>
                <w:color w:val="008800"/>
                <w:sz w:val="17"/>
                <w:szCs w:val="17"/>
              </w:rPr>
              <w:t>"RMST_τ26"</w:t>
            </w:r>
            <w:r>
              <w:rPr>
                <w:rFonts w:ascii="Consolas" w:hAnsi="Consolas" w:cs="Courier New"/>
                <w:color w:val="666600"/>
                <w:sz w:val="17"/>
                <w:szCs w:val="17"/>
              </w:rPr>
              <w:t>:</w:t>
            </w:r>
            <w:r>
              <w:rPr>
                <w:rFonts w:ascii="Consolas" w:hAnsi="Consolas" w:cs="Courier New"/>
                <w:color w:val="000000"/>
                <w:sz w:val="17"/>
                <w:szCs w:val="17"/>
              </w:rPr>
              <w:t>rmstR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w:t>
            </w:r>
            <w:r>
              <w:rPr>
                <w:rFonts w:ascii="Consolas" w:hAnsi="Consolas" w:cs="Courier New"/>
                <w:color w:val="666600"/>
                <w:sz w:val="17"/>
                <w:szCs w:val="17"/>
              </w:rPr>
              <w:t>:</w:t>
            </w:r>
            <w:proofErr w:type="spellStart"/>
            <w:r>
              <w:rPr>
                <w:rFonts w:ascii="Consolas" w:hAnsi="Consolas" w:cs="Courier New"/>
                <w:color w:val="000000"/>
                <w:sz w:val="17"/>
                <w:szCs w:val="17"/>
              </w:rPr>
              <w:t>tR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期望成本</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cR</w:t>
            </w:r>
            <w:proofErr w:type="spellEnd"/>
            <w:r>
              <w:rPr>
                <w:rFonts w:ascii="Consolas" w:hAnsi="Consolas" w:cs="Courier New"/>
                <w:color w:val="666600"/>
                <w:sz w:val="17"/>
                <w:szCs w:val="17"/>
              </w:rPr>
              <w:t>},</w:t>
            </w:r>
          </w:p>
          <w:p w14:paraId="1E5360D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FB6C11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w:t>
            </w:r>
            <w:proofErr w:type="spellStart"/>
            <w:r>
              <w:rPr>
                <w:rFonts w:ascii="Consolas" w:hAnsi="Consolas" w:cs="Courier New"/>
                <w:color w:val="000000"/>
                <w:sz w:val="17"/>
                <w:szCs w:val="17"/>
              </w:rPr>
              <w:t>main_tbl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p>
          <w:p w14:paraId="211A76E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proofErr w:type="spellStart"/>
            <w:r>
              <w:rPr>
                <w:rFonts w:ascii="Consolas" w:hAnsi="Consolas" w:cs="Courier New"/>
                <w:color w:val="000000"/>
                <w:sz w:val="17"/>
                <w:szCs w:val="17"/>
              </w:rPr>
              <w:t>main_tbl_path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"Q2_K2_35_</w:t>
            </w:r>
            <w:proofErr w:type="gramStart"/>
            <w:r>
              <w:rPr>
                <w:rFonts w:ascii="Consolas" w:hAnsi="Consolas" w:cs="Courier New"/>
                <w:color w:val="008800"/>
                <w:sz w:val="17"/>
                <w:szCs w:val="17"/>
              </w:rPr>
              <w:t>主结果</w:t>
            </w:r>
            <w:proofErr w:type="gramEnd"/>
            <w:r>
              <w:rPr>
                <w:rFonts w:ascii="Consolas" w:hAnsi="Consolas" w:cs="Courier New"/>
                <w:color w:val="008800"/>
                <w:sz w:val="17"/>
                <w:szCs w:val="17"/>
              </w:rPr>
              <w:t>_</w:t>
            </w:r>
            <w:r>
              <w:rPr>
                <w:rFonts w:ascii="Consolas" w:hAnsi="Consolas" w:cs="Courier New"/>
                <w:color w:val="008800"/>
                <w:sz w:val="17"/>
                <w:szCs w:val="17"/>
              </w:rPr>
              <w:t>汇总表</w:t>
            </w:r>
            <w:r>
              <w:rPr>
                <w:rFonts w:ascii="Consolas" w:hAnsi="Consolas" w:cs="Courier New"/>
                <w:color w:val="008800"/>
                <w:sz w:val="17"/>
                <w:szCs w:val="17"/>
              </w:rPr>
              <w:t>.csv"</w:t>
            </w:r>
            <w:r>
              <w:rPr>
                <w:rFonts w:ascii="Consolas" w:hAnsi="Consolas" w:cs="Courier New"/>
                <w:color w:val="666600"/>
                <w:sz w:val="17"/>
                <w:szCs w:val="17"/>
              </w:rPr>
              <w:t>)</w:t>
            </w:r>
          </w:p>
          <w:p w14:paraId="0F507D5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proofErr w:type="spellStart"/>
            <w:r>
              <w:rPr>
                <w:rFonts w:ascii="Consolas" w:hAnsi="Consolas" w:cs="Courier New"/>
                <w:color w:val="000000"/>
                <w:sz w:val="17"/>
                <w:szCs w:val="17"/>
              </w:rPr>
              <w:t>main_tbl</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main_tbl_path</w:t>
            </w:r>
            <w:proofErr w:type="spellEnd"/>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1DE480D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文本报告</w:t>
            </w:r>
          </w:p>
          <w:p w14:paraId="6230827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report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A09E37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K=2</w:t>
            </w:r>
            <w:r>
              <w:rPr>
                <w:rFonts w:ascii="Consolas" w:hAnsi="Consolas" w:cs="Courier New"/>
                <w:color w:val="008800"/>
                <w:sz w:val="17"/>
                <w:szCs w:val="17"/>
              </w:rPr>
              <w:t>（</w:t>
            </w:r>
            <w:r>
              <w:rPr>
                <w:rFonts w:ascii="Consolas" w:hAnsi="Consolas" w:cs="Courier New"/>
                <w:color w:val="008800"/>
                <w:sz w:val="17"/>
                <w:szCs w:val="17"/>
              </w:rPr>
              <w:t>BMI&lt;35 vs BMI≥35</w:t>
            </w:r>
            <w:r>
              <w:rPr>
                <w:rFonts w:ascii="Consolas" w:hAnsi="Consolas" w:cs="Courier New"/>
                <w:color w:val="008800"/>
                <w:sz w:val="17"/>
                <w:szCs w:val="17"/>
              </w:rPr>
              <w:t>）主结果】</w:t>
            </w:r>
            <w:r>
              <w:rPr>
                <w:rFonts w:ascii="Consolas" w:hAnsi="Consolas" w:cs="Courier New"/>
                <w:color w:val="008800"/>
                <w:sz w:val="17"/>
                <w:szCs w:val="17"/>
              </w:rPr>
              <w:t>"</w:t>
            </w:r>
            <w:r>
              <w:rPr>
                <w:rFonts w:ascii="Consolas" w:hAnsi="Consolas" w:cs="Courier New"/>
                <w:color w:val="666600"/>
                <w:sz w:val="17"/>
                <w:szCs w:val="17"/>
              </w:rPr>
              <w:t>)</w:t>
            </w:r>
          </w:p>
          <w:p w14:paraId="686792E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report</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proofErr w:type="spellStart"/>
            <w:r>
              <w:rPr>
                <w:rFonts w:ascii="Consolas" w:hAnsi="Consolas" w:cs="Courier New"/>
                <w:color w:val="008800"/>
                <w:sz w:val="17"/>
                <w:szCs w:val="17"/>
              </w:rPr>
              <w:t>N_left</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nL</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N_right</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nR</w:t>
            </w:r>
            <w:proofErr w:type="spellEnd"/>
            <w:r>
              <w:rPr>
                <w:rFonts w:ascii="Consolas" w:hAnsi="Consolas" w:cs="Courier New"/>
                <w:color w:val="008800"/>
                <w:sz w:val="17"/>
                <w:szCs w:val="17"/>
              </w:rPr>
              <w:t>}"</w:t>
            </w:r>
            <w:r>
              <w:rPr>
                <w:rFonts w:ascii="Consolas" w:hAnsi="Consolas" w:cs="Courier New"/>
                <w:color w:val="666600"/>
                <w:sz w:val="17"/>
                <w:szCs w:val="17"/>
              </w:rPr>
              <w:t>)</w:t>
            </w:r>
          </w:p>
          <w:p w14:paraId="687BD04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lastRenderedPageBreak/>
              <w:t xml:space="preserve">173.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HAS_LIFELINES</w:t>
            </w:r>
            <w:r>
              <w:rPr>
                <w:rFonts w:ascii="Consolas" w:hAnsi="Consolas" w:cs="Courier New"/>
                <w:color w:val="666600"/>
                <w:sz w:val="17"/>
                <w:szCs w:val="17"/>
              </w:rPr>
              <w:t>:</w:t>
            </w:r>
          </w:p>
          <w:p w14:paraId="70F2399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log-rank </w:t>
            </w:r>
            <w:r>
              <w:rPr>
                <w:rFonts w:ascii="Consolas" w:hAnsi="Consolas" w:cs="Courier New"/>
                <w:color w:val="008800"/>
                <w:sz w:val="17"/>
                <w:szCs w:val="17"/>
              </w:rPr>
              <w:t>统计量</w:t>
            </w:r>
            <w:r>
              <w:rPr>
                <w:rFonts w:ascii="Consolas" w:hAnsi="Consolas" w:cs="Courier New"/>
                <w:color w:val="008800"/>
                <w:sz w:val="17"/>
                <w:szCs w:val="17"/>
              </w:rPr>
              <w:t>={stat:.3f}</w:t>
            </w:r>
            <w:r>
              <w:rPr>
                <w:rFonts w:ascii="Consolas" w:hAnsi="Consolas" w:cs="Courier New"/>
                <w:color w:val="008800"/>
                <w:sz w:val="17"/>
                <w:szCs w:val="17"/>
              </w:rPr>
              <w:t>，</w:t>
            </w:r>
            <w:r>
              <w:rPr>
                <w:rFonts w:ascii="Consolas" w:hAnsi="Consolas" w:cs="Courier New"/>
                <w:color w:val="008800"/>
                <w:sz w:val="17"/>
                <w:szCs w:val="17"/>
              </w:rPr>
              <w:t>p</w:t>
            </w:r>
            <w:r>
              <w:rPr>
                <w:rFonts w:ascii="Consolas" w:hAnsi="Consolas" w:cs="Courier New"/>
                <w:color w:val="008800"/>
                <w:sz w:val="17"/>
                <w:szCs w:val="17"/>
              </w:rPr>
              <w:t>值</w:t>
            </w:r>
            <w:r>
              <w:rPr>
                <w:rFonts w:ascii="Consolas" w:hAnsi="Consolas" w:cs="Courier New"/>
                <w:color w:val="008800"/>
                <w:sz w:val="17"/>
                <w:szCs w:val="17"/>
              </w:rPr>
              <w:t>={pval:.4g}"</w:t>
            </w:r>
            <w:r>
              <w:rPr>
                <w:rFonts w:ascii="Consolas" w:hAnsi="Consolas" w:cs="Courier New"/>
                <w:color w:val="666600"/>
                <w:sz w:val="17"/>
                <w:szCs w:val="17"/>
              </w:rPr>
              <w:t>)</w:t>
            </w:r>
          </w:p>
          <w:p w14:paraId="1799259D"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944A8F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 xml:space="preserve">"- lifelines </w:t>
            </w:r>
            <w:proofErr w:type="gramStart"/>
            <w:r>
              <w:rPr>
                <w:rFonts w:ascii="Consolas" w:hAnsi="Consolas" w:cs="Courier New"/>
                <w:color w:val="008800"/>
                <w:sz w:val="17"/>
                <w:szCs w:val="17"/>
              </w:rPr>
              <w:t>不</w:t>
            </w:r>
            <w:proofErr w:type="gramEnd"/>
            <w:r>
              <w:rPr>
                <w:rFonts w:ascii="Consolas" w:hAnsi="Consolas" w:cs="Courier New"/>
                <w:color w:val="008800"/>
                <w:sz w:val="17"/>
                <w:szCs w:val="17"/>
              </w:rPr>
              <w:t>可用：未计算</w:t>
            </w:r>
            <w:r>
              <w:rPr>
                <w:rFonts w:ascii="Consolas" w:hAnsi="Consolas" w:cs="Courier New"/>
                <w:color w:val="008800"/>
                <w:sz w:val="17"/>
                <w:szCs w:val="17"/>
              </w:rPr>
              <w:t xml:space="preserve"> log-rank p </w:t>
            </w:r>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666600"/>
                <w:sz w:val="17"/>
                <w:szCs w:val="17"/>
              </w:rPr>
              <w:t>)</w:t>
            </w:r>
          </w:p>
          <w:p w14:paraId="0A12D6A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组内</w:t>
            </w:r>
            <w:r>
              <w:rPr>
                <w:rFonts w:ascii="Consolas" w:hAnsi="Consolas" w:cs="Courier New"/>
                <w:color w:val="008800"/>
                <w:sz w:val="17"/>
                <w:szCs w:val="17"/>
              </w:rPr>
              <w:t xml:space="preserve"> p50/p90</w:t>
            </w:r>
            <w:r>
              <w:rPr>
                <w:rFonts w:ascii="Consolas" w:hAnsi="Consolas" w:cs="Courier New"/>
                <w:color w:val="008800"/>
                <w:sz w:val="17"/>
                <w:szCs w:val="17"/>
              </w:rPr>
              <w:t>（</w:t>
            </w:r>
            <w:r>
              <w:rPr>
                <w:rFonts w:ascii="Consolas" w:hAnsi="Consolas" w:cs="Courier New"/>
                <w:color w:val="008800"/>
                <w:sz w:val="17"/>
                <w:szCs w:val="17"/>
              </w:rPr>
              <w:t>KM</w:t>
            </w:r>
            <w:r>
              <w:rPr>
                <w:rFonts w:ascii="Consolas" w:hAnsi="Consolas" w:cs="Courier New"/>
                <w:color w:val="008800"/>
                <w:sz w:val="17"/>
                <w:szCs w:val="17"/>
              </w:rPr>
              <w:t>）：</w:t>
            </w:r>
            <w:r>
              <w:rPr>
                <w:rFonts w:ascii="Consolas" w:hAnsi="Consolas" w:cs="Courier New"/>
                <w:color w:val="008800"/>
                <w:sz w:val="17"/>
                <w:szCs w:val="17"/>
              </w:rPr>
              <w:t>&lt;35:{p50_L:.2f}/{p90_L:.2f}</w:t>
            </w:r>
            <w:r>
              <w:rPr>
                <w:rFonts w:ascii="Consolas" w:hAnsi="Consolas" w:cs="Courier New"/>
                <w:color w:val="008800"/>
                <w:sz w:val="17"/>
                <w:szCs w:val="17"/>
              </w:rPr>
              <w:t>；</w:t>
            </w:r>
            <w:r>
              <w:rPr>
                <w:rFonts w:ascii="Consolas" w:hAnsi="Consolas" w:cs="Courier New"/>
                <w:color w:val="008800"/>
                <w:sz w:val="17"/>
                <w:szCs w:val="17"/>
              </w:rPr>
              <w:t>≥35:{p50_R:.2f}/{p90_R:.2f}"</w:t>
            </w:r>
            <w:r>
              <w:rPr>
                <w:rFonts w:ascii="Consolas" w:hAnsi="Consolas" w:cs="Courier New"/>
                <w:color w:val="666600"/>
                <w:sz w:val="17"/>
                <w:szCs w:val="17"/>
              </w:rPr>
              <w:t>)</w:t>
            </w:r>
          </w:p>
          <w:p w14:paraId="0FC1DD73"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组内</w:t>
            </w:r>
            <w:r>
              <w:rPr>
                <w:rFonts w:ascii="Consolas" w:hAnsi="Consolas" w:cs="Courier New"/>
                <w:color w:val="008800"/>
                <w:sz w:val="17"/>
                <w:szCs w:val="17"/>
              </w:rPr>
              <w:t xml:space="preserve"> RMST(τ=26)</w:t>
            </w:r>
            <w:r>
              <w:rPr>
                <w:rFonts w:ascii="Consolas" w:hAnsi="Consolas" w:cs="Courier New"/>
                <w:color w:val="008800"/>
                <w:sz w:val="17"/>
                <w:szCs w:val="17"/>
              </w:rPr>
              <w:t>：</w:t>
            </w:r>
            <w:r>
              <w:rPr>
                <w:rFonts w:ascii="Consolas" w:hAnsi="Consolas" w:cs="Courier New"/>
                <w:color w:val="008800"/>
                <w:sz w:val="17"/>
                <w:szCs w:val="17"/>
              </w:rPr>
              <w:t>&lt;35:{rmstL:.2f}</w:t>
            </w:r>
            <w:r>
              <w:rPr>
                <w:rFonts w:ascii="Consolas" w:hAnsi="Consolas" w:cs="Courier New"/>
                <w:color w:val="008800"/>
                <w:sz w:val="17"/>
                <w:szCs w:val="17"/>
              </w:rPr>
              <w:t>；</w:t>
            </w:r>
            <w:r>
              <w:rPr>
                <w:rFonts w:ascii="Consolas" w:hAnsi="Consolas" w:cs="Courier New"/>
                <w:color w:val="008800"/>
                <w:sz w:val="17"/>
                <w:szCs w:val="17"/>
              </w:rPr>
              <w:t>≥35:{rmstR:.2f}"</w:t>
            </w:r>
            <w:r>
              <w:rPr>
                <w:rFonts w:ascii="Consolas" w:hAnsi="Consolas" w:cs="Courier New"/>
                <w:color w:val="666600"/>
                <w:sz w:val="17"/>
                <w:szCs w:val="17"/>
              </w:rPr>
              <w:t>)</w:t>
            </w:r>
          </w:p>
          <w:p w14:paraId="1B594644"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组内最优</w:t>
            </w:r>
            <w:r>
              <w:rPr>
                <w:rFonts w:ascii="Consolas" w:hAnsi="Consolas" w:cs="Courier New"/>
                <w:color w:val="008800"/>
                <w:sz w:val="17"/>
                <w:szCs w:val="17"/>
              </w:rPr>
              <w:t xml:space="preserve"> t*</w:t>
            </w:r>
            <w:r>
              <w:rPr>
                <w:rFonts w:ascii="Consolas" w:hAnsi="Consolas" w:cs="Courier New"/>
                <w:color w:val="008800"/>
                <w:sz w:val="17"/>
                <w:szCs w:val="17"/>
              </w:rPr>
              <w:t>（</w:t>
            </w:r>
            <w:r>
              <w:rPr>
                <w:rFonts w:ascii="Consolas" w:hAnsi="Consolas" w:cs="Courier New"/>
                <w:color w:val="008800"/>
                <w:sz w:val="17"/>
                <w:szCs w:val="17"/>
              </w:rPr>
              <w:t>W={W_TIME}, C={C_RETEST}</w:t>
            </w:r>
            <w:r>
              <w:rPr>
                <w:rFonts w:ascii="Consolas" w:hAnsi="Consolas" w:cs="Courier New"/>
                <w:color w:val="008800"/>
                <w:sz w:val="17"/>
                <w:szCs w:val="17"/>
              </w:rPr>
              <w:t>）：</w:t>
            </w:r>
            <w:r>
              <w:rPr>
                <w:rFonts w:ascii="Consolas" w:hAnsi="Consolas" w:cs="Courier New"/>
                <w:color w:val="008800"/>
                <w:sz w:val="17"/>
                <w:szCs w:val="17"/>
              </w:rPr>
              <w:t>&lt;35:{tL:.2f}</w:t>
            </w:r>
            <w:r>
              <w:rPr>
                <w:rFonts w:ascii="Consolas" w:hAnsi="Consolas" w:cs="Courier New"/>
                <w:color w:val="008800"/>
                <w:sz w:val="17"/>
                <w:szCs w:val="17"/>
              </w:rPr>
              <w:t>；</w:t>
            </w:r>
            <w:r>
              <w:rPr>
                <w:rFonts w:ascii="Consolas" w:hAnsi="Consolas" w:cs="Courier New"/>
                <w:color w:val="008800"/>
                <w:sz w:val="17"/>
                <w:szCs w:val="17"/>
              </w:rPr>
              <w:t>≥35:{tR:.2f}"</w:t>
            </w:r>
            <w:r>
              <w:rPr>
                <w:rFonts w:ascii="Consolas" w:hAnsi="Consolas" w:cs="Courier New"/>
                <w:color w:val="666600"/>
                <w:sz w:val="17"/>
                <w:szCs w:val="17"/>
              </w:rPr>
              <w:t>)</w:t>
            </w:r>
          </w:p>
          <w:p w14:paraId="4AE96F1A"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组内期望成本：</w:t>
            </w:r>
            <w:r>
              <w:rPr>
                <w:rFonts w:ascii="Consolas" w:hAnsi="Consolas" w:cs="Courier New"/>
                <w:color w:val="008800"/>
                <w:sz w:val="17"/>
                <w:szCs w:val="17"/>
              </w:rPr>
              <w:t>&lt;35:{cL:.2f}</w:t>
            </w:r>
            <w:r>
              <w:rPr>
                <w:rFonts w:ascii="Consolas" w:hAnsi="Consolas" w:cs="Courier New"/>
                <w:color w:val="008800"/>
                <w:sz w:val="17"/>
                <w:szCs w:val="17"/>
              </w:rPr>
              <w:t>；</w:t>
            </w:r>
            <w:r>
              <w:rPr>
                <w:rFonts w:ascii="Consolas" w:hAnsi="Consolas" w:cs="Courier New"/>
                <w:color w:val="008800"/>
                <w:sz w:val="17"/>
                <w:szCs w:val="17"/>
              </w:rPr>
              <w:t>≥35:{cR:.2f}"</w:t>
            </w:r>
            <w:r>
              <w:rPr>
                <w:rFonts w:ascii="Consolas" w:hAnsi="Consolas" w:cs="Courier New"/>
                <w:color w:val="666600"/>
                <w:sz w:val="17"/>
                <w:szCs w:val="17"/>
              </w:rPr>
              <w:t>)</w:t>
            </w:r>
          </w:p>
          <w:p w14:paraId="78580E76"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open</w:t>
            </w:r>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"Q2_K2_35_</w:t>
            </w:r>
            <w:proofErr w:type="gramStart"/>
            <w:r>
              <w:rPr>
                <w:rFonts w:ascii="Consolas" w:hAnsi="Consolas" w:cs="Courier New"/>
                <w:color w:val="008800"/>
                <w:sz w:val="17"/>
                <w:szCs w:val="17"/>
              </w:rPr>
              <w:t>主结果</w:t>
            </w:r>
            <w:proofErr w:type="gramEnd"/>
            <w:r>
              <w:rPr>
                <w:rFonts w:ascii="Consolas" w:hAnsi="Consolas" w:cs="Courier New"/>
                <w:color w:val="008800"/>
                <w:sz w:val="17"/>
                <w:szCs w:val="17"/>
              </w:rPr>
              <w:t>_</w:t>
            </w:r>
            <w:r>
              <w:rPr>
                <w:rFonts w:ascii="Consolas" w:hAnsi="Consolas" w:cs="Courier New"/>
                <w:color w:val="008800"/>
                <w:sz w:val="17"/>
                <w:szCs w:val="17"/>
              </w:rPr>
              <w:t>报告</w:t>
            </w:r>
            <w:r>
              <w:rPr>
                <w:rFonts w:ascii="Consolas" w:hAnsi="Consolas" w:cs="Courier New"/>
                <w:color w:val="008800"/>
                <w:sz w:val="17"/>
                <w:szCs w:val="17"/>
              </w:rPr>
              <w: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652FB2C9"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report</w:t>
            </w:r>
            <w:r>
              <w:rPr>
                <w:rFonts w:ascii="Consolas" w:hAnsi="Consolas" w:cs="Courier New"/>
                <w:color w:val="666600"/>
                <w:sz w:val="17"/>
                <w:szCs w:val="17"/>
              </w:rPr>
              <w:t>))</w:t>
            </w:r>
          </w:p>
          <w:p w14:paraId="71EAB4D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w:t>
            </w:r>
          </w:p>
          <w:p w14:paraId="5428848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K=2</w:t>
            </w:r>
            <w:r>
              <w:rPr>
                <w:rFonts w:ascii="Consolas" w:hAnsi="Consolas" w:cs="Courier New"/>
                <w:color w:val="008800"/>
                <w:sz w:val="17"/>
                <w:szCs w:val="17"/>
              </w:rPr>
              <w:t>（</w:t>
            </w:r>
            <w:r>
              <w:rPr>
                <w:rFonts w:ascii="Consolas" w:hAnsi="Consolas" w:cs="Courier New"/>
                <w:color w:val="008800"/>
                <w:sz w:val="17"/>
                <w:szCs w:val="17"/>
              </w:rPr>
              <w:t>35</w:t>
            </w:r>
            <w:r>
              <w:rPr>
                <w:rFonts w:ascii="Consolas" w:hAnsi="Consolas" w:cs="Courier New"/>
                <w:color w:val="008800"/>
                <w:sz w:val="17"/>
                <w:szCs w:val="17"/>
              </w:rPr>
              <w:t>）</w:t>
            </w:r>
            <w:proofErr w:type="gramStart"/>
            <w:r>
              <w:rPr>
                <w:rFonts w:ascii="Consolas" w:hAnsi="Consolas" w:cs="Courier New"/>
                <w:color w:val="008800"/>
                <w:sz w:val="17"/>
                <w:szCs w:val="17"/>
              </w:rPr>
              <w:t>主结果</w:t>
            </w:r>
            <w:proofErr w:type="gramEnd"/>
            <w:r>
              <w:rPr>
                <w:rFonts w:ascii="Consolas" w:hAnsi="Consolas" w:cs="Courier New"/>
                <w:color w:val="008800"/>
                <w:sz w:val="17"/>
                <w:szCs w:val="17"/>
              </w:rPr>
              <w:t>生成完成（无可视化版）</w:t>
            </w:r>
            <w:r>
              <w:rPr>
                <w:rFonts w:ascii="Consolas" w:hAnsi="Consolas" w:cs="Courier New"/>
                <w:color w:val="008800"/>
                <w:sz w:val="17"/>
                <w:szCs w:val="17"/>
              </w:rPr>
              <w:t xml:space="preserve"> ==="</w:t>
            </w:r>
            <w:r>
              <w:rPr>
                <w:rFonts w:ascii="Consolas" w:hAnsi="Consolas" w:cs="Courier New"/>
                <w:color w:val="666600"/>
                <w:sz w:val="17"/>
                <w:szCs w:val="17"/>
              </w:rPr>
              <w:t>)</w:t>
            </w:r>
          </w:p>
          <w:p w14:paraId="31721D85"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HAS_LIFELINES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"log</w:t>
            </w:r>
            <w:proofErr w:type="spellEnd"/>
            <w:r>
              <w:rPr>
                <w:rFonts w:ascii="Consolas" w:hAnsi="Consolas" w:cs="Courier New"/>
                <w:color w:val="008800"/>
                <w:sz w:val="17"/>
                <w:szCs w:val="17"/>
              </w:rPr>
              <w:t>-rank={stat:.3f}, p={pval:.4g}"</w:t>
            </w:r>
            <w:r>
              <w:rPr>
                <w:rFonts w:ascii="Consolas" w:hAnsi="Consolas" w:cs="Courier New"/>
                <w:color w:val="666600"/>
                <w:sz w:val="17"/>
                <w:szCs w:val="17"/>
              </w:rPr>
              <w:t>)</w:t>
            </w:r>
          </w:p>
          <w:p w14:paraId="01E33A4E"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gramStart"/>
            <w:r>
              <w:rPr>
                <w:rFonts w:ascii="Consolas" w:hAnsi="Consolas" w:cs="Courier New"/>
                <w:color w:val="008800"/>
                <w:sz w:val="17"/>
                <w:szCs w:val="17"/>
              </w:rPr>
              <w:t>主结果</w:t>
            </w:r>
            <w:proofErr w:type="gramEnd"/>
            <w:r>
              <w:rPr>
                <w:rFonts w:ascii="Consolas" w:hAnsi="Consolas" w:cs="Courier New"/>
                <w:color w:val="008800"/>
                <w:sz w:val="17"/>
                <w:szCs w:val="17"/>
              </w:rPr>
              <w:t>表：</w:t>
            </w:r>
            <w:r>
              <w:rPr>
                <w:rFonts w:ascii="Consolas" w:hAnsi="Consolas" w:cs="Courier New"/>
                <w:color w:val="008800"/>
                <w:sz w:val="17"/>
                <w:szCs w:val="17"/>
              </w:rPr>
              <w:t>{</w:t>
            </w:r>
            <w:proofErr w:type="spellStart"/>
            <w:r>
              <w:rPr>
                <w:rFonts w:ascii="Consolas" w:hAnsi="Consolas" w:cs="Courier New"/>
                <w:color w:val="008800"/>
                <w:sz w:val="17"/>
                <w:szCs w:val="17"/>
              </w:rPr>
              <w:t>main_tbl_path</w:t>
            </w:r>
            <w:proofErr w:type="spellEnd"/>
            <w:r>
              <w:rPr>
                <w:rFonts w:ascii="Consolas" w:hAnsi="Consolas" w:cs="Courier New"/>
                <w:color w:val="008800"/>
                <w:sz w:val="17"/>
                <w:szCs w:val="17"/>
              </w:rPr>
              <w:t>}"</w:t>
            </w:r>
            <w:r>
              <w:rPr>
                <w:rFonts w:ascii="Consolas" w:hAnsi="Consolas" w:cs="Courier New"/>
                <w:color w:val="666600"/>
                <w:sz w:val="17"/>
                <w:szCs w:val="17"/>
              </w:rPr>
              <w:t>)</w:t>
            </w:r>
          </w:p>
          <w:p w14:paraId="054084A7"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输出目录：</w:t>
            </w:r>
            <w:r>
              <w:rPr>
                <w:rFonts w:ascii="Consolas" w:hAnsi="Consolas" w:cs="Courier New"/>
                <w:color w:val="008800"/>
                <w:sz w:val="17"/>
                <w:szCs w:val="17"/>
              </w:rPr>
              <w:t>{OUTDIR}"</w:t>
            </w:r>
            <w:r>
              <w:rPr>
                <w:rFonts w:ascii="Consolas" w:hAnsi="Consolas" w:cs="Courier New"/>
                <w:color w:val="666600"/>
                <w:sz w:val="17"/>
                <w:szCs w:val="17"/>
              </w:rPr>
              <w:t>)</w:t>
            </w:r>
          </w:p>
          <w:p w14:paraId="172DA4A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w:t>
            </w:r>
          </w:p>
          <w:p w14:paraId="4D119A88"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37622D22" w14:textId="77777777" w:rsidR="00063D22" w:rsidRDefault="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084889D5" w14:textId="00633FC9" w:rsidR="00C95D02" w:rsidRPr="00063D22" w:rsidRDefault="00063D22" w:rsidP="00063D2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028234"/>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w:t>
            </w:r>
          </w:p>
        </w:tc>
      </w:tr>
    </w:tbl>
    <w:p w14:paraId="5D8966E1" w14:textId="77777777" w:rsidR="00C95D02" w:rsidRDefault="00C95D02" w:rsidP="005E1A60">
      <w:pPr>
        <w:pStyle w:val="a5"/>
        <w:ind w:firstLineChars="0" w:firstLine="0"/>
      </w:pPr>
    </w:p>
    <w:p w14:paraId="21611292" w14:textId="77777777" w:rsidR="00C95D02" w:rsidRDefault="00C95D02" w:rsidP="005E1A60">
      <w:pPr>
        <w:pStyle w:val="a5"/>
        <w:ind w:firstLineChars="0" w:firstLine="0"/>
      </w:pPr>
    </w:p>
    <w:tbl>
      <w:tblPr>
        <w:tblStyle w:val="4"/>
        <w:tblW w:w="0" w:type="auto"/>
        <w:tblLook w:val="04A0" w:firstRow="1" w:lastRow="0" w:firstColumn="1" w:lastColumn="0" w:noHBand="0" w:noVBand="1"/>
      </w:tblPr>
      <w:tblGrid>
        <w:gridCol w:w="9064"/>
      </w:tblGrid>
      <w:tr w:rsidR="00C95D02" w:rsidRPr="00E92E96" w14:paraId="7495A263" w14:textId="77777777" w:rsidTr="00930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shd w:val="clear" w:color="auto" w:fill="BFBFBF" w:themeFill="background1" w:themeFillShade="BF"/>
          </w:tcPr>
          <w:p w14:paraId="100D983A" w14:textId="78B047A3" w:rsidR="00C95D02" w:rsidRPr="00E92E96" w:rsidRDefault="00C95D02" w:rsidP="0093037F">
            <w:pPr>
              <w:pStyle w:val="a5"/>
              <w:ind w:firstLineChars="0" w:firstLine="0"/>
              <w:rPr>
                <w:color w:val="000000" w:themeColor="text1"/>
              </w:rPr>
            </w:pPr>
            <w:r>
              <w:rPr>
                <w:rFonts w:hint="eastAsia"/>
                <w:color w:val="000000" w:themeColor="text1"/>
              </w:rPr>
              <w:t>附录</w:t>
            </w:r>
            <w:r w:rsidR="006F32CF">
              <w:rPr>
                <w:rFonts w:hint="eastAsia"/>
                <w:color w:val="000000" w:themeColor="text1"/>
              </w:rPr>
              <w:t>6</w:t>
            </w:r>
          </w:p>
        </w:tc>
      </w:tr>
      <w:tr w:rsidR="00C95D02" w:rsidRPr="00E92E96" w14:paraId="75C81644" w14:textId="77777777" w:rsidTr="00930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2B83AE72" w14:textId="4DF347D7" w:rsidR="00C95D02" w:rsidRPr="00E92E96" w:rsidRDefault="00C95D02" w:rsidP="0093037F">
            <w:pPr>
              <w:pStyle w:val="a5"/>
              <w:ind w:firstLineChars="0" w:firstLine="0"/>
              <w:rPr>
                <w:b w:val="0"/>
                <w:bCs w:val="0"/>
              </w:rPr>
            </w:pPr>
            <w:r w:rsidRPr="00E92E96">
              <w:rPr>
                <w:rFonts w:hint="eastAsia"/>
                <w:b w:val="0"/>
                <w:bCs w:val="0"/>
              </w:rPr>
              <w:t>介绍</w:t>
            </w:r>
            <w:r>
              <w:rPr>
                <w:rFonts w:hint="eastAsia"/>
                <w:b w:val="0"/>
                <w:bCs w:val="0"/>
              </w:rPr>
              <w:t>：</w:t>
            </w:r>
            <w:r w:rsidRPr="00E92E96">
              <w:rPr>
                <w:b w:val="0"/>
                <w:bCs w:val="0"/>
              </w:rPr>
              <w:t xml:space="preserve"> </w:t>
            </w:r>
            <w:r w:rsidR="00063D22" w:rsidRPr="00063D22">
              <w:rPr>
                <w:rFonts w:hint="eastAsia"/>
                <w:b w:val="0"/>
                <w:bCs w:val="0"/>
              </w:rPr>
              <w:t>Q3.py</w:t>
            </w:r>
            <w:r w:rsidR="00063D22">
              <w:rPr>
                <w:rFonts w:hint="eastAsia"/>
                <w:b w:val="0"/>
                <w:bCs w:val="0"/>
              </w:rPr>
              <w:t>代码，用来解决问题三</w:t>
            </w:r>
          </w:p>
        </w:tc>
      </w:tr>
      <w:tr w:rsidR="00C95D02" w:rsidRPr="00E92E96" w14:paraId="2D2AD50F" w14:textId="77777777" w:rsidTr="0093037F">
        <w:tc>
          <w:tcPr>
            <w:cnfStyle w:val="001000000000" w:firstRow="0" w:lastRow="0" w:firstColumn="1" w:lastColumn="0" w:oddVBand="0" w:evenVBand="0" w:oddHBand="0" w:evenHBand="0" w:firstRowFirstColumn="0" w:firstRowLastColumn="0" w:lastRowFirstColumn="0" w:lastRowLastColumn="0"/>
            <w:tcW w:w="9064" w:type="dxa"/>
          </w:tcPr>
          <w:p w14:paraId="7A7C7E0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proofErr w:type="spellEnd"/>
            <w:r>
              <w:rPr>
                <w:rFonts w:ascii="Consolas" w:hAnsi="Consolas" w:cs="Courier New"/>
                <w:color w:val="666600"/>
                <w:sz w:val="17"/>
                <w:szCs w:val="17"/>
              </w:rPr>
              <w:t>,</w:t>
            </w:r>
            <w:r>
              <w:rPr>
                <w:rFonts w:ascii="Consolas" w:hAnsi="Consolas" w:cs="Courier New"/>
                <w:color w:val="000000"/>
                <w:sz w:val="17"/>
                <w:szCs w:val="17"/>
              </w:rPr>
              <w:t xml:space="preserve"> sys</w:t>
            </w:r>
            <w:r>
              <w:rPr>
                <w:rFonts w:ascii="Consolas" w:hAnsi="Consolas" w:cs="Courier New"/>
                <w:color w:val="666600"/>
                <w:sz w:val="17"/>
                <w:szCs w:val="17"/>
              </w:rPr>
              <w:t>,</w:t>
            </w:r>
            <w:r>
              <w:rPr>
                <w:rFonts w:ascii="Consolas" w:hAnsi="Consolas" w:cs="Courier New"/>
                <w:color w:val="000000"/>
                <w:sz w:val="17"/>
                <w:szCs w:val="17"/>
              </w:rPr>
              <w:t xml:space="preserve"> glob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argparse</w:t>
            </w:r>
            <w:proofErr w:type="spellEnd"/>
            <w:r>
              <w:rPr>
                <w:rFonts w:ascii="Consolas" w:hAnsi="Consolas" w:cs="Courier New"/>
                <w:color w:val="666600"/>
                <w:sz w:val="17"/>
                <w:szCs w:val="17"/>
              </w:rPr>
              <w:t>,</w:t>
            </w:r>
            <w:r>
              <w:rPr>
                <w:rFonts w:ascii="Consolas" w:hAnsi="Consolas" w:cs="Courier New"/>
                <w:color w:val="000000"/>
                <w:sz w:val="17"/>
                <w:szCs w:val="17"/>
              </w:rPr>
              <w:t xml:space="preserve"> warnings</w:t>
            </w:r>
            <w:r>
              <w:rPr>
                <w:rFonts w:ascii="Consolas" w:hAnsi="Consolas" w:cs="Courier New"/>
                <w:color w:val="666600"/>
                <w:sz w:val="17"/>
                <w:szCs w:val="17"/>
              </w:rPr>
              <w:t>,</w:t>
            </w:r>
            <w:r>
              <w:rPr>
                <w:rFonts w:ascii="Consolas" w:hAnsi="Consolas" w:cs="Courier New"/>
                <w:color w:val="000000"/>
                <w:sz w:val="17"/>
                <w:szCs w:val="17"/>
              </w:rPr>
              <w:t xml:space="preserve"> time</w:t>
            </w:r>
          </w:p>
          <w:p w14:paraId="14FC786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2. </w:t>
            </w:r>
            <w:proofErr w:type="spellStart"/>
            <w:proofErr w:type="gramStart"/>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p>
          <w:p w14:paraId="34A43D4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1BCF53D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7BD0156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78D2EAE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T0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perf</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counter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E89DCB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log</w:t>
            </w:r>
            <w:r>
              <w:rPr>
                <w:rFonts w:ascii="Consolas" w:hAnsi="Consolas" w:cs="Courier New"/>
                <w:color w:val="666600"/>
                <w:sz w:val="17"/>
                <w:szCs w:val="17"/>
              </w:rPr>
              <w:t>(</w:t>
            </w:r>
            <w:proofErr w:type="gramEnd"/>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flush</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19E4E84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time.perf</w:t>
            </w:r>
            <w:proofErr w:type="gramEnd"/>
            <w:r>
              <w:rPr>
                <w:rFonts w:ascii="Consolas" w:hAnsi="Consolas" w:cs="Courier New"/>
                <w:color w:val="008800"/>
                <w:sz w:val="17"/>
                <w:szCs w:val="17"/>
              </w:rPr>
              <w:t>_counter</w:t>
            </w:r>
            <w:proofErr w:type="spellEnd"/>
            <w:r>
              <w:rPr>
                <w:rFonts w:ascii="Consolas" w:hAnsi="Consolas" w:cs="Courier New"/>
                <w:color w:val="008800"/>
                <w:sz w:val="17"/>
                <w:szCs w:val="17"/>
              </w:rPr>
              <w:t>()-T0:8.2</w:t>
            </w:r>
            <w:proofErr w:type="gramStart"/>
            <w:r>
              <w:rPr>
                <w:rFonts w:ascii="Consolas" w:hAnsi="Consolas" w:cs="Courier New"/>
                <w:color w:val="008800"/>
                <w:sz w:val="17"/>
                <w:szCs w:val="17"/>
              </w:rPr>
              <w:t>f}s</w:t>
            </w:r>
            <w:proofErr w:type="gramEnd"/>
            <w:r>
              <w:rPr>
                <w:rFonts w:ascii="Consolas" w:hAnsi="Consolas" w:cs="Courier New"/>
                <w:color w:val="008800"/>
                <w:sz w:val="17"/>
                <w:szCs w:val="17"/>
              </w:rPr>
              <w:t>] {msg}"</w:t>
            </w:r>
            <w:r>
              <w:rPr>
                <w:rFonts w:ascii="Consolas" w:hAnsi="Consolas" w:cs="Courier New"/>
                <w:color w:val="666600"/>
                <w:sz w:val="17"/>
                <w:szCs w:val="17"/>
              </w:rPr>
              <w:t>)</w:t>
            </w:r>
          </w:p>
          <w:p w14:paraId="7DB0453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flush</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stdout</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flush</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E5CED4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7E07BEF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resolve_data_path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cli_path</w:t>
            </w:r>
            <w:proofErr w:type="spellEnd"/>
            <w:r>
              <w:rPr>
                <w:rFonts w:ascii="Consolas" w:hAnsi="Consolas" w:cs="Courier New"/>
                <w:color w:val="666600"/>
                <w:sz w:val="17"/>
                <w:szCs w:val="17"/>
              </w:rPr>
              <w:t>):</w:t>
            </w:r>
          </w:p>
          <w:p w14:paraId="0A35110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cli_path</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cli_path</w:t>
            </w:r>
            <w:proofErr w:type="spellEnd"/>
            <w:r>
              <w:rPr>
                <w:rFonts w:ascii="Consolas" w:hAnsi="Consolas" w:cs="Courier New"/>
                <w:color w:val="666600"/>
                <w:sz w:val="17"/>
                <w:szCs w:val="17"/>
              </w:rPr>
              <w:t>):</w:t>
            </w:r>
          </w:p>
          <w:p w14:paraId="30DAD53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cli_path</w:t>
            </w:r>
            <w:proofErr w:type="spellEnd"/>
          </w:p>
          <w:p w14:paraId="5631939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cand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getcwd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.csv"</w:t>
            </w:r>
            <w:r>
              <w:rPr>
                <w:rFonts w:ascii="Consolas" w:hAnsi="Consolas" w:cs="Courier New"/>
                <w:color w:val="666600"/>
                <w:sz w:val="17"/>
                <w:szCs w:val="17"/>
              </w:rPr>
              <w:t>)</w:t>
            </w:r>
          </w:p>
          <w:p w14:paraId="46F8CD9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r>
              <w:rPr>
                <w:rFonts w:ascii="Consolas" w:hAnsi="Consolas" w:cs="Courier New"/>
                <w:color w:val="000000"/>
                <w:sz w:val="17"/>
                <w:szCs w:val="17"/>
              </w:rPr>
              <w:t>cand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cand</w:t>
            </w:r>
          </w:p>
          <w:p w14:paraId="51F3243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here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abspath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p>
          <w:p w14:paraId="77C14B7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cand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here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.csv"</w:t>
            </w:r>
            <w:r>
              <w:rPr>
                <w:rFonts w:ascii="Consolas" w:hAnsi="Consolas" w:cs="Courier New"/>
                <w:color w:val="666600"/>
                <w:sz w:val="17"/>
                <w:szCs w:val="17"/>
              </w:rPr>
              <w:t>)</w:t>
            </w:r>
          </w:p>
          <w:p w14:paraId="4D77F26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r>
              <w:rPr>
                <w:rFonts w:ascii="Consolas" w:hAnsi="Consolas" w:cs="Courier New"/>
                <w:color w:val="000000"/>
                <w:sz w:val="17"/>
                <w:szCs w:val="17"/>
              </w:rPr>
              <w:t>cand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cand</w:t>
            </w:r>
          </w:p>
          <w:p w14:paraId="0D9A8C9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cand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r>
              <w:rPr>
                <w:rFonts w:ascii="Consolas" w:hAnsi="Consolas" w:cs="Courier New"/>
                <w:color w:val="000000"/>
                <w:sz w:val="17"/>
                <w:szCs w:val="17"/>
              </w:rPr>
              <w:t>here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问题</w:t>
            </w:r>
            <w:proofErr w:type="gramStart"/>
            <w:r>
              <w:rPr>
                <w:rFonts w:ascii="Consolas" w:hAnsi="Consolas" w:cs="Courier New"/>
                <w:color w:val="008800"/>
                <w:sz w:val="17"/>
                <w:szCs w:val="17"/>
              </w:rPr>
              <w:t>一</w:t>
            </w:r>
            <w:proofErr w:type="gramEnd"/>
            <w:r>
              <w:rPr>
                <w:rFonts w:ascii="Consolas" w:hAnsi="Consolas" w:cs="Courier New"/>
                <w:color w:val="008800"/>
                <w:sz w:val="17"/>
                <w:szCs w:val="17"/>
              </w:rPr>
              <w:t>及数据预处理</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.csv"</w:t>
            </w:r>
            <w:r>
              <w:rPr>
                <w:rFonts w:ascii="Consolas" w:hAnsi="Consolas" w:cs="Courier New"/>
                <w:color w:val="666600"/>
                <w:sz w:val="17"/>
                <w:szCs w:val="17"/>
              </w:rPr>
              <w:t>)</w:t>
            </w:r>
          </w:p>
          <w:p w14:paraId="7D115C4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r>
              <w:rPr>
                <w:rFonts w:ascii="Consolas" w:hAnsi="Consolas" w:cs="Courier New"/>
                <w:color w:val="000000"/>
                <w:sz w:val="17"/>
                <w:szCs w:val="17"/>
              </w:rPr>
              <w:t>cand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cand</w:t>
            </w:r>
          </w:p>
          <w:p w14:paraId="1E0D98D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root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r>
              <w:rPr>
                <w:rFonts w:ascii="Consolas" w:hAnsi="Consolas" w:cs="Courier New"/>
                <w:color w:val="000000"/>
                <w:sz w:val="17"/>
                <w:szCs w:val="17"/>
              </w:rPr>
              <w:t>here</w:t>
            </w:r>
            <w:r>
              <w:rPr>
                <w:rFonts w:ascii="Consolas" w:hAnsi="Consolas" w:cs="Courier New"/>
                <w:color w:val="666600"/>
                <w:sz w:val="17"/>
                <w:szCs w:val="17"/>
              </w:rPr>
              <w:t>)</w:t>
            </w:r>
          </w:p>
          <w:p w14:paraId="0AAE090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hits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glob</w:t>
            </w:r>
            <w:r>
              <w:rPr>
                <w:rFonts w:ascii="Consolas" w:hAnsi="Consolas" w:cs="Courier New"/>
                <w:color w:val="666600"/>
                <w:sz w:val="17"/>
                <w:szCs w:val="17"/>
              </w:rPr>
              <w:t>.</w:t>
            </w:r>
            <w:r>
              <w:rPr>
                <w:rFonts w:ascii="Consolas" w:hAnsi="Consolas" w:cs="Courier New"/>
                <w:color w:val="000000"/>
                <w:sz w:val="17"/>
                <w:szCs w:val="17"/>
              </w:rPr>
              <w:t>glob</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w:t>
            </w:r>
            <w:r>
              <w:rPr>
                <w:rFonts w:ascii="Consolas" w:hAnsi="Consolas" w:cs="Courier New"/>
                <w:color w:val="008800"/>
                <w:sz w:val="17"/>
                <w:szCs w:val="17"/>
              </w:rPr>
              <w:t>观测</w:t>
            </w:r>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recursive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519C90C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hits</w:t>
            </w:r>
            <w:r>
              <w:rPr>
                <w:rFonts w:ascii="Consolas" w:hAnsi="Consolas" w:cs="Courier New"/>
                <w:color w:val="666600"/>
                <w:sz w:val="17"/>
                <w:szCs w:val="17"/>
              </w:rPr>
              <w:t>:</w:t>
            </w:r>
          </w:p>
          <w:p w14:paraId="7E6C0B1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hits</w:t>
            </w:r>
            <w:r>
              <w:rPr>
                <w:rFonts w:ascii="Consolas" w:hAnsi="Consolas" w:cs="Courier New"/>
                <w:color w:val="666600"/>
                <w:sz w:val="17"/>
                <w:szCs w:val="17"/>
              </w:rPr>
              <w:t>.</w:t>
            </w:r>
            <w:r>
              <w:rPr>
                <w:rFonts w:ascii="Consolas" w:hAnsi="Consolas" w:cs="Courier New"/>
                <w:color w:val="000000"/>
                <w:sz w:val="17"/>
                <w:szCs w:val="17"/>
              </w:rPr>
              <w:t>sort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p>
          <w:p w14:paraId="11F1A26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hits</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p>
          <w:p w14:paraId="7DEF525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FileNotFoundError</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找不到数据文件：请用</w:t>
            </w:r>
            <w:r>
              <w:rPr>
                <w:rFonts w:ascii="Consolas" w:hAnsi="Consolas" w:cs="Courier New"/>
                <w:color w:val="008800"/>
                <w:sz w:val="17"/>
                <w:szCs w:val="17"/>
              </w:rPr>
              <w:t xml:space="preserve"> --data </w:t>
            </w:r>
            <w:r>
              <w:rPr>
                <w:rFonts w:ascii="Consolas" w:hAnsi="Consolas" w:cs="Courier New"/>
                <w:color w:val="008800"/>
                <w:sz w:val="17"/>
                <w:szCs w:val="17"/>
              </w:rPr>
              <w:t>指定，或把</w:t>
            </w:r>
            <w:r>
              <w:rPr>
                <w:rFonts w:ascii="Consolas" w:hAnsi="Consolas" w:cs="Courier New"/>
                <w:color w:val="008800"/>
                <w:sz w:val="17"/>
                <w:szCs w:val="17"/>
              </w:rPr>
              <w:t xml:space="preserve"> '</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 xml:space="preserve">.csv' </w:t>
            </w:r>
            <w:r>
              <w:rPr>
                <w:rFonts w:ascii="Consolas" w:hAnsi="Consolas" w:cs="Courier New"/>
                <w:color w:val="008800"/>
                <w:sz w:val="17"/>
                <w:szCs w:val="17"/>
              </w:rPr>
              <w:t>放到脚本同目录。</w:t>
            </w:r>
            <w:r>
              <w:rPr>
                <w:rFonts w:ascii="Consolas" w:hAnsi="Consolas" w:cs="Courier New"/>
                <w:color w:val="008800"/>
                <w:sz w:val="17"/>
                <w:szCs w:val="17"/>
              </w:rPr>
              <w:t>"</w:t>
            </w:r>
            <w:r>
              <w:rPr>
                <w:rFonts w:ascii="Consolas" w:hAnsi="Consolas" w:cs="Courier New"/>
                <w:color w:val="666600"/>
                <w:sz w:val="17"/>
                <w:szCs w:val="17"/>
              </w:rPr>
              <w:t>)</w:t>
            </w:r>
          </w:p>
          <w:p w14:paraId="6137553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w:t>
            </w:r>
          </w:p>
          <w:p w14:paraId="22CCBEA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parser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argparse</w:t>
            </w:r>
            <w:r>
              <w:rPr>
                <w:rFonts w:ascii="Consolas" w:hAnsi="Consolas" w:cs="Courier New"/>
                <w:color w:val="666600"/>
                <w:sz w:val="17"/>
                <w:szCs w:val="17"/>
              </w:rPr>
              <w:t>.</w:t>
            </w:r>
            <w:r>
              <w:rPr>
                <w:rFonts w:ascii="Consolas" w:hAnsi="Consolas" w:cs="Courier New"/>
                <w:color w:val="660066"/>
                <w:sz w:val="17"/>
                <w:szCs w:val="17"/>
              </w:rPr>
              <w:t>ArgumentParser</w:t>
            </w:r>
            <w:proofErr w:type="spellEnd"/>
            <w:proofErr w:type="gramEnd"/>
            <w:r>
              <w:rPr>
                <w:rFonts w:ascii="Consolas" w:hAnsi="Consolas" w:cs="Courier New"/>
                <w:color w:val="666600"/>
                <w:sz w:val="17"/>
                <w:szCs w:val="17"/>
              </w:rPr>
              <w:t>()</w:t>
            </w:r>
          </w:p>
          <w:p w14:paraId="23BBC65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29.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 xml:space="preserve">.csv </w:t>
            </w:r>
            <w:r>
              <w:rPr>
                <w:rFonts w:ascii="Consolas" w:hAnsi="Consolas" w:cs="Courier New"/>
                <w:color w:val="008800"/>
                <w:sz w:val="17"/>
                <w:szCs w:val="17"/>
              </w:rPr>
              <w:t>路径</w:t>
            </w:r>
            <w:r>
              <w:rPr>
                <w:rFonts w:ascii="Consolas" w:hAnsi="Consolas" w:cs="Courier New"/>
                <w:color w:val="008800"/>
                <w:sz w:val="17"/>
                <w:szCs w:val="17"/>
              </w:rPr>
              <w:t>"</w:t>
            </w:r>
            <w:r>
              <w:rPr>
                <w:rFonts w:ascii="Consolas" w:hAnsi="Consolas" w:cs="Courier New"/>
                <w:color w:val="666600"/>
                <w:sz w:val="17"/>
                <w:szCs w:val="17"/>
              </w:rPr>
              <w:t>)</w:t>
            </w:r>
          </w:p>
          <w:p w14:paraId="75B3F89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30.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outdir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输出目录（默认脚本旁</w:t>
            </w:r>
            <w:r>
              <w:rPr>
                <w:rFonts w:ascii="Consolas" w:hAnsi="Consolas" w:cs="Courier New"/>
                <w:color w:val="008800"/>
                <w:sz w:val="17"/>
                <w:szCs w:val="17"/>
              </w:rPr>
              <w:t xml:space="preserve"> '</w:t>
            </w:r>
            <w:r>
              <w:rPr>
                <w:rFonts w:ascii="Consolas" w:hAnsi="Consolas" w:cs="Courier New"/>
                <w:color w:val="008800"/>
                <w:sz w:val="17"/>
                <w:szCs w:val="17"/>
              </w:rPr>
              <w:t>问题三</w:t>
            </w:r>
            <w:r>
              <w:rPr>
                <w:rFonts w:ascii="Consolas" w:hAnsi="Consolas" w:cs="Courier New"/>
                <w:color w:val="008800"/>
                <w:sz w:val="17"/>
                <w:szCs w:val="17"/>
              </w:rPr>
              <w:t>_PlanC_K3_</w:t>
            </w:r>
            <w:r>
              <w:rPr>
                <w:rFonts w:ascii="Consolas" w:hAnsi="Consolas" w:cs="Courier New"/>
                <w:color w:val="008800"/>
                <w:sz w:val="17"/>
                <w:szCs w:val="17"/>
              </w:rPr>
              <w:t>常识</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14550A5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31.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"--cuts"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8800"/>
                <w:sz w:val="17"/>
                <w:szCs w:val="17"/>
              </w:rPr>
              <w:t>"30,35"</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两阈值，逗号分隔，如</w:t>
            </w:r>
            <w:r>
              <w:rPr>
                <w:rFonts w:ascii="Consolas" w:hAnsi="Consolas" w:cs="Courier New"/>
                <w:color w:val="008800"/>
                <w:sz w:val="17"/>
                <w:szCs w:val="17"/>
              </w:rPr>
              <w:t xml:space="preserve"> '30,35'"</w:t>
            </w:r>
            <w:r>
              <w:rPr>
                <w:rFonts w:ascii="Consolas" w:hAnsi="Consolas" w:cs="Courier New"/>
                <w:color w:val="666600"/>
                <w:sz w:val="17"/>
                <w:szCs w:val="17"/>
              </w:rPr>
              <w:t>)</w:t>
            </w:r>
          </w:p>
          <w:p w14:paraId="1D7B19C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32.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localsearch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action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store_true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对</w:t>
            </w:r>
            <w:r>
              <w:rPr>
                <w:rFonts w:ascii="Consolas" w:hAnsi="Consolas" w:cs="Courier New"/>
                <w:color w:val="008800"/>
                <w:sz w:val="17"/>
                <w:szCs w:val="17"/>
              </w:rPr>
              <w:t xml:space="preserve"> (c1,c2) </w:t>
            </w:r>
            <w:r>
              <w:rPr>
                <w:rFonts w:ascii="Consolas" w:hAnsi="Consolas" w:cs="Courier New"/>
                <w:color w:val="008800"/>
                <w:sz w:val="17"/>
                <w:szCs w:val="17"/>
              </w:rPr>
              <w:t>做局部微调网格搜索并以</w:t>
            </w:r>
            <w:r>
              <w:rPr>
                <w:rFonts w:ascii="Consolas" w:hAnsi="Consolas" w:cs="Courier New"/>
                <w:color w:val="008800"/>
                <w:sz w:val="17"/>
                <w:szCs w:val="17"/>
              </w:rPr>
              <w:t>BIC</w:t>
            </w:r>
            <w:r>
              <w:rPr>
                <w:rFonts w:ascii="Consolas" w:hAnsi="Consolas" w:cs="Courier New"/>
                <w:color w:val="008800"/>
                <w:sz w:val="17"/>
                <w:szCs w:val="17"/>
              </w:rPr>
              <w:t>挑选最优</w:t>
            </w:r>
            <w:r>
              <w:rPr>
                <w:rFonts w:ascii="Consolas" w:hAnsi="Consolas" w:cs="Courier New"/>
                <w:color w:val="008800"/>
                <w:sz w:val="17"/>
                <w:szCs w:val="17"/>
              </w:rPr>
              <w:t>"</w:t>
            </w:r>
            <w:r>
              <w:rPr>
                <w:rFonts w:ascii="Consolas" w:hAnsi="Consolas" w:cs="Courier New"/>
                <w:color w:val="666600"/>
                <w:sz w:val="17"/>
                <w:szCs w:val="17"/>
              </w:rPr>
              <w:t>)</w:t>
            </w:r>
          </w:p>
          <w:p w14:paraId="1699B80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33.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grid_step</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局部网格步长（默认</w:t>
            </w:r>
            <w:r>
              <w:rPr>
                <w:rFonts w:ascii="Consolas" w:hAnsi="Consolas" w:cs="Courier New"/>
                <w:color w:val="008800"/>
                <w:sz w:val="17"/>
                <w:szCs w:val="17"/>
              </w:rPr>
              <w:t>0.2</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22357CE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lastRenderedPageBreak/>
              <w:t xml:space="preserve"> 34.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grid_span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以</w:t>
            </w:r>
            <w:r>
              <w:rPr>
                <w:rFonts w:ascii="Consolas" w:hAnsi="Consolas" w:cs="Courier New"/>
                <w:color w:val="008800"/>
                <w:sz w:val="17"/>
                <w:szCs w:val="17"/>
              </w:rPr>
              <w:t xml:space="preserve"> </w:t>
            </w:r>
            <w:proofErr w:type="spellStart"/>
            <w:r>
              <w:rPr>
                <w:rFonts w:ascii="Consolas" w:hAnsi="Consolas" w:cs="Courier New"/>
                <w:color w:val="008800"/>
                <w:sz w:val="17"/>
                <w:szCs w:val="17"/>
              </w:rPr>
              <w:t>cuts±span</w:t>
            </w:r>
            <w:proofErr w:type="spellEnd"/>
            <w:r>
              <w:rPr>
                <w:rFonts w:ascii="Consolas" w:hAnsi="Consolas" w:cs="Courier New"/>
                <w:color w:val="008800"/>
                <w:sz w:val="17"/>
                <w:szCs w:val="17"/>
              </w:rPr>
              <w:t xml:space="preserve"> </w:t>
            </w:r>
            <w:r>
              <w:rPr>
                <w:rFonts w:ascii="Consolas" w:hAnsi="Consolas" w:cs="Courier New"/>
                <w:color w:val="008800"/>
                <w:sz w:val="17"/>
                <w:szCs w:val="17"/>
              </w:rPr>
              <w:t>形成网格（默认</w:t>
            </w:r>
            <w:r>
              <w:rPr>
                <w:rFonts w:ascii="Consolas" w:hAnsi="Consolas" w:cs="Courier New"/>
                <w:color w:val="008800"/>
                <w:sz w:val="17"/>
                <w:szCs w:val="17"/>
              </w:rPr>
              <w:t>±1.0</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7905384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35.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"--tau"</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6666"/>
                <w:sz w:val="17"/>
                <w:szCs w:val="17"/>
              </w:rPr>
              <w:t>26.0</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成本曲线</w:t>
            </w:r>
            <w:r>
              <w:rPr>
                <w:rFonts w:ascii="Consolas" w:hAnsi="Consolas" w:cs="Courier New"/>
                <w:color w:val="008800"/>
                <w:sz w:val="17"/>
                <w:szCs w:val="17"/>
              </w:rPr>
              <w:t>/</w:t>
            </w:r>
            <w:r>
              <w:rPr>
                <w:rFonts w:ascii="Consolas" w:hAnsi="Consolas" w:cs="Courier New"/>
                <w:color w:val="008800"/>
                <w:sz w:val="17"/>
                <w:szCs w:val="17"/>
              </w:rPr>
              <w:t>计算上限周数</w:t>
            </w:r>
            <w:r>
              <w:rPr>
                <w:rFonts w:ascii="Consolas" w:hAnsi="Consolas" w:cs="Courier New"/>
                <w:color w:val="008800"/>
                <w:sz w:val="17"/>
                <w:szCs w:val="17"/>
              </w:rPr>
              <w:t>"</w:t>
            </w:r>
            <w:r>
              <w:rPr>
                <w:rFonts w:ascii="Consolas" w:hAnsi="Consolas" w:cs="Courier New"/>
                <w:color w:val="666600"/>
                <w:sz w:val="17"/>
                <w:szCs w:val="17"/>
              </w:rPr>
              <w:t>)</w:t>
            </w:r>
          </w:p>
          <w:p w14:paraId="584DDD6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36.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等待成本权重</w:t>
            </w:r>
            <w:r>
              <w:rPr>
                <w:rFonts w:ascii="Consolas" w:hAnsi="Consolas" w:cs="Courier New"/>
                <w:color w:val="008800"/>
                <w:sz w:val="17"/>
                <w:szCs w:val="17"/>
              </w:rPr>
              <w:t xml:space="preserve"> W"</w:t>
            </w:r>
            <w:r>
              <w:rPr>
                <w:rFonts w:ascii="Consolas" w:hAnsi="Consolas" w:cs="Courier New"/>
                <w:color w:val="666600"/>
                <w:sz w:val="17"/>
                <w:szCs w:val="17"/>
              </w:rPr>
              <w:t>)</w:t>
            </w:r>
          </w:p>
          <w:p w14:paraId="3E32B25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37.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复检成本</w:t>
            </w:r>
            <w:r>
              <w:rPr>
                <w:rFonts w:ascii="Consolas" w:hAnsi="Consolas" w:cs="Courier New"/>
                <w:color w:val="008800"/>
                <w:sz w:val="17"/>
                <w:szCs w:val="17"/>
              </w:rPr>
              <w:t xml:space="preserve"> C"</w:t>
            </w:r>
            <w:r>
              <w:rPr>
                <w:rFonts w:ascii="Consolas" w:hAnsi="Consolas" w:cs="Courier New"/>
                <w:color w:val="666600"/>
                <w:sz w:val="17"/>
                <w:szCs w:val="17"/>
              </w:rPr>
              <w:t>)</w:t>
            </w:r>
          </w:p>
          <w:p w14:paraId="39F1C21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38.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"--seed"</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6666"/>
                <w:sz w:val="17"/>
                <w:szCs w:val="17"/>
              </w:rPr>
              <w:t>2025</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随机种子</w:t>
            </w:r>
            <w:r>
              <w:rPr>
                <w:rFonts w:ascii="Consolas" w:hAnsi="Consolas" w:cs="Courier New"/>
                <w:color w:val="008800"/>
                <w:sz w:val="17"/>
                <w:szCs w:val="17"/>
              </w:rPr>
              <w:t>"</w:t>
            </w:r>
            <w:r>
              <w:rPr>
                <w:rFonts w:ascii="Consolas" w:hAnsi="Consolas" w:cs="Courier New"/>
                <w:color w:val="666600"/>
                <w:sz w:val="17"/>
                <w:szCs w:val="17"/>
              </w:rPr>
              <w:t>)</w:t>
            </w:r>
          </w:p>
          <w:p w14:paraId="0AAF2B6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39. </w:t>
            </w:r>
            <w:proofErr w:type="spellStart"/>
            <w:r>
              <w:rPr>
                <w:rFonts w:ascii="Consolas" w:hAnsi="Consolas" w:cs="Courier New"/>
                <w:color w:val="000000"/>
                <w:sz w:val="17"/>
                <w:szCs w:val="17"/>
              </w:rPr>
              <w:t>args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parse</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7D20890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w:t>
            </w:r>
          </w:p>
          <w:p w14:paraId="6435820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PATH_DATA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resolve_data_path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p>
          <w:p w14:paraId="73C9E7B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OUTDIR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outdir</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abspath</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问题三</w:t>
            </w:r>
            <w:r>
              <w:rPr>
                <w:rFonts w:ascii="Consolas" w:hAnsi="Consolas" w:cs="Courier New"/>
                <w:color w:val="008800"/>
                <w:sz w:val="17"/>
                <w:szCs w:val="17"/>
              </w:rPr>
              <w:t>_PlanC_K3_</w:t>
            </w:r>
            <w:r>
              <w:rPr>
                <w:rFonts w:ascii="Consolas" w:hAnsi="Consolas" w:cs="Courier New"/>
                <w:color w:val="008800"/>
                <w:sz w:val="17"/>
                <w:szCs w:val="17"/>
              </w:rPr>
              <w:t>常识</w:t>
            </w:r>
            <w:r>
              <w:rPr>
                <w:rFonts w:ascii="Consolas" w:hAnsi="Consolas" w:cs="Courier New"/>
                <w:color w:val="008800"/>
                <w:sz w:val="17"/>
                <w:szCs w:val="17"/>
              </w:rPr>
              <w:t>"</w:t>
            </w:r>
            <w:r>
              <w:rPr>
                <w:rFonts w:ascii="Consolas" w:hAnsi="Consolas" w:cs="Courier New"/>
                <w:color w:val="666600"/>
                <w:sz w:val="17"/>
                <w:szCs w:val="17"/>
              </w:rPr>
              <w:t>)</w:t>
            </w:r>
          </w:p>
          <w:p w14:paraId="23CC030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43.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makedirs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exist_ok</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649D9EA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使用数据：</w:t>
            </w:r>
            <w:r>
              <w:rPr>
                <w:rFonts w:ascii="Consolas" w:hAnsi="Consolas" w:cs="Courier New"/>
                <w:color w:val="008800"/>
                <w:sz w:val="17"/>
                <w:szCs w:val="17"/>
              </w:rPr>
              <w:t>{PATH_DATA}"</w:t>
            </w:r>
            <w:r>
              <w:rPr>
                <w:rFonts w:ascii="Consolas" w:hAnsi="Consolas" w:cs="Courier New"/>
                <w:color w:val="666600"/>
                <w:sz w:val="17"/>
                <w:szCs w:val="17"/>
              </w:rPr>
              <w:t>)</w:t>
            </w:r>
          </w:p>
          <w:p w14:paraId="0DDB53F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输出目录：</w:t>
            </w:r>
            <w:r>
              <w:rPr>
                <w:rFonts w:ascii="Consolas" w:hAnsi="Consolas" w:cs="Courier New"/>
                <w:color w:val="008800"/>
                <w:sz w:val="17"/>
                <w:szCs w:val="17"/>
              </w:rPr>
              <w:t>{OUTDIR}"</w:t>
            </w:r>
            <w:r>
              <w:rPr>
                <w:rFonts w:ascii="Consolas" w:hAnsi="Consolas" w:cs="Courier New"/>
                <w:color w:val="666600"/>
                <w:sz w:val="17"/>
                <w:szCs w:val="17"/>
              </w:rPr>
              <w:t>)</w:t>
            </w:r>
          </w:p>
          <w:p w14:paraId="3230FD8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Y_THRESHOLD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0.04</w:t>
            </w:r>
          </w:p>
          <w:p w14:paraId="1C7AF2D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T_MIN</w:t>
            </w:r>
            <w:r>
              <w:rPr>
                <w:rFonts w:ascii="Consolas" w:hAnsi="Consolas" w:cs="Courier New"/>
                <w:color w:val="666600"/>
                <w:sz w:val="17"/>
                <w:szCs w:val="17"/>
              </w:rPr>
              <w:t>,</w:t>
            </w:r>
            <w:r>
              <w:rPr>
                <w:rFonts w:ascii="Consolas" w:hAnsi="Consolas" w:cs="Courier New"/>
                <w:color w:val="000000"/>
                <w:sz w:val="17"/>
                <w:szCs w:val="17"/>
              </w:rPr>
              <w:t xml:space="preserve"> T_MAX</w:t>
            </w:r>
            <w:r>
              <w:rPr>
                <w:rFonts w:ascii="Consolas" w:hAnsi="Consolas" w:cs="Courier New"/>
                <w:color w:val="666600"/>
                <w:sz w:val="17"/>
                <w:szCs w:val="17"/>
              </w:rPr>
              <w:t>,</w:t>
            </w:r>
            <w:r>
              <w:rPr>
                <w:rFonts w:ascii="Consolas" w:hAnsi="Consolas" w:cs="Courier New"/>
                <w:color w:val="000000"/>
                <w:sz w:val="17"/>
                <w:szCs w:val="17"/>
              </w:rPr>
              <w:t xml:space="preserve"> T_STEP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tau</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p>
          <w:p w14:paraId="33C40BC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W_TIME</w:t>
            </w:r>
            <w:r>
              <w:rPr>
                <w:rFonts w:ascii="Consolas" w:hAnsi="Consolas" w:cs="Courier New"/>
                <w:color w:val="666600"/>
                <w:sz w:val="17"/>
                <w:szCs w:val="17"/>
              </w:rPr>
              <w:t>,</w:t>
            </w:r>
            <w:r>
              <w:rPr>
                <w:rFonts w:ascii="Consolas" w:hAnsi="Consolas" w:cs="Courier New"/>
                <w:color w:val="000000"/>
                <w:sz w:val="17"/>
                <w:szCs w:val="17"/>
              </w:rPr>
              <w:t xml:space="preserve"> C_RETEST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w</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c</w:t>
            </w:r>
            <w:proofErr w:type="spellEnd"/>
            <w:r>
              <w:rPr>
                <w:rFonts w:ascii="Consolas" w:hAnsi="Consolas" w:cs="Courier New"/>
                <w:color w:val="666600"/>
                <w:sz w:val="17"/>
                <w:szCs w:val="17"/>
              </w:rPr>
              <w:t>)</w:t>
            </w:r>
          </w:p>
          <w:p w14:paraId="0304EF6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49. </w:t>
            </w:r>
            <w:proofErr w:type="spellStart"/>
            <w:r>
              <w:rPr>
                <w:rFonts w:ascii="Consolas" w:hAnsi="Consolas" w:cs="Courier New"/>
                <w:color w:val="000000"/>
                <w:sz w:val="17"/>
                <w:szCs w:val="17"/>
              </w:rPr>
              <w:t>rng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random</w:t>
            </w:r>
            <w:proofErr w:type="gramEnd"/>
            <w:r>
              <w:rPr>
                <w:rFonts w:ascii="Consolas" w:hAnsi="Consolas" w:cs="Courier New"/>
                <w:color w:val="666600"/>
                <w:sz w:val="17"/>
                <w:szCs w:val="17"/>
              </w:rPr>
              <w:t>.</w:t>
            </w:r>
            <w:r>
              <w:rPr>
                <w:rFonts w:ascii="Consolas" w:hAnsi="Consolas" w:cs="Courier New"/>
                <w:color w:val="000000"/>
                <w:sz w:val="17"/>
                <w:szCs w:val="17"/>
              </w:rPr>
              <w:t>default_rng</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seed</w:t>
            </w:r>
            <w:proofErr w:type="spellEnd"/>
            <w:proofErr w:type="gramEnd"/>
            <w:r>
              <w:rPr>
                <w:rFonts w:ascii="Consolas" w:hAnsi="Consolas" w:cs="Courier New"/>
                <w:color w:val="666600"/>
                <w:sz w:val="17"/>
                <w:szCs w:val="17"/>
              </w:rPr>
              <w:t>))</w:t>
            </w:r>
          </w:p>
          <w:p w14:paraId="6F60B33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880000"/>
                <w:sz w:val="17"/>
                <w:szCs w:val="17"/>
              </w:rPr>
              <w:t># ============== lifelines ==============</w:t>
            </w:r>
          </w:p>
          <w:p w14:paraId="6BC7D6F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88"/>
                <w:sz w:val="17"/>
                <w:szCs w:val="17"/>
              </w:rPr>
              <w:t>try</w:t>
            </w:r>
            <w:r>
              <w:rPr>
                <w:rFonts w:ascii="Consolas" w:hAnsi="Consolas" w:cs="Courier New"/>
                <w:color w:val="666600"/>
                <w:sz w:val="17"/>
                <w:szCs w:val="17"/>
              </w:rPr>
              <w:t>:</w:t>
            </w:r>
          </w:p>
          <w:p w14:paraId="6C8EA30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lifelines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WeibullAFTFitter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LogLogisticAFTFitter</w:t>
            </w:r>
            <w:proofErr w:type="spellEnd"/>
          </w:p>
          <w:p w14:paraId="371274D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HAS_LIFELINES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5A19B98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27EEF37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HAS_LIFELINES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14FFE9E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错误：未检测到</w:t>
            </w:r>
            <w:r>
              <w:rPr>
                <w:rFonts w:ascii="Consolas" w:hAnsi="Consolas" w:cs="Courier New"/>
                <w:color w:val="008800"/>
                <w:sz w:val="17"/>
                <w:szCs w:val="17"/>
              </w:rPr>
              <w:t xml:space="preserve"> lifelines</w:t>
            </w:r>
            <w:r>
              <w:rPr>
                <w:rFonts w:ascii="Consolas" w:hAnsi="Consolas" w:cs="Courier New"/>
                <w:color w:val="008800"/>
                <w:sz w:val="17"/>
                <w:szCs w:val="17"/>
              </w:rPr>
              <w:t>（建议</w:t>
            </w:r>
            <w:r>
              <w:rPr>
                <w:rFonts w:ascii="Consolas" w:hAnsi="Consolas" w:cs="Courier New"/>
                <w:color w:val="008800"/>
                <w:sz w:val="17"/>
                <w:szCs w:val="17"/>
              </w:rPr>
              <w:t xml:space="preserve"> pip/</w:t>
            </w:r>
            <w:proofErr w:type="spellStart"/>
            <w:r>
              <w:rPr>
                <w:rFonts w:ascii="Consolas" w:hAnsi="Consolas" w:cs="Courier New"/>
                <w:color w:val="008800"/>
                <w:sz w:val="17"/>
                <w:szCs w:val="17"/>
              </w:rPr>
              <w:t>conda</w:t>
            </w:r>
            <w:proofErr w:type="spellEnd"/>
            <w:r>
              <w:rPr>
                <w:rFonts w:ascii="Consolas" w:hAnsi="Consolas" w:cs="Courier New"/>
                <w:color w:val="008800"/>
                <w:sz w:val="17"/>
                <w:szCs w:val="17"/>
              </w:rPr>
              <w:t xml:space="preserve"> </w:t>
            </w:r>
            <w:r>
              <w:rPr>
                <w:rFonts w:ascii="Consolas" w:hAnsi="Consolas" w:cs="Courier New"/>
                <w:color w:val="008800"/>
                <w:sz w:val="17"/>
                <w:szCs w:val="17"/>
              </w:rPr>
              <w:t>安装</w:t>
            </w:r>
            <w:r>
              <w:rPr>
                <w:rFonts w:ascii="Consolas" w:hAnsi="Consolas" w:cs="Courier New"/>
                <w:color w:val="008800"/>
                <w:sz w:val="17"/>
                <w:szCs w:val="17"/>
              </w:rPr>
              <w:t xml:space="preserve"> lifelines&gt;=0.27</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38BC7D6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88"/>
                <w:sz w:val="17"/>
                <w:szCs w:val="17"/>
              </w:rPr>
              <w:t>exit</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223033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w:t>
            </w:r>
          </w:p>
          <w:p w14:paraId="043F8DC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w:t>
            </w:r>
            <w:proofErr w:type="gramStart"/>
            <w:r>
              <w:rPr>
                <w:rFonts w:ascii="Consolas" w:hAnsi="Consolas" w:cs="Courier New"/>
                <w:color w:val="000000"/>
                <w:sz w:val="17"/>
                <w:szCs w:val="17"/>
              </w:rPr>
              <w:t>col</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keys</w:t>
            </w:r>
            <w:r>
              <w:rPr>
                <w:rFonts w:ascii="Consolas" w:hAnsi="Consolas" w:cs="Courier New"/>
                <w:color w:val="666600"/>
                <w:sz w:val="17"/>
                <w:szCs w:val="17"/>
              </w:rPr>
              <w:t>):</w:t>
            </w:r>
          </w:p>
          <w:p w14:paraId="152DFC1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keys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keys</w:t>
            </w:r>
            <w:r>
              <w:rPr>
                <w:rFonts w:ascii="Consolas" w:hAnsi="Consolas" w:cs="Courier New"/>
                <w:color w:val="666600"/>
                <w:sz w:val="17"/>
                <w:szCs w:val="17"/>
              </w:rPr>
              <w:t>]</w:t>
            </w:r>
          </w:p>
          <w:p w14:paraId="202D6D3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09C4269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000000"/>
                <w:sz w:val="17"/>
                <w:szCs w:val="17"/>
              </w:rPr>
              <w:t xml:space="preserve">k </w:t>
            </w:r>
            <w:r>
              <w:rPr>
                <w:rFonts w:ascii="Consolas" w:hAnsi="Consolas" w:cs="Courier New"/>
                <w:color w:val="000088"/>
                <w:sz w:val="17"/>
                <w:szCs w:val="17"/>
              </w:rPr>
              <w:t>in</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c</w:t>
            </w:r>
            <w:proofErr w:type="gramStart"/>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keys</w:t>
            </w:r>
            <w:r>
              <w:rPr>
                <w:rFonts w:ascii="Consolas" w:hAnsi="Consolas" w:cs="Courier New"/>
                <w:color w:val="666600"/>
                <w:sz w:val="17"/>
                <w:szCs w:val="17"/>
              </w:rPr>
              <w:t>):</w:t>
            </w:r>
          </w:p>
          <w:p w14:paraId="4509EEA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w:t>
            </w:r>
          </w:p>
          <w:p w14:paraId="2915A7E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None</w:t>
            </w:r>
          </w:p>
          <w:p w14:paraId="3ED63E7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880000"/>
                <w:sz w:val="17"/>
                <w:szCs w:val="17"/>
              </w:rPr>
              <w:t xml:space="preserve"># ============== </w:t>
            </w:r>
            <w:r>
              <w:rPr>
                <w:rFonts w:ascii="Consolas" w:hAnsi="Consolas" w:cs="Courier New"/>
                <w:color w:val="880000"/>
                <w:sz w:val="17"/>
                <w:szCs w:val="17"/>
              </w:rPr>
              <w:t>构建区间</w:t>
            </w:r>
            <w:proofErr w:type="gramStart"/>
            <w:r>
              <w:rPr>
                <w:rFonts w:ascii="Consolas" w:hAnsi="Consolas" w:cs="Courier New"/>
                <w:color w:val="880000"/>
                <w:sz w:val="17"/>
                <w:szCs w:val="17"/>
              </w:rPr>
              <w:t>删失数据</w:t>
            </w:r>
            <w:proofErr w:type="gramEnd"/>
            <w:r>
              <w:rPr>
                <w:rFonts w:ascii="Consolas" w:hAnsi="Consolas" w:cs="Courier New"/>
                <w:color w:val="880000"/>
                <w:sz w:val="17"/>
                <w:szCs w:val="17"/>
              </w:rPr>
              <w:t xml:space="preserve"> ==============</w:t>
            </w:r>
          </w:p>
          <w:p w14:paraId="3C26A83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build_interval_</w:t>
            </w:r>
            <w:proofErr w:type="gramStart"/>
            <w:r>
              <w:rPr>
                <w:rFonts w:ascii="Consolas" w:hAnsi="Consolas" w:cs="Courier New"/>
                <w:color w:val="000000"/>
                <w:sz w:val="17"/>
                <w:szCs w:val="17"/>
              </w:rPr>
              <w:t>dataset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y_thresh</w:t>
            </w:r>
            <w:proofErr w:type="spellEnd"/>
            <w:r>
              <w:rPr>
                <w:rFonts w:ascii="Consolas" w:hAnsi="Consolas" w:cs="Courier New"/>
                <w:color w:val="666600"/>
                <w:sz w:val="17"/>
                <w:szCs w:val="17"/>
              </w:rPr>
              <w:t>=</w:t>
            </w:r>
            <w:r>
              <w:rPr>
                <w:rFonts w:ascii="Consolas" w:hAnsi="Consolas" w:cs="Courier New"/>
                <w:color w:val="000000"/>
                <w:sz w:val="17"/>
                <w:szCs w:val="17"/>
              </w:rPr>
              <w:t>Y_THRESHOLD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t_min</w:t>
            </w:r>
            <w:proofErr w:type="spellEnd"/>
            <w:r>
              <w:rPr>
                <w:rFonts w:ascii="Consolas" w:hAnsi="Consolas" w:cs="Courier New"/>
                <w:color w:val="666600"/>
                <w:sz w:val="17"/>
                <w:szCs w:val="17"/>
              </w:rPr>
              <w:t>=</w:t>
            </w:r>
            <w:r>
              <w:rPr>
                <w:rFonts w:ascii="Consolas" w:hAnsi="Consolas" w:cs="Courier New"/>
                <w:color w:val="000000"/>
                <w:sz w:val="17"/>
                <w:szCs w:val="17"/>
              </w:rPr>
              <w:t>T_MIN</w:t>
            </w:r>
            <w:r>
              <w:rPr>
                <w:rFonts w:ascii="Consolas" w:hAnsi="Consolas" w:cs="Courier New"/>
                <w:color w:val="666600"/>
                <w:sz w:val="17"/>
                <w:szCs w:val="17"/>
              </w:rPr>
              <w:t>):</w:t>
            </w:r>
          </w:p>
          <w:p w14:paraId="320FB85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孕妇代码</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"id"</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编号</w:t>
            </w:r>
            <w:r>
              <w:rPr>
                <w:rFonts w:ascii="Consolas" w:hAnsi="Consolas" w:cs="Courier New"/>
                <w:color w:val="008800"/>
                <w:sz w:val="17"/>
                <w:szCs w:val="17"/>
              </w:rPr>
              <w:t>"</w:t>
            </w:r>
            <w:r>
              <w:rPr>
                <w:rFonts w:ascii="Consolas" w:hAnsi="Consolas" w:cs="Courier New"/>
                <w:color w:val="666600"/>
                <w:sz w:val="17"/>
                <w:szCs w:val="17"/>
              </w:rPr>
              <w:t>])</w:t>
            </w:r>
          </w:p>
          <w:p w14:paraId="201FDF9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col_week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检测孕周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gest"</w:t>
            </w:r>
            <w:r>
              <w:rPr>
                <w:rFonts w:ascii="Consolas" w:hAnsi="Consolas" w:cs="Courier New"/>
                <w:color w:val="666600"/>
                <w:sz w:val="17"/>
                <w:szCs w:val="17"/>
              </w:rPr>
              <w:t>,</w:t>
            </w:r>
            <w:r>
              <w:rPr>
                <w:rFonts w:ascii="Consolas" w:hAnsi="Consolas" w:cs="Courier New"/>
                <w:color w:val="008800"/>
                <w:sz w:val="17"/>
                <w:szCs w:val="17"/>
              </w:rPr>
              <w:t>"week</w:t>
            </w:r>
            <w:proofErr w:type="spellEnd"/>
            <w:r>
              <w:rPr>
                <w:rFonts w:ascii="Consolas" w:hAnsi="Consolas" w:cs="Courier New"/>
                <w:color w:val="008800"/>
                <w:sz w:val="17"/>
                <w:szCs w:val="17"/>
              </w:rPr>
              <w:t>"</w:t>
            </w:r>
            <w:r>
              <w:rPr>
                <w:rFonts w:ascii="Consolas" w:hAnsi="Consolas" w:cs="Courier New"/>
                <w:color w:val="666600"/>
                <w:sz w:val="17"/>
                <w:szCs w:val="17"/>
              </w:rPr>
              <w:t>])</w:t>
            </w:r>
          </w:p>
          <w:p w14:paraId="01D057C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008800"/>
                <w:sz w:val="17"/>
                <w:szCs w:val="17"/>
              </w:rPr>
              <w:t>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8800"/>
                <w:sz w:val="17"/>
                <w:szCs w:val="17"/>
              </w:rPr>
              <w:t>"ff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胎儿浓度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胎儿份额</w:t>
            </w:r>
            <w:r>
              <w:rPr>
                <w:rFonts w:ascii="Consolas" w:hAnsi="Consolas" w:cs="Courier New"/>
                <w:color w:val="008800"/>
                <w:sz w:val="17"/>
                <w:szCs w:val="17"/>
              </w:rPr>
              <w:t>"</w:t>
            </w:r>
            <w:r>
              <w:rPr>
                <w:rFonts w:ascii="Consolas" w:hAnsi="Consolas" w:cs="Courier New"/>
                <w:color w:val="666600"/>
                <w:sz w:val="17"/>
                <w:szCs w:val="17"/>
              </w:rPr>
              <w:t>])</w:t>
            </w:r>
          </w:p>
          <w:p w14:paraId="30C342A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col_bmi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
          <w:p w14:paraId="4DE1F69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身高</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"height"</w:t>
            </w:r>
            <w:r>
              <w:rPr>
                <w:rFonts w:ascii="Consolas" w:hAnsi="Consolas" w:cs="Courier New"/>
                <w:color w:val="666600"/>
                <w:sz w:val="17"/>
                <w:szCs w:val="17"/>
              </w:rPr>
              <w:t>])</w:t>
            </w:r>
          </w:p>
          <w:p w14:paraId="70BCCBA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体重</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"weight"</w:t>
            </w:r>
            <w:r>
              <w:rPr>
                <w:rFonts w:ascii="Consolas" w:hAnsi="Consolas" w:cs="Courier New"/>
                <w:color w:val="666600"/>
                <w:sz w:val="17"/>
                <w:szCs w:val="17"/>
              </w:rPr>
              <w:t>])</w:t>
            </w:r>
          </w:p>
          <w:p w14:paraId="15DCA6B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col_age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年龄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"age"</w:t>
            </w:r>
            <w:r>
              <w:rPr>
                <w:rFonts w:ascii="Consolas" w:hAnsi="Consolas" w:cs="Courier New"/>
                <w:color w:val="666600"/>
                <w:sz w:val="17"/>
                <w:szCs w:val="17"/>
              </w:rPr>
              <w:t>])</w:t>
            </w:r>
          </w:p>
          <w:p w14:paraId="4CF5BD5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col_ivf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ivf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试管</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体外受精</w:t>
            </w:r>
            <w:r>
              <w:rPr>
                <w:rFonts w:ascii="Consolas" w:hAnsi="Consolas" w:cs="Courier New"/>
                <w:color w:val="008800"/>
                <w:sz w:val="17"/>
                <w:szCs w:val="17"/>
              </w:rPr>
              <w:t>"</w:t>
            </w:r>
            <w:r>
              <w:rPr>
                <w:rFonts w:ascii="Consolas" w:hAnsi="Consolas" w:cs="Courier New"/>
                <w:color w:val="666600"/>
                <w:sz w:val="17"/>
                <w:szCs w:val="17"/>
              </w:rPr>
              <w:t>])</w:t>
            </w:r>
          </w:p>
          <w:p w14:paraId="0A6D5ED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col_id</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col_week</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col_y</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0DB31D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缺必要列：孕妇代码</w:t>
            </w:r>
            <w:r>
              <w:rPr>
                <w:rFonts w:ascii="Consolas" w:hAnsi="Consolas" w:cs="Courier New"/>
                <w:color w:val="008800"/>
                <w:sz w:val="17"/>
                <w:szCs w:val="17"/>
              </w:rPr>
              <w:t>/</w:t>
            </w:r>
            <w:r>
              <w:rPr>
                <w:rFonts w:ascii="Consolas" w:hAnsi="Consolas" w:cs="Courier New"/>
                <w:color w:val="008800"/>
                <w:sz w:val="17"/>
                <w:szCs w:val="17"/>
              </w:rPr>
              <w:t>孕周</w:t>
            </w:r>
            <w:r>
              <w:rPr>
                <w:rFonts w:ascii="Consolas" w:hAnsi="Consolas" w:cs="Courier New"/>
                <w:color w:val="008800"/>
                <w:sz w:val="17"/>
                <w:szCs w:val="17"/>
              </w:rPr>
              <w:t>/Y</w:t>
            </w:r>
            <w:r>
              <w:rPr>
                <w:rFonts w:ascii="Consolas" w:hAnsi="Consolas" w:cs="Courier New"/>
                <w:color w:val="008800"/>
                <w:sz w:val="17"/>
                <w:szCs w:val="17"/>
              </w:rPr>
              <w:t>浓度</w:t>
            </w:r>
            <w:r>
              <w:rPr>
                <w:rFonts w:ascii="Consolas" w:hAnsi="Consolas" w:cs="Courier New"/>
                <w:color w:val="008800"/>
                <w:sz w:val="17"/>
                <w:szCs w:val="17"/>
              </w:rPr>
              <w:t>"</w:t>
            </w:r>
            <w:r>
              <w:rPr>
                <w:rFonts w:ascii="Consolas" w:hAnsi="Consolas" w:cs="Courier New"/>
                <w:color w:val="666600"/>
                <w:sz w:val="17"/>
                <w:szCs w:val="17"/>
              </w:rPr>
              <w:t>)</w:t>
            </w:r>
          </w:p>
          <w:p w14:paraId="141414F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col_bmi</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1753E5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col_h</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9E57E0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缺</w:t>
            </w:r>
            <w:r>
              <w:rPr>
                <w:rFonts w:ascii="Consolas" w:hAnsi="Consolas" w:cs="Courier New"/>
                <w:color w:val="008800"/>
                <w:sz w:val="17"/>
                <w:szCs w:val="17"/>
              </w:rPr>
              <w:t xml:space="preserve"> BMI </w:t>
            </w:r>
            <w:r>
              <w:rPr>
                <w:rFonts w:ascii="Consolas" w:hAnsi="Consolas" w:cs="Courier New"/>
                <w:color w:val="008800"/>
                <w:sz w:val="17"/>
                <w:szCs w:val="17"/>
              </w:rPr>
              <w:t>且无身高</w:t>
            </w:r>
            <w:r>
              <w:rPr>
                <w:rFonts w:ascii="Consolas" w:hAnsi="Consolas" w:cs="Courier New"/>
                <w:color w:val="008800"/>
                <w:sz w:val="17"/>
                <w:szCs w:val="17"/>
              </w:rPr>
              <w:t>/</w:t>
            </w:r>
            <w:r>
              <w:rPr>
                <w:rFonts w:ascii="Consolas" w:hAnsi="Consolas" w:cs="Courier New"/>
                <w:color w:val="008800"/>
                <w:sz w:val="17"/>
                <w:szCs w:val="17"/>
              </w:rPr>
              <w:t>体重可推算</w:t>
            </w:r>
            <w:r>
              <w:rPr>
                <w:rFonts w:ascii="Consolas" w:hAnsi="Consolas" w:cs="Courier New"/>
                <w:color w:val="008800"/>
                <w:sz w:val="17"/>
                <w:szCs w:val="17"/>
              </w:rPr>
              <w:t>"</w:t>
            </w:r>
            <w:r>
              <w:rPr>
                <w:rFonts w:ascii="Consolas" w:hAnsi="Consolas" w:cs="Courier New"/>
                <w:color w:val="666600"/>
                <w:sz w:val="17"/>
                <w:szCs w:val="17"/>
              </w:rPr>
              <w:t>)</w:t>
            </w:r>
          </w:p>
          <w:p w14:paraId="2421888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col_h</w:t>
            </w:r>
            <w:proofErr w:type="spellEnd"/>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357F415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0000"/>
                <w:sz w:val="17"/>
                <w:szCs w:val="17"/>
              </w:rPr>
              <w:t>mean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h</w:t>
            </w:r>
            <w:r>
              <w:rPr>
                <w:rFonts w:ascii="Consolas" w:hAnsi="Consolas" w:cs="Courier New"/>
                <w:color w:val="666600"/>
                <w:sz w:val="17"/>
                <w:szCs w:val="17"/>
              </w:rPr>
              <w:t>/</w:t>
            </w:r>
            <w:r>
              <w:rPr>
                <w:rFonts w:ascii="Consolas" w:hAnsi="Consolas" w:cs="Courier New"/>
                <w:color w:val="006666"/>
                <w:sz w:val="17"/>
                <w:szCs w:val="17"/>
              </w:rPr>
              <w:t>100.0</w:t>
            </w:r>
          </w:p>
          <w:p w14:paraId="6DF9829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"__BMI__"</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col_w</w:t>
            </w:r>
            <w:proofErr w:type="spellEnd"/>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18139D3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col_bmi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"__BMI__"</w:t>
            </w:r>
          </w:p>
          <w:p w14:paraId="43842AF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col_id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col_week</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col_bmi</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40711E9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yval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
          <w:p w14:paraId="4EAF976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yval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
          <w:p w14:paraId="414FBFE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2B82D6D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use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0000"/>
                <w:sz w:val="17"/>
                <w:szCs w:val="17"/>
              </w:rPr>
              <w:t>dropna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subset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yval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
          <w:p w14:paraId="5577E31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rows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cov_rows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350016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pid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use</w:t>
            </w:r>
            <w:r>
              <w:rPr>
                <w:rFonts w:ascii="Consolas" w:hAnsi="Consolas" w:cs="Courier New"/>
                <w:color w:val="666600"/>
                <w:sz w:val="17"/>
                <w:szCs w:val="17"/>
              </w:rPr>
              <w:t>.</w:t>
            </w:r>
            <w:r>
              <w:rPr>
                <w:rFonts w:ascii="Consolas" w:hAnsi="Consolas" w:cs="Courier New"/>
                <w:color w:val="000000"/>
                <w:sz w:val="17"/>
                <w:szCs w:val="17"/>
              </w:rPr>
              <w:t>groupby</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p>
          <w:p w14:paraId="5F51FB7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sort</w:t>
            </w:r>
            <w:proofErr w:type="gramEnd"/>
            <w:r>
              <w:rPr>
                <w:rFonts w:ascii="Consolas" w:hAnsi="Consolas" w:cs="Courier New"/>
                <w:color w:val="000000"/>
                <w:sz w:val="17"/>
                <w:szCs w:val="17"/>
              </w:rPr>
              <w:t>_values</w:t>
            </w:r>
            <w:proofErr w:type="spellEnd"/>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p>
          <w:p w14:paraId="672A0A6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hit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yval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y_thresh</w:t>
            </w:r>
            <w:proofErr w:type="spellEnd"/>
            <w:r>
              <w:rPr>
                <w:rFonts w:ascii="Consolas" w:hAnsi="Consolas" w:cs="Courier New"/>
                <w:color w:val="666600"/>
                <w:sz w:val="17"/>
                <w:szCs w:val="17"/>
              </w:rPr>
              <w:t>]</w:t>
            </w:r>
          </w:p>
          <w:p w14:paraId="52DD23D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hit</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666600"/>
                <w:sz w:val="17"/>
                <w:szCs w:val="17"/>
              </w:rPr>
              <w:t>:</w:t>
            </w:r>
          </w:p>
          <w:p w14:paraId="08B60CC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hit</w:t>
            </w:r>
            <w:r>
              <w:rPr>
                <w:rFonts w:ascii="Consolas" w:hAnsi="Consolas" w:cs="Courier New"/>
                <w:color w:val="666600"/>
                <w:sz w:val="17"/>
                <w:szCs w:val="17"/>
              </w:rPr>
              <w:t>.</w:t>
            </w:r>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proofErr w:type="gramStart"/>
            <w:r>
              <w:rPr>
                <w:rFonts w:ascii="Consolas" w:hAnsi="Consolas" w:cs="Courier New"/>
                <w:color w:val="006666"/>
                <w:sz w:val="17"/>
                <w:szCs w:val="17"/>
              </w:rPr>
              <w:t>0</w:t>
            </w:r>
            <w:r>
              <w:rPr>
                <w:rFonts w:ascii="Consolas" w:hAnsi="Consolas" w:cs="Courier New"/>
                <w:color w:val="666600"/>
                <w:sz w:val="17"/>
                <w:szCs w:val="17"/>
              </w:rPr>
              <w:t>][</w:t>
            </w:r>
            <w:proofErr w:type="gramEnd"/>
            <w:r>
              <w:rPr>
                <w:rFonts w:ascii="Consolas" w:hAnsi="Consolas" w:cs="Courier New"/>
                <w:color w:val="008800"/>
                <w:sz w:val="17"/>
                <w:szCs w:val="17"/>
              </w:rPr>
              <w:t>"week"</w:t>
            </w:r>
            <w:r>
              <w:rPr>
                <w:rFonts w:ascii="Consolas" w:hAnsi="Consolas" w:cs="Courier New"/>
                <w:color w:val="666600"/>
                <w:sz w:val="17"/>
                <w:szCs w:val="17"/>
              </w:rPr>
              <w:t>])</w:t>
            </w:r>
          </w:p>
          <w:p w14:paraId="4B154EA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before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R</w:t>
            </w:r>
            <w:r>
              <w:rPr>
                <w:rFonts w:ascii="Consolas" w:hAnsi="Consolas" w:cs="Courier New"/>
                <w:color w:val="666600"/>
                <w:sz w:val="17"/>
                <w:szCs w:val="17"/>
              </w:rPr>
              <w:t>]</w:t>
            </w:r>
          </w:p>
          <w:p w14:paraId="0B76B85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00"/>
                <w:sz w:val="17"/>
                <w:szCs w:val="17"/>
              </w:rPr>
              <w:t>before_not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before</w:t>
            </w:r>
            <w:r>
              <w:rPr>
                <w:rFonts w:ascii="Consolas" w:hAnsi="Consolas" w:cs="Courier New"/>
                <w:color w:val="666600"/>
                <w:sz w:val="17"/>
                <w:szCs w:val="17"/>
              </w:rPr>
              <w:t>[</w:t>
            </w:r>
            <w:r>
              <w:rPr>
                <w:rFonts w:ascii="Consolas" w:hAnsi="Consolas" w:cs="Courier New"/>
                <w:color w:val="000000"/>
                <w:sz w:val="17"/>
                <w:szCs w:val="17"/>
              </w:rPr>
              <w:t>before</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yval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y_thresh</w:t>
            </w:r>
            <w:proofErr w:type="spellEnd"/>
            <w:r>
              <w:rPr>
                <w:rFonts w:ascii="Consolas" w:hAnsi="Consolas" w:cs="Courier New"/>
                <w:color w:val="666600"/>
                <w:sz w:val="17"/>
                <w:szCs w:val="17"/>
              </w:rPr>
              <w:t>]</w:t>
            </w:r>
          </w:p>
          <w:p w14:paraId="648A44A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lastRenderedPageBreak/>
              <w:t xml:space="preserve"> 97. </w:t>
            </w:r>
            <w:r>
              <w:rPr>
                <w:rFonts w:ascii="Consolas" w:hAnsi="Consolas" w:cs="Courier New"/>
                <w:color w:val="000000"/>
                <w:sz w:val="17"/>
                <w:szCs w:val="17"/>
              </w:rPr>
              <w:t xml:space="preserve">            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before_not</w:t>
            </w:r>
            <w:proofErr w:type="spellEnd"/>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before_</w:t>
            </w:r>
            <w:proofErr w:type="gramStart"/>
            <w:r>
              <w:rPr>
                <w:rFonts w:ascii="Consolas" w:hAnsi="Consolas" w:cs="Courier New"/>
                <w:color w:val="000000"/>
                <w:sz w:val="17"/>
                <w:szCs w:val="17"/>
              </w:rPr>
              <w:t>not</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t_min</w:t>
            </w:r>
            <w:proofErr w:type="spellEnd"/>
          </w:p>
          <w:p w14:paraId="2779C31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lo</w:t>
            </w:r>
            <w:r>
              <w:rPr>
                <w:rFonts w:ascii="Consolas" w:hAnsi="Consolas" w:cs="Courier New"/>
                <w:color w:val="666600"/>
                <w:sz w:val="17"/>
                <w:szCs w:val="17"/>
              </w:rPr>
              <w:t>,</w:t>
            </w:r>
            <w:r>
              <w:rPr>
                <w:rFonts w:ascii="Consolas" w:hAnsi="Consolas" w:cs="Courier New"/>
                <w:color w:val="000000"/>
                <w:sz w:val="17"/>
                <w:szCs w:val="17"/>
              </w:rPr>
              <w:t xml:space="preserve"> hi </w:t>
            </w:r>
            <w:r>
              <w:rPr>
                <w:rFonts w:ascii="Consolas" w:hAnsi="Consolas" w:cs="Courier New"/>
                <w:color w:val="666600"/>
                <w:sz w:val="17"/>
                <w:szCs w:val="17"/>
              </w:rPr>
              <w:t>=</w:t>
            </w: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0000"/>
                <w:sz w:val="17"/>
                <w:szCs w:val="17"/>
              </w:rPr>
              <w:t xml:space="preserve"> R</w:t>
            </w:r>
          </w:p>
          <w:p w14:paraId="053D46A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ACD637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lo</w:t>
            </w:r>
            <w:r>
              <w:rPr>
                <w:rFonts w:ascii="Consolas" w:hAnsi="Consolas" w:cs="Courier New"/>
                <w:color w:val="666600"/>
                <w:sz w:val="17"/>
                <w:szCs w:val="17"/>
              </w:rPr>
              <w:t>,</w:t>
            </w:r>
            <w:r>
              <w:rPr>
                <w:rFonts w:ascii="Consolas" w:hAnsi="Consolas" w:cs="Courier New"/>
                <w:color w:val="000000"/>
                <w:sz w:val="17"/>
                <w:szCs w:val="17"/>
              </w:rPr>
              <w:t xml:space="preserve"> hi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"week"</w:t>
            </w:r>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inf</w:t>
            </w:r>
          </w:p>
          <w:p w14:paraId="546CC4E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row_cov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median</w:t>
            </w:r>
            <w:proofErr w:type="gramEnd"/>
            <w:r>
              <w:rPr>
                <w:rFonts w:ascii="Consolas" w:hAnsi="Consolas" w:cs="Courier New"/>
                <w:color w:val="666600"/>
                <w:sz w:val="17"/>
                <w:szCs w:val="17"/>
              </w:rPr>
              <w:t>())}</w:t>
            </w:r>
          </w:p>
          <w:p w14:paraId="6BCAF6D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col_age</w:t>
            </w:r>
            <w:proofErr w:type="spellEnd"/>
            <w:r>
              <w:rPr>
                <w:rFonts w:ascii="Consolas" w:hAnsi="Consolas" w:cs="Courier New"/>
                <w:color w:val="666600"/>
                <w:sz w:val="17"/>
                <w:szCs w:val="17"/>
              </w:rPr>
              <w:t>:</w:t>
            </w:r>
          </w:p>
          <w:p w14:paraId="646C419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row_cov</w:t>
            </w:r>
            <w:proofErr w:type="spellEnd"/>
            <w:r>
              <w:rPr>
                <w:rFonts w:ascii="Consolas" w:hAnsi="Consolas" w:cs="Courier New"/>
                <w:color w:val="666600"/>
                <w:sz w:val="17"/>
                <w:szCs w:val="17"/>
              </w:rPr>
              <w:t>[</w:t>
            </w:r>
            <w:r>
              <w:rPr>
                <w:rFonts w:ascii="Consolas" w:hAnsi="Consolas" w:cs="Courier New"/>
                <w:color w:val="008800"/>
                <w:sz w:val="17"/>
                <w:szCs w:val="17"/>
              </w:rPr>
              <w:t>"age"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index</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col_age</w:t>
            </w:r>
            <w:proofErr w:type="spellEnd"/>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proofErr w:type="gramStart"/>
            <w:r>
              <w:rPr>
                <w:rFonts w:ascii="Consolas" w:hAnsi="Consolas" w:cs="Courier New"/>
                <w:color w:val="666600"/>
                <w:sz w:val="17"/>
                <w:szCs w:val="17"/>
              </w:rPr>
              <w:t>).</w:t>
            </w:r>
            <w:r>
              <w:rPr>
                <w:rFonts w:ascii="Consolas" w:hAnsi="Consolas" w:cs="Courier New"/>
                <w:color w:val="000000"/>
                <w:sz w:val="17"/>
                <w:szCs w:val="17"/>
              </w:rPr>
              <w:t>median</w:t>
            </w:r>
            <w:proofErr w:type="gramEnd"/>
            <w:r>
              <w:rPr>
                <w:rFonts w:ascii="Consolas" w:hAnsi="Consolas" w:cs="Courier New"/>
                <w:color w:val="666600"/>
                <w:sz w:val="17"/>
                <w:szCs w:val="17"/>
              </w:rPr>
              <w:t>())</w:t>
            </w:r>
          </w:p>
          <w:p w14:paraId="281C18A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8EA118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row_cov</w:t>
            </w:r>
            <w:proofErr w:type="spellEnd"/>
            <w:r>
              <w:rPr>
                <w:rFonts w:ascii="Consolas" w:hAnsi="Consolas" w:cs="Courier New"/>
                <w:color w:val="666600"/>
                <w:sz w:val="17"/>
                <w:szCs w:val="17"/>
              </w:rPr>
              <w:t>[</w:t>
            </w:r>
            <w:r>
              <w:rPr>
                <w:rFonts w:ascii="Consolas" w:hAnsi="Consolas" w:cs="Courier New"/>
                <w:color w:val="008800"/>
                <w:sz w:val="17"/>
                <w:szCs w:val="17"/>
              </w:rPr>
              <w:t>"age"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26B08DD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col_ivf</w:t>
            </w:r>
            <w:proofErr w:type="spellEnd"/>
            <w:r>
              <w:rPr>
                <w:rFonts w:ascii="Consolas" w:hAnsi="Consolas" w:cs="Courier New"/>
                <w:color w:val="666600"/>
                <w:sz w:val="17"/>
                <w:szCs w:val="17"/>
              </w:rPr>
              <w:t>:</w:t>
            </w:r>
          </w:p>
          <w:p w14:paraId="5E3D4FD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iv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index</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col_ivf</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712D88F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row_cov</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ivf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iv</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contains</w:t>
            </w:r>
            <w:proofErr w:type="spellEnd"/>
            <w:r>
              <w:rPr>
                <w:rFonts w:ascii="Consolas" w:hAnsi="Consolas" w:cs="Courier New"/>
                <w:color w:val="666600"/>
                <w:sz w:val="17"/>
                <w:szCs w:val="17"/>
              </w:rPr>
              <w:t>(</w:t>
            </w:r>
            <w:r>
              <w:rPr>
                <w:rFonts w:ascii="Consolas" w:hAnsi="Consolas" w:cs="Courier New"/>
                <w:color w:val="008800"/>
                <w:sz w:val="17"/>
                <w:szCs w:val="17"/>
              </w:rPr>
              <w:t>"1|</w:t>
            </w:r>
            <w:r>
              <w:rPr>
                <w:rFonts w:ascii="Consolas" w:hAnsi="Consolas" w:cs="Courier New"/>
                <w:color w:val="008800"/>
                <w:sz w:val="17"/>
                <w:szCs w:val="17"/>
              </w:rPr>
              <w:t>是</w:t>
            </w:r>
            <w:r>
              <w:rPr>
                <w:rFonts w:ascii="Consolas" w:hAnsi="Consolas" w:cs="Courier New"/>
                <w:color w:val="008800"/>
                <w:sz w:val="17"/>
                <w:szCs w:val="17"/>
              </w:rPr>
              <w:t>|</w:t>
            </w:r>
            <w:proofErr w:type="spellStart"/>
            <w:r>
              <w:rPr>
                <w:rFonts w:ascii="Consolas" w:hAnsi="Consolas" w:cs="Courier New"/>
                <w:color w:val="008800"/>
                <w:sz w:val="17"/>
                <w:szCs w:val="17"/>
              </w:rPr>
              <w:t>Y|y|True|IVF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regex</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7AEBF74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979EB0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row_cov</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ivf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p>
          <w:p w14:paraId="6539769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"lower"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"upper"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hi</w:t>
            </w:r>
            <w:r>
              <w:rPr>
                <w:rFonts w:ascii="Consolas" w:hAnsi="Consolas" w:cs="Courier New"/>
                <w:color w:val="666600"/>
                <w:sz w:val="17"/>
                <w:szCs w:val="17"/>
              </w:rPr>
              <w:t>)})</w:t>
            </w:r>
          </w:p>
          <w:p w14:paraId="6886F73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w:t>
            </w:r>
            <w:proofErr w:type="gramStart"/>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row_cov</w:t>
            </w:r>
            <w:proofErr w:type="spellEnd"/>
            <w:r>
              <w:rPr>
                <w:rFonts w:ascii="Consolas" w:hAnsi="Consolas" w:cs="Courier New"/>
                <w:color w:val="666600"/>
                <w:sz w:val="17"/>
                <w:szCs w:val="17"/>
              </w:rPr>
              <w:t>)</w:t>
            </w:r>
          </w:p>
          <w:p w14:paraId="1CC6BE9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df_int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p>
          <w:p w14:paraId="0F8A76E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cov_rows</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set</w:t>
            </w:r>
            <w:proofErr w:type="gramEnd"/>
            <w:r>
              <w:rPr>
                <w:rFonts w:ascii="Consolas" w:hAnsi="Consolas" w:cs="Courier New"/>
                <w:color w:val="000000"/>
                <w:sz w:val="17"/>
                <w:szCs w:val="17"/>
              </w:rPr>
              <w:t>_index</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reset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DFF6F4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df_int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cov_df</w:t>
            </w:r>
            <w:proofErr w:type="spellEnd"/>
          </w:p>
          <w:p w14:paraId="5B5CD2F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880000"/>
                <w:sz w:val="17"/>
                <w:szCs w:val="17"/>
              </w:rPr>
              <w:t xml:space="preserve"># ============== </w:t>
            </w:r>
            <w:r>
              <w:rPr>
                <w:rFonts w:ascii="Consolas" w:hAnsi="Consolas" w:cs="Courier New"/>
                <w:color w:val="880000"/>
                <w:sz w:val="17"/>
                <w:szCs w:val="17"/>
              </w:rPr>
              <w:t>生成</w:t>
            </w:r>
            <w:r>
              <w:rPr>
                <w:rFonts w:ascii="Consolas" w:hAnsi="Consolas" w:cs="Courier New"/>
                <w:color w:val="880000"/>
                <w:sz w:val="17"/>
                <w:szCs w:val="17"/>
              </w:rPr>
              <w:t xml:space="preserve"> K=3 </w:t>
            </w:r>
            <w:proofErr w:type="gramStart"/>
            <w:r>
              <w:rPr>
                <w:rFonts w:ascii="Consolas" w:hAnsi="Consolas" w:cs="Courier New"/>
                <w:color w:val="880000"/>
                <w:sz w:val="17"/>
                <w:szCs w:val="17"/>
              </w:rPr>
              <w:t>组别与哑变量</w:t>
            </w:r>
            <w:proofErr w:type="gramEnd"/>
            <w:r>
              <w:rPr>
                <w:rFonts w:ascii="Consolas" w:hAnsi="Consolas" w:cs="Courier New"/>
                <w:color w:val="880000"/>
                <w:sz w:val="17"/>
                <w:szCs w:val="17"/>
              </w:rPr>
              <w:t xml:space="preserve"> ==============</w:t>
            </w:r>
          </w:p>
          <w:p w14:paraId="1315C48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88"/>
                <w:sz w:val="17"/>
                <w:szCs w:val="17"/>
              </w:rPr>
              <w:t>def</w:t>
            </w:r>
            <w:r>
              <w:rPr>
                <w:rFonts w:ascii="Consolas" w:hAnsi="Consolas" w:cs="Courier New"/>
                <w:color w:val="000000"/>
                <w:sz w:val="17"/>
                <w:szCs w:val="17"/>
              </w:rPr>
              <w:t xml:space="preserve"> add_group_k3</w:t>
            </w:r>
            <w:r>
              <w:rPr>
                <w:rFonts w:ascii="Consolas" w:hAnsi="Consolas" w:cs="Courier New"/>
                <w:color w:val="666600"/>
                <w:sz w:val="17"/>
                <w:szCs w:val="17"/>
              </w:rPr>
              <w:t>(</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w:t>
            </w:r>
            <w:r>
              <w:rPr>
                <w:rFonts w:ascii="Consolas" w:hAnsi="Consolas" w:cs="Courier New"/>
                <w:color w:val="666600"/>
                <w:sz w:val="17"/>
                <w:szCs w:val="17"/>
              </w:rPr>
              <w:t>):</w:t>
            </w:r>
          </w:p>
          <w:p w14:paraId="4520C8A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880000"/>
                <w:sz w:val="17"/>
                <w:szCs w:val="17"/>
              </w:rPr>
              <w:t># 0:&lt;c</w:t>
            </w:r>
            <w:proofErr w:type="gramStart"/>
            <w:r>
              <w:rPr>
                <w:rFonts w:ascii="Consolas" w:hAnsi="Consolas" w:cs="Courier New"/>
                <w:color w:val="880000"/>
                <w:sz w:val="17"/>
                <w:szCs w:val="17"/>
              </w:rPr>
              <w:t>1 ;</w:t>
            </w:r>
            <w:proofErr w:type="gramEnd"/>
            <w:r>
              <w:rPr>
                <w:rFonts w:ascii="Consolas" w:hAnsi="Consolas" w:cs="Courier New"/>
                <w:color w:val="880000"/>
                <w:sz w:val="17"/>
                <w:szCs w:val="17"/>
              </w:rPr>
              <w:t xml:space="preserve"> 1: c1&lt;=</w:t>
            </w:r>
            <w:proofErr w:type="spellStart"/>
            <w:r>
              <w:rPr>
                <w:rFonts w:ascii="Consolas" w:hAnsi="Consolas" w:cs="Courier New"/>
                <w:color w:val="880000"/>
                <w:sz w:val="17"/>
                <w:szCs w:val="17"/>
              </w:rPr>
              <w:t>bmi</w:t>
            </w:r>
            <w:proofErr w:type="spellEnd"/>
            <w:r>
              <w:rPr>
                <w:rFonts w:ascii="Consolas" w:hAnsi="Consolas" w:cs="Courier New"/>
                <w:color w:val="880000"/>
                <w:sz w:val="17"/>
                <w:szCs w:val="17"/>
              </w:rPr>
              <w:t>&lt;c</w:t>
            </w:r>
            <w:proofErr w:type="gramStart"/>
            <w:r>
              <w:rPr>
                <w:rFonts w:ascii="Consolas" w:hAnsi="Consolas" w:cs="Courier New"/>
                <w:color w:val="880000"/>
                <w:sz w:val="17"/>
                <w:szCs w:val="17"/>
              </w:rPr>
              <w:t>2 ;</w:t>
            </w:r>
            <w:proofErr w:type="gramEnd"/>
            <w:r>
              <w:rPr>
                <w:rFonts w:ascii="Consolas" w:hAnsi="Consolas" w:cs="Courier New"/>
                <w:color w:val="880000"/>
                <w:sz w:val="17"/>
                <w:szCs w:val="17"/>
              </w:rPr>
              <w:t xml:space="preserve"> 2: &gt;=c2</w:t>
            </w:r>
          </w:p>
          <w:p w14:paraId="15BF950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88"/>
                <w:sz w:val="17"/>
                <w:szCs w:val="17"/>
              </w:rPr>
              <w:t>where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88"/>
                <w:sz w:val="17"/>
                <w:szCs w:val="17"/>
              </w:rPr>
              <w:t>where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c2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1C5E56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00"/>
                <w:sz w:val="17"/>
                <w:szCs w:val="17"/>
              </w:rPr>
              <w:t>covX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copy</w:t>
            </w:r>
            <w:proofErr w:type="spellEnd"/>
            <w:proofErr w:type="gramEnd"/>
            <w:r>
              <w:rPr>
                <w:rFonts w:ascii="Consolas" w:hAnsi="Consolas" w:cs="Courier New"/>
                <w:color w:val="666600"/>
                <w:sz w:val="17"/>
                <w:szCs w:val="17"/>
              </w:rPr>
              <w:t>()</w:t>
            </w:r>
          </w:p>
          <w:p w14:paraId="4FFE2D1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roofErr w:type="spellStart"/>
            <w:r>
              <w:rPr>
                <w:rFonts w:ascii="Consolas" w:hAnsi="Consolas" w:cs="Courier New"/>
                <w:color w:val="000000"/>
                <w:sz w:val="17"/>
                <w:szCs w:val="17"/>
              </w:rPr>
              <w:t>covX</w:t>
            </w:r>
            <w:proofErr w:type="spellEnd"/>
            <w:r>
              <w:rPr>
                <w:rFonts w:ascii="Consolas" w:hAnsi="Consolas" w:cs="Courier New"/>
                <w:color w:val="666600"/>
                <w:sz w:val="17"/>
                <w:szCs w:val="17"/>
              </w:rPr>
              <w:t>[</w:t>
            </w:r>
            <w:r>
              <w:rPr>
                <w:rFonts w:ascii="Consolas" w:hAnsi="Consolas" w:cs="Courier New"/>
                <w:color w:val="0088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w:t>
            </w:r>
          </w:p>
          <w:p w14:paraId="65144CE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dummies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get_dummies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covX</w:t>
            </w:r>
            <w:proofErr w:type="spellEnd"/>
            <w:r>
              <w:rPr>
                <w:rFonts w:ascii="Consolas" w:hAnsi="Consolas" w:cs="Courier New"/>
                <w:color w:val="666600"/>
                <w:sz w:val="17"/>
                <w:szCs w:val="17"/>
              </w:rPr>
              <w:t>[</w:t>
            </w:r>
            <w:r>
              <w:rPr>
                <w:rFonts w:ascii="Consolas" w:hAnsi="Consolas" w:cs="Courier New"/>
                <w:color w:val="0088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prefix</w:t>
            </w:r>
            <w:r>
              <w:rPr>
                <w:rFonts w:ascii="Consolas" w:hAnsi="Consolas" w:cs="Courier New"/>
                <w:color w:val="666600"/>
                <w:sz w:val="17"/>
                <w:szCs w:val="17"/>
              </w:rPr>
              <w:t>=</w:t>
            </w:r>
            <w:r>
              <w:rPr>
                <w:rFonts w:ascii="Consolas" w:hAnsi="Consolas" w:cs="Courier New"/>
                <w:color w:val="0088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drop_first</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基组</w:t>
            </w:r>
            <w:r>
              <w:rPr>
                <w:rFonts w:ascii="Consolas" w:hAnsi="Consolas" w:cs="Courier New"/>
                <w:color w:val="880000"/>
                <w:sz w:val="17"/>
                <w:szCs w:val="17"/>
              </w:rPr>
              <w:t>=0</w:t>
            </w:r>
            <w:r>
              <w:rPr>
                <w:rFonts w:ascii="Consolas" w:hAnsi="Consolas" w:cs="Courier New"/>
                <w:color w:val="880000"/>
                <w:sz w:val="17"/>
                <w:szCs w:val="17"/>
              </w:rPr>
              <w:t>，保留</w:t>
            </w:r>
            <w:r>
              <w:rPr>
                <w:rFonts w:ascii="Consolas" w:hAnsi="Consolas" w:cs="Courier New"/>
                <w:color w:val="880000"/>
                <w:sz w:val="17"/>
                <w:szCs w:val="17"/>
              </w:rPr>
              <w:t xml:space="preserve"> G_1, G_2</w:t>
            </w:r>
          </w:p>
          <w:p w14:paraId="56D8192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roofErr w:type="spellStart"/>
            <w:r>
              <w:rPr>
                <w:rFonts w:ascii="Consolas" w:hAnsi="Consolas" w:cs="Courier New"/>
                <w:color w:val="000000"/>
                <w:sz w:val="17"/>
                <w:szCs w:val="17"/>
              </w:rPr>
              <w:t>covX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concat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covX</w:t>
            </w:r>
            <w:r>
              <w:rPr>
                <w:rFonts w:ascii="Consolas" w:hAnsi="Consolas" w:cs="Courier New"/>
                <w:color w:val="666600"/>
                <w:sz w:val="17"/>
                <w:szCs w:val="17"/>
              </w:rPr>
              <w:t>.</w:t>
            </w:r>
            <w:r>
              <w:rPr>
                <w:rFonts w:ascii="Consolas" w:hAnsi="Consolas" w:cs="Courier New"/>
                <w:color w:val="000000"/>
                <w:sz w:val="17"/>
                <w:szCs w:val="17"/>
              </w:rPr>
              <w:t>drop</w:t>
            </w:r>
            <w:proofErr w:type="spellEnd"/>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88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dummies</w:t>
            </w:r>
            <w:r>
              <w:rPr>
                <w:rFonts w:ascii="Consolas" w:hAnsi="Consolas" w:cs="Courier New"/>
                <w:color w:val="666600"/>
                <w:sz w:val="17"/>
                <w:szCs w:val="17"/>
              </w:rPr>
              <w:t>],</w:t>
            </w:r>
            <w:r>
              <w:rPr>
                <w:rFonts w:ascii="Consolas" w:hAnsi="Consolas" w:cs="Courier New"/>
                <w:color w:val="000000"/>
                <w:sz w:val="17"/>
                <w:szCs w:val="17"/>
              </w:rPr>
              <w:t xml:space="preserve"> axis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B4AE7E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covX</w:t>
            </w:r>
            <w:proofErr w:type="spellEnd"/>
            <w:r>
              <w:rPr>
                <w:rFonts w:ascii="Consolas" w:hAnsi="Consolas" w:cs="Courier New"/>
                <w:color w:val="666600"/>
                <w:sz w:val="17"/>
                <w:szCs w:val="17"/>
              </w:rPr>
              <w:t>,</w:t>
            </w:r>
            <w:r>
              <w:rPr>
                <w:rFonts w:ascii="Consolas" w:hAnsi="Consolas" w:cs="Courier New"/>
                <w:color w:val="000000"/>
                <w:sz w:val="17"/>
                <w:szCs w:val="17"/>
              </w:rPr>
              <w:t xml:space="preserve"> g</w:t>
            </w:r>
          </w:p>
          <w:p w14:paraId="43B076B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880000"/>
                <w:sz w:val="17"/>
                <w:szCs w:val="17"/>
              </w:rPr>
              <w:t xml:space="preserve"># ============== AFT </w:t>
            </w:r>
            <w:r>
              <w:rPr>
                <w:rFonts w:ascii="Consolas" w:hAnsi="Consolas" w:cs="Courier New"/>
                <w:color w:val="880000"/>
                <w:sz w:val="17"/>
                <w:szCs w:val="17"/>
              </w:rPr>
              <w:t>拟合（返回</w:t>
            </w:r>
            <w:r>
              <w:rPr>
                <w:rFonts w:ascii="Consolas" w:hAnsi="Consolas" w:cs="Courier New"/>
                <w:color w:val="880000"/>
                <w:sz w:val="17"/>
                <w:szCs w:val="17"/>
              </w:rPr>
              <w:t xml:space="preserve"> BIC </w:t>
            </w:r>
            <w:r>
              <w:rPr>
                <w:rFonts w:ascii="Consolas" w:hAnsi="Consolas" w:cs="Courier New"/>
                <w:color w:val="880000"/>
                <w:sz w:val="17"/>
                <w:szCs w:val="17"/>
              </w:rPr>
              <w:t>等）</w:t>
            </w:r>
            <w:r>
              <w:rPr>
                <w:rFonts w:ascii="Consolas" w:hAnsi="Consolas" w:cs="Courier New"/>
                <w:color w:val="880000"/>
                <w:sz w:val="17"/>
                <w:szCs w:val="17"/>
              </w:rPr>
              <w:t xml:space="preserve"> ==============</w:t>
            </w:r>
          </w:p>
          <w:p w14:paraId="63C741D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88"/>
                <w:sz w:val="17"/>
                <w:szCs w:val="17"/>
              </w:rPr>
              <w:t>def</w:t>
            </w:r>
            <w:r>
              <w:rPr>
                <w:rFonts w:ascii="Consolas" w:hAnsi="Consolas" w:cs="Courier New"/>
                <w:color w:val="000000"/>
                <w:sz w:val="17"/>
                <w:szCs w:val="17"/>
              </w:rPr>
              <w:t xml:space="preserve"> fit_aft_k3</w:t>
            </w:r>
            <w:r>
              <w:rPr>
                <w:rFonts w:ascii="Consolas" w:hAnsi="Consolas" w:cs="Courier New"/>
                <w:color w:val="666600"/>
                <w:sz w:val="17"/>
                <w:szCs w:val="17"/>
              </w:rPr>
              <w:t>(</w:t>
            </w:r>
            <w:proofErr w:type="spellStart"/>
            <w:r>
              <w:rPr>
                <w:rFonts w:ascii="Consolas" w:hAnsi="Consolas" w:cs="Courier New"/>
                <w:color w:val="000000"/>
                <w:sz w:val="17"/>
                <w:szCs w:val="17"/>
              </w:rPr>
              <w:t>df_int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dist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weibull</w:t>
            </w:r>
            <w:proofErr w:type="spellEnd"/>
            <w:r>
              <w:rPr>
                <w:rFonts w:ascii="Consolas" w:hAnsi="Consolas" w:cs="Courier New"/>
                <w:color w:val="008800"/>
                <w:sz w:val="17"/>
                <w:szCs w:val="17"/>
              </w:rPr>
              <w:t>"</w:t>
            </w:r>
            <w:r>
              <w:rPr>
                <w:rFonts w:ascii="Consolas" w:hAnsi="Consolas" w:cs="Courier New"/>
                <w:color w:val="666600"/>
                <w:sz w:val="17"/>
                <w:szCs w:val="17"/>
              </w:rPr>
              <w:t>):</w:t>
            </w:r>
          </w:p>
          <w:p w14:paraId="6E35BC8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aft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WeibullAFTFitter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penalizer</w:t>
            </w:r>
            <w:proofErr w:type="spellEnd"/>
            <w:r>
              <w:rPr>
                <w:rFonts w:ascii="Consolas" w:hAnsi="Consolas" w:cs="Courier New"/>
                <w:color w:val="666600"/>
                <w:sz w:val="17"/>
                <w:szCs w:val="17"/>
              </w:rPr>
              <w:t>=</w:t>
            </w:r>
            <w:r>
              <w:rPr>
                <w:rFonts w:ascii="Consolas" w:hAnsi="Consolas" w:cs="Courier New"/>
                <w:color w:val="006666"/>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dist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weibull</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660066"/>
                <w:sz w:val="17"/>
                <w:szCs w:val="17"/>
              </w:rPr>
              <w:t>LogLogisticAFTFitter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penalizer</w:t>
            </w:r>
            <w:proofErr w:type="spellEnd"/>
            <w:r>
              <w:rPr>
                <w:rFonts w:ascii="Consolas" w:hAnsi="Consolas" w:cs="Courier New"/>
                <w:color w:val="666600"/>
                <w:sz w:val="17"/>
                <w:szCs w:val="17"/>
              </w:rPr>
              <w:t>=</w:t>
            </w:r>
            <w:r>
              <w:rPr>
                <w:rFonts w:ascii="Consolas" w:hAnsi="Consolas" w:cs="Courier New"/>
                <w:color w:val="006666"/>
                <w:sz w:val="17"/>
                <w:szCs w:val="17"/>
              </w:rPr>
              <w:t>0.01</w:t>
            </w:r>
            <w:r>
              <w:rPr>
                <w:rFonts w:ascii="Consolas" w:hAnsi="Consolas" w:cs="Courier New"/>
                <w:color w:val="666600"/>
                <w:sz w:val="17"/>
                <w:szCs w:val="17"/>
              </w:rPr>
              <w:t>)</w:t>
            </w:r>
          </w:p>
          <w:p w14:paraId="1E8D942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r>
              <w:rPr>
                <w:rFonts w:ascii="Consolas" w:hAnsi="Consolas" w:cs="Courier New"/>
                <w:color w:val="000000"/>
                <w:sz w:val="17"/>
                <w:szCs w:val="17"/>
              </w:rPr>
              <w:t>covX</w:t>
            </w:r>
            <w:proofErr w:type="spellEnd"/>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add_group_k3</w:t>
            </w:r>
            <w:r>
              <w:rPr>
                <w:rFonts w:ascii="Consolas" w:hAnsi="Consolas" w:cs="Courier New"/>
                <w:color w:val="666600"/>
                <w:sz w:val="17"/>
                <w:szCs w:val="17"/>
              </w:rPr>
              <w:t>(</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w:t>
            </w:r>
            <w:r>
              <w:rPr>
                <w:rFonts w:ascii="Consolas" w:hAnsi="Consolas" w:cs="Courier New"/>
                <w:color w:val="666600"/>
                <w:sz w:val="17"/>
                <w:szCs w:val="17"/>
              </w:rPr>
              <w:t>)</w:t>
            </w:r>
          </w:p>
          <w:p w14:paraId="387A712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spellStart"/>
            <w:r>
              <w:rPr>
                <w:rFonts w:ascii="Consolas" w:hAnsi="Consolas" w:cs="Courier New"/>
                <w:color w:val="000000"/>
                <w:sz w:val="17"/>
                <w:szCs w:val="17"/>
              </w:rPr>
              <w:t>X_cols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covX</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
          <w:p w14:paraId="4C544AE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roofErr w:type="spellStart"/>
            <w:r>
              <w:rPr>
                <w:rFonts w:ascii="Consolas" w:hAnsi="Consolas" w:cs="Courier New"/>
                <w:color w:val="000000"/>
                <w:sz w:val="17"/>
                <w:szCs w:val="17"/>
              </w:rPr>
              <w:t>dff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df_</w:t>
            </w:r>
            <w:proofErr w:type="gramStart"/>
            <w:r>
              <w:rPr>
                <w:rFonts w:ascii="Consolas" w:hAnsi="Consolas" w:cs="Courier New"/>
                <w:color w:val="000000"/>
                <w:sz w:val="17"/>
                <w:szCs w:val="17"/>
              </w:rPr>
              <w:t>int</w:t>
            </w:r>
            <w:r>
              <w:rPr>
                <w:rFonts w:ascii="Consolas" w:hAnsi="Consolas" w:cs="Courier New"/>
                <w:color w:val="666600"/>
                <w:sz w:val="17"/>
                <w:szCs w:val="17"/>
              </w:rPr>
              <w:t>.</w:t>
            </w:r>
            <w:r>
              <w:rPr>
                <w:rFonts w:ascii="Consolas" w:hAnsi="Consolas" w:cs="Courier New"/>
                <w:color w:val="000000"/>
                <w:sz w:val="17"/>
                <w:szCs w:val="17"/>
              </w:rPr>
              <w:t>merge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covX</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proofErr w:type="gramStart"/>
            <w:r>
              <w:rPr>
                <w:rFonts w:ascii="Consolas" w:hAnsi="Consolas" w:cs="Courier New"/>
                <w:color w:val="008800"/>
                <w:sz w:val="17"/>
                <w:szCs w:val="17"/>
              </w:rPr>
              <w: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X_cols</w:t>
            </w:r>
            <w:proofErr w:type="spellEnd"/>
            <w:r>
              <w:rPr>
                <w:rFonts w:ascii="Consolas" w:hAnsi="Consolas" w:cs="Courier New"/>
                <w:color w:val="666600"/>
                <w:sz w:val="17"/>
                <w:szCs w:val="17"/>
              </w:rPr>
              <w:t>],</w:t>
            </w:r>
            <w:r>
              <w:rPr>
                <w:rFonts w:ascii="Consolas" w:hAnsi="Consolas" w:cs="Courier New"/>
                <w:color w:val="000000"/>
                <w:sz w:val="17"/>
                <w:szCs w:val="17"/>
              </w:rPr>
              <w:t xml:space="preserve"> on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how</w:t>
            </w:r>
            <w:r>
              <w:rPr>
                <w:rFonts w:ascii="Consolas" w:hAnsi="Consolas" w:cs="Courier New"/>
                <w:color w:val="666600"/>
                <w:sz w:val="17"/>
                <w:szCs w:val="17"/>
              </w:rPr>
              <w:t>=</w:t>
            </w:r>
            <w:r>
              <w:rPr>
                <w:rFonts w:ascii="Consolas" w:hAnsi="Consolas" w:cs="Courier New"/>
                <w:color w:val="008800"/>
                <w:sz w:val="17"/>
                <w:szCs w:val="17"/>
              </w:rPr>
              <w:t>"inner"</w:t>
            </w:r>
            <w:r>
              <w:rPr>
                <w:rFonts w:ascii="Consolas" w:hAnsi="Consolas" w:cs="Courier New"/>
                <w:color w:val="666600"/>
                <w:sz w:val="17"/>
                <w:szCs w:val="17"/>
              </w:rPr>
              <w:t>)</w:t>
            </w:r>
          </w:p>
          <w:p w14:paraId="58CA2FF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roofErr w:type="spellStart"/>
            <w:r>
              <w:rPr>
                <w:rFonts w:ascii="Consolas" w:hAnsi="Consolas" w:cs="Courier New"/>
                <w:color w:val="000000"/>
                <w:sz w:val="17"/>
                <w:szCs w:val="17"/>
              </w:rPr>
              <w:t>dff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dff</w:t>
            </w:r>
            <w:r>
              <w:rPr>
                <w:rFonts w:ascii="Consolas" w:hAnsi="Consolas" w:cs="Courier New"/>
                <w:color w:val="666600"/>
                <w:sz w:val="17"/>
                <w:szCs w:val="17"/>
              </w:rPr>
              <w:t>.</w:t>
            </w:r>
            <w:r>
              <w:rPr>
                <w:rFonts w:ascii="Consolas" w:hAnsi="Consolas" w:cs="Courier New"/>
                <w:color w:val="000000"/>
                <w:sz w:val="17"/>
                <w:szCs w:val="17"/>
              </w:rPr>
              <w:t>rename</w:t>
            </w:r>
            <w:proofErr w:type="gramEnd"/>
            <w:r>
              <w:rPr>
                <w:rFonts w:ascii="Consolas" w:hAnsi="Consolas" w:cs="Courier New"/>
                <w:color w:val="666600"/>
                <w:sz w:val="17"/>
                <w:szCs w:val="17"/>
              </w:rPr>
              <w:t>(</w:t>
            </w:r>
            <w:r>
              <w:rPr>
                <w:rFonts w:ascii="Consolas" w:hAnsi="Consolas" w:cs="Courier New"/>
                <w:color w:val="000000"/>
                <w:sz w:val="17"/>
                <w:szCs w:val="17"/>
              </w:rPr>
              <w:t>columns</w:t>
            </w:r>
            <w:r>
              <w:rPr>
                <w:rFonts w:ascii="Consolas" w:hAnsi="Consolas" w:cs="Courier New"/>
                <w:color w:val="666600"/>
                <w:sz w:val="17"/>
                <w:szCs w:val="17"/>
              </w:rPr>
              <w:t>={</w:t>
            </w:r>
            <w:r>
              <w:rPr>
                <w:rFonts w:ascii="Consolas" w:hAnsi="Consolas" w:cs="Courier New"/>
                <w:color w:val="008800"/>
                <w:sz w:val="17"/>
                <w:szCs w:val="17"/>
              </w:rPr>
              <w:t>"lower"</w:t>
            </w:r>
            <w:r>
              <w:rPr>
                <w:rFonts w:ascii="Consolas" w:hAnsi="Consolas" w:cs="Courier New"/>
                <w:color w:val="666600"/>
                <w:sz w:val="17"/>
                <w:szCs w:val="17"/>
              </w:rPr>
              <w:t>:</w:t>
            </w:r>
            <w:r>
              <w:rPr>
                <w:rFonts w:ascii="Consolas" w:hAnsi="Consolas" w:cs="Courier New"/>
                <w:color w:val="008800"/>
                <w:sz w:val="17"/>
                <w:szCs w:val="17"/>
              </w:rPr>
              <w:t>"lower_bound"</w:t>
            </w:r>
            <w:r>
              <w:rPr>
                <w:rFonts w:ascii="Consolas" w:hAnsi="Consolas" w:cs="Courier New"/>
                <w:color w:val="666600"/>
                <w:sz w:val="17"/>
                <w:szCs w:val="17"/>
              </w:rPr>
              <w:t>,</w:t>
            </w:r>
            <w:r>
              <w:rPr>
                <w:rFonts w:ascii="Consolas" w:hAnsi="Consolas" w:cs="Courier New"/>
                <w:color w:val="008800"/>
                <w:sz w:val="17"/>
                <w:szCs w:val="17"/>
              </w:rPr>
              <w:t>"upper"</w:t>
            </w:r>
            <w:r>
              <w:rPr>
                <w:rFonts w:ascii="Consolas" w:hAnsi="Consolas" w:cs="Courier New"/>
                <w:color w:val="666600"/>
                <w:sz w:val="17"/>
                <w:szCs w:val="17"/>
              </w:rPr>
              <w:t>:</w:t>
            </w:r>
            <w:r>
              <w:rPr>
                <w:rFonts w:ascii="Consolas" w:hAnsi="Consolas" w:cs="Courier New"/>
                <w:color w:val="008800"/>
                <w:sz w:val="17"/>
                <w:szCs w:val="17"/>
              </w:rPr>
              <w:t>"upper_bound"</w:t>
            </w:r>
            <w:r>
              <w:rPr>
                <w:rFonts w:ascii="Consolas" w:hAnsi="Consolas" w:cs="Courier New"/>
                <w:color w:val="666600"/>
                <w:sz w:val="17"/>
                <w:szCs w:val="17"/>
              </w:rPr>
              <w:t>})</w:t>
            </w:r>
          </w:p>
          <w:p w14:paraId="5F9E415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formula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 + </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X_cols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X_cols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None</w:t>
            </w:r>
          </w:p>
          <w:p w14:paraId="553C713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r>
              <w:rPr>
                <w:rFonts w:ascii="Consolas" w:hAnsi="Consolas" w:cs="Courier New"/>
                <w:color w:val="000000"/>
                <w:sz w:val="17"/>
                <w:szCs w:val="17"/>
              </w:rPr>
              <w:t>aft</w:t>
            </w:r>
            <w:r>
              <w:rPr>
                <w:rFonts w:ascii="Consolas" w:hAnsi="Consolas" w:cs="Courier New"/>
                <w:color w:val="666600"/>
                <w:sz w:val="17"/>
                <w:szCs w:val="17"/>
              </w:rPr>
              <w:t>.</w:t>
            </w:r>
            <w:r>
              <w:rPr>
                <w:rFonts w:ascii="Consolas" w:hAnsi="Consolas" w:cs="Courier New"/>
                <w:color w:val="000000"/>
                <w:sz w:val="17"/>
                <w:szCs w:val="17"/>
              </w:rPr>
              <w:t>fit_interval_</w:t>
            </w:r>
            <w:proofErr w:type="gramStart"/>
            <w:r>
              <w:rPr>
                <w:rFonts w:ascii="Consolas" w:hAnsi="Consolas" w:cs="Courier New"/>
                <w:color w:val="000000"/>
                <w:sz w:val="17"/>
                <w:szCs w:val="17"/>
              </w:rPr>
              <w:t>censoring</w:t>
            </w:r>
            <w:proofErr w:type="spellEnd"/>
            <w:r>
              <w:rPr>
                <w:rFonts w:ascii="Consolas" w:hAnsi="Consolas" w:cs="Courier New"/>
                <w:color w:val="666600"/>
                <w:sz w:val="17"/>
                <w:szCs w:val="17"/>
              </w:rPr>
              <w:t>(</w:t>
            </w:r>
            <w:proofErr w:type="gramEnd"/>
          </w:p>
          <w:p w14:paraId="0ACFBB4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roofErr w:type="spellStart"/>
            <w:r>
              <w:rPr>
                <w:rFonts w:ascii="Consolas" w:hAnsi="Consolas" w:cs="Courier New"/>
                <w:color w:val="000000"/>
                <w:sz w:val="17"/>
                <w:szCs w:val="17"/>
              </w:rPr>
              <w:t>dff</w:t>
            </w:r>
            <w:proofErr w:type="spellEnd"/>
            <w:r>
              <w:rPr>
                <w:rFonts w:ascii="Consolas" w:hAnsi="Consolas" w:cs="Courier New"/>
                <w:color w:val="666600"/>
                <w:sz w:val="17"/>
                <w:szCs w:val="17"/>
              </w:rPr>
              <w:t>,</w:t>
            </w:r>
          </w:p>
          <w:p w14:paraId="5E4F342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roofErr w:type="spellStart"/>
            <w:r>
              <w:rPr>
                <w:rFonts w:ascii="Consolas" w:hAnsi="Consolas" w:cs="Courier New"/>
                <w:color w:val="000000"/>
                <w:sz w:val="17"/>
                <w:szCs w:val="17"/>
              </w:rPr>
              <w:t>lower_bound_col</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lower_bound</w:t>
            </w:r>
            <w:proofErr w:type="spellEnd"/>
            <w:r>
              <w:rPr>
                <w:rFonts w:ascii="Consolas" w:hAnsi="Consolas" w:cs="Courier New"/>
                <w:color w:val="008800"/>
                <w:sz w:val="17"/>
                <w:szCs w:val="17"/>
              </w:rPr>
              <w:t>"</w:t>
            </w:r>
            <w:r>
              <w:rPr>
                <w:rFonts w:ascii="Consolas" w:hAnsi="Consolas" w:cs="Courier New"/>
                <w:color w:val="666600"/>
                <w:sz w:val="17"/>
                <w:szCs w:val="17"/>
              </w:rPr>
              <w:t>,</w:t>
            </w:r>
          </w:p>
          <w:p w14:paraId="1F91AFD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w:t>
            </w:r>
            <w:proofErr w:type="spellStart"/>
            <w:r>
              <w:rPr>
                <w:rFonts w:ascii="Consolas" w:hAnsi="Consolas" w:cs="Courier New"/>
                <w:color w:val="000000"/>
                <w:sz w:val="17"/>
                <w:szCs w:val="17"/>
              </w:rPr>
              <w:t>upper_bound_col</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upper_bound</w:t>
            </w:r>
            <w:proofErr w:type="spellEnd"/>
            <w:r>
              <w:rPr>
                <w:rFonts w:ascii="Consolas" w:hAnsi="Consolas" w:cs="Courier New"/>
                <w:color w:val="008800"/>
                <w:sz w:val="17"/>
                <w:szCs w:val="17"/>
              </w:rPr>
              <w:t>"</w:t>
            </w:r>
            <w:r>
              <w:rPr>
                <w:rFonts w:ascii="Consolas" w:hAnsi="Consolas" w:cs="Courier New"/>
                <w:color w:val="666600"/>
                <w:sz w:val="17"/>
                <w:szCs w:val="17"/>
              </w:rPr>
              <w:t>,</w:t>
            </w:r>
          </w:p>
          <w:p w14:paraId="3312960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ancillary</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6B117D3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proofErr w:type="spellStart"/>
            <w:r>
              <w:rPr>
                <w:rFonts w:ascii="Consolas" w:hAnsi="Consolas" w:cs="Courier New"/>
                <w:color w:val="000000"/>
                <w:sz w:val="17"/>
                <w:szCs w:val="17"/>
              </w:rPr>
              <w:t>show_progress</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18FE043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formula</w:t>
            </w:r>
            <w:r>
              <w:rPr>
                <w:rFonts w:ascii="Consolas" w:hAnsi="Consolas" w:cs="Courier New"/>
                <w:color w:val="666600"/>
                <w:sz w:val="17"/>
                <w:szCs w:val="17"/>
              </w:rPr>
              <w:t>=</w:t>
            </w:r>
            <w:r>
              <w:rPr>
                <w:rFonts w:ascii="Consolas" w:hAnsi="Consolas" w:cs="Courier New"/>
                <w:color w:val="000000"/>
                <w:sz w:val="17"/>
                <w:szCs w:val="17"/>
              </w:rPr>
              <w:t>formula</w:t>
            </w:r>
            <w:r>
              <w:rPr>
                <w:rFonts w:ascii="Consolas" w:hAnsi="Consolas" w:cs="Courier New"/>
                <w:color w:val="666600"/>
                <w:sz w:val="17"/>
                <w:szCs w:val="17"/>
              </w:rPr>
              <w:t>,</w:t>
            </w:r>
          </w:p>
          <w:p w14:paraId="63F5A73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proofErr w:type="spellStart"/>
            <w:r>
              <w:rPr>
                <w:rFonts w:ascii="Consolas" w:hAnsi="Consolas" w:cs="Courier New"/>
                <w:color w:val="000000"/>
                <w:sz w:val="17"/>
                <w:szCs w:val="17"/>
              </w:rPr>
              <w:t>fit_options</w:t>
            </w:r>
            <w:proofErr w:type="spellEnd"/>
            <w:proofErr w:type="gramStart"/>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maxiter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ftol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1e-6</w:t>
            </w:r>
            <w:r>
              <w:rPr>
                <w:rFonts w:ascii="Consolas" w:hAnsi="Consolas" w:cs="Courier New"/>
                <w:color w:val="666600"/>
                <w:sz w:val="17"/>
                <w:szCs w:val="17"/>
              </w:rPr>
              <w:t>},</w:t>
            </w:r>
          </w:p>
          <w:p w14:paraId="621C1FD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BFEBD3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aft</w:t>
            </w:r>
            <w:r>
              <w:rPr>
                <w:rFonts w:ascii="Consolas" w:hAnsi="Consolas" w:cs="Courier New"/>
                <w:color w:val="666600"/>
                <w:sz w:val="17"/>
                <w:szCs w:val="17"/>
              </w:rPr>
              <w:t>.</w:t>
            </w:r>
            <w:r>
              <w:rPr>
                <w:rFonts w:ascii="Consolas" w:hAnsi="Consolas" w:cs="Courier New"/>
                <w:color w:val="000000"/>
                <w:sz w:val="17"/>
                <w:szCs w:val="17"/>
              </w:rPr>
              <w:t>log_likelihood</w:t>
            </w:r>
            <w:proofErr w:type="spellEnd"/>
            <w:r>
              <w:rPr>
                <w:rFonts w:ascii="Consolas" w:hAnsi="Consolas" w:cs="Courier New"/>
                <w:color w:val="000000"/>
                <w:sz w:val="17"/>
                <w:szCs w:val="17"/>
              </w:rPr>
              <w:t>_</w:t>
            </w:r>
            <w:r>
              <w:rPr>
                <w:rFonts w:ascii="Consolas" w:hAnsi="Consolas" w:cs="Courier New"/>
                <w:color w:val="666600"/>
                <w:sz w:val="17"/>
                <w:szCs w:val="17"/>
              </w:rPr>
              <w:t>)</w:t>
            </w:r>
          </w:p>
          <w:p w14:paraId="26AEE59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p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prod</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aft</w:t>
            </w:r>
            <w:r>
              <w:rPr>
                <w:rFonts w:ascii="Consolas" w:hAnsi="Consolas" w:cs="Courier New"/>
                <w:color w:val="666600"/>
                <w:sz w:val="17"/>
                <w:szCs w:val="17"/>
              </w:rPr>
              <w:t>.</w:t>
            </w:r>
            <w:r>
              <w:rPr>
                <w:rFonts w:ascii="Consolas" w:hAnsi="Consolas" w:cs="Courier New"/>
                <w:color w:val="000000"/>
                <w:sz w:val="17"/>
                <w:szCs w:val="17"/>
              </w:rPr>
              <w:t>params_</w:t>
            </w:r>
            <w:r>
              <w:rPr>
                <w:rFonts w:ascii="Consolas" w:hAnsi="Consolas" w:cs="Courier New"/>
                <w:color w:val="666600"/>
                <w:sz w:val="17"/>
                <w:szCs w:val="17"/>
              </w:rPr>
              <w:t>.</w:t>
            </w:r>
            <w:r>
              <w:rPr>
                <w:rFonts w:ascii="Consolas" w:hAnsi="Consolas" w:cs="Courier New"/>
                <w:color w:val="000000"/>
                <w:sz w:val="17"/>
                <w:szCs w:val="17"/>
              </w:rPr>
              <w:t>shape</w:t>
            </w:r>
            <w:proofErr w:type="spellEnd"/>
            <w:proofErr w:type="gramEnd"/>
            <w:r>
              <w:rPr>
                <w:rFonts w:ascii="Consolas" w:hAnsi="Consolas" w:cs="Courier New"/>
                <w:color w:val="666600"/>
                <w:sz w:val="17"/>
                <w:szCs w:val="17"/>
              </w:rPr>
              <w:t>))</w:t>
            </w:r>
          </w:p>
          <w:p w14:paraId="1EA9B0D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N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dff</w:t>
            </w:r>
            <w:proofErr w:type="spellEnd"/>
            <w:r>
              <w:rPr>
                <w:rFonts w:ascii="Consolas" w:hAnsi="Consolas" w:cs="Courier New"/>
                <w:color w:val="666600"/>
                <w:sz w:val="17"/>
                <w:szCs w:val="17"/>
              </w:rPr>
              <w:t>)</w:t>
            </w:r>
          </w:p>
          <w:p w14:paraId="6EF1CE5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proofErr w:type="spellStart"/>
            <w:r>
              <w:rPr>
                <w:rFonts w:ascii="Consolas" w:hAnsi="Consolas" w:cs="Courier New"/>
                <w:color w:val="000000"/>
                <w:sz w:val="17"/>
                <w:szCs w:val="17"/>
              </w:rPr>
              <w:t>bic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roofErr w:type="spellStart"/>
            <w:r>
              <w:rPr>
                <w:rFonts w:ascii="Consolas" w:hAnsi="Consolas" w:cs="Courier New"/>
                <w:color w:val="000000"/>
                <w:sz w:val="17"/>
                <w:szCs w:val="17"/>
              </w:rPr>
              <w:t>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D84EBB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aft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bic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proofErr w:type="spellEnd"/>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N</w:t>
            </w:r>
          </w:p>
          <w:p w14:paraId="7F52BF4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880000"/>
                <w:sz w:val="17"/>
                <w:szCs w:val="17"/>
              </w:rPr>
              <w:t xml:space="preserve"># ============== </w:t>
            </w:r>
            <w:r>
              <w:rPr>
                <w:rFonts w:ascii="Consolas" w:hAnsi="Consolas" w:cs="Courier New"/>
                <w:color w:val="880000"/>
                <w:sz w:val="17"/>
                <w:szCs w:val="17"/>
              </w:rPr>
              <w:t>预测</w:t>
            </w:r>
            <w:r>
              <w:rPr>
                <w:rFonts w:ascii="Consolas" w:hAnsi="Consolas" w:cs="Courier New"/>
                <w:color w:val="880000"/>
                <w:sz w:val="17"/>
                <w:szCs w:val="17"/>
              </w:rPr>
              <w:t xml:space="preserve"> F(t)</w:t>
            </w:r>
            <w:r>
              <w:rPr>
                <w:rFonts w:ascii="Consolas" w:hAnsi="Consolas" w:cs="Courier New"/>
                <w:color w:val="880000"/>
                <w:sz w:val="17"/>
                <w:szCs w:val="17"/>
              </w:rPr>
              <w:t>（按组别</w:t>
            </w:r>
            <w:r>
              <w:rPr>
                <w:rFonts w:ascii="Consolas" w:hAnsi="Consolas" w:cs="Courier New"/>
                <w:color w:val="880000"/>
                <w:sz w:val="17"/>
                <w:szCs w:val="17"/>
              </w:rPr>
              <w:t xml:space="preserve"> 0/1/2</w:t>
            </w:r>
            <w:r>
              <w:rPr>
                <w:rFonts w:ascii="Consolas" w:hAnsi="Consolas" w:cs="Courier New"/>
                <w:color w:val="880000"/>
                <w:sz w:val="17"/>
                <w:szCs w:val="17"/>
              </w:rPr>
              <w:t>）</w:t>
            </w:r>
            <w:r>
              <w:rPr>
                <w:rFonts w:ascii="Consolas" w:hAnsi="Consolas" w:cs="Courier New"/>
                <w:color w:val="880000"/>
                <w:sz w:val="17"/>
                <w:szCs w:val="17"/>
              </w:rPr>
              <w:t xml:space="preserve"> ==============</w:t>
            </w:r>
          </w:p>
          <w:p w14:paraId="2481597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pred_F_</w:t>
            </w:r>
            <w:proofErr w:type="gramStart"/>
            <w:r>
              <w:rPr>
                <w:rFonts w:ascii="Consolas" w:hAnsi="Consolas" w:cs="Courier New"/>
                <w:color w:val="000000"/>
                <w:sz w:val="17"/>
                <w:szCs w:val="17"/>
              </w:rPr>
              <w:t>group</w:t>
            </w:r>
            <w:proofErr w:type="spellEnd"/>
            <w:r>
              <w:rPr>
                <w:rFonts w:ascii="Consolas" w:hAnsi="Consolas" w:cs="Courier New"/>
                <w:color w:val="666600"/>
                <w:sz w:val="17"/>
                <w:szCs w:val="17"/>
              </w:rPr>
              <w:t>(</w:t>
            </w:r>
            <w:proofErr w:type="gramEnd"/>
            <w:r>
              <w:rPr>
                <w:rFonts w:ascii="Consolas" w:hAnsi="Consolas" w:cs="Courier New"/>
                <w:color w:val="000000"/>
                <w:sz w:val="17"/>
                <w:szCs w:val="17"/>
              </w:rPr>
              <w:t>aft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group_id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p>
          <w:p w14:paraId="115307E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proofErr w:type="spellStart"/>
            <w:r>
              <w:rPr>
                <w:rFonts w:ascii="Consolas" w:hAnsi="Consolas" w:cs="Courier New"/>
                <w:color w:val="000000"/>
                <w:sz w:val="17"/>
                <w:szCs w:val="17"/>
              </w:rPr>
              <w:t>covX</w:t>
            </w:r>
            <w:proofErr w:type="spellEnd"/>
            <w:r>
              <w:rPr>
                <w:rFonts w:ascii="Consolas" w:hAnsi="Consolas" w:cs="Courier New"/>
                <w:color w:val="666600"/>
                <w:sz w:val="17"/>
                <w:szCs w:val="17"/>
              </w:rPr>
              <w:t>,</w:t>
            </w:r>
            <w:r>
              <w:rPr>
                <w:rFonts w:ascii="Consolas" w:hAnsi="Consolas" w:cs="Courier New"/>
                <w:color w:val="000000"/>
                <w:sz w:val="17"/>
                <w:szCs w:val="17"/>
              </w:rPr>
              <w:t xml:space="preserve"> g </w:t>
            </w:r>
            <w:r>
              <w:rPr>
                <w:rFonts w:ascii="Consolas" w:hAnsi="Consolas" w:cs="Courier New"/>
                <w:color w:val="666600"/>
                <w:sz w:val="17"/>
                <w:szCs w:val="17"/>
              </w:rPr>
              <w:t>=</w:t>
            </w:r>
            <w:r>
              <w:rPr>
                <w:rFonts w:ascii="Consolas" w:hAnsi="Consolas" w:cs="Courier New"/>
                <w:color w:val="000000"/>
                <w:sz w:val="17"/>
                <w:szCs w:val="17"/>
              </w:rPr>
              <w:t xml:space="preserve"> add_group_k3</w:t>
            </w:r>
            <w:r>
              <w:rPr>
                <w:rFonts w:ascii="Consolas" w:hAnsi="Consolas" w:cs="Courier New"/>
                <w:color w:val="666600"/>
                <w:sz w:val="17"/>
                <w:szCs w:val="17"/>
              </w:rPr>
              <w:t>(</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w:t>
            </w:r>
            <w:r>
              <w:rPr>
                <w:rFonts w:ascii="Consolas" w:hAnsi="Consolas" w:cs="Courier New"/>
                <w:color w:val="666600"/>
                <w:sz w:val="17"/>
                <w:szCs w:val="17"/>
              </w:rPr>
              <w:t>)</w:t>
            </w:r>
          </w:p>
          <w:p w14:paraId="3963B7B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mask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group_id</w:t>
            </w:r>
            <w:proofErr w:type="spellEnd"/>
            <w:r>
              <w:rPr>
                <w:rFonts w:ascii="Consolas" w:hAnsi="Consolas" w:cs="Courier New"/>
                <w:color w:val="666600"/>
                <w:sz w:val="17"/>
                <w:szCs w:val="17"/>
              </w:rPr>
              <w:t>)</w:t>
            </w:r>
          </w:p>
          <w:p w14:paraId="418B85D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covX</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r>
              <w:rPr>
                <w:rFonts w:ascii="Consolas" w:hAnsi="Consolas" w:cs="Courier New"/>
                <w:color w:val="000000"/>
                <w:sz w:val="17"/>
                <w:szCs w:val="17"/>
              </w:rPr>
              <w:t>mask</w:t>
            </w:r>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2099DF2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666600"/>
                <w:sz w:val="17"/>
                <w:szCs w:val="17"/>
              </w:rPr>
              <w:t>:</w:t>
            </w:r>
          </w:p>
          <w:p w14:paraId="4A12731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gramEnd"/>
            <w:r>
              <w:rPr>
                <w:rFonts w:ascii="Consolas" w:hAnsi="Consolas" w:cs="Courier New"/>
                <w:color w:val="000000"/>
                <w:sz w:val="17"/>
                <w:szCs w:val="17"/>
              </w:rPr>
              <w:t>_like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p>
          <w:p w14:paraId="40D5513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确保</w:t>
            </w:r>
            <w:r>
              <w:rPr>
                <w:rFonts w:ascii="Consolas" w:hAnsi="Consolas" w:cs="Courier New"/>
                <w:color w:val="880000"/>
                <w:sz w:val="17"/>
                <w:szCs w:val="17"/>
              </w:rPr>
              <w:t xml:space="preserve"> dummy </w:t>
            </w:r>
            <w:r>
              <w:rPr>
                <w:rFonts w:ascii="Consolas" w:hAnsi="Consolas" w:cs="Courier New"/>
                <w:color w:val="880000"/>
                <w:sz w:val="17"/>
                <w:szCs w:val="17"/>
              </w:rPr>
              <w:t>列存在</w:t>
            </w:r>
          </w:p>
          <w:p w14:paraId="529925A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col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"G_1"</w:t>
            </w:r>
            <w:r>
              <w:rPr>
                <w:rFonts w:ascii="Consolas" w:hAnsi="Consolas" w:cs="Courier New"/>
                <w:color w:val="666600"/>
                <w:sz w:val="17"/>
                <w:szCs w:val="17"/>
              </w:rPr>
              <w:t>,</w:t>
            </w:r>
            <w:r>
              <w:rPr>
                <w:rFonts w:ascii="Consolas" w:hAnsi="Consolas" w:cs="Courier New"/>
                <w:color w:val="008800"/>
                <w:sz w:val="17"/>
                <w:szCs w:val="17"/>
              </w:rPr>
              <w:t>"G_2"</w:t>
            </w:r>
            <w:r>
              <w:rPr>
                <w:rFonts w:ascii="Consolas" w:hAnsi="Consolas" w:cs="Courier New"/>
                <w:color w:val="666600"/>
                <w:sz w:val="17"/>
                <w:szCs w:val="17"/>
              </w:rPr>
              <w:t>]:</w:t>
            </w:r>
          </w:p>
          <w:p w14:paraId="5846A23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col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col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8C98E9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proofErr w:type="spellStart"/>
            <w:r>
              <w:rPr>
                <w:rFonts w:ascii="Consolas" w:hAnsi="Consolas" w:cs="Courier New"/>
                <w:color w:val="000000"/>
                <w:sz w:val="17"/>
                <w:szCs w:val="17"/>
              </w:rPr>
              <w:t>S_acc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like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t_grid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88"/>
                <w:sz w:val="17"/>
                <w:szCs w:val="17"/>
              </w:rPr>
              <w:t>sub</w:t>
            </w:r>
            <w:r>
              <w:rPr>
                <w:rFonts w:ascii="Consolas" w:hAnsi="Consolas" w:cs="Courier New"/>
                <w:color w:val="666600"/>
                <w:sz w:val="17"/>
                <w:szCs w:val="17"/>
              </w:rPr>
              <w:t>)</w:t>
            </w:r>
          </w:p>
          <w:p w14:paraId="5771023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256DCD8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row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sub</w:t>
            </w:r>
            <w:r>
              <w:rPr>
                <w:rFonts w:ascii="Consolas" w:hAnsi="Consolas" w:cs="Courier New"/>
                <w:color w:val="666600"/>
                <w:sz w:val="17"/>
                <w:szCs w:val="17"/>
              </w:rPr>
              <w:t>.</w:t>
            </w:r>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0072383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lastRenderedPageBreak/>
              <w:t xml:space="preserve">160.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38E45C9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proofErr w:type="spellStart"/>
            <w:r>
              <w:rPr>
                <w:rFonts w:ascii="Consolas" w:hAnsi="Consolas" w:cs="Courier New"/>
                <w:color w:val="000000"/>
                <w:sz w:val="17"/>
                <w:szCs w:val="17"/>
              </w:rPr>
              <w:t>S_vals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asarray</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aft</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_survival_</w:t>
            </w:r>
            <w:proofErr w:type="gramStart"/>
            <w:r>
              <w:rPr>
                <w:rFonts w:ascii="Consolas" w:hAnsi="Consolas" w:cs="Courier New"/>
                <w:color w:val="000000"/>
                <w:sz w:val="17"/>
                <w:szCs w:val="17"/>
              </w:rPr>
              <w:t>function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0000"/>
                <w:sz w:val="17"/>
                <w:szCs w:val="17"/>
              </w:rPr>
              <w:t xml:space="preserve"> times</w:t>
            </w:r>
            <w:r>
              <w:rPr>
                <w:rFonts w:ascii="Consolas" w:hAnsi="Consolas" w:cs="Courier New"/>
                <w:color w:val="666600"/>
                <w:sz w:val="17"/>
                <w:szCs w:val="17"/>
              </w:rPr>
              <w:t>=</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ravel</w:t>
            </w:r>
            <w:proofErr w:type="gramEnd"/>
            <w:r>
              <w:rPr>
                <w:rFonts w:ascii="Consolas" w:hAnsi="Consolas" w:cs="Courier New"/>
                <w:color w:val="666600"/>
                <w:sz w:val="17"/>
                <w:szCs w:val="17"/>
              </w:rPr>
              <w:t>()</w:t>
            </w:r>
          </w:p>
          <w:p w14:paraId="2BC1044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26CE84B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proofErr w:type="spellStart"/>
            <w:r>
              <w:rPr>
                <w:rFonts w:ascii="Consolas" w:hAnsi="Consolas" w:cs="Courier New"/>
                <w:color w:val="000000"/>
                <w:sz w:val="17"/>
                <w:szCs w:val="17"/>
              </w:rPr>
              <w:t>S_vals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ones</w:t>
            </w:r>
            <w:proofErr w:type="gramEnd"/>
            <w:r>
              <w:rPr>
                <w:rFonts w:ascii="Consolas" w:hAnsi="Consolas" w:cs="Courier New"/>
                <w:color w:val="000000"/>
                <w:sz w:val="17"/>
                <w:szCs w:val="17"/>
              </w:rPr>
              <w:t>_like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p>
          <w:p w14:paraId="5BC647A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proofErr w:type="spellStart"/>
            <w:r>
              <w:rPr>
                <w:rFonts w:ascii="Consolas" w:hAnsi="Consolas" w:cs="Courier New"/>
                <w:color w:val="000000"/>
                <w:sz w:val="17"/>
                <w:szCs w:val="17"/>
              </w:rPr>
              <w:t>S_acc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S_vals</w:t>
            </w:r>
            <w:proofErr w:type="spellEnd"/>
          </w:p>
          <w:p w14:paraId="60B7D67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S_acc</w:t>
            </w:r>
            <w:proofErr w:type="spellEnd"/>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7AA81C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w:t>
            </w:r>
          </w:p>
          <w:p w14:paraId="3342334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w:t>
            </w:r>
            <w:proofErr w:type="gramStart"/>
            <w:r>
              <w:rPr>
                <w:rFonts w:ascii="Consolas" w:hAnsi="Consolas" w:cs="Courier New"/>
                <w:color w:val="000000"/>
                <w:sz w:val="17"/>
                <w:szCs w:val="17"/>
              </w:rPr>
              <w:t>F</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t_grid</w:t>
            </w:r>
            <w:proofErr w:type="spellEnd"/>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0DB6A95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searchsorted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 xml:space="preserve"> side</w:t>
            </w:r>
            <w:r>
              <w:rPr>
                <w:rFonts w:ascii="Consolas" w:hAnsi="Consolas" w:cs="Courier New"/>
                <w:color w:val="666600"/>
                <w:sz w:val="17"/>
                <w:szCs w:val="17"/>
              </w:rPr>
              <w:t>=</w:t>
            </w:r>
            <w:r>
              <w:rPr>
                <w:rFonts w:ascii="Consolas" w:hAnsi="Consolas" w:cs="Courier New"/>
                <w:color w:val="008800"/>
                <w:sz w:val="17"/>
                <w:szCs w:val="17"/>
              </w:rPr>
              <w:t>"left"</w:t>
            </w:r>
            <w:r>
              <w:rPr>
                <w:rFonts w:ascii="Consolas" w:hAnsi="Consolas" w:cs="Courier New"/>
                <w:color w:val="666600"/>
                <w:sz w:val="17"/>
                <w:szCs w:val="17"/>
              </w:rPr>
              <w:t>))</w:t>
            </w:r>
          </w:p>
          <w:p w14:paraId="338AB04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clip</w:t>
            </w:r>
            <w:proofErr w:type="spellEnd"/>
            <w:proofErr w:type="gram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A98F5B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0918807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w:t>
            </w:r>
          </w:p>
          <w:p w14:paraId="0C046A0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660066"/>
                <w:sz w:val="17"/>
                <w:szCs w:val="17"/>
              </w:rPr>
              <w:t>optimal_</w:t>
            </w:r>
            <w:proofErr w:type="gramStart"/>
            <w:r>
              <w:rPr>
                <w:rFonts w:ascii="Consolas" w:hAnsi="Consolas" w:cs="Courier New"/>
                <w:color w:val="660066"/>
                <w:sz w:val="17"/>
                <w:szCs w:val="17"/>
              </w:rPr>
              <w:t>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W_TIME</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C_RETEST</w:t>
            </w:r>
            <w:r>
              <w:rPr>
                <w:rFonts w:ascii="Consolas" w:hAnsi="Consolas" w:cs="Courier New"/>
                <w:color w:val="666600"/>
                <w:sz w:val="17"/>
                <w:szCs w:val="17"/>
              </w:rPr>
              <w:t>):</w:t>
            </w:r>
          </w:p>
          <w:p w14:paraId="2063AB5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cost </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proofErr w:type="spellStart"/>
            <w:r>
              <w:rPr>
                <w:rFonts w:ascii="Consolas" w:hAnsi="Consolas" w:cs="Courier New"/>
                <w:color w:val="000000"/>
                <w:sz w:val="17"/>
                <w:szCs w:val="17"/>
              </w:rPr>
              <w:t>t_grid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t_grid</w:t>
            </w:r>
            <w:r>
              <w:rPr>
                <w:rFonts w:ascii="Consolas" w:hAnsi="Consolas" w:cs="Courier New"/>
                <w:color w:val="666600"/>
                <w:sz w:val="17"/>
                <w:szCs w:val="17"/>
              </w:rPr>
              <w:t>.</w:t>
            </w:r>
            <w:r>
              <w:rPr>
                <w:rFonts w:ascii="Consolas" w:hAnsi="Consolas" w:cs="Courier New"/>
                <w:color w:val="000000"/>
                <w:sz w:val="17"/>
                <w:szCs w:val="17"/>
              </w:rPr>
              <w:t>min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F</w:t>
            </w:r>
            <w:r>
              <w:rPr>
                <w:rFonts w:ascii="Consolas" w:hAnsi="Consolas" w:cs="Courier New"/>
                <w:color w:val="666600"/>
                <w:sz w:val="17"/>
                <w:szCs w:val="17"/>
              </w:rPr>
              <w:t>)*</w:t>
            </w:r>
            <w:proofErr w:type="gramEnd"/>
            <w:r>
              <w:rPr>
                <w:rFonts w:ascii="Consolas" w:hAnsi="Consolas" w:cs="Courier New"/>
                <w:color w:val="000000"/>
                <w:sz w:val="17"/>
                <w:szCs w:val="17"/>
              </w:rPr>
              <w:t>C</w:t>
            </w:r>
          </w:p>
          <w:p w14:paraId="2AB0EF9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argmin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cost</w:t>
            </w:r>
            <w:r>
              <w:rPr>
                <w:rFonts w:ascii="Consolas" w:hAnsi="Consolas" w:cs="Courier New"/>
                <w:color w:val="666600"/>
                <w:sz w:val="17"/>
                <w:szCs w:val="17"/>
              </w:rPr>
              <w:t>))</w:t>
            </w:r>
          </w:p>
          <w:p w14:paraId="60E341A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cost</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095B65F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w:t>
            </w:r>
          </w:p>
          <w:p w14:paraId="126264B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63BF2AC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读取与筛选</w:t>
            </w:r>
          </w:p>
          <w:p w14:paraId="37D9141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读取数据</w:t>
            </w:r>
            <w:r>
              <w:rPr>
                <w:rFonts w:ascii="Consolas" w:hAnsi="Consolas" w:cs="Courier New"/>
                <w:color w:val="008800"/>
                <w:sz w:val="17"/>
                <w:szCs w:val="17"/>
              </w:rPr>
              <w:t>…"</w:t>
            </w:r>
            <w:r>
              <w:rPr>
                <w:rFonts w:ascii="Consolas" w:hAnsi="Consolas" w:cs="Courier New"/>
                <w:color w:val="666600"/>
                <w:sz w:val="17"/>
                <w:szCs w:val="17"/>
              </w:rPr>
              <w:t>)</w:t>
            </w:r>
          </w:p>
          <w:p w14:paraId="1DE5BE7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PATH_DATA</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11C8562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原始行数：</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df</w:t>
            </w:r>
            <w:proofErr w:type="spellEnd"/>
            <w:r>
              <w:rPr>
                <w:rFonts w:ascii="Consolas" w:hAnsi="Consolas" w:cs="Courier New"/>
                <w:color w:val="008800"/>
                <w:sz w:val="17"/>
                <w:szCs w:val="17"/>
              </w:rPr>
              <w:t>)}"</w:t>
            </w:r>
            <w:r>
              <w:rPr>
                <w:rFonts w:ascii="Consolas" w:hAnsi="Consolas" w:cs="Courier New"/>
                <w:color w:val="666600"/>
                <w:sz w:val="17"/>
                <w:szCs w:val="17"/>
              </w:rPr>
              <w:t>)</w:t>
            </w:r>
          </w:p>
          <w:p w14:paraId="4D9D491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col_sex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胎儿性别</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性别</w:t>
            </w:r>
            <w:r>
              <w:rPr>
                <w:rFonts w:ascii="Consolas" w:hAnsi="Consolas" w:cs="Courier New"/>
                <w:color w:val="008800"/>
                <w:sz w:val="17"/>
                <w:szCs w:val="17"/>
              </w:rPr>
              <w:t>"</w:t>
            </w:r>
            <w:r>
              <w:rPr>
                <w:rFonts w:ascii="Consolas" w:hAnsi="Consolas" w:cs="Courier New"/>
                <w:color w:val="666600"/>
                <w:sz w:val="17"/>
                <w:szCs w:val="17"/>
              </w:rPr>
              <w:t>])</w:t>
            </w:r>
          </w:p>
          <w:p w14:paraId="2608EE8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col_sex</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3FB3E40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before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
          <w:p w14:paraId="734077D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col_sex</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contains</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男</w:t>
            </w:r>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copy</w:t>
            </w:r>
            <w:r>
              <w:rPr>
                <w:rFonts w:ascii="Consolas" w:hAnsi="Consolas" w:cs="Courier New"/>
                <w:color w:val="666600"/>
                <w:sz w:val="17"/>
                <w:szCs w:val="17"/>
              </w:rPr>
              <w:t>(</w:t>
            </w:r>
            <w:proofErr w:type="gramEnd"/>
            <w:r>
              <w:rPr>
                <w:rFonts w:ascii="Consolas" w:hAnsi="Consolas" w:cs="Courier New"/>
                <w:color w:val="666600"/>
                <w:sz w:val="17"/>
                <w:szCs w:val="17"/>
              </w:rPr>
              <w:t>)</w:t>
            </w:r>
          </w:p>
          <w:p w14:paraId="0B43AC3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筛选男胎：</w:t>
            </w:r>
            <w:r>
              <w:rPr>
                <w:rFonts w:ascii="Consolas" w:hAnsi="Consolas" w:cs="Courier New"/>
                <w:color w:val="008800"/>
                <w:sz w:val="17"/>
                <w:szCs w:val="17"/>
              </w:rPr>
              <w:t>{before} -&gt; {</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df</w:t>
            </w:r>
            <w:proofErr w:type="spellEnd"/>
            <w:r>
              <w:rPr>
                <w:rFonts w:ascii="Consolas" w:hAnsi="Consolas" w:cs="Courier New"/>
                <w:color w:val="008800"/>
                <w:sz w:val="17"/>
                <w:szCs w:val="17"/>
              </w:rPr>
              <w:t xml:space="preserve">)} </w:t>
            </w:r>
            <w:r>
              <w:rPr>
                <w:rFonts w:ascii="Consolas" w:hAnsi="Consolas" w:cs="Courier New"/>
                <w:color w:val="008800"/>
                <w:sz w:val="17"/>
                <w:szCs w:val="17"/>
              </w:rPr>
              <w:t>行</w:t>
            </w:r>
            <w:r>
              <w:rPr>
                <w:rFonts w:ascii="Consolas" w:hAnsi="Consolas" w:cs="Courier New"/>
                <w:color w:val="008800"/>
                <w:sz w:val="17"/>
                <w:szCs w:val="17"/>
              </w:rPr>
              <w:t>"</w:t>
            </w:r>
            <w:r>
              <w:rPr>
                <w:rFonts w:ascii="Consolas" w:hAnsi="Consolas" w:cs="Courier New"/>
                <w:color w:val="666600"/>
                <w:sz w:val="17"/>
                <w:szCs w:val="17"/>
              </w:rPr>
              <w:t>)</w:t>
            </w:r>
          </w:p>
          <w:p w14:paraId="3E32536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区间</w:t>
            </w:r>
            <w:proofErr w:type="gramStart"/>
            <w:r>
              <w:rPr>
                <w:rFonts w:ascii="Consolas" w:hAnsi="Consolas" w:cs="Courier New"/>
                <w:color w:val="880000"/>
                <w:sz w:val="17"/>
                <w:szCs w:val="17"/>
              </w:rPr>
              <w:t>删</w:t>
            </w:r>
            <w:proofErr w:type="gramEnd"/>
            <w:r>
              <w:rPr>
                <w:rFonts w:ascii="Consolas" w:hAnsi="Consolas" w:cs="Courier New"/>
                <w:color w:val="880000"/>
                <w:sz w:val="17"/>
                <w:szCs w:val="17"/>
              </w:rPr>
              <w:t>失构建</w:t>
            </w:r>
          </w:p>
          <w:p w14:paraId="2BB5A02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构建区间</w:t>
            </w:r>
            <w:proofErr w:type="gramStart"/>
            <w:r>
              <w:rPr>
                <w:rFonts w:ascii="Consolas" w:hAnsi="Consolas" w:cs="Courier New"/>
                <w:color w:val="008800"/>
                <w:sz w:val="17"/>
                <w:szCs w:val="17"/>
              </w:rPr>
              <w:t>删</w:t>
            </w:r>
            <w:proofErr w:type="gramEnd"/>
            <w:r>
              <w:rPr>
                <w:rFonts w:ascii="Consolas" w:hAnsi="Consolas" w:cs="Courier New"/>
                <w:color w:val="008800"/>
                <w:sz w:val="17"/>
                <w:szCs w:val="17"/>
              </w:rPr>
              <w:t>失与协变量表</w:t>
            </w:r>
            <w:r>
              <w:rPr>
                <w:rFonts w:ascii="Consolas" w:hAnsi="Consolas" w:cs="Courier New"/>
                <w:color w:val="008800"/>
                <w:sz w:val="17"/>
                <w:szCs w:val="17"/>
              </w:rPr>
              <w:t>…"</w:t>
            </w:r>
            <w:r>
              <w:rPr>
                <w:rFonts w:ascii="Consolas" w:hAnsi="Consolas" w:cs="Courier New"/>
                <w:color w:val="666600"/>
                <w:sz w:val="17"/>
                <w:szCs w:val="17"/>
              </w:rPr>
              <w:t>)</w:t>
            </w:r>
          </w:p>
          <w:p w14:paraId="71CEECC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t0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perf</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counter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2A5EC05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proofErr w:type="spellStart"/>
            <w:r>
              <w:rPr>
                <w:rFonts w:ascii="Consolas" w:hAnsi="Consolas" w:cs="Courier New"/>
                <w:color w:val="000000"/>
                <w:sz w:val="17"/>
                <w:szCs w:val="17"/>
              </w:rPr>
              <w:t>df_int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build_interval_</w:t>
            </w:r>
            <w:proofErr w:type="gramStart"/>
            <w:r>
              <w:rPr>
                <w:rFonts w:ascii="Consolas" w:hAnsi="Consolas" w:cs="Courier New"/>
                <w:color w:val="000000"/>
                <w:sz w:val="17"/>
                <w:szCs w:val="17"/>
              </w:rPr>
              <w:t>dataset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y_thresh</w:t>
            </w:r>
            <w:proofErr w:type="spellEnd"/>
            <w:r>
              <w:rPr>
                <w:rFonts w:ascii="Consolas" w:hAnsi="Consolas" w:cs="Courier New"/>
                <w:color w:val="666600"/>
                <w:sz w:val="17"/>
                <w:szCs w:val="17"/>
              </w:rPr>
              <w:t>=</w:t>
            </w:r>
            <w:r>
              <w:rPr>
                <w:rFonts w:ascii="Consolas" w:hAnsi="Consolas" w:cs="Courier New"/>
                <w:color w:val="000000"/>
                <w:sz w:val="17"/>
                <w:szCs w:val="17"/>
              </w:rPr>
              <w:t>Y_THRESHOLD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t_min</w:t>
            </w:r>
            <w:proofErr w:type="spellEnd"/>
            <w:r>
              <w:rPr>
                <w:rFonts w:ascii="Consolas" w:hAnsi="Consolas" w:cs="Courier New"/>
                <w:color w:val="666600"/>
                <w:sz w:val="17"/>
                <w:szCs w:val="17"/>
              </w:rPr>
              <w:t>=</w:t>
            </w:r>
            <w:r>
              <w:rPr>
                <w:rFonts w:ascii="Consolas" w:hAnsi="Consolas" w:cs="Courier New"/>
                <w:color w:val="000000"/>
                <w:sz w:val="17"/>
                <w:szCs w:val="17"/>
              </w:rPr>
              <w:t>T_MIN</w:t>
            </w:r>
            <w:r>
              <w:rPr>
                <w:rFonts w:ascii="Consolas" w:hAnsi="Consolas" w:cs="Courier New"/>
                <w:color w:val="666600"/>
                <w:sz w:val="17"/>
                <w:szCs w:val="17"/>
              </w:rPr>
              <w:t>)</w:t>
            </w:r>
          </w:p>
          <w:p w14:paraId="1004F9C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dropna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subset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reset</w:t>
            </w:r>
            <w:proofErr w:type="gramEnd"/>
            <w:r>
              <w:rPr>
                <w:rFonts w:ascii="Consolas" w:hAnsi="Consolas" w:cs="Courier New"/>
                <w:color w:val="000000"/>
                <w:sz w:val="17"/>
                <w:szCs w:val="17"/>
              </w:rPr>
              <w:t>_index</w:t>
            </w:r>
            <w:proofErr w:type="spellEnd"/>
            <w:r>
              <w:rPr>
                <w:rFonts w:ascii="Consolas" w:hAnsi="Consolas" w:cs="Courier New"/>
                <w:color w:val="666600"/>
                <w:sz w:val="17"/>
                <w:szCs w:val="17"/>
              </w:rPr>
              <w:t>(</w:t>
            </w:r>
            <w:r>
              <w:rPr>
                <w:rFonts w:ascii="Consolas" w:hAnsi="Consolas" w:cs="Courier New"/>
                <w:color w:val="000000"/>
                <w:sz w:val="17"/>
                <w:szCs w:val="17"/>
              </w:rPr>
              <w:t>drop</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29F042E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区间删失样本：</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df_int</w:t>
            </w:r>
            <w:proofErr w:type="spellEnd"/>
            <w:r>
              <w:rPr>
                <w:rFonts w:ascii="Consolas" w:hAnsi="Consolas" w:cs="Courier New"/>
                <w:color w:val="008800"/>
                <w:sz w:val="17"/>
                <w:szCs w:val="17"/>
              </w:rPr>
              <w:t>)}</w:t>
            </w:r>
            <w:r>
              <w:rPr>
                <w:rFonts w:ascii="Consolas" w:hAnsi="Consolas" w:cs="Courier New"/>
                <w:color w:val="008800"/>
                <w:sz w:val="17"/>
                <w:szCs w:val="17"/>
              </w:rPr>
              <w:t>；协变量样本：</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cov_df</w:t>
            </w:r>
            <w:proofErr w:type="spellEnd"/>
            <w:r>
              <w:rPr>
                <w:rFonts w:ascii="Consolas" w:hAnsi="Consolas" w:cs="Courier New"/>
                <w:color w:val="008800"/>
                <w:sz w:val="17"/>
                <w:szCs w:val="17"/>
              </w:rPr>
              <w:t>)}</w:t>
            </w:r>
            <w:r>
              <w:rPr>
                <w:rFonts w:ascii="Consolas" w:hAnsi="Consolas" w:cs="Courier New"/>
                <w:color w:val="008800"/>
                <w:sz w:val="17"/>
                <w:szCs w:val="17"/>
              </w:rPr>
              <w:t>；耗时</w:t>
            </w:r>
            <w:r>
              <w:rPr>
                <w:rFonts w:ascii="Consolas" w:hAnsi="Consolas" w:cs="Courier New"/>
                <w:color w:val="008800"/>
                <w:sz w:val="17"/>
                <w:szCs w:val="17"/>
              </w:rPr>
              <w:t xml:space="preserve"> {</w:t>
            </w:r>
            <w:proofErr w:type="spellStart"/>
            <w:r>
              <w:rPr>
                <w:rFonts w:ascii="Consolas" w:hAnsi="Consolas" w:cs="Courier New"/>
                <w:color w:val="008800"/>
                <w:sz w:val="17"/>
                <w:szCs w:val="17"/>
              </w:rPr>
              <w:t>time.perf_counter</w:t>
            </w:r>
            <w:proofErr w:type="spellEnd"/>
            <w:r>
              <w:rPr>
                <w:rFonts w:ascii="Consolas" w:hAnsi="Consolas" w:cs="Courier New"/>
                <w:color w:val="008800"/>
                <w:sz w:val="17"/>
                <w:szCs w:val="17"/>
              </w:rPr>
              <w:t>()-t0:.2f}s"</w:t>
            </w:r>
            <w:r>
              <w:rPr>
                <w:rFonts w:ascii="Consolas" w:hAnsi="Consolas" w:cs="Courier New"/>
                <w:color w:val="666600"/>
                <w:sz w:val="17"/>
                <w:szCs w:val="17"/>
              </w:rPr>
              <w:t>)</w:t>
            </w:r>
          </w:p>
          <w:p w14:paraId="014292E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初始</w:t>
            </w:r>
            <w:r>
              <w:rPr>
                <w:rFonts w:ascii="Consolas" w:hAnsi="Consolas" w:cs="Courier New"/>
                <w:color w:val="880000"/>
                <w:sz w:val="17"/>
                <w:szCs w:val="17"/>
              </w:rPr>
              <w:t xml:space="preserve"> cuts</w:t>
            </w:r>
          </w:p>
          <w:p w14:paraId="720B31C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3280F15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cuts</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split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r>
              <w:rPr>
                <w:rFonts w:ascii="Consolas" w:hAnsi="Consolas" w:cs="Courier New"/>
                <w:color w:val="666600"/>
                <w:sz w:val="17"/>
                <w:szCs w:val="17"/>
              </w:rPr>
              <w:t>)]</w:t>
            </w:r>
          </w:p>
          <w:p w14:paraId="17B854F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15A0CCA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35.0</w:t>
            </w:r>
          </w:p>
          <w:p w14:paraId="54D796E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c1 </w:t>
            </w:r>
            <w:r>
              <w:rPr>
                <w:rFonts w:ascii="Consolas" w:hAnsi="Consolas" w:cs="Courier New"/>
                <w:color w:val="666600"/>
                <w:sz w:val="17"/>
                <w:szCs w:val="17"/>
              </w:rPr>
              <w:t>&gt;=</w:t>
            </w:r>
            <w:r>
              <w:rPr>
                <w:rFonts w:ascii="Consolas" w:hAnsi="Consolas" w:cs="Courier New"/>
                <w:color w:val="000000"/>
                <w:sz w:val="17"/>
                <w:szCs w:val="17"/>
              </w:rPr>
              <w:t xml:space="preserve"> c2</w:t>
            </w:r>
            <w:r>
              <w:rPr>
                <w:rFonts w:ascii="Consolas" w:hAnsi="Consolas" w:cs="Courier New"/>
                <w:color w:val="666600"/>
                <w:sz w:val="17"/>
                <w:szCs w:val="17"/>
              </w:rPr>
              <w:t>:</w:t>
            </w:r>
          </w:p>
          <w:p w14:paraId="6DC5084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r>
              <w:rPr>
                <w:rFonts w:ascii="Consolas" w:hAnsi="Consolas" w:cs="Courier New"/>
                <w:color w:val="008800"/>
                <w:sz w:val="17"/>
                <w:szCs w:val="17"/>
              </w:rPr>
              <w:t>"cuts</w:t>
            </w:r>
            <w:r>
              <w:rPr>
                <w:rFonts w:ascii="Consolas" w:hAnsi="Consolas" w:cs="Courier New"/>
                <w:color w:val="008800"/>
                <w:sz w:val="17"/>
                <w:szCs w:val="17"/>
              </w:rPr>
              <w:t>需满足</w:t>
            </w:r>
            <w:r>
              <w:rPr>
                <w:rFonts w:ascii="Consolas" w:hAnsi="Consolas" w:cs="Courier New"/>
                <w:color w:val="008800"/>
                <w:sz w:val="17"/>
                <w:szCs w:val="17"/>
              </w:rPr>
              <w:t xml:space="preserve"> c1&lt;c2</w:t>
            </w:r>
            <w:r>
              <w:rPr>
                <w:rFonts w:ascii="Consolas" w:hAnsi="Consolas" w:cs="Courier New"/>
                <w:color w:val="008800"/>
                <w:sz w:val="17"/>
                <w:szCs w:val="17"/>
              </w:rPr>
              <w:t>，例如</w:t>
            </w:r>
            <w:r>
              <w:rPr>
                <w:rFonts w:ascii="Consolas" w:hAnsi="Consolas" w:cs="Courier New"/>
                <w:color w:val="008800"/>
                <w:sz w:val="17"/>
                <w:szCs w:val="17"/>
              </w:rPr>
              <w:t xml:space="preserve"> '30,35'"</w:t>
            </w:r>
            <w:r>
              <w:rPr>
                <w:rFonts w:ascii="Consolas" w:hAnsi="Consolas" w:cs="Courier New"/>
                <w:color w:val="666600"/>
                <w:sz w:val="17"/>
                <w:szCs w:val="17"/>
              </w:rPr>
              <w:t>)</w:t>
            </w:r>
          </w:p>
          <w:p w14:paraId="3ADAE53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A97E74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proofErr w:type="spellStart"/>
            <w:r>
              <w:rPr>
                <w:rFonts w:ascii="Consolas" w:hAnsi="Consolas" w:cs="Courier New"/>
                <w:color w:val="000000"/>
                <w:sz w:val="17"/>
                <w:szCs w:val="17"/>
              </w:rPr>
              <w:t>t_grid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arange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T_MIN</w:t>
            </w:r>
            <w:r>
              <w:rPr>
                <w:rFonts w:ascii="Consolas" w:hAnsi="Consolas" w:cs="Courier New"/>
                <w:color w:val="666600"/>
                <w:sz w:val="17"/>
                <w:szCs w:val="17"/>
              </w:rPr>
              <w:t>,</w:t>
            </w:r>
            <w:r>
              <w:rPr>
                <w:rFonts w:ascii="Consolas" w:hAnsi="Consolas" w:cs="Courier New"/>
                <w:color w:val="000000"/>
                <w:sz w:val="17"/>
                <w:szCs w:val="17"/>
              </w:rPr>
              <w:t xml:space="preserve"> T_MAX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1e-9</w:t>
            </w:r>
            <w:r>
              <w:rPr>
                <w:rFonts w:ascii="Consolas" w:hAnsi="Consolas" w:cs="Courier New"/>
                <w:color w:val="666600"/>
                <w:sz w:val="17"/>
                <w:szCs w:val="17"/>
              </w:rPr>
              <w:t>,</w:t>
            </w:r>
            <w:r>
              <w:rPr>
                <w:rFonts w:ascii="Consolas" w:hAnsi="Consolas" w:cs="Courier New"/>
                <w:color w:val="000000"/>
                <w:sz w:val="17"/>
                <w:szCs w:val="17"/>
              </w:rPr>
              <w:t xml:space="preserve"> T_STEP</w:t>
            </w:r>
            <w:r>
              <w:rPr>
                <w:rFonts w:ascii="Consolas" w:hAnsi="Consolas" w:cs="Courier New"/>
                <w:color w:val="666600"/>
                <w:sz w:val="17"/>
                <w:szCs w:val="17"/>
              </w:rPr>
              <w:t>)</w:t>
            </w:r>
          </w:p>
          <w:p w14:paraId="308FDA5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localsearch</w:t>
            </w:r>
            <w:proofErr w:type="spellEnd"/>
            <w:proofErr w:type="gramEnd"/>
            <w:r>
              <w:rPr>
                <w:rFonts w:ascii="Consolas" w:hAnsi="Consolas" w:cs="Courier New"/>
                <w:color w:val="666600"/>
                <w:sz w:val="17"/>
                <w:szCs w:val="17"/>
              </w:rPr>
              <w:t>:</w:t>
            </w:r>
          </w:p>
          <w:p w14:paraId="19B8361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lo1</w:t>
            </w:r>
            <w:r>
              <w:rPr>
                <w:rFonts w:ascii="Consolas" w:hAnsi="Consolas" w:cs="Courier New"/>
                <w:color w:val="666600"/>
                <w:sz w:val="17"/>
                <w:szCs w:val="17"/>
              </w:rPr>
              <w:t>,</w:t>
            </w:r>
            <w:r>
              <w:rPr>
                <w:rFonts w:ascii="Consolas" w:hAnsi="Consolas" w:cs="Courier New"/>
                <w:color w:val="000000"/>
                <w:sz w:val="17"/>
                <w:szCs w:val="17"/>
              </w:rPr>
              <w:t xml:space="preserve"> hi1 </w:t>
            </w:r>
            <w:r>
              <w:rPr>
                <w:rFonts w:ascii="Consolas" w:hAnsi="Consolas" w:cs="Courier New"/>
                <w:color w:val="666600"/>
                <w:sz w:val="17"/>
                <w:szCs w:val="17"/>
              </w:rPr>
              <w:t>=</w:t>
            </w:r>
            <w:r>
              <w:rPr>
                <w:rFonts w:ascii="Consolas" w:hAnsi="Consolas" w:cs="Courier New"/>
                <w:color w:val="000000"/>
                <w:sz w:val="17"/>
                <w:szCs w:val="17"/>
              </w:rPr>
              <w:t xml:space="preserve"> c1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grid</w:t>
            </w:r>
            <w:proofErr w:type="gramEnd"/>
            <w:r>
              <w:rPr>
                <w:rFonts w:ascii="Consolas" w:hAnsi="Consolas" w:cs="Courier New"/>
                <w:color w:val="000000"/>
                <w:sz w:val="17"/>
                <w:szCs w:val="17"/>
              </w:rPr>
              <w:t>_span</w:t>
            </w:r>
            <w:proofErr w:type="spellEnd"/>
            <w:r>
              <w:rPr>
                <w:rFonts w:ascii="Consolas" w:hAnsi="Consolas" w:cs="Courier New"/>
                <w:color w:val="666600"/>
                <w:sz w:val="17"/>
                <w:szCs w:val="17"/>
              </w:rPr>
              <w:t>,</w:t>
            </w:r>
            <w:r>
              <w:rPr>
                <w:rFonts w:ascii="Consolas" w:hAnsi="Consolas" w:cs="Courier New"/>
                <w:color w:val="000000"/>
                <w:sz w:val="17"/>
                <w:szCs w:val="17"/>
              </w:rPr>
              <w:t xml:space="preserve"> c1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grid</w:t>
            </w:r>
            <w:proofErr w:type="gramEnd"/>
            <w:r>
              <w:rPr>
                <w:rFonts w:ascii="Consolas" w:hAnsi="Consolas" w:cs="Courier New"/>
                <w:color w:val="000000"/>
                <w:sz w:val="17"/>
                <w:szCs w:val="17"/>
              </w:rPr>
              <w:t>_span</w:t>
            </w:r>
            <w:proofErr w:type="spellEnd"/>
          </w:p>
          <w:p w14:paraId="4B00CFB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lo2</w:t>
            </w:r>
            <w:r>
              <w:rPr>
                <w:rFonts w:ascii="Consolas" w:hAnsi="Consolas" w:cs="Courier New"/>
                <w:color w:val="666600"/>
                <w:sz w:val="17"/>
                <w:szCs w:val="17"/>
              </w:rPr>
              <w:t>,</w:t>
            </w:r>
            <w:r>
              <w:rPr>
                <w:rFonts w:ascii="Consolas" w:hAnsi="Consolas" w:cs="Courier New"/>
                <w:color w:val="000000"/>
                <w:sz w:val="17"/>
                <w:szCs w:val="17"/>
              </w:rPr>
              <w:t xml:space="preserve"> hi2 </w:t>
            </w:r>
            <w:r>
              <w:rPr>
                <w:rFonts w:ascii="Consolas" w:hAnsi="Consolas" w:cs="Courier New"/>
                <w:color w:val="666600"/>
                <w:sz w:val="17"/>
                <w:szCs w:val="17"/>
              </w:rPr>
              <w:t>=</w:t>
            </w:r>
            <w:r>
              <w:rPr>
                <w:rFonts w:ascii="Consolas" w:hAnsi="Consolas" w:cs="Courier New"/>
                <w:color w:val="000000"/>
                <w:sz w:val="17"/>
                <w:szCs w:val="17"/>
              </w:rPr>
              <w:t xml:space="preserve"> c2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grid</w:t>
            </w:r>
            <w:proofErr w:type="gramEnd"/>
            <w:r>
              <w:rPr>
                <w:rFonts w:ascii="Consolas" w:hAnsi="Consolas" w:cs="Courier New"/>
                <w:color w:val="000000"/>
                <w:sz w:val="17"/>
                <w:szCs w:val="17"/>
              </w:rPr>
              <w:t>_span</w:t>
            </w:r>
            <w:proofErr w:type="spellEnd"/>
            <w:r>
              <w:rPr>
                <w:rFonts w:ascii="Consolas" w:hAnsi="Consolas" w:cs="Courier New"/>
                <w:color w:val="666600"/>
                <w:sz w:val="17"/>
                <w:szCs w:val="17"/>
              </w:rPr>
              <w:t>,</w:t>
            </w:r>
            <w:r>
              <w:rPr>
                <w:rFonts w:ascii="Consolas" w:hAnsi="Consolas" w:cs="Courier New"/>
                <w:color w:val="000000"/>
                <w:sz w:val="17"/>
                <w:szCs w:val="17"/>
              </w:rPr>
              <w:t xml:space="preserve"> c2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grid</w:t>
            </w:r>
            <w:proofErr w:type="gramEnd"/>
            <w:r>
              <w:rPr>
                <w:rFonts w:ascii="Consolas" w:hAnsi="Consolas" w:cs="Courier New"/>
                <w:color w:val="000000"/>
                <w:sz w:val="17"/>
                <w:szCs w:val="17"/>
              </w:rPr>
              <w:t>_span</w:t>
            </w:r>
            <w:proofErr w:type="spellEnd"/>
          </w:p>
          <w:p w14:paraId="792CE5B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grid1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arange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lo1</w:t>
            </w:r>
            <w:r>
              <w:rPr>
                <w:rFonts w:ascii="Consolas" w:hAnsi="Consolas" w:cs="Courier New"/>
                <w:color w:val="666600"/>
                <w:sz w:val="17"/>
                <w:szCs w:val="17"/>
              </w:rPr>
              <w:t>,</w:t>
            </w:r>
            <w:r>
              <w:rPr>
                <w:rFonts w:ascii="Consolas" w:hAnsi="Consolas" w:cs="Courier New"/>
                <w:color w:val="000000"/>
                <w:sz w:val="17"/>
                <w:szCs w:val="17"/>
              </w:rPr>
              <w:t xml:space="preserve"> hi1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1e-9</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grid</w:t>
            </w:r>
            <w:proofErr w:type="gramEnd"/>
            <w:r>
              <w:rPr>
                <w:rFonts w:ascii="Consolas" w:hAnsi="Consolas" w:cs="Courier New"/>
                <w:color w:val="000000"/>
                <w:sz w:val="17"/>
                <w:szCs w:val="17"/>
              </w:rPr>
              <w:t>_step</w:t>
            </w:r>
            <w:proofErr w:type="spellEnd"/>
            <w:r>
              <w:rPr>
                <w:rFonts w:ascii="Consolas" w:hAnsi="Consolas" w:cs="Courier New"/>
                <w:color w:val="666600"/>
                <w:sz w:val="17"/>
                <w:szCs w:val="17"/>
              </w:rPr>
              <w:t>)</w:t>
            </w:r>
          </w:p>
          <w:p w14:paraId="4A754F3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        grid2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arange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lo2</w:t>
            </w:r>
            <w:r>
              <w:rPr>
                <w:rFonts w:ascii="Consolas" w:hAnsi="Consolas" w:cs="Courier New"/>
                <w:color w:val="666600"/>
                <w:sz w:val="17"/>
                <w:szCs w:val="17"/>
              </w:rPr>
              <w:t>,</w:t>
            </w:r>
            <w:r>
              <w:rPr>
                <w:rFonts w:ascii="Consolas" w:hAnsi="Consolas" w:cs="Courier New"/>
                <w:color w:val="000000"/>
                <w:sz w:val="17"/>
                <w:szCs w:val="17"/>
              </w:rPr>
              <w:t xml:space="preserve"> hi2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1e-9</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grid</w:t>
            </w:r>
            <w:proofErr w:type="gramEnd"/>
            <w:r>
              <w:rPr>
                <w:rFonts w:ascii="Consolas" w:hAnsi="Consolas" w:cs="Courier New"/>
                <w:color w:val="000000"/>
                <w:sz w:val="17"/>
                <w:szCs w:val="17"/>
              </w:rPr>
              <w:t>_step</w:t>
            </w:r>
            <w:proofErr w:type="spellEnd"/>
            <w:r>
              <w:rPr>
                <w:rFonts w:ascii="Consolas" w:hAnsi="Consolas" w:cs="Courier New"/>
                <w:color w:val="666600"/>
                <w:sz w:val="17"/>
                <w:szCs w:val="17"/>
              </w:rPr>
              <w:t>)</w:t>
            </w:r>
          </w:p>
          <w:p w14:paraId="116D7BA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局部网格：</w:t>
            </w:r>
            <w:r>
              <w:rPr>
                <w:rFonts w:ascii="Consolas" w:hAnsi="Consolas" w:cs="Courier New"/>
                <w:color w:val="008800"/>
                <w:sz w:val="17"/>
                <w:szCs w:val="17"/>
              </w:rPr>
              <w:t>c1</w:t>
            </w:r>
            <w:r>
              <w:rPr>
                <w:rFonts w:ascii="Cambria Math" w:hAnsi="Cambria Math" w:cs="Cambria Math"/>
                <w:color w:val="008800"/>
                <w:sz w:val="17"/>
                <w:szCs w:val="17"/>
              </w:rPr>
              <w:t>∈</w:t>
            </w:r>
            <w:r>
              <w:rPr>
                <w:rFonts w:ascii="Consolas" w:hAnsi="Consolas" w:cs="Courier New"/>
                <w:color w:val="008800"/>
                <w:sz w:val="17"/>
                <w:szCs w:val="17"/>
              </w:rPr>
              <w:t>[{lo1:.1f},{hi1:.1f}] step={</w:t>
            </w:r>
            <w:proofErr w:type="spellStart"/>
            <w:r>
              <w:rPr>
                <w:rFonts w:ascii="Consolas" w:hAnsi="Consolas" w:cs="Courier New"/>
                <w:color w:val="008800"/>
                <w:sz w:val="17"/>
                <w:szCs w:val="17"/>
              </w:rPr>
              <w:t>args.grid_step</w:t>
            </w:r>
            <w:proofErr w:type="spellEnd"/>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c2</w:t>
            </w:r>
            <w:r>
              <w:rPr>
                <w:rFonts w:ascii="Cambria Math" w:hAnsi="Cambria Math" w:cs="Cambria Math"/>
                <w:color w:val="008800"/>
                <w:sz w:val="17"/>
                <w:szCs w:val="17"/>
              </w:rPr>
              <w:t>∈</w:t>
            </w:r>
            <w:r>
              <w:rPr>
                <w:rFonts w:ascii="Consolas" w:hAnsi="Consolas" w:cs="Courier New"/>
                <w:color w:val="008800"/>
                <w:sz w:val="17"/>
                <w:szCs w:val="17"/>
              </w:rPr>
              <w:t>[{lo2:.1f},{hi2:.1f}] step={</w:t>
            </w:r>
            <w:proofErr w:type="spellStart"/>
            <w:r>
              <w:rPr>
                <w:rFonts w:ascii="Consolas" w:hAnsi="Consolas" w:cs="Courier New"/>
                <w:color w:val="008800"/>
                <w:sz w:val="17"/>
                <w:szCs w:val="17"/>
              </w:rPr>
              <w:t>args.grid_step</w:t>
            </w:r>
            <w:proofErr w:type="spellEnd"/>
            <w:r>
              <w:rPr>
                <w:rFonts w:ascii="Consolas" w:hAnsi="Consolas" w:cs="Courier New"/>
                <w:color w:val="008800"/>
                <w:sz w:val="17"/>
                <w:szCs w:val="17"/>
              </w:rPr>
              <w:t>}"</w:t>
            </w:r>
            <w:r>
              <w:rPr>
                <w:rFonts w:ascii="Consolas" w:hAnsi="Consolas" w:cs="Courier New"/>
                <w:color w:val="666600"/>
                <w:sz w:val="17"/>
                <w:szCs w:val="17"/>
              </w:rPr>
              <w:t>)</w:t>
            </w:r>
          </w:p>
          <w:p w14:paraId="302D7AC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total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grid1</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grid2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两种分布</w:t>
            </w:r>
          </w:p>
          <w:p w14:paraId="5BCB03B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proofErr w:type="gramStart"/>
            <w:r>
              <w:rPr>
                <w:rFonts w:ascii="Consolas" w:hAnsi="Consolas" w:cs="Courier New"/>
                <w:color w:val="000088"/>
                <w:sz w:val="17"/>
                <w:szCs w:val="17"/>
              </w:rPr>
              <w:t>done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6666"/>
                <w:sz w:val="17"/>
                <w:szCs w:val="17"/>
              </w:rPr>
              <w:t>0</w:t>
            </w:r>
          </w:p>
          <w:p w14:paraId="165AA03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rows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
          <w:p w14:paraId="2DC1D0F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dname</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weibull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"loglogistic"</w:t>
            </w:r>
            <w:r>
              <w:rPr>
                <w:rFonts w:ascii="Consolas" w:hAnsi="Consolas" w:cs="Courier New"/>
                <w:color w:val="666600"/>
                <w:sz w:val="17"/>
                <w:szCs w:val="17"/>
              </w:rPr>
              <w:t>]:</w:t>
            </w:r>
          </w:p>
          <w:p w14:paraId="7F7ABC9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grid1</w:t>
            </w:r>
            <w:r>
              <w:rPr>
                <w:rFonts w:ascii="Consolas" w:hAnsi="Consolas" w:cs="Courier New"/>
                <w:color w:val="666600"/>
                <w:sz w:val="17"/>
                <w:szCs w:val="17"/>
              </w:rPr>
              <w:t>:</w:t>
            </w:r>
          </w:p>
          <w:p w14:paraId="22A2E34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y </w:t>
            </w:r>
            <w:r>
              <w:rPr>
                <w:rFonts w:ascii="Consolas" w:hAnsi="Consolas" w:cs="Courier New"/>
                <w:color w:val="000088"/>
                <w:sz w:val="17"/>
                <w:szCs w:val="17"/>
              </w:rPr>
              <w:t>in</w:t>
            </w:r>
            <w:r>
              <w:rPr>
                <w:rFonts w:ascii="Consolas" w:hAnsi="Consolas" w:cs="Courier New"/>
                <w:color w:val="000000"/>
                <w:sz w:val="17"/>
                <w:szCs w:val="17"/>
              </w:rPr>
              <w:t xml:space="preserve"> grid2</w:t>
            </w:r>
            <w:r>
              <w:rPr>
                <w:rFonts w:ascii="Consolas" w:hAnsi="Consolas" w:cs="Courier New"/>
                <w:color w:val="666600"/>
                <w:sz w:val="17"/>
                <w:szCs w:val="17"/>
              </w:rPr>
              <w:t>:</w:t>
            </w:r>
          </w:p>
          <w:p w14:paraId="5DF5C13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x </w:t>
            </w:r>
            <w:r>
              <w:rPr>
                <w:rFonts w:ascii="Consolas" w:hAnsi="Consolas" w:cs="Courier New"/>
                <w:color w:val="666600"/>
                <w:sz w:val="17"/>
                <w:szCs w:val="17"/>
              </w:rPr>
              <w:t>&gt;=</w:t>
            </w:r>
            <w:r>
              <w:rPr>
                <w:rFonts w:ascii="Consolas" w:hAnsi="Consolas" w:cs="Courier New"/>
                <w:color w:val="000000"/>
                <w:sz w:val="17"/>
                <w:szCs w:val="17"/>
              </w:rPr>
              <w:t xml:space="preserve"> y</w:t>
            </w:r>
            <w:r>
              <w:rPr>
                <w:rFonts w:ascii="Consolas" w:hAnsi="Consolas" w:cs="Courier New"/>
                <w:color w:val="666600"/>
                <w:sz w:val="17"/>
                <w:szCs w:val="17"/>
              </w:rPr>
              <w:t>:</w:t>
            </w:r>
          </w:p>
          <w:p w14:paraId="3802D53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5FBB791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3620A7A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aft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bic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proofErr w:type="spellEnd"/>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fit_aft_k3</w:t>
            </w:r>
            <w:r>
              <w:rPr>
                <w:rFonts w:ascii="Consolas" w:hAnsi="Consolas" w:cs="Courier New"/>
                <w:color w:val="666600"/>
                <w:sz w:val="17"/>
                <w:szCs w:val="17"/>
              </w:rPr>
              <w:t>(</w:t>
            </w:r>
            <w:proofErr w:type="spellStart"/>
            <w:r>
              <w:rPr>
                <w:rFonts w:ascii="Consolas" w:hAnsi="Consolas" w:cs="Courier New"/>
                <w:color w:val="000000"/>
                <w:sz w:val="17"/>
                <w:szCs w:val="17"/>
              </w:rPr>
              <w:t>df_int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dist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dname</w:t>
            </w:r>
            <w:proofErr w:type="spellEnd"/>
            <w:r>
              <w:rPr>
                <w:rFonts w:ascii="Consolas" w:hAnsi="Consolas" w:cs="Courier New"/>
                <w:color w:val="666600"/>
                <w:sz w:val="17"/>
                <w:szCs w:val="17"/>
              </w:rPr>
              <w:t>)</w:t>
            </w:r>
          </w:p>
          <w:p w14:paraId="1DCD15D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dist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"c1"</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"c2"</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bic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bic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ll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5FCB1D2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0E2AA21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dist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"c1"</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"c2"</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bic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ll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499DB7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[WARN] {</w:t>
            </w:r>
            <w:proofErr w:type="spellStart"/>
            <w:r>
              <w:rPr>
                <w:rFonts w:ascii="Consolas" w:hAnsi="Consolas" w:cs="Courier New"/>
                <w:color w:val="008800"/>
                <w:sz w:val="17"/>
                <w:szCs w:val="17"/>
              </w:rPr>
              <w:t>dname</w:t>
            </w:r>
            <w:proofErr w:type="spellEnd"/>
            <w:r>
              <w:rPr>
                <w:rFonts w:ascii="Consolas" w:hAnsi="Consolas" w:cs="Courier New"/>
                <w:color w:val="008800"/>
                <w:sz w:val="17"/>
                <w:szCs w:val="17"/>
              </w:rPr>
              <w:t xml:space="preserve">} c1={x:.2f}, c2={y:.2f} </w:t>
            </w:r>
            <w:r>
              <w:rPr>
                <w:rFonts w:ascii="Consolas" w:hAnsi="Consolas" w:cs="Courier New"/>
                <w:color w:val="008800"/>
                <w:sz w:val="17"/>
                <w:szCs w:val="17"/>
              </w:rPr>
              <w:t>拟合失败：</w:t>
            </w:r>
            <w:r>
              <w:rPr>
                <w:rFonts w:ascii="Consolas" w:hAnsi="Consolas" w:cs="Courier New"/>
                <w:color w:val="008800"/>
                <w:sz w:val="17"/>
                <w:szCs w:val="17"/>
              </w:rPr>
              <w:t>{e}"</w:t>
            </w:r>
            <w:r>
              <w:rPr>
                <w:rFonts w:ascii="Consolas" w:hAnsi="Consolas" w:cs="Courier New"/>
                <w:color w:val="666600"/>
                <w:sz w:val="17"/>
                <w:szCs w:val="17"/>
              </w:rPr>
              <w:t>)</w:t>
            </w:r>
          </w:p>
          <w:p w14:paraId="6D8484F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lastRenderedPageBreak/>
              <w:t xml:space="preserve">222. </w:t>
            </w:r>
            <w:r>
              <w:rPr>
                <w:rFonts w:ascii="Consolas" w:hAnsi="Consolas" w:cs="Courier New"/>
                <w:color w:val="000000"/>
                <w:sz w:val="17"/>
                <w:szCs w:val="17"/>
              </w:rPr>
              <w:t xml:space="preserve">                    </w:t>
            </w:r>
            <w:r>
              <w:rPr>
                <w:rFonts w:ascii="Consolas" w:hAnsi="Consolas" w:cs="Courier New"/>
                <w:color w:val="000088"/>
                <w:sz w:val="17"/>
                <w:szCs w:val="17"/>
              </w:rPr>
              <w:t>done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0FEF09A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done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done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total</w:t>
            </w:r>
            <w:r>
              <w:rPr>
                <w:rFonts w:ascii="Consolas" w:hAnsi="Consolas" w:cs="Courier New"/>
                <w:color w:val="666600"/>
                <w:sz w:val="17"/>
                <w:szCs w:val="17"/>
              </w:rPr>
              <w:t>:</w:t>
            </w:r>
          </w:p>
          <w:p w14:paraId="6051E51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网格进度：</w:t>
            </w:r>
            <w:r>
              <w:rPr>
                <w:rFonts w:ascii="Consolas" w:hAnsi="Consolas" w:cs="Courier New"/>
                <w:color w:val="008800"/>
                <w:sz w:val="17"/>
                <w:szCs w:val="17"/>
              </w:rPr>
              <w:t>{done}/{total}</w:t>
            </w:r>
            <w:r>
              <w:rPr>
                <w:rFonts w:ascii="Consolas" w:hAnsi="Consolas" w:cs="Courier New"/>
                <w:color w:val="008800"/>
                <w:sz w:val="17"/>
                <w:szCs w:val="17"/>
              </w:rPr>
              <w:t>（</w:t>
            </w:r>
            <w:r>
              <w:rPr>
                <w:rFonts w:ascii="Consolas" w:hAnsi="Consolas" w:cs="Courier New"/>
                <w:color w:val="008800"/>
                <w:sz w:val="17"/>
                <w:szCs w:val="17"/>
              </w:rPr>
              <w:t>{100*done/total:.1f}%</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40CDAD1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proofErr w:type="spellStart"/>
            <w:r>
              <w:rPr>
                <w:rFonts w:ascii="Consolas" w:hAnsi="Consolas" w:cs="Courier New"/>
                <w:color w:val="000000"/>
                <w:sz w:val="17"/>
                <w:szCs w:val="17"/>
              </w:rPr>
              <w:t>grid_df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p>
          <w:p w14:paraId="2D773FF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w:t>
            </w:r>
            <w:proofErr w:type="spellStart"/>
            <w:r>
              <w:rPr>
                <w:rFonts w:ascii="Consolas" w:hAnsi="Consolas" w:cs="Courier New"/>
                <w:color w:val="000000"/>
                <w:sz w:val="17"/>
                <w:szCs w:val="17"/>
              </w:rPr>
              <w:t>grid_path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"PlanC_K3_</w:t>
            </w:r>
            <w:r>
              <w:rPr>
                <w:rFonts w:ascii="Consolas" w:hAnsi="Consolas" w:cs="Courier New"/>
                <w:color w:val="008800"/>
                <w:sz w:val="17"/>
                <w:szCs w:val="17"/>
              </w:rPr>
              <w:t>局部网格</w:t>
            </w:r>
            <w:r>
              <w:rPr>
                <w:rFonts w:ascii="Consolas" w:hAnsi="Consolas" w:cs="Courier New"/>
                <w:color w:val="008800"/>
                <w:sz w:val="17"/>
                <w:szCs w:val="17"/>
              </w:rPr>
              <w:t>_BIC.csv"</w:t>
            </w:r>
            <w:r>
              <w:rPr>
                <w:rFonts w:ascii="Consolas" w:hAnsi="Consolas" w:cs="Courier New"/>
                <w:color w:val="666600"/>
                <w:sz w:val="17"/>
                <w:szCs w:val="17"/>
              </w:rPr>
              <w:t>)</w:t>
            </w:r>
          </w:p>
          <w:p w14:paraId="52DE18C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proofErr w:type="spellStart"/>
            <w:r>
              <w:rPr>
                <w:rFonts w:ascii="Consolas" w:hAnsi="Consolas" w:cs="Courier New"/>
                <w:color w:val="000000"/>
                <w:sz w:val="17"/>
                <w:szCs w:val="17"/>
              </w:rPr>
              <w:t>grid_df</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grid_path</w:t>
            </w:r>
            <w:proofErr w:type="spellEnd"/>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2D68BA7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网格结果写入：</w:t>
            </w:r>
            <w:r>
              <w:rPr>
                <w:rFonts w:ascii="Consolas" w:hAnsi="Consolas" w:cs="Courier New"/>
                <w:color w:val="008800"/>
                <w:sz w:val="17"/>
                <w:szCs w:val="17"/>
              </w:rPr>
              <w:t>{</w:t>
            </w:r>
            <w:proofErr w:type="spellStart"/>
            <w:r>
              <w:rPr>
                <w:rFonts w:ascii="Consolas" w:hAnsi="Consolas" w:cs="Courier New"/>
                <w:color w:val="008800"/>
                <w:sz w:val="17"/>
                <w:szCs w:val="17"/>
              </w:rPr>
              <w:t>grid_path</w:t>
            </w:r>
            <w:proofErr w:type="spellEnd"/>
            <w:r>
              <w:rPr>
                <w:rFonts w:ascii="Consolas" w:hAnsi="Consolas" w:cs="Courier New"/>
                <w:color w:val="008800"/>
                <w:sz w:val="17"/>
                <w:szCs w:val="17"/>
              </w:rPr>
              <w:t>}"</w:t>
            </w:r>
            <w:r>
              <w:rPr>
                <w:rFonts w:ascii="Consolas" w:hAnsi="Consolas" w:cs="Courier New"/>
                <w:color w:val="666600"/>
                <w:sz w:val="17"/>
                <w:szCs w:val="17"/>
              </w:rPr>
              <w:t>)</w:t>
            </w:r>
          </w:p>
          <w:p w14:paraId="25C762D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valid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grid_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dropna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subset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bic</w:t>
            </w:r>
            <w:proofErr w:type="spellEnd"/>
            <w:r>
              <w:rPr>
                <w:rFonts w:ascii="Consolas" w:hAnsi="Consolas" w:cs="Courier New"/>
                <w:color w:val="008800"/>
                <w:sz w:val="17"/>
                <w:szCs w:val="17"/>
              </w:rPr>
              <w:t>"</w:t>
            </w:r>
            <w:r>
              <w:rPr>
                <w:rFonts w:ascii="Consolas" w:hAnsi="Consolas" w:cs="Courier New"/>
                <w:color w:val="666600"/>
                <w:sz w:val="17"/>
                <w:szCs w:val="17"/>
              </w:rPr>
              <w:t>])</w:t>
            </w:r>
          </w:p>
          <w:p w14:paraId="6D26CD1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valid</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666600"/>
                <w:sz w:val="17"/>
                <w:szCs w:val="17"/>
              </w:rPr>
              <w:t>:</w:t>
            </w:r>
          </w:p>
          <w:p w14:paraId="0497753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8800"/>
                <w:sz w:val="17"/>
                <w:szCs w:val="17"/>
              </w:rPr>
              <w:t xml:space="preserve">"[WARN] </w:t>
            </w:r>
            <w:r>
              <w:rPr>
                <w:rFonts w:ascii="Consolas" w:hAnsi="Consolas" w:cs="Courier New"/>
                <w:color w:val="008800"/>
                <w:sz w:val="17"/>
                <w:szCs w:val="17"/>
              </w:rPr>
              <w:t>网格均失败，回退到默认</w:t>
            </w:r>
            <w:r>
              <w:rPr>
                <w:rFonts w:ascii="Consolas" w:hAnsi="Consolas" w:cs="Courier New"/>
                <w:color w:val="008800"/>
                <w:sz w:val="17"/>
                <w:szCs w:val="17"/>
              </w:rPr>
              <w:t xml:space="preserve"> cuts"</w:t>
            </w:r>
            <w:r>
              <w:rPr>
                <w:rFonts w:ascii="Consolas" w:hAnsi="Consolas" w:cs="Courier New"/>
                <w:color w:val="666600"/>
                <w:sz w:val="17"/>
                <w:szCs w:val="17"/>
              </w:rPr>
              <w:t>)</w:t>
            </w:r>
          </w:p>
          <w:p w14:paraId="4178110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632EC4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            </w:t>
            </w:r>
            <w:proofErr w:type="spellStart"/>
            <w:r>
              <w:rPr>
                <w:rFonts w:ascii="Consolas" w:hAnsi="Consolas" w:cs="Courier New"/>
                <w:color w:val="000000"/>
                <w:sz w:val="17"/>
                <w:szCs w:val="17"/>
              </w:rPr>
              <w:t>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valid</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bic</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idxmin</w:t>
            </w:r>
            <w:proofErr w:type="spellEnd"/>
            <w:proofErr w:type="gramEnd"/>
            <w:r>
              <w:rPr>
                <w:rFonts w:ascii="Consolas" w:hAnsi="Consolas" w:cs="Courier New"/>
                <w:color w:val="666600"/>
                <w:sz w:val="17"/>
                <w:szCs w:val="17"/>
              </w:rPr>
              <w:t>()</w:t>
            </w:r>
          </w:p>
          <w:p w14:paraId="5AA011E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valid</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idx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"c1"</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valid</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idx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"c2"</w:t>
            </w:r>
            <w:r>
              <w:rPr>
                <w:rFonts w:ascii="Consolas" w:hAnsi="Consolas" w:cs="Courier New"/>
                <w:color w:val="666600"/>
                <w:sz w:val="17"/>
                <w:szCs w:val="17"/>
              </w:rPr>
              <w:t>])</w:t>
            </w:r>
          </w:p>
          <w:p w14:paraId="49DA984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w:t>
            </w:r>
            <w:proofErr w:type="spellStart"/>
            <w:r>
              <w:rPr>
                <w:rFonts w:ascii="Consolas" w:hAnsi="Consolas" w:cs="Courier New"/>
                <w:color w:val="000000"/>
                <w:sz w:val="17"/>
                <w:szCs w:val="17"/>
              </w:rPr>
              <w:t>dist_used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valid</w:t>
            </w:r>
            <w:r>
              <w:rPr>
                <w:rFonts w:ascii="Consolas" w:hAnsi="Consolas" w:cs="Courier New"/>
                <w:color w:val="666600"/>
                <w:sz w:val="17"/>
                <w:szCs w:val="17"/>
              </w:rPr>
              <w:t>.</w:t>
            </w:r>
            <w:r>
              <w:rPr>
                <w:rFonts w:ascii="Consolas" w:hAnsi="Consolas" w:cs="Courier New"/>
                <w:color w:val="000000"/>
                <w:sz w:val="17"/>
                <w:szCs w:val="17"/>
              </w:rPr>
              <w:t>loc</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idx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dist</w:t>
            </w:r>
            <w:proofErr w:type="spellEnd"/>
            <w:r>
              <w:rPr>
                <w:rFonts w:ascii="Consolas" w:hAnsi="Consolas" w:cs="Courier New"/>
                <w:color w:val="008800"/>
                <w:sz w:val="17"/>
                <w:szCs w:val="17"/>
              </w:rPr>
              <w:t>"</w:t>
            </w:r>
            <w:r>
              <w:rPr>
                <w:rFonts w:ascii="Consolas" w:hAnsi="Consolas" w:cs="Courier New"/>
                <w:color w:val="666600"/>
                <w:sz w:val="17"/>
                <w:szCs w:val="17"/>
              </w:rPr>
              <w:t>]</w:t>
            </w:r>
          </w:p>
          <w:p w14:paraId="6211278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log</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"BIC</w:t>
            </w:r>
            <w:proofErr w:type="spellEnd"/>
            <w:r>
              <w:rPr>
                <w:rFonts w:ascii="Consolas" w:hAnsi="Consolas" w:cs="Courier New"/>
                <w:color w:val="008800"/>
                <w:sz w:val="17"/>
                <w:szCs w:val="17"/>
              </w:rPr>
              <w:t xml:space="preserve"> </w:t>
            </w:r>
            <w:r>
              <w:rPr>
                <w:rFonts w:ascii="Consolas" w:hAnsi="Consolas" w:cs="Courier New"/>
                <w:color w:val="008800"/>
                <w:sz w:val="17"/>
                <w:szCs w:val="17"/>
              </w:rPr>
              <w:t>最优网格：</w:t>
            </w:r>
            <w:proofErr w:type="spellStart"/>
            <w:r>
              <w:rPr>
                <w:rFonts w:ascii="Consolas" w:hAnsi="Consolas" w:cs="Courier New"/>
                <w:color w:val="008800"/>
                <w:sz w:val="17"/>
                <w:szCs w:val="17"/>
              </w:rPr>
              <w:t>dist</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dist_used</w:t>
            </w:r>
            <w:proofErr w:type="spellEnd"/>
            <w:r>
              <w:rPr>
                <w:rFonts w:ascii="Consolas" w:hAnsi="Consolas" w:cs="Courier New"/>
                <w:color w:val="008800"/>
                <w:sz w:val="17"/>
                <w:szCs w:val="17"/>
              </w:rPr>
              <w:t>}, c1≈{c1:.2f}, c2≈{c2:.2f}</w:t>
            </w:r>
            <w:r>
              <w:rPr>
                <w:rFonts w:ascii="Consolas" w:hAnsi="Consolas" w:cs="Courier New"/>
                <w:color w:val="008800"/>
                <w:sz w:val="17"/>
                <w:szCs w:val="17"/>
              </w:rPr>
              <w:t>，</w:t>
            </w:r>
            <w:r>
              <w:rPr>
                <w:rFonts w:ascii="Consolas" w:hAnsi="Consolas" w:cs="Courier New"/>
                <w:color w:val="008800"/>
                <w:sz w:val="17"/>
                <w:szCs w:val="17"/>
              </w:rPr>
              <w:t>BIC={float(</w:t>
            </w:r>
            <w:proofErr w:type="spellStart"/>
            <w:r>
              <w:rPr>
                <w:rFonts w:ascii="Consolas" w:hAnsi="Consolas" w:cs="Courier New"/>
                <w:color w:val="008800"/>
                <w:sz w:val="17"/>
                <w:szCs w:val="17"/>
              </w:rPr>
              <w:t>valid.loc</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idx</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bic</w:t>
            </w:r>
            <w:proofErr w:type="spellEnd"/>
            <w:r>
              <w:rPr>
                <w:rFonts w:ascii="Consolas" w:hAnsi="Consolas" w:cs="Courier New"/>
                <w:color w:val="008800"/>
                <w:sz w:val="17"/>
                <w:szCs w:val="17"/>
              </w:rPr>
              <w:t>']):.3f}"</w:t>
            </w:r>
            <w:r>
              <w:rPr>
                <w:rFonts w:ascii="Consolas" w:hAnsi="Consolas" w:cs="Courier New"/>
                <w:color w:val="666600"/>
                <w:sz w:val="17"/>
                <w:szCs w:val="17"/>
              </w:rPr>
              <w:t>)</w:t>
            </w:r>
          </w:p>
          <w:p w14:paraId="472614F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best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dist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dist_used</w:t>
            </w:r>
            <w:proofErr w:type="spellEnd"/>
          </w:p>
          <w:p w14:paraId="1AFE7CE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主拟合（两分布各一份）</w:t>
            </w:r>
          </w:p>
          <w:p w14:paraId="30098BF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dname</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weibull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"loglogistic"</w:t>
            </w:r>
            <w:r>
              <w:rPr>
                <w:rFonts w:ascii="Consolas" w:hAnsi="Consolas" w:cs="Courier New"/>
                <w:color w:val="666600"/>
                <w:sz w:val="17"/>
                <w:szCs w:val="17"/>
              </w:rPr>
              <w:t>]:</w:t>
            </w:r>
          </w:p>
          <w:p w14:paraId="794B86D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618055C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t1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perf</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counter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3674FF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aft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bic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proofErr w:type="spellEnd"/>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fit_aft_k3</w:t>
            </w:r>
            <w:r>
              <w:rPr>
                <w:rFonts w:ascii="Consolas" w:hAnsi="Consolas" w:cs="Courier New"/>
                <w:color w:val="666600"/>
                <w:sz w:val="17"/>
                <w:szCs w:val="17"/>
              </w:rPr>
              <w:t>(</w:t>
            </w:r>
            <w:proofErr w:type="spellStart"/>
            <w:r>
              <w:rPr>
                <w:rFonts w:ascii="Consolas" w:hAnsi="Consolas" w:cs="Courier New"/>
                <w:color w:val="000000"/>
                <w:sz w:val="17"/>
                <w:szCs w:val="17"/>
              </w:rPr>
              <w:t>df_int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dist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dname</w:t>
            </w:r>
            <w:proofErr w:type="spellEnd"/>
            <w:r>
              <w:rPr>
                <w:rFonts w:ascii="Consolas" w:hAnsi="Consolas" w:cs="Courier New"/>
                <w:color w:val="666600"/>
                <w:sz w:val="17"/>
                <w:szCs w:val="17"/>
              </w:rPr>
              <w:t>)</w:t>
            </w:r>
          </w:p>
          <w:p w14:paraId="7D748C8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best</w:t>
            </w:r>
            <w:r>
              <w:rPr>
                <w:rFonts w:ascii="Consolas" w:hAnsi="Consolas" w:cs="Courier New"/>
                <w:color w:val="666600"/>
                <w:sz w:val="17"/>
                <w:szCs w:val="17"/>
              </w:rPr>
              <w:t>[</w:t>
            </w:r>
            <w:proofErr w:type="spellStart"/>
            <w:r>
              <w:rPr>
                <w:rFonts w:ascii="Consolas" w:hAnsi="Consolas" w:cs="Courier New"/>
                <w:color w:val="000000"/>
                <w:sz w:val="17"/>
                <w:szCs w:val="17"/>
              </w:rPr>
              <w:t>dname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"aft"</w:t>
            </w:r>
            <w:r>
              <w:rPr>
                <w:rFonts w:ascii="Consolas" w:hAnsi="Consolas" w:cs="Courier New"/>
                <w:color w:val="666600"/>
                <w:sz w:val="17"/>
                <w:szCs w:val="17"/>
              </w:rPr>
              <w:t>:</w:t>
            </w:r>
            <w:r>
              <w:rPr>
                <w:rFonts w:ascii="Consolas" w:hAnsi="Consolas" w:cs="Courier New"/>
                <w:color w:val="000000"/>
                <w:sz w:val="17"/>
                <w:szCs w:val="17"/>
              </w:rPr>
              <w:t xml:space="preserve"> aft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bic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bic</w:t>
            </w:r>
            <w:proofErr w:type="spellEnd"/>
            <w:r>
              <w:rPr>
                <w:rFonts w:ascii="Consolas" w:hAnsi="Consolas" w:cs="Courier New"/>
                <w:color w:val="666600"/>
                <w:sz w:val="17"/>
                <w:szCs w:val="17"/>
              </w:rPr>
              <w:t>}</w:t>
            </w:r>
          </w:p>
          <w:p w14:paraId="7B40EFC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log</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"AFT</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dname</w:t>
            </w:r>
            <w:proofErr w:type="spellEnd"/>
            <w:r>
              <w:rPr>
                <w:rFonts w:ascii="Consolas" w:hAnsi="Consolas" w:cs="Courier New"/>
                <w:color w:val="008800"/>
                <w:sz w:val="17"/>
                <w:szCs w:val="17"/>
              </w:rPr>
              <w:t xml:space="preserve">}) </w:t>
            </w:r>
            <w:r>
              <w:rPr>
                <w:rFonts w:ascii="Consolas" w:hAnsi="Consolas" w:cs="Courier New"/>
                <w:color w:val="008800"/>
                <w:sz w:val="17"/>
                <w:szCs w:val="17"/>
              </w:rPr>
              <w:t>拟合完成（</w:t>
            </w:r>
            <w:r>
              <w:rPr>
                <w:rFonts w:ascii="Consolas" w:hAnsi="Consolas" w:cs="Courier New"/>
                <w:color w:val="008800"/>
                <w:sz w:val="17"/>
                <w:szCs w:val="17"/>
              </w:rPr>
              <w:t>c1={c1:.2f}, c2={c2:.2f}</w:t>
            </w:r>
            <w:r>
              <w:rPr>
                <w:rFonts w:ascii="Consolas" w:hAnsi="Consolas" w:cs="Courier New"/>
                <w:color w:val="008800"/>
                <w:sz w:val="17"/>
                <w:szCs w:val="17"/>
              </w:rPr>
              <w:t>），</w:t>
            </w:r>
            <w:r>
              <w:rPr>
                <w:rFonts w:ascii="Consolas" w:hAnsi="Consolas" w:cs="Courier New"/>
                <w:color w:val="008800"/>
                <w:sz w:val="17"/>
                <w:szCs w:val="17"/>
              </w:rPr>
              <w:t>BIC={bic:.3f}</w:t>
            </w:r>
            <w:r>
              <w:rPr>
                <w:rFonts w:ascii="Consolas" w:hAnsi="Consolas" w:cs="Courier New"/>
                <w:color w:val="008800"/>
                <w:sz w:val="17"/>
                <w:szCs w:val="17"/>
              </w:rPr>
              <w:t>；耗时</w:t>
            </w:r>
            <w:r>
              <w:rPr>
                <w:rFonts w:ascii="Consolas" w:hAnsi="Consolas" w:cs="Courier New"/>
                <w:color w:val="008800"/>
                <w:sz w:val="17"/>
                <w:szCs w:val="17"/>
              </w:rPr>
              <w:t xml:space="preserve"> {</w:t>
            </w:r>
            <w:proofErr w:type="spellStart"/>
            <w:r>
              <w:rPr>
                <w:rFonts w:ascii="Consolas" w:hAnsi="Consolas" w:cs="Courier New"/>
                <w:color w:val="008800"/>
                <w:sz w:val="17"/>
                <w:szCs w:val="17"/>
              </w:rPr>
              <w:t>time.perf_counter</w:t>
            </w:r>
            <w:proofErr w:type="spellEnd"/>
            <w:r>
              <w:rPr>
                <w:rFonts w:ascii="Consolas" w:hAnsi="Consolas" w:cs="Courier New"/>
                <w:color w:val="008800"/>
                <w:sz w:val="17"/>
                <w:szCs w:val="17"/>
              </w:rPr>
              <w:t>()-t1:.2f}s"</w:t>
            </w:r>
            <w:r>
              <w:rPr>
                <w:rFonts w:ascii="Consolas" w:hAnsi="Consolas" w:cs="Courier New"/>
                <w:color w:val="666600"/>
                <w:sz w:val="17"/>
                <w:szCs w:val="17"/>
              </w:rPr>
              <w:t>)</w:t>
            </w:r>
          </w:p>
          <w:p w14:paraId="053BE7E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663B984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"[WARN] AFT({</w:t>
            </w:r>
            <w:proofErr w:type="spellStart"/>
            <w:r>
              <w:rPr>
                <w:rFonts w:ascii="Consolas" w:hAnsi="Consolas" w:cs="Courier New"/>
                <w:color w:val="008800"/>
                <w:sz w:val="17"/>
                <w:szCs w:val="17"/>
              </w:rPr>
              <w:t>dname</w:t>
            </w:r>
            <w:proofErr w:type="spellEnd"/>
            <w:r>
              <w:rPr>
                <w:rFonts w:ascii="Consolas" w:hAnsi="Consolas" w:cs="Courier New"/>
                <w:color w:val="008800"/>
                <w:sz w:val="17"/>
                <w:szCs w:val="17"/>
              </w:rPr>
              <w:t xml:space="preserve">}) </w:t>
            </w:r>
            <w:r>
              <w:rPr>
                <w:rFonts w:ascii="Consolas" w:hAnsi="Consolas" w:cs="Courier New"/>
                <w:color w:val="008800"/>
                <w:sz w:val="17"/>
                <w:szCs w:val="17"/>
              </w:rPr>
              <w:t>拟合失败：</w:t>
            </w:r>
            <w:r>
              <w:rPr>
                <w:rFonts w:ascii="Consolas" w:hAnsi="Consolas" w:cs="Courier New"/>
                <w:color w:val="008800"/>
                <w:sz w:val="17"/>
                <w:szCs w:val="17"/>
              </w:rPr>
              <w:t>{e}"</w:t>
            </w:r>
            <w:r>
              <w:rPr>
                <w:rFonts w:ascii="Consolas" w:hAnsi="Consolas" w:cs="Courier New"/>
                <w:color w:val="666600"/>
                <w:sz w:val="17"/>
                <w:szCs w:val="17"/>
              </w:rPr>
              <w:t>)</w:t>
            </w:r>
          </w:p>
          <w:p w14:paraId="174E9B9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w:t>
            </w:r>
          </w:p>
          <w:p w14:paraId="3DB3AC9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"aft"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weibull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666600"/>
                <w:sz w:val="17"/>
                <w:szCs w:val="17"/>
              </w:rPr>
              <w:t>{}):</w:t>
            </w:r>
          </w:p>
          <w:p w14:paraId="30F2358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"aft"</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"loglogistic"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666600"/>
                <w:sz w:val="17"/>
                <w:szCs w:val="17"/>
              </w:rPr>
              <w:t>{}):</w:t>
            </w:r>
          </w:p>
          <w:p w14:paraId="56FBD60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RuntimeError</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两种分布均未能拟合成功。</w:t>
            </w:r>
            <w:r>
              <w:rPr>
                <w:rFonts w:ascii="Consolas" w:hAnsi="Consolas" w:cs="Courier New"/>
                <w:color w:val="008800"/>
                <w:sz w:val="17"/>
                <w:szCs w:val="17"/>
              </w:rPr>
              <w:t>"</w:t>
            </w:r>
            <w:r>
              <w:rPr>
                <w:rFonts w:ascii="Consolas" w:hAnsi="Consolas" w:cs="Courier New"/>
                <w:color w:val="666600"/>
                <w:sz w:val="17"/>
                <w:szCs w:val="17"/>
              </w:rPr>
              <w:t>)</w:t>
            </w:r>
          </w:p>
          <w:p w14:paraId="164FAD6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w:t>
            </w:r>
            <w:proofErr w:type="spellStart"/>
            <w:r>
              <w:rPr>
                <w:rFonts w:ascii="Consolas" w:hAnsi="Consolas" w:cs="Courier New"/>
                <w:color w:val="000000"/>
                <w:sz w:val="17"/>
                <w:szCs w:val="17"/>
              </w:rPr>
              <w:t>dist_used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"loglogistic"</w:t>
            </w:r>
          </w:p>
          <w:p w14:paraId="09BC2BD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2EAFF1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"aft"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"loglogistic"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666600"/>
                <w:sz w:val="17"/>
                <w:szCs w:val="17"/>
              </w:rPr>
              <w:t>{}):</w:t>
            </w:r>
          </w:p>
          <w:p w14:paraId="5C491EB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proofErr w:type="spellStart"/>
            <w:r>
              <w:rPr>
                <w:rFonts w:ascii="Consolas" w:hAnsi="Consolas" w:cs="Courier New"/>
                <w:color w:val="000000"/>
                <w:sz w:val="17"/>
                <w:szCs w:val="17"/>
              </w:rPr>
              <w:t>dist_used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weibull</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best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weibull</w:t>
            </w:r>
            <w:proofErr w:type="spellEnd"/>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bic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best</w:t>
            </w:r>
            <w:r>
              <w:rPr>
                <w:rFonts w:ascii="Consolas" w:hAnsi="Consolas" w:cs="Courier New"/>
                <w:color w:val="666600"/>
                <w:sz w:val="17"/>
                <w:szCs w:val="17"/>
              </w:rPr>
              <w:t>[</w:t>
            </w:r>
            <w:r>
              <w:rPr>
                <w:rFonts w:ascii="Consolas" w:hAnsi="Consolas" w:cs="Courier New"/>
                <w:color w:val="008800"/>
                <w:sz w:val="17"/>
                <w:szCs w:val="17"/>
              </w:rPr>
              <w:t>"loglogistic</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bic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"loglogistic"</w:t>
            </w:r>
          </w:p>
          <w:p w14:paraId="7C2B90D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2E6083D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w:t>
            </w:r>
            <w:proofErr w:type="spellStart"/>
            <w:r>
              <w:rPr>
                <w:rFonts w:ascii="Consolas" w:hAnsi="Consolas" w:cs="Courier New"/>
                <w:color w:val="000000"/>
                <w:sz w:val="17"/>
                <w:szCs w:val="17"/>
              </w:rPr>
              <w:t>dist_used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weibull</w:t>
            </w:r>
            <w:proofErr w:type="spellEnd"/>
            <w:r>
              <w:rPr>
                <w:rFonts w:ascii="Consolas" w:hAnsi="Consolas" w:cs="Courier New"/>
                <w:color w:val="008800"/>
                <w:sz w:val="17"/>
                <w:szCs w:val="17"/>
              </w:rPr>
              <w:t>"</w:t>
            </w:r>
          </w:p>
          <w:p w14:paraId="47AD983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dist</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best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若网格已确定分布，则覆写</w:t>
            </w:r>
          </w:p>
          <w:p w14:paraId="69B4F45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00"/>
                <w:sz w:val="17"/>
                <w:szCs w:val="17"/>
              </w:rPr>
              <w:t xml:space="preserve">        </w:t>
            </w:r>
            <w:proofErr w:type="spellStart"/>
            <w:r>
              <w:rPr>
                <w:rFonts w:ascii="Consolas" w:hAnsi="Consolas" w:cs="Courier New"/>
                <w:color w:val="000000"/>
                <w:sz w:val="17"/>
                <w:szCs w:val="17"/>
              </w:rPr>
              <w:t>dist_used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best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dist</w:t>
            </w:r>
            <w:proofErr w:type="spellEnd"/>
            <w:r>
              <w:rPr>
                <w:rFonts w:ascii="Consolas" w:hAnsi="Consolas" w:cs="Courier New"/>
                <w:color w:val="008800"/>
                <w:sz w:val="17"/>
                <w:szCs w:val="17"/>
              </w:rPr>
              <w:t>"</w:t>
            </w:r>
            <w:r>
              <w:rPr>
                <w:rFonts w:ascii="Consolas" w:hAnsi="Consolas" w:cs="Courier New"/>
                <w:color w:val="666600"/>
                <w:sz w:val="17"/>
                <w:szCs w:val="17"/>
              </w:rPr>
              <w:t>]</w:t>
            </w:r>
          </w:p>
          <w:p w14:paraId="5E0E3AD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aft </w:t>
            </w:r>
            <w:r>
              <w:rPr>
                <w:rFonts w:ascii="Consolas" w:hAnsi="Consolas" w:cs="Courier New"/>
                <w:color w:val="666600"/>
                <w:sz w:val="17"/>
                <w:szCs w:val="17"/>
              </w:rPr>
              <w:t>=</w:t>
            </w:r>
            <w:r>
              <w:rPr>
                <w:rFonts w:ascii="Consolas" w:hAnsi="Consolas" w:cs="Courier New"/>
                <w:color w:val="000000"/>
                <w:sz w:val="17"/>
                <w:szCs w:val="17"/>
              </w:rPr>
              <w:t xml:space="preserve"> best</w:t>
            </w:r>
            <w:r>
              <w:rPr>
                <w:rFonts w:ascii="Consolas" w:hAnsi="Consolas" w:cs="Courier New"/>
                <w:color w:val="666600"/>
                <w:sz w:val="17"/>
                <w:szCs w:val="17"/>
              </w:rPr>
              <w:t>[</w:t>
            </w:r>
            <w:proofErr w:type="spellStart"/>
            <w:r>
              <w:rPr>
                <w:rFonts w:ascii="Consolas" w:hAnsi="Consolas" w:cs="Courier New"/>
                <w:color w:val="000000"/>
                <w:sz w:val="17"/>
                <w:szCs w:val="17"/>
              </w:rPr>
              <w:t>dist_</w:t>
            </w:r>
            <w:proofErr w:type="gramStart"/>
            <w:r>
              <w:rPr>
                <w:rFonts w:ascii="Consolas" w:hAnsi="Consolas" w:cs="Courier New"/>
                <w:color w:val="000000"/>
                <w:sz w:val="17"/>
                <w:szCs w:val="17"/>
              </w:rPr>
              <w:t>used</w:t>
            </w:r>
            <w:proofErr w:type="spellEnd"/>
            <w:r>
              <w:rPr>
                <w:rFonts w:ascii="Consolas" w:hAnsi="Consolas" w:cs="Courier New"/>
                <w:color w:val="666600"/>
                <w:sz w:val="17"/>
                <w:szCs w:val="17"/>
              </w:rPr>
              <w:t>][</w:t>
            </w:r>
            <w:proofErr w:type="gramEnd"/>
            <w:r>
              <w:rPr>
                <w:rFonts w:ascii="Consolas" w:hAnsi="Consolas" w:cs="Courier New"/>
                <w:color w:val="008800"/>
                <w:sz w:val="17"/>
                <w:szCs w:val="17"/>
              </w:rPr>
              <w:t>"aft"</w:t>
            </w:r>
            <w:r>
              <w:rPr>
                <w:rFonts w:ascii="Consolas" w:hAnsi="Consolas" w:cs="Courier New"/>
                <w:color w:val="666600"/>
                <w:sz w:val="17"/>
                <w:szCs w:val="17"/>
              </w:rPr>
              <w:t>]</w:t>
            </w:r>
          </w:p>
          <w:p w14:paraId="62F5364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使用分布：</w:t>
            </w:r>
            <w:r>
              <w:rPr>
                <w:rFonts w:ascii="Consolas" w:hAnsi="Consolas" w:cs="Courier New"/>
                <w:color w:val="008800"/>
                <w:sz w:val="17"/>
                <w:szCs w:val="17"/>
              </w:rPr>
              <w:t>{</w:t>
            </w:r>
            <w:proofErr w:type="spellStart"/>
            <w:r>
              <w:rPr>
                <w:rFonts w:ascii="Consolas" w:hAnsi="Consolas" w:cs="Courier New"/>
                <w:color w:val="008800"/>
                <w:sz w:val="17"/>
                <w:szCs w:val="17"/>
              </w:rPr>
              <w:t>dist_used</w:t>
            </w:r>
            <w:proofErr w:type="spellEnd"/>
            <w:r>
              <w:rPr>
                <w:rFonts w:ascii="Consolas" w:hAnsi="Consolas" w:cs="Courier New"/>
                <w:color w:val="008800"/>
                <w:sz w:val="17"/>
                <w:szCs w:val="17"/>
              </w:rPr>
              <w:t>}</w:t>
            </w:r>
            <w:r>
              <w:rPr>
                <w:rFonts w:ascii="Consolas" w:hAnsi="Consolas" w:cs="Courier New"/>
                <w:color w:val="008800"/>
                <w:sz w:val="17"/>
                <w:szCs w:val="17"/>
              </w:rPr>
              <w:t>；阈值：</w:t>
            </w:r>
            <w:r>
              <w:rPr>
                <w:rFonts w:ascii="Consolas" w:hAnsi="Consolas" w:cs="Courier New"/>
                <w:color w:val="008800"/>
                <w:sz w:val="17"/>
                <w:szCs w:val="17"/>
              </w:rPr>
              <w:t>c1={c1:.2f}, c2={c2:.2f}"</w:t>
            </w:r>
            <w:r>
              <w:rPr>
                <w:rFonts w:ascii="Consolas" w:hAnsi="Consolas" w:cs="Courier New"/>
                <w:color w:val="666600"/>
                <w:sz w:val="17"/>
                <w:szCs w:val="17"/>
              </w:rPr>
              <w:t>)</w:t>
            </w:r>
          </w:p>
          <w:p w14:paraId="742F531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预测三组</w:t>
            </w:r>
            <w:r>
              <w:rPr>
                <w:rFonts w:ascii="Consolas" w:hAnsi="Consolas" w:cs="Courier New"/>
                <w:color w:val="880000"/>
                <w:sz w:val="17"/>
                <w:szCs w:val="17"/>
              </w:rPr>
              <w:t xml:space="preserve"> CDF </w:t>
            </w:r>
            <w:r>
              <w:rPr>
                <w:rFonts w:ascii="Consolas" w:hAnsi="Consolas" w:cs="Courier New"/>
                <w:color w:val="880000"/>
                <w:sz w:val="17"/>
                <w:szCs w:val="17"/>
              </w:rPr>
              <w:t>与</w:t>
            </w:r>
            <w:r>
              <w:rPr>
                <w:rFonts w:ascii="Consolas" w:hAnsi="Consolas" w:cs="Courier New"/>
                <w:color w:val="880000"/>
                <w:sz w:val="17"/>
                <w:szCs w:val="17"/>
              </w:rPr>
              <w:t xml:space="preserve"> t*</w:t>
            </w:r>
          </w:p>
          <w:p w14:paraId="5694C19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    </w:t>
            </w:r>
            <w:proofErr w:type="spellStart"/>
            <w:r>
              <w:rPr>
                <w:rFonts w:ascii="Consolas" w:hAnsi="Consolas" w:cs="Courier New"/>
                <w:color w:val="000000"/>
                <w:sz w:val="17"/>
                <w:szCs w:val="17"/>
              </w:rPr>
              <w:t>t_grid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arange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T_MIN</w:t>
            </w:r>
            <w:r>
              <w:rPr>
                <w:rFonts w:ascii="Consolas" w:hAnsi="Consolas" w:cs="Courier New"/>
                <w:color w:val="666600"/>
                <w:sz w:val="17"/>
                <w:szCs w:val="17"/>
              </w:rPr>
              <w:t>,</w:t>
            </w:r>
            <w:r>
              <w:rPr>
                <w:rFonts w:ascii="Consolas" w:hAnsi="Consolas" w:cs="Courier New"/>
                <w:color w:val="000000"/>
                <w:sz w:val="17"/>
                <w:szCs w:val="17"/>
              </w:rPr>
              <w:t xml:space="preserve"> T_MAX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1e-9</w:t>
            </w:r>
            <w:r>
              <w:rPr>
                <w:rFonts w:ascii="Consolas" w:hAnsi="Consolas" w:cs="Courier New"/>
                <w:color w:val="666600"/>
                <w:sz w:val="17"/>
                <w:szCs w:val="17"/>
              </w:rPr>
              <w:t>,</w:t>
            </w:r>
            <w:r>
              <w:rPr>
                <w:rFonts w:ascii="Consolas" w:hAnsi="Consolas" w:cs="Courier New"/>
                <w:color w:val="000000"/>
                <w:sz w:val="17"/>
                <w:szCs w:val="17"/>
              </w:rPr>
              <w:t xml:space="preserve"> T_STEP</w:t>
            </w:r>
            <w:r>
              <w:rPr>
                <w:rFonts w:ascii="Consolas" w:hAnsi="Consolas" w:cs="Courier New"/>
                <w:color w:val="666600"/>
                <w:sz w:val="17"/>
                <w:szCs w:val="17"/>
              </w:rPr>
              <w:t>)</w:t>
            </w:r>
          </w:p>
          <w:p w14:paraId="23D3F5C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xml:space="preserve">    F0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pred_F_</w:t>
            </w:r>
            <w:proofErr w:type="gramStart"/>
            <w:r>
              <w:rPr>
                <w:rFonts w:ascii="Consolas" w:hAnsi="Consolas" w:cs="Courier New"/>
                <w:color w:val="000000"/>
                <w:sz w:val="17"/>
                <w:szCs w:val="17"/>
              </w:rPr>
              <w:t>group</w:t>
            </w:r>
            <w:proofErr w:type="spellEnd"/>
            <w:r>
              <w:rPr>
                <w:rFonts w:ascii="Consolas" w:hAnsi="Consolas" w:cs="Courier New"/>
                <w:color w:val="666600"/>
                <w:sz w:val="17"/>
                <w:szCs w:val="17"/>
              </w:rPr>
              <w:t>(</w:t>
            </w:r>
            <w:proofErr w:type="gramEnd"/>
            <w:r>
              <w:rPr>
                <w:rFonts w:ascii="Consolas" w:hAnsi="Consolas" w:cs="Courier New"/>
                <w:color w:val="000000"/>
                <w:sz w:val="17"/>
                <w:szCs w:val="17"/>
              </w:rPr>
              <w:t>aft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w:t>
            </w:r>
            <w:proofErr w:type="gramStart"/>
            <w:r>
              <w:rPr>
                <w:rFonts w:ascii="Consolas" w:hAnsi="Consolas" w:cs="Courier New"/>
                <w:color w:val="000000"/>
                <w:sz w:val="17"/>
                <w:szCs w:val="17"/>
              </w:rPr>
              <w:t>grid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&lt;c1</w:t>
            </w:r>
          </w:p>
          <w:p w14:paraId="1589B6E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xml:space="preserve">    F1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pred_F_</w:t>
            </w:r>
            <w:proofErr w:type="gramStart"/>
            <w:r>
              <w:rPr>
                <w:rFonts w:ascii="Consolas" w:hAnsi="Consolas" w:cs="Courier New"/>
                <w:color w:val="000000"/>
                <w:sz w:val="17"/>
                <w:szCs w:val="17"/>
              </w:rPr>
              <w:t>group</w:t>
            </w:r>
            <w:proofErr w:type="spellEnd"/>
            <w:r>
              <w:rPr>
                <w:rFonts w:ascii="Consolas" w:hAnsi="Consolas" w:cs="Courier New"/>
                <w:color w:val="666600"/>
                <w:sz w:val="17"/>
                <w:szCs w:val="17"/>
              </w:rPr>
              <w:t>(</w:t>
            </w:r>
            <w:proofErr w:type="gramEnd"/>
            <w:r>
              <w:rPr>
                <w:rFonts w:ascii="Consolas" w:hAnsi="Consolas" w:cs="Courier New"/>
                <w:color w:val="000000"/>
                <w:sz w:val="17"/>
                <w:szCs w:val="17"/>
              </w:rPr>
              <w:t>aft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w:t>
            </w:r>
            <w:proofErr w:type="gramStart"/>
            <w:r>
              <w:rPr>
                <w:rFonts w:ascii="Consolas" w:hAnsi="Consolas" w:cs="Courier New"/>
                <w:color w:val="000000"/>
                <w:sz w:val="17"/>
                <w:szCs w:val="17"/>
              </w:rPr>
              <w:t>grid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c1&lt;= &lt;c2</w:t>
            </w:r>
          </w:p>
          <w:p w14:paraId="5F3A984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265. </w:t>
            </w:r>
            <w:r>
              <w:rPr>
                <w:rFonts w:ascii="Consolas" w:hAnsi="Consolas" w:cs="Courier New"/>
                <w:color w:val="000000"/>
                <w:sz w:val="17"/>
                <w:szCs w:val="17"/>
              </w:rPr>
              <w:t xml:space="preserve">    F2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pred_F_</w:t>
            </w:r>
            <w:proofErr w:type="gramStart"/>
            <w:r>
              <w:rPr>
                <w:rFonts w:ascii="Consolas" w:hAnsi="Consolas" w:cs="Courier New"/>
                <w:color w:val="000000"/>
                <w:sz w:val="17"/>
                <w:szCs w:val="17"/>
              </w:rPr>
              <w:t>group</w:t>
            </w:r>
            <w:proofErr w:type="spellEnd"/>
            <w:r>
              <w:rPr>
                <w:rFonts w:ascii="Consolas" w:hAnsi="Consolas" w:cs="Courier New"/>
                <w:color w:val="666600"/>
                <w:sz w:val="17"/>
                <w:szCs w:val="17"/>
              </w:rPr>
              <w:t>(</w:t>
            </w:r>
            <w:proofErr w:type="gramEnd"/>
            <w:r>
              <w:rPr>
                <w:rFonts w:ascii="Consolas" w:hAnsi="Consolas" w:cs="Courier New"/>
                <w:color w:val="000000"/>
                <w:sz w:val="17"/>
                <w:szCs w:val="17"/>
              </w:rPr>
              <w:t>aft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c2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w:t>
            </w:r>
            <w:proofErr w:type="gramStart"/>
            <w:r>
              <w:rPr>
                <w:rFonts w:ascii="Consolas" w:hAnsi="Consolas" w:cs="Courier New"/>
                <w:color w:val="000000"/>
                <w:sz w:val="17"/>
                <w:szCs w:val="17"/>
              </w:rPr>
              <w:t>grid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&gt;=c2</w:t>
            </w:r>
          </w:p>
          <w:p w14:paraId="65F1C0C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266. </w:t>
            </w:r>
            <w:r>
              <w:rPr>
                <w:rFonts w:ascii="Consolas" w:hAnsi="Consolas" w:cs="Courier New"/>
                <w:color w:val="000000"/>
                <w:sz w:val="17"/>
                <w:szCs w:val="17"/>
              </w:rPr>
              <w:t xml:space="preserve">    t0_star</w:t>
            </w:r>
            <w:r>
              <w:rPr>
                <w:rFonts w:ascii="Consolas" w:hAnsi="Consolas" w:cs="Courier New"/>
                <w:color w:val="666600"/>
                <w:sz w:val="17"/>
                <w:szCs w:val="17"/>
              </w:rPr>
              <w:t>,</w:t>
            </w:r>
            <w:r>
              <w:rPr>
                <w:rFonts w:ascii="Consolas" w:hAnsi="Consolas" w:cs="Courier New"/>
                <w:color w:val="000000"/>
                <w:sz w:val="17"/>
                <w:szCs w:val="17"/>
              </w:rPr>
              <w:t xml:space="preserve"> c0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optimal_</w:t>
            </w:r>
            <w:proofErr w:type="gramStart"/>
            <w:r>
              <w:rPr>
                <w:rFonts w:ascii="Consolas" w:hAnsi="Consolas" w:cs="Courier New"/>
                <w:color w:val="660066"/>
                <w:sz w:val="17"/>
                <w:szCs w:val="17"/>
              </w:rPr>
              <w:t>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F0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r>
              <w:rPr>
                <w:rFonts w:ascii="Consolas" w:hAnsi="Consolas" w:cs="Courier New"/>
                <w:color w:val="000000"/>
                <w:sz w:val="17"/>
                <w:szCs w:val="17"/>
              </w:rPr>
              <w:t xml:space="preserve"> t1_star</w:t>
            </w:r>
            <w:r>
              <w:rPr>
                <w:rFonts w:ascii="Consolas" w:hAnsi="Consolas" w:cs="Courier New"/>
                <w:color w:val="666600"/>
                <w:sz w:val="17"/>
                <w:szCs w:val="17"/>
              </w:rPr>
              <w:t>,</w:t>
            </w:r>
            <w:r>
              <w:rPr>
                <w:rFonts w:ascii="Consolas" w:hAnsi="Consolas" w:cs="Courier New"/>
                <w:color w:val="000000"/>
                <w:sz w:val="17"/>
                <w:szCs w:val="17"/>
              </w:rPr>
              <w:t xml:space="preserve"> c1_star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optimal_</w:t>
            </w:r>
            <w:proofErr w:type="gramStart"/>
            <w:r>
              <w:rPr>
                <w:rFonts w:ascii="Consolas" w:hAnsi="Consolas" w:cs="Courier New"/>
                <w:color w:val="660066"/>
                <w:sz w:val="17"/>
                <w:szCs w:val="17"/>
              </w:rPr>
              <w:t>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F1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r>
              <w:rPr>
                <w:rFonts w:ascii="Consolas" w:hAnsi="Consolas" w:cs="Courier New"/>
                <w:color w:val="000000"/>
                <w:sz w:val="17"/>
                <w:szCs w:val="17"/>
              </w:rPr>
              <w:t xml:space="preserve"> t2_star</w:t>
            </w:r>
            <w:r>
              <w:rPr>
                <w:rFonts w:ascii="Consolas" w:hAnsi="Consolas" w:cs="Courier New"/>
                <w:color w:val="666600"/>
                <w:sz w:val="17"/>
                <w:szCs w:val="17"/>
              </w:rPr>
              <w:t>,</w:t>
            </w:r>
            <w:r>
              <w:rPr>
                <w:rFonts w:ascii="Consolas" w:hAnsi="Consolas" w:cs="Courier New"/>
                <w:color w:val="000000"/>
                <w:sz w:val="17"/>
                <w:szCs w:val="17"/>
              </w:rPr>
              <w:t xml:space="preserve"> c2_star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optimal_</w:t>
            </w:r>
            <w:proofErr w:type="gramStart"/>
            <w:r>
              <w:rPr>
                <w:rFonts w:ascii="Consolas" w:hAnsi="Consolas" w:cs="Courier New"/>
                <w:color w:val="660066"/>
                <w:sz w:val="17"/>
                <w:szCs w:val="17"/>
              </w:rPr>
              <w:t>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F2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t_grid</w:t>
            </w:r>
            <w:proofErr w:type="spellEnd"/>
            <w:r>
              <w:rPr>
                <w:rFonts w:ascii="Consolas" w:hAnsi="Consolas" w:cs="Courier New"/>
                <w:color w:val="666600"/>
                <w:sz w:val="17"/>
                <w:szCs w:val="17"/>
              </w:rPr>
              <w:t>)</w:t>
            </w:r>
          </w:p>
          <w:p w14:paraId="067C6C7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267. </w:t>
            </w:r>
            <w:r>
              <w:rPr>
                <w:rFonts w:ascii="Consolas" w:hAnsi="Consolas" w:cs="Courier New"/>
                <w:color w:val="000000"/>
                <w:sz w:val="17"/>
                <w:szCs w:val="17"/>
              </w:rPr>
              <w:t> </w:t>
            </w:r>
          </w:p>
          <w:p w14:paraId="6E5A5F4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268. </w:t>
            </w:r>
            <w:r>
              <w:rPr>
                <w:rFonts w:ascii="Consolas" w:hAnsi="Consolas" w:cs="Courier New"/>
                <w:color w:val="000000"/>
                <w:sz w:val="17"/>
                <w:szCs w:val="17"/>
              </w:rPr>
              <w:t xml:space="preserve">    </w:t>
            </w:r>
            <w:proofErr w:type="spellStart"/>
            <w:r>
              <w:rPr>
                <w:rFonts w:ascii="Consolas" w:hAnsi="Consolas" w:cs="Courier New"/>
                <w:color w:val="000000"/>
                <w:sz w:val="17"/>
                <w:szCs w:val="17"/>
              </w:rPr>
              <w:t>g_all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88"/>
                <w:sz w:val="17"/>
                <w:szCs w:val="17"/>
              </w:rPr>
              <w:t>where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c1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88"/>
                <w:sz w:val="17"/>
                <w:szCs w:val="17"/>
              </w:rPr>
              <w:t>where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cov_df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c2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C063AA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xml:space="preserve">    </w:t>
            </w:r>
            <w:proofErr w:type="spellStart"/>
            <w:r>
              <w:rPr>
                <w:rFonts w:ascii="Consolas" w:hAnsi="Consolas" w:cs="Courier New"/>
                <w:color w:val="000000"/>
                <w:sz w:val="17"/>
                <w:szCs w:val="17"/>
              </w:rPr>
              <w:t>tbl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3603F48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270.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组别</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"BMI</w:t>
            </w:r>
            <w:proofErr w:type="spellEnd"/>
            <w:r>
              <w:rPr>
                <w:rFonts w:ascii="Consolas" w:hAnsi="Consolas" w:cs="Courier New"/>
                <w:color w:val="008800"/>
                <w:sz w:val="17"/>
                <w:szCs w:val="17"/>
              </w:rPr>
              <w:t>&lt;{c1:.2f}</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g_all</w:t>
            </w:r>
            <w:proofErr w:type="spellEnd"/>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
          <w:p w14:paraId="50C7AD5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271. </w:t>
            </w:r>
            <w:r>
              <w:rPr>
                <w:rFonts w:ascii="Consolas" w:hAnsi="Consolas" w:cs="Courier New"/>
                <w:color w:val="000000"/>
                <w:sz w:val="17"/>
                <w:szCs w:val="17"/>
              </w:rPr>
              <w:t xml:space="preserve">         </w:t>
            </w:r>
            <w:r>
              <w:rPr>
                <w:rFonts w:ascii="Consolas" w:hAnsi="Consolas" w:cs="Courier New"/>
                <w:color w:val="008800"/>
                <w:sz w:val="17"/>
                <w:szCs w:val="17"/>
              </w:rPr>
              <w:t>"p50"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q_from_F</w:t>
            </w:r>
            <w:proofErr w:type="spellEnd"/>
            <w:r>
              <w:rPr>
                <w:rFonts w:ascii="Consolas" w:hAnsi="Consolas" w:cs="Courier New"/>
                <w:color w:val="666600"/>
                <w:sz w:val="17"/>
                <w:szCs w:val="17"/>
              </w:rPr>
              <w:t>(</w:t>
            </w:r>
            <w:r>
              <w:rPr>
                <w:rFonts w:ascii="Consolas" w:hAnsi="Consolas" w:cs="Courier New"/>
                <w:color w:val="000000"/>
                <w:sz w:val="17"/>
                <w:szCs w:val="17"/>
              </w:rPr>
              <w:t>t_</w:t>
            </w:r>
            <w:proofErr w:type="gramStart"/>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0</w:t>
            </w:r>
            <w:r>
              <w:rPr>
                <w:rFonts w:ascii="Consolas" w:hAnsi="Consolas" w:cs="Courier New"/>
                <w:color w:val="666600"/>
                <w:sz w:val="17"/>
                <w:szCs w:val="17"/>
              </w:rPr>
              <w:t>,</w:t>
            </w:r>
            <w:r>
              <w:rPr>
                <w:rFonts w:ascii="Consolas" w:hAnsi="Consolas" w:cs="Courier New"/>
                <w:color w:val="006666"/>
                <w:sz w:val="17"/>
                <w:szCs w:val="17"/>
              </w:rPr>
              <w:t>0.5</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008800"/>
                <w:sz w:val="17"/>
                <w:szCs w:val="17"/>
              </w:rPr>
              <w:t>"p90"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q_from_F</w:t>
            </w:r>
            <w:proofErr w:type="spellEnd"/>
            <w:r>
              <w:rPr>
                <w:rFonts w:ascii="Consolas" w:hAnsi="Consolas" w:cs="Courier New"/>
                <w:color w:val="666600"/>
                <w:sz w:val="17"/>
                <w:szCs w:val="17"/>
              </w:rPr>
              <w:t>(</w:t>
            </w:r>
            <w:r>
              <w:rPr>
                <w:rFonts w:ascii="Consolas" w:hAnsi="Consolas" w:cs="Courier New"/>
                <w:color w:val="000000"/>
                <w:sz w:val="17"/>
                <w:szCs w:val="17"/>
              </w:rPr>
              <w:t>t_</w:t>
            </w:r>
            <w:proofErr w:type="gramStart"/>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0</w:t>
            </w:r>
            <w:r>
              <w:rPr>
                <w:rFonts w:ascii="Consolas" w:hAnsi="Consolas" w:cs="Courier New"/>
                <w:color w:val="666600"/>
                <w:sz w:val="17"/>
                <w:szCs w:val="17"/>
              </w:rPr>
              <w:t>,</w:t>
            </w:r>
            <w:r>
              <w:rPr>
                <w:rFonts w:ascii="Consolas" w:hAnsi="Consolas" w:cs="Courier New"/>
                <w:color w:val="006666"/>
                <w:sz w:val="17"/>
                <w:szCs w:val="17"/>
              </w:rPr>
              <w:t>0.9</w:t>
            </w:r>
            <w:r>
              <w:rPr>
                <w:rFonts w:ascii="Consolas" w:hAnsi="Consolas" w:cs="Courier New"/>
                <w:color w:val="666600"/>
                <w:sz w:val="17"/>
                <w:szCs w:val="17"/>
              </w:rPr>
              <w:t>),</w:t>
            </w:r>
          </w:p>
          <w:p w14:paraId="1750B59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00"/>
                <w:sz w:val="17"/>
                <w:szCs w:val="17"/>
              </w:rPr>
              <w:t xml:space="preserve">         </w:t>
            </w:r>
            <w:r>
              <w:rPr>
                <w:rFonts w:ascii="Consolas" w:hAnsi="Consolas" w:cs="Courier New"/>
                <w:color w:val="0088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t0_star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期望成本</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c0</w:t>
            </w:r>
            <w:r>
              <w:rPr>
                <w:rFonts w:ascii="Consolas" w:hAnsi="Consolas" w:cs="Courier New"/>
                <w:color w:val="666600"/>
                <w:sz w:val="17"/>
                <w:szCs w:val="17"/>
              </w:rPr>
              <w:t>},</w:t>
            </w:r>
          </w:p>
          <w:p w14:paraId="0E5378C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273.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组别</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"{c1:.2</w:t>
            </w:r>
            <w:proofErr w:type="gramStart"/>
            <w:r>
              <w:rPr>
                <w:rFonts w:ascii="Consolas" w:hAnsi="Consolas" w:cs="Courier New"/>
                <w:color w:val="008800"/>
                <w:sz w:val="17"/>
                <w:szCs w:val="17"/>
              </w:rPr>
              <w:t>f}≤</w:t>
            </w:r>
            <w:proofErr w:type="gramEnd"/>
            <w:r>
              <w:rPr>
                <w:rFonts w:ascii="Consolas" w:hAnsi="Consolas" w:cs="Courier New"/>
                <w:color w:val="008800"/>
                <w:sz w:val="17"/>
                <w:szCs w:val="17"/>
              </w:rPr>
              <w:t>BMI&lt;{c2:.2f}</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End"/>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g_all</w:t>
            </w:r>
            <w:proofErr w:type="spellEnd"/>
            <w:r>
              <w:rPr>
                <w:rFonts w:ascii="Consolas" w:hAnsi="Consolas" w:cs="Courier New"/>
                <w:color w:val="666600"/>
                <w:sz w:val="17"/>
                <w:szCs w:val="17"/>
              </w:rPr>
              <w:t>==</w:t>
            </w:r>
            <w:r>
              <w:rPr>
                <w:rFonts w:ascii="Consolas" w:hAnsi="Consolas" w:cs="Courier New"/>
                <w:color w:val="006666"/>
                <w:sz w:val="17"/>
                <w:szCs w:val="17"/>
              </w:rPr>
              <w:t>1</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
          <w:p w14:paraId="334CA3F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274. </w:t>
            </w:r>
            <w:r>
              <w:rPr>
                <w:rFonts w:ascii="Consolas" w:hAnsi="Consolas" w:cs="Courier New"/>
                <w:color w:val="000000"/>
                <w:sz w:val="17"/>
                <w:szCs w:val="17"/>
              </w:rPr>
              <w:t xml:space="preserve">         </w:t>
            </w:r>
            <w:r>
              <w:rPr>
                <w:rFonts w:ascii="Consolas" w:hAnsi="Consolas" w:cs="Courier New"/>
                <w:color w:val="008800"/>
                <w:sz w:val="17"/>
                <w:szCs w:val="17"/>
              </w:rPr>
              <w:t>"p50"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q_from_F</w:t>
            </w:r>
            <w:proofErr w:type="spellEnd"/>
            <w:r>
              <w:rPr>
                <w:rFonts w:ascii="Consolas" w:hAnsi="Consolas" w:cs="Courier New"/>
                <w:color w:val="666600"/>
                <w:sz w:val="17"/>
                <w:szCs w:val="17"/>
              </w:rPr>
              <w:t>(</w:t>
            </w:r>
            <w:r>
              <w:rPr>
                <w:rFonts w:ascii="Consolas" w:hAnsi="Consolas" w:cs="Courier New"/>
                <w:color w:val="000000"/>
                <w:sz w:val="17"/>
                <w:szCs w:val="17"/>
              </w:rPr>
              <w:t>t_</w:t>
            </w:r>
            <w:proofErr w:type="gramStart"/>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6666"/>
                <w:sz w:val="17"/>
                <w:szCs w:val="17"/>
              </w:rPr>
              <w:t>0.5</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008800"/>
                <w:sz w:val="17"/>
                <w:szCs w:val="17"/>
              </w:rPr>
              <w:t>"p90"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q_from_F</w:t>
            </w:r>
            <w:proofErr w:type="spellEnd"/>
            <w:r>
              <w:rPr>
                <w:rFonts w:ascii="Consolas" w:hAnsi="Consolas" w:cs="Courier New"/>
                <w:color w:val="666600"/>
                <w:sz w:val="17"/>
                <w:szCs w:val="17"/>
              </w:rPr>
              <w:t>(</w:t>
            </w:r>
            <w:r>
              <w:rPr>
                <w:rFonts w:ascii="Consolas" w:hAnsi="Consolas" w:cs="Courier New"/>
                <w:color w:val="000000"/>
                <w:sz w:val="17"/>
                <w:szCs w:val="17"/>
              </w:rPr>
              <w:t>t_</w:t>
            </w:r>
            <w:proofErr w:type="gramStart"/>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6666"/>
                <w:sz w:val="17"/>
                <w:szCs w:val="17"/>
              </w:rPr>
              <w:t>0.9</w:t>
            </w:r>
            <w:r>
              <w:rPr>
                <w:rFonts w:ascii="Consolas" w:hAnsi="Consolas" w:cs="Courier New"/>
                <w:color w:val="666600"/>
                <w:sz w:val="17"/>
                <w:szCs w:val="17"/>
              </w:rPr>
              <w:t>),</w:t>
            </w:r>
          </w:p>
          <w:p w14:paraId="1E39F28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275. </w:t>
            </w:r>
            <w:r>
              <w:rPr>
                <w:rFonts w:ascii="Consolas" w:hAnsi="Consolas" w:cs="Courier New"/>
                <w:color w:val="000000"/>
                <w:sz w:val="17"/>
                <w:szCs w:val="17"/>
              </w:rPr>
              <w:t xml:space="preserve">         </w:t>
            </w:r>
            <w:r>
              <w:rPr>
                <w:rFonts w:ascii="Consolas" w:hAnsi="Consolas" w:cs="Courier New"/>
                <w:color w:val="0088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t1_star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期望成本</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c1_star</w:t>
            </w:r>
            <w:r>
              <w:rPr>
                <w:rFonts w:ascii="Consolas" w:hAnsi="Consolas" w:cs="Courier New"/>
                <w:color w:val="666600"/>
                <w:sz w:val="17"/>
                <w:szCs w:val="17"/>
              </w:rPr>
              <w:t>},</w:t>
            </w:r>
          </w:p>
          <w:p w14:paraId="3019CB5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276.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组别</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"BMI</w:t>
            </w:r>
            <w:proofErr w:type="spellEnd"/>
            <w:r>
              <w:rPr>
                <w:rFonts w:ascii="Consolas" w:hAnsi="Consolas" w:cs="Courier New"/>
                <w:color w:val="008800"/>
                <w:sz w:val="17"/>
                <w:szCs w:val="17"/>
              </w:rPr>
              <w:t>≥{c2:.2f}</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g_all</w:t>
            </w:r>
            <w:proofErr w:type="spellEnd"/>
            <w:r>
              <w:rPr>
                <w:rFonts w:ascii="Consolas" w:hAnsi="Consolas" w:cs="Courier New"/>
                <w:color w:val="666600"/>
                <w:sz w:val="17"/>
                <w:szCs w:val="17"/>
              </w:rPr>
              <w:t>==</w:t>
            </w:r>
            <w:r>
              <w:rPr>
                <w:rFonts w:ascii="Consolas" w:hAnsi="Consolas" w:cs="Courier New"/>
                <w:color w:val="006666"/>
                <w:sz w:val="17"/>
                <w:szCs w:val="17"/>
              </w:rPr>
              <w:t>2</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
          <w:p w14:paraId="689A4EB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00"/>
                <w:sz w:val="17"/>
                <w:szCs w:val="17"/>
              </w:rPr>
              <w:t xml:space="preserve">         </w:t>
            </w:r>
            <w:r>
              <w:rPr>
                <w:rFonts w:ascii="Consolas" w:hAnsi="Consolas" w:cs="Courier New"/>
                <w:color w:val="008800"/>
                <w:sz w:val="17"/>
                <w:szCs w:val="17"/>
              </w:rPr>
              <w:t>"p50"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q_from_F</w:t>
            </w:r>
            <w:proofErr w:type="spellEnd"/>
            <w:r>
              <w:rPr>
                <w:rFonts w:ascii="Consolas" w:hAnsi="Consolas" w:cs="Courier New"/>
                <w:color w:val="666600"/>
                <w:sz w:val="17"/>
                <w:szCs w:val="17"/>
              </w:rPr>
              <w:t>(</w:t>
            </w:r>
            <w:r>
              <w:rPr>
                <w:rFonts w:ascii="Consolas" w:hAnsi="Consolas" w:cs="Courier New"/>
                <w:color w:val="000000"/>
                <w:sz w:val="17"/>
                <w:szCs w:val="17"/>
              </w:rPr>
              <w:t>t_</w:t>
            </w:r>
            <w:proofErr w:type="gramStart"/>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6666"/>
                <w:sz w:val="17"/>
                <w:szCs w:val="17"/>
              </w:rPr>
              <w:t>0.5</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008800"/>
                <w:sz w:val="17"/>
                <w:szCs w:val="17"/>
              </w:rPr>
              <w:t>"p90"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q_from_F</w:t>
            </w:r>
            <w:proofErr w:type="spellEnd"/>
            <w:r>
              <w:rPr>
                <w:rFonts w:ascii="Consolas" w:hAnsi="Consolas" w:cs="Courier New"/>
                <w:color w:val="666600"/>
                <w:sz w:val="17"/>
                <w:szCs w:val="17"/>
              </w:rPr>
              <w:t>(</w:t>
            </w:r>
            <w:r>
              <w:rPr>
                <w:rFonts w:ascii="Consolas" w:hAnsi="Consolas" w:cs="Courier New"/>
                <w:color w:val="000000"/>
                <w:sz w:val="17"/>
                <w:szCs w:val="17"/>
              </w:rPr>
              <w:t>t_</w:t>
            </w:r>
            <w:proofErr w:type="gramStart"/>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6666"/>
                <w:sz w:val="17"/>
                <w:szCs w:val="17"/>
              </w:rPr>
              <w:t>0.9</w:t>
            </w:r>
            <w:r>
              <w:rPr>
                <w:rFonts w:ascii="Consolas" w:hAnsi="Consolas" w:cs="Courier New"/>
                <w:color w:val="666600"/>
                <w:sz w:val="17"/>
                <w:szCs w:val="17"/>
              </w:rPr>
              <w:t>),</w:t>
            </w:r>
          </w:p>
          <w:p w14:paraId="02CBF18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000000"/>
                <w:sz w:val="17"/>
                <w:szCs w:val="17"/>
              </w:rPr>
              <w:t xml:space="preserve">         </w:t>
            </w:r>
            <w:r>
              <w:rPr>
                <w:rFonts w:ascii="Consolas" w:hAnsi="Consolas" w:cs="Courier New"/>
                <w:color w:val="0088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t2_star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期望成本</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c2_star</w:t>
            </w:r>
            <w:r>
              <w:rPr>
                <w:rFonts w:ascii="Consolas" w:hAnsi="Consolas" w:cs="Courier New"/>
                <w:color w:val="666600"/>
                <w:sz w:val="17"/>
                <w:szCs w:val="17"/>
              </w:rPr>
              <w:t>},</w:t>
            </w:r>
          </w:p>
          <w:p w14:paraId="64FE3A8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279.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817855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280. </w:t>
            </w:r>
            <w:r>
              <w:rPr>
                <w:rFonts w:ascii="Consolas" w:hAnsi="Consolas" w:cs="Courier New"/>
                <w:color w:val="000000"/>
                <w:sz w:val="17"/>
                <w:szCs w:val="17"/>
              </w:rPr>
              <w:t xml:space="preserve">    </w:t>
            </w:r>
            <w:proofErr w:type="spellStart"/>
            <w:r>
              <w:rPr>
                <w:rFonts w:ascii="Consolas" w:hAnsi="Consolas" w:cs="Courier New"/>
                <w:color w:val="000000"/>
                <w:sz w:val="17"/>
                <w:szCs w:val="17"/>
              </w:rPr>
              <w:t>out_tbl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"PlanC_K3_</w:t>
            </w:r>
            <w:proofErr w:type="gramStart"/>
            <w:r>
              <w:rPr>
                <w:rFonts w:ascii="Consolas" w:hAnsi="Consolas" w:cs="Courier New"/>
                <w:color w:val="008800"/>
                <w:sz w:val="17"/>
                <w:szCs w:val="17"/>
              </w:rPr>
              <w:t>主结果</w:t>
            </w:r>
            <w:proofErr w:type="gramEnd"/>
            <w:r>
              <w:rPr>
                <w:rFonts w:ascii="Consolas" w:hAnsi="Consolas" w:cs="Courier New"/>
                <w:color w:val="008800"/>
                <w:sz w:val="17"/>
                <w:szCs w:val="17"/>
              </w:rPr>
              <w:t>_</w:t>
            </w:r>
            <w:r>
              <w:rPr>
                <w:rFonts w:ascii="Consolas" w:hAnsi="Consolas" w:cs="Courier New"/>
                <w:color w:val="008800"/>
                <w:sz w:val="17"/>
                <w:szCs w:val="17"/>
              </w:rPr>
              <w:t>汇总</w:t>
            </w:r>
            <w:r>
              <w:rPr>
                <w:rFonts w:ascii="Consolas" w:hAnsi="Consolas" w:cs="Courier New"/>
                <w:color w:val="008800"/>
                <w:sz w:val="17"/>
                <w:szCs w:val="17"/>
              </w:rPr>
              <w:t>.csv"</w:t>
            </w:r>
            <w:r>
              <w:rPr>
                <w:rFonts w:ascii="Consolas" w:hAnsi="Consolas" w:cs="Courier New"/>
                <w:color w:val="666600"/>
                <w:sz w:val="17"/>
                <w:szCs w:val="17"/>
              </w:rPr>
              <w:t>)</w:t>
            </w:r>
          </w:p>
          <w:p w14:paraId="09632B9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281. </w:t>
            </w:r>
            <w:r>
              <w:rPr>
                <w:rFonts w:ascii="Consolas" w:hAnsi="Consolas" w:cs="Courier New"/>
                <w:color w:val="000000"/>
                <w:sz w:val="17"/>
                <w:szCs w:val="17"/>
              </w:rPr>
              <w:t xml:space="preserve">    </w:t>
            </w:r>
            <w:proofErr w:type="spellStart"/>
            <w:r>
              <w:rPr>
                <w:rFonts w:ascii="Consolas" w:hAnsi="Consolas" w:cs="Courier New"/>
                <w:color w:val="000000"/>
                <w:sz w:val="17"/>
                <w:szCs w:val="17"/>
              </w:rPr>
              <w:t>tbl</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out_tbl</w:t>
            </w:r>
            <w:proofErr w:type="spellEnd"/>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3C8C9A5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282.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gramStart"/>
            <w:r>
              <w:rPr>
                <w:rFonts w:ascii="Consolas" w:hAnsi="Consolas" w:cs="Courier New"/>
                <w:color w:val="008800"/>
                <w:sz w:val="17"/>
                <w:szCs w:val="17"/>
              </w:rPr>
              <w:t>主结果</w:t>
            </w:r>
            <w:proofErr w:type="gramEnd"/>
            <w:r>
              <w:rPr>
                <w:rFonts w:ascii="Consolas" w:hAnsi="Consolas" w:cs="Courier New"/>
                <w:color w:val="008800"/>
                <w:sz w:val="17"/>
                <w:szCs w:val="17"/>
              </w:rPr>
              <w:t>表：</w:t>
            </w:r>
            <w:r>
              <w:rPr>
                <w:rFonts w:ascii="Consolas" w:hAnsi="Consolas" w:cs="Courier New"/>
                <w:color w:val="008800"/>
                <w:sz w:val="17"/>
                <w:szCs w:val="17"/>
              </w:rPr>
              <w:t>{</w:t>
            </w:r>
            <w:proofErr w:type="spellStart"/>
            <w:r>
              <w:rPr>
                <w:rFonts w:ascii="Consolas" w:hAnsi="Consolas" w:cs="Courier New"/>
                <w:color w:val="008800"/>
                <w:sz w:val="17"/>
                <w:szCs w:val="17"/>
              </w:rPr>
              <w:t>out_tbl</w:t>
            </w:r>
            <w:proofErr w:type="spellEnd"/>
            <w:r>
              <w:rPr>
                <w:rFonts w:ascii="Consolas" w:hAnsi="Consolas" w:cs="Courier New"/>
                <w:color w:val="008800"/>
                <w:sz w:val="17"/>
                <w:szCs w:val="17"/>
              </w:rPr>
              <w:t>}"</w:t>
            </w:r>
            <w:r>
              <w:rPr>
                <w:rFonts w:ascii="Consolas" w:hAnsi="Consolas" w:cs="Courier New"/>
                <w:color w:val="666600"/>
                <w:sz w:val="17"/>
                <w:szCs w:val="17"/>
              </w:rPr>
              <w:t>)</w:t>
            </w:r>
          </w:p>
          <w:p w14:paraId="790A154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w:t>
            </w:r>
          </w:p>
          <w:p w14:paraId="12DF59E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lastRenderedPageBreak/>
              <w:t xml:space="preserve">284.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rep_lines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D88B86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Q3 Plan C</w:t>
            </w:r>
            <w:r>
              <w:rPr>
                <w:rFonts w:ascii="Consolas" w:hAnsi="Consolas" w:cs="Courier New"/>
                <w:color w:val="008800"/>
                <w:sz w:val="17"/>
                <w:szCs w:val="17"/>
              </w:rPr>
              <w:t>：</w:t>
            </w:r>
            <w:r>
              <w:rPr>
                <w:rFonts w:ascii="Consolas" w:hAnsi="Consolas" w:cs="Courier New"/>
                <w:color w:val="008800"/>
                <w:sz w:val="17"/>
                <w:szCs w:val="17"/>
              </w:rPr>
              <w:t>K=3</w:t>
            </w:r>
            <w:r>
              <w:rPr>
                <w:rFonts w:ascii="Consolas" w:hAnsi="Consolas" w:cs="Courier New"/>
                <w:color w:val="008800"/>
                <w:sz w:val="17"/>
                <w:szCs w:val="17"/>
              </w:rPr>
              <w:t>（医学常识</w:t>
            </w:r>
            <w:r>
              <w:rPr>
                <w:rFonts w:ascii="Consolas" w:hAnsi="Consolas" w:cs="Courier New"/>
                <w:color w:val="008800"/>
                <w:sz w:val="17"/>
                <w:szCs w:val="17"/>
              </w:rPr>
              <w:t xml:space="preserve"> &lt;30 / 30–35 / ≥35</w:t>
            </w:r>
            <w:r>
              <w:rPr>
                <w:rFonts w:ascii="Consolas" w:hAnsi="Consolas" w:cs="Courier New"/>
                <w:color w:val="008800"/>
                <w:sz w:val="17"/>
                <w:szCs w:val="17"/>
              </w:rPr>
              <w:t>）</w:t>
            </w:r>
            <w:r>
              <w:rPr>
                <w:rFonts w:ascii="Consolas" w:hAnsi="Consolas" w:cs="Courier New"/>
                <w:color w:val="008800"/>
                <w:sz w:val="17"/>
                <w:szCs w:val="17"/>
              </w:rPr>
              <w:t xml:space="preserve">· </w:t>
            </w:r>
            <w:r>
              <w:rPr>
                <w:rFonts w:ascii="Consolas" w:hAnsi="Consolas" w:cs="Courier New"/>
                <w:color w:val="008800"/>
                <w:sz w:val="17"/>
                <w:szCs w:val="17"/>
              </w:rPr>
              <w:t>区间删失</w:t>
            </w:r>
            <w:r>
              <w:rPr>
                <w:rFonts w:ascii="Consolas" w:hAnsi="Consolas" w:cs="Courier New"/>
                <w:color w:val="008800"/>
                <w:sz w:val="17"/>
                <w:szCs w:val="17"/>
              </w:rPr>
              <w:t>AFT</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2116235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数据：</w:t>
            </w:r>
            <w:r>
              <w:rPr>
                <w:rFonts w:ascii="Consolas" w:hAnsi="Consolas" w:cs="Courier New"/>
                <w:color w:val="008800"/>
                <w:sz w:val="17"/>
                <w:szCs w:val="17"/>
              </w:rPr>
              <w:t>{PATH_DATA}"</w:t>
            </w:r>
            <w:r>
              <w:rPr>
                <w:rFonts w:ascii="Consolas" w:hAnsi="Consolas" w:cs="Courier New"/>
                <w:color w:val="666600"/>
                <w:sz w:val="17"/>
                <w:szCs w:val="17"/>
              </w:rPr>
              <w:t>)</w:t>
            </w:r>
          </w:p>
          <w:p w14:paraId="695608E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使用分布：</w:t>
            </w:r>
            <w:r>
              <w:rPr>
                <w:rFonts w:ascii="Consolas" w:hAnsi="Consolas" w:cs="Courier New"/>
                <w:color w:val="008800"/>
                <w:sz w:val="17"/>
                <w:szCs w:val="17"/>
              </w:rPr>
              <w:t>{</w:t>
            </w:r>
            <w:proofErr w:type="spellStart"/>
            <w:r>
              <w:rPr>
                <w:rFonts w:ascii="Consolas" w:hAnsi="Consolas" w:cs="Courier New"/>
                <w:color w:val="008800"/>
                <w:sz w:val="17"/>
                <w:szCs w:val="17"/>
              </w:rPr>
              <w:t>dist_used</w:t>
            </w:r>
            <w:proofErr w:type="spellEnd"/>
            <w:r>
              <w:rPr>
                <w:rFonts w:ascii="Consolas" w:hAnsi="Consolas" w:cs="Courier New"/>
                <w:color w:val="008800"/>
                <w:sz w:val="17"/>
                <w:szCs w:val="17"/>
              </w:rPr>
              <w:t>}</w:t>
            </w:r>
            <w:r>
              <w:rPr>
                <w:rFonts w:ascii="Consolas" w:hAnsi="Consolas" w:cs="Courier New"/>
                <w:color w:val="008800"/>
                <w:sz w:val="17"/>
                <w:szCs w:val="17"/>
              </w:rPr>
              <w:t>；阈值：</w:t>
            </w:r>
            <w:r>
              <w:rPr>
                <w:rFonts w:ascii="Consolas" w:hAnsi="Consolas" w:cs="Courier New"/>
                <w:color w:val="008800"/>
                <w:sz w:val="17"/>
                <w:szCs w:val="17"/>
              </w:rPr>
              <w:t>c1={c1:.2f}</w:t>
            </w:r>
            <w:r>
              <w:rPr>
                <w:rFonts w:ascii="Consolas" w:hAnsi="Consolas" w:cs="Courier New"/>
                <w:color w:val="008800"/>
                <w:sz w:val="17"/>
                <w:szCs w:val="17"/>
              </w:rPr>
              <w:t>，</w:t>
            </w:r>
            <w:r>
              <w:rPr>
                <w:rFonts w:ascii="Consolas" w:hAnsi="Consolas" w:cs="Courier New"/>
                <w:color w:val="008800"/>
                <w:sz w:val="17"/>
                <w:szCs w:val="17"/>
              </w:rPr>
              <w:t>c2={c2:.2f}</w:t>
            </w:r>
            <w:r>
              <w:rPr>
                <w:rFonts w:ascii="Consolas" w:hAnsi="Consolas" w:cs="Courier New"/>
                <w:color w:val="008800"/>
                <w:sz w:val="17"/>
                <w:szCs w:val="17"/>
              </w:rPr>
              <w:t>；</w:t>
            </w:r>
            <w:r>
              <w:rPr>
                <w:rFonts w:ascii="Consolas" w:hAnsi="Consolas" w:cs="Courier New"/>
                <w:color w:val="008800"/>
                <w:sz w:val="17"/>
                <w:szCs w:val="17"/>
              </w:rPr>
              <w:t>W={W_TIME}</w:t>
            </w:r>
            <w:r>
              <w:rPr>
                <w:rFonts w:ascii="Consolas" w:hAnsi="Consolas" w:cs="Courier New"/>
                <w:color w:val="008800"/>
                <w:sz w:val="17"/>
                <w:szCs w:val="17"/>
              </w:rPr>
              <w:t>，</w:t>
            </w:r>
            <w:r>
              <w:rPr>
                <w:rFonts w:ascii="Consolas" w:hAnsi="Consolas" w:cs="Courier New"/>
                <w:color w:val="008800"/>
                <w:sz w:val="17"/>
                <w:szCs w:val="17"/>
              </w:rPr>
              <w:t>C={C_RETEST}</w:t>
            </w:r>
            <w:r>
              <w:rPr>
                <w:rFonts w:ascii="Consolas" w:hAnsi="Consolas" w:cs="Courier New"/>
                <w:color w:val="008800"/>
                <w:sz w:val="17"/>
                <w:szCs w:val="17"/>
              </w:rPr>
              <w:t>；</w:t>
            </w:r>
            <w:proofErr w:type="spellStart"/>
            <w:r>
              <w:rPr>
                <w:rFonts w:ascii="Consolas" w:hAnsi="Consolas" w:cs="Courier New"/>
                <w:color w:val="008800"/>
                <w:sz w:val="17"/>
                <w:szCs w:val="17"/>
              </w:rPr>
              <w:t>t_min</w:t>
            </w:r>
            <w:proofErr w:type="spellEnd"/>
            <w:r>
              <w:rPr>
                <w:rFonts w:ascii="Consolas" w:hAnsi="Consolas" w:cs="Courier New"/>
                <w:color w:val="008800"/>
                <w:sz w:val="17"/>
                <w:szCs w:val="17"/>
              </w:rPr>
              <w:t>={T_MIN}</w:t>
            </w:r>
            <w:r>
              <w:rPr>
                <w:rFonts w:ascii="Consolas" w:hAnsi="Consolas" w:cs="Courier New"/>
                <w:color w:val="008800"/>
                <w:sz w:val="17"/>
                <w:szCs w:val="17"/>
              </w:rPr>
              <w:t>；</w:t>
            </w:r>
            <w:r>
              <w:rPr>
                <w:rFonts w:ascii="Consolas" w:hAnsi="Consolas" w:cs="Courier New"/>
                <w:color w:val="008800"/>
                <w:sz w:val="17"/>
                <w:szCs w:val="17"/>
              </w:rPr>
              <w:t>τ={T_MAX}"</w:t>
            </w:r>
            <w:r>
              <w:rPr>
                <w:rFonts w:ascii="Consolas" w:hAnsi="Consolas" w:cs="Courier New"/>
                <w:color w:val="666600"/>
                <w:sz w:val="17"/>
                <w:szCs w:val="17"/>
              </w:rPr>
              <w:t>)</w:t>
            </w:r>
          </w:p>
          <w:p w14:paraId="24A1943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288.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 xml:space="preserve">"- </w:t>
            </w:r>
            <w:r>
              <w:rPr>
                <w:rFonts w:ascii="Consolas" w:hAnsi="Consolas" w:cs="Courier New"/>
                <w:color w:val="008800"/>
                <w:sz w:val="17"/>
                <w:szCs w:val="17"/>
              </w:rPr>
              <w:t>三组关键指标：</w:t>
            </w:r>
            <w:r>
              <w:rPr>
                <w:rFonts w:ascii="Consolas" w:hAnsi="Consolas" w:cs="Courier New"/>
                <w:color w:val="008800"/>
                <w:sz w:val="17"/>
                <w:szCs w:val="17"/>
              </w:rPr>
              <w:t>"</w:t>
            </w:r>
            <w:r>
              <w:rPr>
                <w:rFonts w:ascii="Consolas" w:hAnsi="Consolas" w:cs="Courier New"/>
                <w:color w:val="666600"/>
                <w:sz w:val="17"/>
                <w:szCs w:val="17"/>
              </w:rPr>
              <w:t>)</w:t>
            </w:r>
          </w:p>
          <w:p w14:paraId="65C0B2B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289.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w:t>
            </w:r>
            <w:r>
              <w:rPr>
                <w:rFonts w:ascii="Consolas" w:hAnsi="Consolas" w:cs="Courier New"/>
                <w:color w:val="666600"/>
                <w:sz w:val="17"/>
                <w:szCs w:val="17"/>
              </w:rPr>
              <w:t>,</w:t>
            </w:r>
            <w:r>
              <w:rPr>
                <w:rFonts w:ascii="Consolas" w:hAnsi="Consolas" w:cs="Courier New"/>
                <w:color w:val="000000"/>
                <w:sz w:val="17"/>
                <w:szCs w:val="17"/>
              </w:rPr>
              <w:t xml:space="preserve"> r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tbl</w:t>
            </w:r>
            <w:r>
              <w:rPr>
                <w:rFonts w:ascii="Consolas" w:hAnsi="Consolas" w:cs="Courier New"/>
                <w:color w:val="666600"/>
                <w:sz w:val="17"/>
                <w:szCs w:val="17"/>
              </w:rPr>
              <w:t>.</w:t>
            </w:r>
            <w:r>
              <w:rPr>
                <w:rFonts w:ascii="Consolas" w:hAnsi="Consolas" w:cs="Courier New"/>
                <w:color w:val="000000"/>
                <w:sz w:val="17"/>
                <w:szCs w:val="17"/>
              </w:rPr>
              <w:t>iterrows</w:t>
            </w:r>
            <w:proofErr w:type="spellEnd"/>
            <w:proofErr w:type="gramEnd"/>
            <w:r>
              <w:rPr>
                <w:rFonts w:ascii="Consolas" w:hAnsi="Consolas" w:cs="Courier New"/>
                <w:color w:val="666600"/>
                <w:sz w:val="17"/>
                <w:szCs w:val="17"/>
              </w:rPr>
              <w:t>():</w:t>
            </w:r>
          </w:p>
          <w:p w14:paraId="2C94E60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290.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 {r['</w:t>
            </w:r>
            <w:r>
              <w:rPr>
                <w:rFonts w:ascii="Consolas" w:hAnsi="Consolas" w:cs="Courier New"/>
                <w:color w:val="008800"/>
                <w:sz w:val="17"/>
                <w:szCs w:val="17"/>
              </w:rPr>
              <w:t>组别</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N={int(r['N'])}</w:t>
            </w:r>
            <w:r>
              <w:rPr>
                <w:rFonts w:ascii="Consolas" w:hAnsi="Consolas" w:cs="Courier New"/>
                <w:color w:val="008800"/>
                <w:sz w:val="17"/>
                <w:szCs w:val="17"/>
              </w:rPr>
              <w:t>，</w:t>
            </w:r>
            <w:r>
              <w:rPr>
                <w:rFonts w:ascii="Consolas" w:hAnsi="Consolas" w:cs="Courier New"/>
                <w:color w:val="008800"/>
                <w:sz w:val="17"/>
                <w:szCs w:val="17"/>
              </w:rPr>
              <w:t>p50={float(r['p50']):.2f}</w:t>
            </w:r>
            <w:r>
              <w:rPr>
                <w:rFonts w:ascii="Consolas" w:hAnsi="Consolas" w:cs="Courier New"/>
                <w:color w:val="008800"/>
                <w:sz w:val="17"/>
                <w:szCs w:val="17"/>
              </w:rPr>
              <w:t>，</w:t>
            </w:r>
            <w:r>
              <w:rPr>
                <w:rFonts w:ascii="Consolas" w:hAnsi="Consolas" w:cs="Courier New"/>
                <w:color w:val="008800"/>
                <w:sz w:val="17"/>
                <w:szCs w:val="17"/>
              </w:rPr>
              <w:t>p90={float(r['p90']):.2f}</w:t>
            </w:r>
            <w:r>
              <w:rPr>
                <w:rFonts w:ascii="Consolas" w:hAnsi="Consolas" w:cs="Courier New"/>
                <w:color w:val="008800"/>
                <w:sz w:val="17"/>
                <w:szCs w:val="17"/>
              </w:rPr>
              <w:t>，</w:t>
            </w:r>
            <w:r>
              <w:rPr>
                <w:rFonts w:ascii="Consolas" w:hAnsi="Consolas" w:cs="Courier New"/>
                <w:color w:val="008800"/>
                <w:sz w:val="17"/>
                <w:szCs w:val="17"/>
              </w:rPr>
              <w:t>t*={float(r['t*']):.2f}</w:t>
            </w:r>
            <w:r>
              <w:rPr>
                <w:rFonts w:ascii="Consolas" w:hAnsi="Consolas" w:cs="Courier New"/>
                <w:color w:val="008800"/>
                <w:sz w:val="17"/>
                <w:szCs w:val="17"/>
              </w:rPr>
              <w:t>，期望成本</w:t>
            </w:r>
            <w:r>
              <w:rPr>
                <w:rFonts w:ascii="Consolas" w:hAnsi="Consolas" w:cs="Courier New"/>
                <w:color w:val="008800"/>
                <w:sz w:val="17"/>
                <w:szCs w:val="17"/>
              </w:rPr>
              <w:t>={float(r['</w:t>
            </w:r>
            <w:r>
              <w:rPr>
                <w:rFonts w:ascii="Consolas" w:hAnsi="Consolas" w:cs="Courier New"/>
                <w:color w:val="008800"/>
                <w:sz w:val="17"/>
                <w:szCs w:val="17"/>
              </w:rPr>
              <w:t>期望成本</w:t>
            </w:r>
            <w:r>
              <w:rPr>
                <w:rFonts w:ascii="Consolas" w:hAnsi="Consolas" w:cs="Courier New"/>
                <w:color w:val="008800"/>
                <w:sz w:val="17"/>
                <w:szCs w:val="17"/>
              </w:rPr>
              <w:t>']):.2f}"</w:t>
            </w:r>
            <w:r>
              <w:rPr>
                <w:rFonts w:ascii="Consolas" w:hAnsi="Consolas" w:cs="Courier New"/>
                <w:color w:val="666600"/>
                <w:sz w:val="17"/>
                <w:szCs w:val="17"/>
              </w:rPr>
              <w:t>)</w:t>
            </w:r>
          </w:p>
          <w:p w14:paraId="674A7D2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291.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localsearch</w:t>
            </w:r>
            <w:proofErr w:type="spellEnd"/>
            <w:proofErr w:type="gramEnd"/>
            <w:r>
              <w:rPr>
                <w:rFonts w:ascii="Consolas" w:hAnsi="Consolas" w:cs="Courier New"/>
                <w:color w:val="666600"/>
                <w:sz w:val="17"/>
                <w:szCs w:val="17"/>
              </w:rPr>
              <w:t>:</w:t>
            </w:r>
          </w:p>
          <w:p w14:paraId="2FB11C3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292.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rep_lines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xml:space="preserve">"- </w:t>
            </w:r>
            <w:r>
              <w:rPr>
                <w:rFonts w:ascii="Consolas" w:hAnsi="Consolas" w:cs="Courier New"/>
                <w:color w:val="008800"/>
                <w:sz w:val="17"/>
                <w:szCs w:val="17"/>
              </w:rPr>
              <w:t>已进行局部网格搜索：步长</w:t>
            </w:r>
            <w:r>
              <w:rPr>
                <w:rFonts w:ascii="Consolas" w:hAnsi="Consolas" w:cs="Courier New"/>
                <w:color w:val="008800"/>
                <w:sz w:val="17"/>
                <w:szCs w:val="17"/>
              </w:rPr>
              <w:t>={</w:t>
            </w:r>
            <w:proofErr w:type="spellStart"/>
            <w:r>
              <w:rPr>
                <w:rFonts w:ascii="Consolas" w:hAnsi="Consolas" w:cs="Courier New"/>
                <w:color w:val="008800"/>
                <w:sz w:val="17"/>
                <w:szCs w:val="17"/>
              </w:rPr>
              <w:t>args.grid_step</w:t>
            </w:r>
            <w:proofErr w:type="spellEnd"/>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span=±{</w:t>
            </w:r>
            <w:proofErr w:type="spellStart"/>
            <w:r>
              <w:rPr>
                <w:rFonts w:ascii="Consolas" w:hAnsi="Consolas" w:cs="Courier New"/>
                <w:color w:val="008800"/>
                <w:sz w:val="17"/>
                <w:szCs w:val="17"/>
              </w:rPr>
              <w:t>args.grid_span</w:t>
            </w:r>
            <w:proofErr w:type="spellEnd"/>
            <w:r>
              <w:rPr>
                <w:rFonts w:ascii="Consolas" w:hAnsi="Consolas" w:cs="Courier New"/>
                <w:color w:val="008800"/>
                <w:sz w:val="17"/>
                <w:szCs w:val="17"/>
              </w:rPr>
              <w:t>}</w:t>
            </w:r>
            <w:r>
              <w:rPr>
                <w:rFonts w:ascii="Consolas" w:hAnsi="Consolas" w:cs="Courier New"/>
                <w:color w:val="008800"/>
                <w:sz w:val="17"/>
                <w:szCs w:val="17"/>
              </w:rPr>
              <w:t>，以</w:t>
            </w:r>
            <w:r>
              <w:rPr>
                <w:rFonts w:ascii="Consolas" w:hAnsi="Consolas" w:cs="Courier New"/>
                <w:color w:val="008800"/>
                <w:sz w:val="17"/>
                <w:szCs w:val="17"/>
              </w:rPr>
              <w:t>BIC</w:t>
            </w:r>
            <w:r>
              <w:rPr>
                <w:rFonts w:ascii="Consolas" w:hAnsi="Consolas" w:cs="Courier New"/>
                <w:color w:val="008800"/>
                <w:sz w:val="17"/>
                <w:szCs w:val="17"/>
              </w:rPr>
              <w:t>选择最优阈值组合。</w:t>
            </w:r>
            <w:r>
              <w:rPr>
                <w:rFonts w:ascii="Consolas" w:hAnsi="Consolas" w:cs="Courier New"/>
                <w:color w:val="008800"/>
                <w:sz w:val="17"/>
                <w:szCs w:val="17"/>
              </w:rPr>
              <w:t>"</w:t>
            </w:r>
            <w:r>
              <w:rPr>
                <w:rFonts w:ascii="Consolas" w:hAnsi="Consolas" w:cs="Courier New"/>
                <w:color w:val="666600"/>
                <w:sz w:val="17"/>
                <w:szCs w:val="17"/>
              </w:rPr>
              <w:t>)</w:t>
            </w:r>
          </w:p>
          <w:p w14:paraId="3895116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293.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r>
              <w:rPr>
                <w:rFonts w:ascii="Consolas" w:hAnsi="Consolas" w:cs="Courier New"/>
                <w:color w:val="000000"/>
                <w:sz w:val="17"/>
                <w:szCs w:val="17"/>
              </w:rPr>
              <w:t>OUTDIR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"PlanC_K3_</w:t>
            </w:r>
            <w:r>
              <w:rPr>
                <w:rFonts w:ascii="Consolas" w:hAnsi="Consolas" w:cs="Courier New"/>
                <w:color w:val="008800"/>
                <w:sz w:val="17"/>
                <w:szCs w:val="17"/>
              </w:rPr>
              <w:t>报告</w:t>
            </w:r>
            <w:r>
              <w:rPr>
                <w:rFonts w:ascii="Consolas" w:hAnsi="Consolas" w:cs="Courier New"/>
                <w:color w:val="008800"/>
                <w:sz w:val="17"/>
                <w:szCs w:val="17"/>
              </w:rPr>
              <w:t>.txt"</w:t>
            </w:r>
            <w:r>
              <w:rPr>
                <w:rFonts w:ascii="Consolas" w:hAnsi="Consolas" w:cs="Courier New"/>
                <w:color w:val="666600"/>
                <w:sz w:val="17"/>
                <w:szCs w:val="17"/>
              </w:rPr>
              <w:t>)</w:t>
            </w:r>
          </w:p>
          <w:p w14:paraId="49CA3E1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294.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rep_path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6EBCDAB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295.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n</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rep_lines</w:t>
            </w:r>
            <w:proofErr w:type="spellEnd"/>
            <w:r>
              <w:rPr>
                <w:rFonts w:ascii="Consolas" w:hAnsi="Consolas" w:cs="Courier New"/>
                <w:color w:val="666600"/>
                <w:sz w:val="17"/>
                <w:szCs w:val="17"/>
              </w:rPr>
              <w:t>))</w:t>
            </w:r>
          </w:p>
          <w:p w14:paraId="5E204B1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296.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报告已写入：</w:t>
            </w:r>
            <w:r>
              <w:rPr>
                <w:rFonts w:ascii="Consolas" w:hAnsi="Consolas" w:cs="Courier New"/>
                <w:color w:val="008800"/>
                <w:sz w:val="17"/>
                <w:szCs w:val="17"/>
              </w:rPr>
              <w:t>{</w:t>
            </w:r>
            <w:proofErr w:type="spellStart"/>
            <w:r>
              <w:rPr>
                <w:rFonts w:ascii="Consolas" w:hAnsi="Consolas" w:cs="Courier New"/>
                <w:color w:val="008800"/>
                <w:sz w:val="17"/>
                <w:szCs w:val="17"/>
              </w:rPr>
              <w:t>rep_path</w:t>
            </w:r>
            <w:proofErr w:type="spellEnd"/>
            <w:r>
              <w:rPr>
                <w:rFonts w:ascii="Consolas" w:hAnsi="Consolas" w:cs="Courier New"/>
                <w:color w:val="008800"/>
                <w:sz w:val="17"/>
                <w:szCs w:val="17"/>
              </w:rPr>
              <w:t>}"</w:t>
            </w:r>
            <w:r>
              <w:rPr>
                <w:rFonts w:ascii="Consolas" w:hAnsi="Consolas" w:cs="Courier New"/>
                <w:color w:val="666600"/>
                <w:sz w:val="17"/>
                <w:szCs w:val="17"/>
              </w:rPr>
              <w:t>)</w:t>
            </w:r>
          </w:p>
          <w:p w14:paraId="17EDA7A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297.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8800"/>
                <w:sz w:val="17"/>
                <w:szCs w:val="17"/>
              </w:rPr>
              <w:t xml:space="preserve">"=== Plan C </w:t>
            </w:r>
            <w:r>
              <w:rPr>
                <w:rFonts w:ascii="Consolas" w:hAnsi="Consolas" w:cs="Courier New"/>
                <w:color w:val="008800"/>
                <w:sz w:val="17"/>
                <w:szCs w:val="17"/>
              </w:rPr>
              <w:t>完成（无图版）</w:t>
            </w:r>
            <w:r>
              <w:rPr>
                <w:rFonts w:ascii="Consolas" w:hAnsi="Consolas" w:cs="Courier New"/>
                <w:color w:val="008800"/>
                <w:sz w:val="17"/>
                <w:szCs w:val="17"/>
              </w:rPr>
              <w:t>==="</w:t>
            </w:r>
            <w:r>
              <w:rPr>
                <w:rFonts w:ascii="Consolas" w:hAnsi="Consolas" w:cs="Courier New"/>
                <w:color w:val="666600"/>
                <w:sz w:val="17"/>
                <w:szCs w:val="17"/>
              </w:rPr>
              <w:t>)</w:t>
            </w:r>
          </w:p>
          <w:p w14:paraId="13461DB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298. </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输出目录：</w:t>
            </w:r>
            <w:r>
              <w:rPr>
                <w:rFonts w:ascii="Consolas" w:hAnsi="Consolas" w:cs="Courier New"/>
                <w:color w:val="008800"/>
                <w:sz w:val="17"/>
                <w:szCs w:val="17"/>
              </w:rPr>
              <w:t>{OUTDIR}"</w:t>
            </w:r>
            <w:r>
              <w:rPr>
                <w:rFonts w:ascii="Consolas" w:hAnsi="Consolas" w:cs="Courier New"/>
                <w:color w:val="666600"/>
                <w:sz w:val="17"/>
                <w:szCs w:val="17"/>
              </w:rPr>
              <w:t>)</w:t>
            </w:r>
          </w:p>
          <w:p w14:paraId="03EDEF9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299. </w:t>
            </w:r>
            <w:r>
              <w:rPr>
                <w:rFonts w:ascii="Consolas" w:hAnsi="Consolas" w:cs="Courier New"/>
                <w:color w:val="000000"/>
                <w:sz w:val="17"/>
                <w:szCs w:val="17"/>
              </w:rPr>
              <w:t> </w:t>
            </w:r>
          </w:p>
          <w:p w14:paraId="5A0D10A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300.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4243C0B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301. </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7CF70FEC" w14:textId="7E155E7E" w:rsidR="00C95D02" w:rsidRPr="002E3792" w:rsidRDefault="002E3792" w:rsidP="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415359"/>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 </w:t>
            </w:r>
          </w:p>
        </w:tc>
      </w:tr>
    </w:tbl>
    <w:p w14:paraId="67D5CC5A" w14:textId="77777777" w:rsidR="00C95D02" w:rsidRDefault="00C95D02" w:rsidP="005E1A60">
      <w:pPr>
        <w:pStyle w:val="a5"/>
        <w:ind w:firstLineChars="0" w:firstLine="0"/>
      </w:pPr>
    </w:p>
    <w:p w14:paraId="2CEA490A" w14:textId="77777777" w:rsidR="00C95D02" w:rsidRDefault="00C95D02" w:rsidP="005E1A60">
      <w:pPr>
        <w:pStyle w:val="a5"/>
        <w:ind w:firstLineChars="0" w:firstLine="0"/>
      </w:pPr>
    </w:p>
    <w:tbl>
      <w:tblPr>
        <w:tblStyle w:val="4"/>
        <w:tblW w:w="0" w:type="auto"/>
        <w:tblLook w:val="04A0" w:firstRow="1" w:lastRow="0" w:firstColumn="1" w:lastColumn="0" w:noHBand="0" w:noVBand="1"/>
      </w:tblPr>
      <w:tblGrid>
        <w:gridCol w:w="9064"/>
      </w:tblGrid>
      <w:tr w:rsidR="00C95D02" w:rsidRPr="00E92E96" w14:paraId="2DB63DFE" w14:textId="77777777" w:rsidTr="00930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shd w:val="clear" w:color="auto" w:fill="BFBFBF" w:themeFill="background1" w:themeFillShade="BF"/>
          </w:tcPr>
          <w:p w14:paraId="2DC9B1C9" w14:textId="76C87BF3" w:rsidR="00C95D02" w:rsidRPr="00E92E96" w:rsidRDefault="00C95D02" w:rsidP="0093037F">
            <w:pPr>
              <w:pStyle w:val="a5"/>
              <w:ind w:firstLineChars="0" w:firstLine="0"/>
              <w:rPr>
                <w:color w:val="000000" w:themeColor="text1"/>
              </w:rPr>
            </w:pPr>
            <w:r>
              <w:rPr>
                <w:rFonts w:hint="eastAsia"/>
                <w:color w:val="000000" w:themeColor="text1"/>
              </w:rPr>
              <w:t>附录</w:t>
            </w:r>
            <w:r w:rsidR="006F32CF">
              <w:rPr>
                <w:rFonts w:hint="eastAsia"/>
                <w:color w:val="000000" w:themeColor="text1"/>
              </w:rPr>
              <w:t>7</w:t>
            </w:r>
          </w:p>
        </w:tc>
      </w:tr>
      <w:tr w:rsidR="00C95D02" w:rsidRPr="00E92E96" w14:paraId="7BC76416" w14:textId="77777777" w:rsidTr="00930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4375082C" w14:textId="70593265" w:rsidR="00C95D02" w:rsidRPr="00E92E96" w:rsidRDefault="00C95D02" w:rsidP="0093037F">
            <w:pPr>
              <w:pStyle w:val="a5"/>
              <w:ind w:firstLineChars="0" w:firstLine="0"/>
              <w:rPr>
                <w:b w:val="0"/>
                <w:bCs w:val="0"/>
              </w:rPr>
            </w:pPr>
            <w:r w:rsidRPr="00E92E96">
              <w:rPr>
                <w:rFonts w:hint="eastAsia"/>
                <w:b w:val="0"/>
                <w:bCs w:val="0"/>
              </w:rPr>
              <w:t>介绍</w:t>
            </w:r>
            <w:r>
              <w:rPr>
                <w:rFonts w:hint="eastAsia"/>
                <w:b w:val="0"/>
                <w:bCs w:val="0"/>
              </w:rPr>
              <w:t>：</w:t>
            </w:r>
            <w:r w:rsidRPr="00E92E96">
              <w:rPr>
                <w:b w:val="0"/>
                <w:bCs w:val="0"/>
              </w:rPr>
              <w:t xml:space="preserve"> </w:t>
            </w:r>
            <w:r w:rsidR="006F32CF">
              <w:rPr>
                <w:rFonts w:hint="eastAsia"/>
                <w:b w:val="0"/>
                <w:bCs w:val="0"/>
              </w:rPr>
              <w:t>Q4.py</w:t>
            </w:r>
            <w:r w:rsidR="006F32CF">
              <w:rPr>
                <w:rFonts w:hint="eastAsia"/>
                <w:b w:val="0"/>
                <w:bCs w:val="0"/>
              </w:rPr>
              <w:t>代码，用来解决问题四</w:t>
            </w:r>
          </w:p>
        </w:tc>
      </w:tr>
      <w:tr w:rsidR="00C95D02" w:rsidRPr="00E92E96" w14:paraId="3001A05F" w14:textId="77777777" w:rsidTr="0093037F">
        <w:tc>
          <w:tcPr>
            <w:cnfStyle w:val="001000000000" w:firstRow="0" w:lastRow="0" w:firstColumn="1" w:lastColumn="0" w:oddVBand="0" w:evenVBand="0" w:oddHBand="0" w:evenHBand="0" w:firstRowFirstColumn="0" w:firstRowLastColumn="0" w:lastRowFirstColumn="0" w:lastRowLastColumn="0"/>
            <w:tcW w:w="9064" w:type="dxa"/>
          </w:tcPr>
          <w:p w14:paraId="695F45D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proofErr w:type="spellEnd"/>
            <w:r>
              <w:rPr>
                <w:rFonts w:ascii="Consolas" w:hAnsi="Consolas" w:cs="Courier New"/>
                <w:color w:val="666600"/>
                <w:sz w:val="17"/>
                <w:szCs w:val="17"/>
              </w:rPr>
              <w:t>,</w:t>
            </w:r>
            <w:r>
              <w:rPr>
                <w:rFonts w:ascii="Consolas" w:hAnsi="Consolas" w:cs="Courier New"/>
                <w:color w:val="000000"/>
                <w:sz w:val="17"/>
                <w:szCs w:val="17"/>
              </w:rPr>
              <w:t xml:space="preserve"> sys</w:t>
            </w:r>
            <w:r>
              <w:rPr>
                <w:rFonts w:ascii="Consolas" w:hAnsi="Consolas" w:cs="Courier New"/>
                <w:color w:val="666600"/>
                <w:sz w:val="17"/>
                <w:szCs w:val="17"/>
              </w:rPr>
              <w:t>,</w:t>
            </w:r>
            <w:r>
              <w:rPr>
                <w:rFonts w:ascii="Consolas" w:hAnsi="Consolas" w:cs="Courier New"/>
                <w:color w:val="000000"/>
                <w:sz w:val="17"/>
                <w:szCs w:val="17"/>
              </w:rPr>
              <w:t xml:space="preserve"> re</w:t>
            </w:r>
            <w:r>
              <w:rPr>
                <w:rFonts w:ascii="Consolas" w:hAnsi="Consolas" w:cs="Courier New"/>
                <w:color w:val="666600"/>
                <w:sz w:val="17"/>
                <w:szCs w:val="17"/>
              </w:rPr>
              <w:t>,</w:t>
            </w:r>
            <w:r>
              <w:rPr>
                <w:rFonts w:ascii="Consolas" w:hAnsi="Consolas" w:cs="Courier New"/>
                <w:color w:val="000000"/>
                <w:sz w:val="17"/>
                <w:szCs w:val="17"/>
              </w:rPr>
              <w:t xml:space="preserve"> warnings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argparse</w:t>
            </w:r>
            <w:proofErr w:type="spellEnd"/>
          </w:p>
          <w:p w14:paraId="07082A2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2. </w:t>
            </w:r>
            <w:proofErr w:type="spellStart"/>
            <w:proofErr w:type="gramStart"/>
            <w:r>
              <w:rPr>
                <w:rFonts w:ascii="Consolas" w:hAnsi="Consolas" w:cs="Courier New"/>
                <w:color w:val="000000"/>
                <w:sz w:val="17"/>
                <w:szCs w:val="17"/>
              </w:rPr>
              <w:t>warnings</w:t>
            </w:r>
            <w:r>
              <w:rPr>
                <w:rFonts w:ascii="Consolas" w:hAnsi="Consolas" w:cs="Courier New"/>
                <w:color w:val="666600"/>
                <w:sz w:val="17"/>
                <w:szCs w:val="17"/>
              </w:rPr>
              <w:t>.</w:t>
            </w:r>
            <w:r>
              <w:rPr>
                <w:rFonts w:ascii="Consolas" w:hAnsi="Consolas" w:cs="Courier New"/>
                <w:color w:val="000000"/>
                <w:sz w:val="17"/>
                <w:szCs w:val="17"/>
              </w:rPr>
              <w:t>filterwarnings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p>
          <w:p w14:paraId="5F46894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300CC0C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744C92A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model</w:t>
            </w:r>
            <w:proofErr w:type="gramEnd"/>
            <w:r>
              <w:rPr>
                <w:rFonts w:ascii="Consolas" w:hAnsi="Consolas" w:cs="Courier New"/>
                <w:color w:val="000000"/>
                <w:sz w:val="17"/>
                <w:szCs w:val="17"/>
              </w:rPr>
              <w:t>_selection</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train_test_split</w:t>
            </w:r>
            <w:proofErr w:type="spellEnd"/>
          </w:p>
          <w:p w14:paraId="38A2A38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preprocessing</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StandardScaler</w:t>
            </w:r>
            <w:proofErr w:type="spellEnd"/>
          </w:p>
          <w:p w14:paraId="5269295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pipeline</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Pipeline</w:t>
            </w:r>
          </w:p>
          <w:p w14:paraId="2764F07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metrics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confusion_matrix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roc_auc_</w:t>
            </w:r>
            <w:proofErr w:type="gramStart"/>
            <w:r>
              <w:rPr>
                <w:rFonts w:ascii="Consolas" w:hAnsi="Consolas" w:cs="Courier New"/>
                <w:color w:val="000000"/>
                <w:sz w:val="17"/>
                <w:szCs w:val="17"/>
              </w:rPr>
              <w:t>score</w:t>
            </w:r>
            <w:r>
              <w:rPr>
                <w:rFonts w:ascii="Consolas" w:hAnsi="Consolas" w:cs="Courier New"/>
                <w:color w:val="666600"/>
                <w:sz w:val="17"/>
                <w:szCs w:val="17"/>
              </w:rPr>
              <w:t>,</w:t>
            </w:r>
            <w:r>
              <w:rPr>
                <w:rFonts w:ascii="Consolas" w:hAnsi="Consolas" w:cs="Courier New"/>
                <w:color w:val="000000"/>
                <w:sz w:val="17"/>
                <w:szCs w:val="17"/>
              </w:rPr>
              <w:t>precision</w:t>
            </w:r>
            <w:proofErr w:type="gramEnd"/>
            <w:r>
              <w:rPr>
                <w:rFonts w:ascii="Consolas" w:hAnsi="Consolas" w:cs="Courier New"/>
                <w:color w:val="000000"/>
                <w:sz w:val="17"/>
                <w:szCs w:val="17"/>
              </w:rPr>
              <w:t>_recall_curve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average_precision_score</w:t>
            </w:r>
            <w:proofErr w:type="spellEnd"/>
            <w:r>
              <w:rPr>
                <w:rFonts w:ascii="Consolas" w:hAnsi="Consolas" w:cs="Courier New"/>
                <w:color w:val="666600"/>
                <w:sz w:val="17"/>
                <w:szCs w:val="17"/>
              </w:rPr>
              <w:t>)</w:t>
            </w:r>
          </w:p>
          <w:p w14:paraId="666AB01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linear</w:t>
            </w:r>
            <w:proofErr w:type="gramEnd"/>
            <w:r>
              <w:rPr>
                <w:rFonts w:ascii="Consolas" w:hAnsi="Consolas" w:cs="Courier New"/>
                <w:color w:val="000000"/>
                <w:sz w:val="17"/>
                <w:szCs w:val="17"/>
              </w:rPr>
              <w:t>_model</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LogisticRegression</w:t>
            </w:r>
          </w:p>
          <w:p w14:paraId="25F35E6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ensemble</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RandomForestClassifier</w:t>
            </w:r>
            <w:proofErr w:type="spellEnd"/>
          </w:p>
          <w:p w14:paraId="047906F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sklearn</w:t>
            </w:r>
            <w:r>
              <w:rPr>
                <w:rFonts w:ascii="Consolas" w:hAnsi="Consolas" w:cs="Courier New"/>
                <w:color w:val="666600"/>
                <w:sz w:val="17"/>
                <w:szCs w:val="17"/>
              </w:rPr>
              <w:t>.</w:t>
            </w:r>
            <w:r>
              <w:rPr>
                <w:rFonts w:ascii="Consolas" w:hAnsi="Consolas" w:cs="Courier New"/>
                <w:color w:val="000000"/>
                <w:sz w:val="17"/>
                <w:szCs w:val="17"/>
              </w:rPr>
              <w:t>calibration</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CalibratedClassifierCV</w:t>
            </w:r>
            <w:proofErr w:type="spellEnd"/>
          </w:p>
          <w:p w14:paraId="320CBCA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880000"/>
                <w:sz w:val="17"/>
                <w:szCs w:val="17"/>
              </w:rPr>
              <w:t># ===== CLI =====</w:t>
            </w:r>
          </w:p>
          <w:p w14:paraId="2DAED9E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parser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argparse</w:t>
            </w:r>
            <w:r>
              <w:rPr>
                <w:rFonts w:ascii="Consolas" w:hAnsi="Consolas" w:cs="Courier New"/>
                <w:color w:val="666600"/>
                <w:sz w:val="17"/>
                <w:szCs w:val="17"/>
              </w:rPr>
              <w:t>.</w:t>
            </w:r>
            <w:r>
              <w:rPr>
                <w:rFonts w:ascii="Consolas" w:hAnsi="Consolas" w:cs="Courier New"/>
                <w:color w:val="660066"/>
                <w:sz w:val="17"/>
                <w:szCs w:val="17"/>
              </w:rPr>
              <w:t>ArgumentParser</w:t>
            </w:r>
            <w:proofErr w:type="spellEnd"/>
            <w:proofErr w:type="gramEnd"/>
            <w:r>
              <w:rPr>
                <w:rFonts w:ascii="Consolas" w:hAnsi="Consolas" w:cs="Courier New"/>
                <w:color w:val="666600"/>
                <w:sz w:val="17"/>
                <w:szCs w:val="17"/>
              </w:rPr>
              <w:t>()</w:t>
            </w:r>
          </w:p>
          <w:p w14:paraId="27E9DDA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14.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清洗后</w:t>
            </w:r>
            <w:r>
              <w:rPr>
                <w:rFonts w:ascii="Consolas" w:hAnsi="Consolas" w:cs="Courier New"/>
                <w:color w:val="008800"/>
                <w:sz w:val="17"/>
                <w:szCs w:val="17"/>
              </w:rPr>
              <w:t>_</w:t>
            </w:r>
            <w:r>
              <w:rPr>
                <w:rFonts w:ascii="Consolas" w:hAnsi="Consolas" w:cs="Courier New"/>
                <w:color w:val="008800"/>
                <w:sz w:val="17"/>
                <w:szCs w:val="17"/>
              </w:rPr>
              <w:t>完整观测</w:t>
            </w:r>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输入数据文件</w:t>
            </w:r>
            <w:r>
              <w:rPr>
                <w:rFonts w:ascii="Consolas" w:hAnsi="Consolas" w:cs="Courier New"/>
                <w:color w:val="008800"/>
                <w:sz w:val="17"/>
                <w:szCs w:val="17"/>
              </w:rPr>
              <w:t>"</w:t>
            </w:r>
            <w:r>
              <w:rPr>
                <w:rFonts w:ascii="Consolas" w:hAnsi="Consolas" w:cs="Courier New"/>
                <w:color w:val="666600"/>
                <w:sz w:val="17"/>
                <w:szCs w:val="17"/>
              </w:rPr>
              <w:t>)</w:t>
            </w:r>
          </w:p>
          <w:p w14:paraId="51E89FF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15.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"--seed"</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随机种子</w:t>
            </w:r>
            <w:r>
              <w:rPr>
                <w:rFonts w:ascii="Consolas" w:hAnsi="Consolas" w:cs="Courier New"/>
                <w:color w:val="008800"/>
                <w:sz w:val="17"/>
                <w:szCs w:val="17"/>
              </w:rPr>
              <w:t>"</w:t>
            </w:r>
            <w:r>
              <w:rPr>
                <w:rFonts w:ascii="Consolas" w:hAnsi="Consolas" w:cs="Courier New"/>
                <w:color w:val="666600"/>
                <w:sz w:val="17"/>
                <w:szCs w:val="17"/>
              </w:rPr>
              <w:t>)</w:t>
            </w:r>
          </w:p>
          <w:p w14:paraId="644C9F5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16.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"--recall-min"</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测试阶段的最低召回约束（如</w:t>
            </w:r>
            <w:r>
              <w:rPr>
                <w:rFonts w:ascii="Consolas" w:hAnsi="Consolas" w:cs="Courier New"/>
                <w:color w:val="008800"/>
                <w:sz w:val="17"/>
                <w:szCs w:val="17"/>
              </w:rPr>
              <w:t xml:space="preserve"> 0.70</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6A89AEA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17. </w:t>
            </w:r>
            <w:proofErr w:type="spell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add_argument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zmax</w:t>
            </w:r>
            <w:proofErr w:type="spellEnd"/>
            <w:r>
              <w:rPr>
                <w:rFonts w:ascii="Consolas" w:hAnsi="Consolas" w:cs="Courier New"/>
                <w:color w:val="008800"/>
                <w:sz w:val="17"/>
                <w:szCs w:val="17"/>
              </w:rPr>
              <w:t>-bins"</w:t>
            </w:r>
            <w:r>
              <w:rPr>
                <w:rFonts w:ascii="Consolas" w:hAnsi="Consolas" w:cs="Courier New"/>
                <w:color w:val="666600"/>
                <w:sz w:val="17"/>
                <w:szCs w:val="17"/>
              </w:rPr>
              <w:t>,</w:t>
            </w:r>
            <w:r>
              <w:rPr>
                <w:rFonts w:ascii="Consolas" w:hAnsi="Consolas" w:cs="Courier New"/>
                <w:color w:val="000000"/>
                <w:sz w:val="17"/>
                <w:szCs w:val="17"/>
              </w:rPr>
              <w:t xml:space="preserve"> type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help</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Zmax</w:t>
            </w:r>
            <w:proofErr w:type="spellEnd"/>
            <w:r>
              <w:rPr>
                <w:rFonts w:ascii="Consolas" w:hAnsi="Consolas" w:cs="Courier New"/>
                <w:color w:val="008800"/>
                <w:sz w:val="17"/>
                <w:szCs w:val="17"/>
              </w:rPr>
              <w:t xml:space="preserve"> </w:t>
            </w:r>
            <w:r>
              <w:rPr>
                <w:rFonts w:ascii="Consolas" w:hAnsi="Consolas" w:cs="Courier New"/>
                <w:color w:val="008800"/>
                <w:sz w:val="17"/>
                <w:szCs w:val="17"/>
              </w:rPr>
              <w:t>分段数量（用于分组阈值）</w:t>
            </w:r>
            <w:r>
              <w:rPr>
                <w:rFonts w:ascii="Consolas" w:hAnsi="Consolas" w:cs="Courier New"/>
                <w:color w:val="008800"/>
                <w:sz w:val="17"/>
                <w:szCs w:val="17"/>
              </w:rPr>
              <w:t>"</w:t>
            </w:r>
            <w:r>
              <w:rPr>
                <w:rFonts w:ascii="Consolas" w:hAnsi="Consolas" w:cs="Courier New"/>
                <w:color w:val="666600"/>
                <w:sz w:val="17"/>
                <w:szCs w:val="17"/>
              </w:rPr>
              <w:t>)</w:t>
            </w:r>
          </w:p>
          <w:p w14:paraId="3EFF66D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18. </w:t>
            </w:r>
            <w:proofErr w:type="spellStart"/>
            <w:r>
              <w:rPr>
                <w:rFonts w:ascii="Consolas" w:hAnsi="Consolas" w:cs="Courier New"/>
                <w:color w:val="000000"/>
                <w:sz w:val="17"/>
                <w:szCs w:val="17"/>
              </w:rPr>
              <w:t>args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parser</w:t>
            </w:r>
            <w:r>
              <w:rPr>
                <w:rFonts w:ascii="Consolas" w:hAnsi="Consolas" w:cs="Courier New"/>
                <w:color w:val="666600"/>
                <w:sz w:val="17"/>
                <w:szCs w:val="17"/>
              </w:rPr>
              <w:t>.</w:t>
            </w:r>
            <w:r>
              <w:rPr>
                <w:rFonts w:ascii="Consolas" w:hAnsi="Consolas" w:cs="Courier New"/>
                <w:color w:val="000000"/>
                <w:sz w:val="17"/>
                <w:szCs w:val="17"/>
              </w:rPr>
              <w:t>parse</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args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719E65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19.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random</w:t>
            </w:r>
            <w:proofErr w:type="gramEnd"/>
            <w:r>
              <w:rPr>
                <w:rFonts w:ascii="Consolas" w:hAnsi="Consolas" w:cs="Courier New"/>
                <w:color w:val="666600"/>
                <w:sz w:val="17"/>
                <w:szCs w:val="17"/>
              </w:rPr>
              <w:t>.</w:t>
            </w:r>
            <w:r>
              <w:rPr>
                <w:rFonts w:ascii="Consolas" w:hAnsi="Consolas" w:cs="Courier New"/>
                <w:color w:val="000000"/>
                <w:sz w:val="17"/>
                <w:szCs w:val="17"/>
              </w:rPr>
              <w:t>seed</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seed</w:t>
            </w:r>
            <w:proofErr w:type="spellEnd"/>
            <w:proofErr w:type="gramEnd"/>
            <w:r>
              <w:rPr>
                <w:rFonts w:ascii="Consolas" w:hAnsi="Consolas" w:cs="Courier New"/>
                <w:color w:val="666600"/>
                <w:sz w:val="17"/>
                <w:szCs w:val="17"/>
              </w:rPr>
              <w:t>)</w:t>
            </w:r>
          </w:p>
          <w:p w14:paraId="67A7022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20. </w:t>
            </w:r>
            <w:proofErr w:type="spellStart"/>
            <w:r>
              <w:rPr>
                <w:rFonts w:ascii="Consolas" w:hAnsi="Consolas" w:cs="Courier New"/>
                <w:color w:val="000000"/>
                <w:sz w:val="17"/>
                <w:szCs w:val="17"/>
              </w:rPr>
              <w:t>workdir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abspath</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dirname</w:t>
            </w:r>
            <w:proofErr w:type="spellEnd"/>
            <w:r>
              <w:rPr>
                <w:rFonts w:ascii="Consolas" w:hAnsi="Consolas" w:cs="Courier New"/>
                <w:color w:val="666600"/>
                <w:sz w:val="17"/>
                <w:szCs w:val="17"/>
              </w:rPr>
              <w:t>(</w:t>
            </w:r>
            <w:r>
              <w:rPr>
                <w:rFonts w:ascii="Consolas" w:hAnsi="Consolas" w:cs="Courier New"/>
                <w:color w:val="000000"/>
                <w:sz w:val="17"/>
                <w:szCs w:val="17"/>
              </w:rPr>
              <w:t>__file__</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0D099A5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w:t>
            </w:r>
          </w:p>
          <w:p w14:paraId="4473844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w:t>
            </w:r>
            <w:proofErr w:type="gramStart"/>
            <w:r>
              <w:rPr>
                <w:rFonts w:ascii="Consolas" w:hAnsi="Consolas" w:cs="Courier New"/>
                <w:color w:val="000000"/>
                <w:sz w:val="17"/>
                <w:szCs w:val="17"/>
              </w:rPr>
              <w:t>col</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keys</w:t>
            </w:r>
            <w:r>
              <w:rPr>
                <w:rFonts w:ascii="Consolas" w:hAnsi="Consolas" w:cs="Courier New"/>
                <w:color w:val="666600"/>
                <w:sz w:val="17"/>
                <w:szCs w:val="17"/>
              </w:rPr>
              <w:t>):</w:t>
            </w:r>
          </w:p>
          <w:p w14:paraId="1EA57A5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r>
              <w:rPr>
                <w:rFonts w:ascii="Consolas" w:hAnsi="Consolas" w:cs="Courier New"/>
                <w:color w:val="000000"/>
                <w:sz w:val="17"/>
                <w:szCs w:val="17"/>
              </w:rPr>
              <w:t>ks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keys</w:t>
            </w:r>
            <w:r>
              <w:rPr>
                <w:rFonts w:ascii="Consolas" w:hAnsi="Consolas" w:cs="Courier New"/>
                <w:color w:val="666600"/>
                <w:sz w:val="17"/>
                <w:szCs w:val="17"/>
              </w:rPr>
              <w:t>]</w:t>
            </w:r>
          </w:p>
          <w:p w14:paraId="4D54504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36995FE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000000"/>
                <w:sz w:val="17"/>
                <w:szCs w:val="17"/>
              </w:rPr>
              <w:t xml:space="preserve">k </w:t>
            </w:r>
            <w:r>
              <w:rPr>
                <w:rFonts w:ascii="Consolas" w:hAnsi="Consolas" w:cs="Courier New"/>
                <w:color w:val="000088"/>
                <w:sz w:val="17"/>
                <w:szCs w:val="17"/>
              </w:rPr>
              <w:t>in</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c</w:t>
            </w:r>
            <w:proofErr w:type="gramStart"/>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ks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w:t>
            </w:r>
          </w:p>
          <w:p w14:paraId="350026A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None</w:t>
            </w:r>
          </w:p>
          <w:p w14:paraId="61D7044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w:t>
            </w:r>
          </w:p>
          <w:p w14:paraId="10CBA8B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parse_week</w:t>
            </w:r>
            <w:proofErr w:type="spellEnd"/>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7014C35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isna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6797677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s2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s</w:t>
            </w:r>
            <w:proofErr w:type="gramStart"/>
            <w:r>
              <w:rPr>
                <w:rFonts w:ascii="Consolas" w:hAnsi="Consolas" w:cs="Courier New"/>
                <w:color w:val="666600"/>
                <w:sz w:val="17"/>
                <w:szCs w:val="17"/>
              </w:rPr>
              <w:t>).</w:t>
            </w:r>
            <w:r>
              <w:rPr>
                <w:rFonts w:ascii="Consolas" w:hAnsi="Consolas" w:cs="Courier New"/>
                <w:color w:val="000000"/>
                <w:sz w:val="17"/>
                <w:szCs w:val="17"/>
              </w:rPr>
              <w:t>strip</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p>
          <w:p w14:paraId="3668AE7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m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match</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008800"/>
                <w:sz w:val="17"/>
                <w:szCs w:val="17"/>
              </w:rPr>
              <w:t>"(\d</w:t>
            </w:r>
            <w:proofErr w:type="gramStart"/>
            <w:r>
              <w:rPr>
                <w:rFonts w:ascii="Consolas" w:hAnsi="Consolas" w:cs="Courier New"/>
                <w:color w:val="008800"/>
                <w:sz w:val="17"/>
                <w:szCs w:val="17"/>
              </w:rPr>
              <w:t>+)\</w:t>
            </w:r>
            <w:proofErr w:type="gramEnd"/>
            <w:r>
              <w:rPr>
                <w:rFonts w:ascii="Consolas" w:hAnsi="Consolas" w:cs="Courier New"/>
                <w:color w:val="008800"/>
                <w:sz w:val="17"/>
                <w:szCs w:val="17"/>
              </w:rPr>
              <w:t>s*w\</w:t>
            </w:r>
            <w:proofErr w:type="gramStart"/>
            <w:r>
              <w:rPr>
                <w:rFonts w:ascii="Consolas" w:hAnsi="Consolas" w:cs="Courier New"/>
                <w:color w:val="008800"/>
                <w:sz w:val="17"/>
                <w:szCs w:val="17"/>
              </w:rPr>
              <w:t>+?(</w:t>
            </w:r>
            <w:proofErr w:type="gramEnd"/>
            <w:r>
              <w:rPr>
                <w:rFonts w:ascii="Consolas" w:hAnsi="Consolas" w:cs="Courier New"/>
                <w:color w:val="008800"/>
                <w:sz w:val="17"/>
                <w:szCs w:val="17"/>
              </w:rPr>
              <w:t>\d+)?"</w:t>
            </w:r>
            <w:r>
              <w:rPr>
                <w:rFonts w:ascii="Consolas" w:hAnsi="Consolas" w:cs="Courier New"/>
                <w:color w:val="666600"/>
                <w:sz w:val="17"/>
                <w:szCs w:val="17"/>
              </w:rPr>
              <w:t>,</w:t>
            </w:r>
            <w:r>
              <w:rPr>
                <w:rFonts w:ascii="Consolas" w:hAnsi="Consolas" w:cs="Courier New"/>
                <w:color w:val="000000"/>
                <w:sz w:val="17"/>
                <w:szCs w:val="17"/>
              </w:rPr>
              <w:t xml:space="preserve"> s2</w:t>
            </w:r>
            <w:r>
              <w:rPr>
                <w:rFonts w:ascii="Consolas" w:hAnsi="Consolas" w:cs="Courier New"/>
                <w:color w:val="666600"/>
                <w:sz w:val="17"/>
                <w:szCs w:val="17"/>
              </w:rPr>
              <w:t>)</w:t>
            </w:r>
          </w:p>
          <w:p w14:paraId="68FA2FE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m</w:t>
            </w:r>
            <w:r>
              <w:rPr>
                <w:rFonts w:ascii="Consolas" w:hAnsi="Consolas" w:cs="Courier New"/>
                <w:color w:val="666600"/>
                <w:sz w:val="17"/>
                <w:szCs w:val="17"/>
              </w:rPr>
              <w:t>:</w:t>
            </w:r>
          </w:p>
          <w:p w14:paraId="610D540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88"/>
                <w:sz w:val="17"/>
                <w:szCs w:val="17"/>
              </w:rPr>
              <w:t>group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88"/>
                <w:sz w:val="17"/>
                <w:szCs w:val="17"/>
              </w:rPr>
              <w:t>group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88"/>
                <w:sz w:val="17"/>
                <w:szCs w:val="17"/>
              </w:rPr>
              <w:t>group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w:t>
            </w:r>
          </w:p>
          <w:p w14:paraId="575CEAC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 </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6666"/>
                <w:sz w:val="17"/>
                <w:szCs w:val="17"/>
              </w:rPr>
              <w:t>7.0</w:t>
            </w:r>
          </w:p>
          <w:p w14:paraId="22A7BF8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lastRenderedPageBreak/>
              <w:t xml:space="preserve"> 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match</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008800"/>
                <w:sz w:val="17"/>
                <w:szCs w:val="17"/>
              </w:rPr>
              <w:t>"^\d+(\.\d+</w:t>
            </w:r>
            <w:proofErr w:type="gramStart"/>
            <w:r>
              <w:rPr>
                <w:rFonts w:ascii="Consolas" w:hAnsi="Consolas" w:cs="Courier New"/>
                <w:color w:val="008800"/>
                <w:sz w:val="17"/>
                <w:szCs w:val="17"/>
              </w:rPr>
              <w:t>)?$</w:t>
            </w:r>
            <w:proofErr w:type="gram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s</w:t>
            </w:r>
            <w:proofErr w:type="gramStart"/>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replace</w:t>
            </w:r>
            <w:proofErr w:type="gramEnd"/>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gramEnd"/>
            <w:r>
              <w:rPr>
                <w:rFonts w:ascii="Consolas" w:hAnsi="Consolas" w:cs="Courier New"/>
                <w:color w:val="666600"/>
                <w:sz w:val="17"/>
                <w:szCs w:val="17"/>
              </w:rPr>
              <w:t>)):</w:t>
            </w:r>
          </w:p>
          <w:p w14:paraId="186B020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s</w:t>
            </w:r>
            <w:proofErr w:type="gramStart"/>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replace</w:t>
            </w:r>
            <w:proofErr w:type="gramEnd"/>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gramEnd"/>
            <w:r>
              <w:rPr>
                <w:rFonts w:ascii="Consolas" w:hAnsi="Consolas" w:cs="Courier New"/>
                <w:color w:val="666600"/>
                <w:sz w:val="17"/>
                <w:szCs w:val="17"/>
              </w:rPr>
              <w:t>))</w:t>
            </w:r>
          </w:p>
          <w:p w14:paraId="5C39563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1EACE14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p>
          <w:p w14:paraId="694C540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w:t>
            </w:r>
          </w:p>
          <w:p w14:paraId="3041C4C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88"/>
                <w:sz w:val="17"/>
                <w:szCs w:val="17"/>
              </w:rPr>
              <w:t>def</w:t>
            </w:r>
            <w:r>
              <w:rPr>
                <w:rFonts w:ascii="Consolas" w:hAnsi="Consolas" w:cs="Courier New"/>
                <w:color w:val="000000"/>
                <w:sz w:val="17"/>
                <w:szCs w:val="17"/>
              </w:rPr>
              <w:t xml:space="preserve"> ensure_ratio01</w:t>
            </w:r>
            <w:r>
              <w:rPr>
                <w:rFonts w:ascii="Consolas" w:hAnsi="Consolas" w:cs="Courier New"/>
                <w:color w:val="666600"/>
                <w:sz w:val="17"/>
                <w:szCs w:val="17"/>
              </w:rPr>
              <w:t>(</w:t>
            </w:r>
            <w:r>
              <w:rPr>
                <w:rFonts w:ascii="Consolas" w:hAnsi="Consolas" w:cs="Courier New"/>
                <w:color w:val="000000"/>
                <w:sz w:val="17"/>
                <w:szCs w:val="17"/>
              </w:rPr>
              <w:t>series</w:t>
            </w:r>
            <w:r>
              <w:rPr>
                <w:rFonts w:ascii="Consolas" w:hAnsi="Consolas" w:cs="Courier New"/>
                <w:color w:val="666600"/>
                <w:sz w:val="17"/>
                <w:szCs w:val="17"/>
              </w:rPr>
              <w:t>):</w:t>
            </w:r>
          </w:p>
          <w:p w14:paraId="6626CD6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numeric</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79A2AA5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quantile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0.95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100.0</w:t>
            </w:r>
          </w:p>
          <w:p w14:paraId="706E38E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clip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F89D9A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w:t>
            </w:r>
          </w:p>
          <w:p w14:paraId="766F862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winsorize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ql</w:t>
            </w:r>
            <w:r>
              <w:rPr>
                <w:rFonts w:ascii="Consolas" w:hAnsi="Consolas" w:cs="Courier New"/>
                <w:color w:val="666600"/>
                <w:sz w:val="17"/>
                <w:szCs w:val="17"/>
              </w:rPr>
              <w:t>=</w:t>
            </w:r>
            <w:r>
              <w:rPr>
                <w:rFonts w:ascii="Consolas" w:hAnsi="Consolas" w:cs="Courier New"/>
                <w:color w:val="006666"/>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qh</w:t>
            </w:r>
            <w:proofErr w:type="spellEnd"/>
            <w:r>
              <w:rPr>
                <w:rFonts w:ascii="Consolas" w:hAnsi="Consolas" w:cs="Courier New"/>
                <w:color w:val="666600"/>
                <w:sz w:val="17"/>
                <w:szCs w:val="17"/>
              </w:rPr>
              <w:t>=</w:t>
            </w:r>
            <w:r>
              <w:rPr>
                <w:rFonts w:ascii="Consolas" w:hAnsi="Consolas" w:cs="Courier New"/>
                <w:color w:val="006666"/>
                <w:sz w:val="17"/>
                <w:szCs w:val="17"/>
              </w:rPr>
              <w:t>0.99</w:t>
            </w:r>
            <w:r>
              <w:rPr>
                <w:rFonts w:ascii="Consolas" w:hAnsi="Consolas" w:cs="Courier New"/>
                <w:color w:val="666600"/>
                <w:sz w:val="17"/>
                <w:szCs w:val="17"/>
              </w:rPr>
              <w:t>):</w:t>
            </w:r>
          </w:p>
          <w:p w14:paraId="2F7A5FA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numeric</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04B39F3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lo</w:t>
            </w:r>
            <w:r>
              <w:rPr>
                <w:rFonts w:ascii="Consolas" w:hAnsi="Consolas" w:cs="Courier New"/>
                <w:color w:val="666600"/>
                <w:sz w:val="17"/>
                <w:szCs w:val="17"/>
              </w:rPr>
              <w:t>,</w:t>
            </w:r>
            <w:r>
              <w:rPr>
                <w:rFonts w:ascii="Consolas" w:hAnsi="Consolas" w:cs="Courier New"/>
                <w:color w:val="000000"/>
                <w:sz w:val="17"/>
                <w:szCs w:val="17"/>
              </w:rPr>
              <w:t xml:space="preserve"> hi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quantile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ql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quantile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qh</w:t>
            </w:r>
            <w:proofErr w:type="spellEnd"/>
            <w:r>
              <w:rPr>
                <w:rFonts w:ascii="Consolas" w:hAnsi="Consolas" w:cs="Courier New"/>
                <w:color w:val="666600"/>
                <w:sz w:val="17"/>
                <w:szCs w:val="17"/>
              </w:rPr>
              <w:t>)</w:t>
            </w:r>
          </w:p>
          <w:p w14:paraId="79EF16B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clip</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r>
              <w:rPr>
                <w:rFonts w:ascii="Consolas" w:hAnsi="Consolas" w:cs="Courier New"/>
                <w:color w:val="000000"/>
                <w:sz w:val="17"/>
                <w:szCs w:val="17"/>
              </w:rPr>
              <w:t>lo</w:t>
            </w:r>
            <w:r>
              <w:rPr>
                <w:rFonts w:ascii="Consolas" w:hAnsi="Consolas" w:cs="Courier New"/>
                <w:color w:val="666600"/>
                <w:sz w:val="17"/>
                <w:szCs w:val="17"/>
              </w:rPr>
              <w:t>,</w:t>
            </w:r>
            <w:r>
              <w:rPr>
                <w:rFonts w:ascii="Consolas" w:hAnsi="Consolas" w:cs="Courier New"/>
                <w:color w:val="000000"/>
                <w:sz w:val="17"/>
                <w:szCs w:val="17"/>
              </w:rPr>
              <w:t xml:space="preserve"> upper</w:t>
            </w:r>
            <w:r>
              <w:rPr>
                <w:rFonts w:ascii="Consolas" w:hAnsi="Consolas" w:cs="Courier New"/>
                <w:color w:val="666600"/>
                <w:sz w:val="17"/>
                <w:szCs w:val="17"/>
              </w:rPr>
              <w:t>=</w:t>
            </w:r>
            <w:r>
              <w:rPr>
                <w:rFonts w:ascii="Consolas" w:hAnsi="Consolas" w:cs="Courier New"/>
                <w:color w:val="000000"/>
                <w:sz w:val="17"/>
                <w:szCs w:val="17"/>
              </w:rPr>
              <w:t>hi</w:t>
            </w:r>
            <w:r>
              <w:rPr>
                <w:rFonts w:ascii="Consolas" w:hAnsi="Consolas" w:cs="Courier New"/>
                <w:color w:val="666600"/>
                <w:sz w:val="17"/>
                <w:szCs w:val="17"/>
              </w:rPr>
              <w:t>)</w:t>
            </w:r>
          </w:p>
          <w:p w14:paraId="6447EE6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3691E9F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exists</w:t>
            </w:r>
            <w:proofErr w:type="spellEnd"/>
            <w:r>
              <w:rPr>
                <w:rFonts w:ascii="Consolas" w:hAnsi="Consolas" w:cs="Courier New"/>
                <w:color w:val="666600"/>
                <w:sz w:val="17"/>
                <w:szCs w:val="17"/>
              </w:rPr>
              <w:t>(</w:t>
            </w:r>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csv</w:t>
            </w:r>
            <w:r>
              <w:rPr>
                <w:rFonts w:ascii="Consolas" w:hAnsi="Consolas" w:cs="Courier New"/>
                <w:color w:val="666600"/>
                <w:sz w:val="17"/>
                <w:szCs w:val="17"/>
              </w:rPr>
              <w:t>):</w:t>
            </w:r>
          </w:p>
          <w:p w14:paraId="16C98EE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【错误】找不到输入文件：</w:t>
            </w:r>
            <w:r>
              <w:rPr>
                <w:rFonts w:ascii="Consolas" w:hAnsi="Consolas" w:cs="Courier New"/>
                <w:color w:val="008800"/>
                <w:sz w:val="17"/>
                <w:szCs w:val="17"/>
              </w:rPr>
              <w:t>{args.csv}"</w:t>
            </w:r>
            <w:r>
              <w:rPr>
                <w:rFonts w:ascii="Consolas" w:hAnsi="Consolas" w:cs="Courier New"/>
                <w:color w:val="666600"/>
                <w:sz w:val="17"/>
                <w:szCs w:val="17"/>
              </w:rPr>
              <w:t>,</w:t>
            </w:r>
            <w:r>
              <w:rPr>
                <w:rFonts w:ascii="Consolas" w:hAnsi="Consolas" w:cs="Courier New"/>
                <w:color w:val="000000"/>
                <w:sz w:val="17"/>
                <w:szCs w:val="17"/>
              </w:rPr>
              <w:t xml:space="preserve"> file</w:t>
            </w:r>
            <w:r>
              <w:rPr>
                <w:rFonts w:ascii="Consolas" w:hAnsi="Consolas" w:cs="Courier New"/>
                <w:color w:val="666600"/>
                <w:sz w:val="17"/>
                <w:szCs w:val="17"/>
              </w:rPr>
              <w:t>=</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stderr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88"/>
                <w:sz w:val="17"/>
                <w:szCs w:val="17"/>
              </w:rPr>
              <w:t>exit</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4D7D375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88"/>
                <w:sz w:val="17"/>
                <w:szCs w:val="17"/>
              </w:rPr>
              <w:t>try</w:t>
            </w:r>
            <w:r>
              <w:rPr>
                <w:rFonts w:ascii="Consolas" w:hAnsi="Consolas" w:cs="Courier New"/>
                <w:color w:val="666600"/>
                <w:sz w:val="17"/>
                <w:szCs w:val="17"/>
              </w:rPr>
              <w:t>:</w:t>
            </w:r>
          </w:p>
          <w:p w14:paraId="57C21B7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low_memory</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4CA489E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88"/>
                <w:sz w:val="17"/>
                <w:szCs w:val="17"/>
              </w:rPr>
              <w:t>except</w:t>
            </w:r>
            <w:r>
              <w:rPr>
                <w:rFonts w:ascii="Consolas" w:hAnsi="Consolas" w:cs="Courier New"/>
                <w:color w:val="666600"/>
                <w:sz w:val="17"/>
                <w:szCs w:val="17"/>
              </w:rPr>
              <w:t>:</w:t>
            </w:r>
          </w:p>
          <w:p w14:paraId="5F4B75C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low_memory</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6CF22DB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21D141F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TEXT_HINT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结果</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判定</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结论</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风险</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阳性</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阴性</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非整倍体</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aneuploid"</w:t>
            </w:r>
            <w:r>
              <w:rPr>
                <w:rFonts w:ascii="Consolas" w:hAnsi="Consolas" w:cs="Courier New"/>
                <w:color w:val="666600"/>
                <w:sz w:val="17"/>
                <w:szCs w:val="17"/>
              </w:rPr>
              <w:t>,</w:t>
            </w:r>
            <w:r>
              <w:rPr>
                <w:rFonts w:ascii="Consolas" w:hAnsi="Consolas" w:cs="Courier New"/>
                <w:color w:val="008800"/>
                <w:sz w:val="17"/>
                <w:szCs w:val="17"/>
              </w:rPr>
              <w:t>"ab</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汇总</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总结</w:t>
            </w:r>
            <w:r>
              <w:rPr>
                <w:rFonts w:ascii="Consolas" w:hAnsi="Consolas" w:cs="Courier New"/>
                <w:color w:val="008800"/>
                <w:sz w:val="17"/>
                <w:szCs w:val="17"/>
              </w:rPr>
              <w:t>"</w:t>
            </w:r>
            <w:r>
              <w:rPr>
                <w:rFonts w:ascii="Consolas" w:hAnsi="Consolas" w:cs="Courier New"/>
                <w:color w:val="666600"/>
                <w:sz w:val="17"/>
                <w:szCs w:val="17"/>
              </w:rPr>
              <w:t>)</w:t>
            </w:r>
          </w:p>
          <w:p w14:paraId="73DD65D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EXCLUDE_HINT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z"</w:t>
            </w:r>
            <w:r>
              <w:rPr>
                <w:rFonts w:ascii="Consolas" w:hAnsi="Consolas" w:cs="Courier New"/>
                <w:color w:val="666600"/>
                <w:sz w:val="17"/>
                <w:szCs w:val="17"/>
              </w:rPr>
              <w:t>,</w:t>
            </w:r>
            <w:r>
              <w:rPr>
                <w:rFonts w:ascii="Consolas" w:hAnsi="Consolas" w:cs="Courier New"/>
                <w:color w:val="008800"/>
                <w:sz w:val="17"/>
                <w:szCs w:val="17"/>
              </w:rPr>
              <w:t>"z</w:t>
            </w:r>
            <w:proofErr w:type="spellEnd"/>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gc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读段</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比例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rate"</w:t>
            </w:r>
            <w:r>
              <w:rPr>
                <w:rFonts w:ascii="Consolas" w:hAnsi="Consolas" w:cs="Courier New"/>
                <w:color w:val="666600"/>
                <w:sz w:val="17"/>
                <w:szCs w:val="17"/>
              </w:rPr>
              <w:t>,</w:t>
            </w:r>
            <w:r>
              <w:rPr>
                <w:rFonts w:ascii="Consolas" w:hAnsi="Consolas" w:cs="Courier New"/>
                <w:color w:val="008800"/>
                <w:sz w:val="17"/>
                <w:szCs w:val="17"/>
              </w:rPr>
              <w:t>"reads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比对</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重复</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过滤</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"count"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测序</w:t>
            </w:r>
            <w:r>
              <w:rPr>
                <w:rFonts w:ascii="Consolas" w:hAnsi="Consolas" w:cs="Courier New"/>
                <w:color w:val="008800"/>
                <w:sz w:val="17"/>
                <w:szCs w:val="17"/>
              </w:rPr>
              <w:t>"</w:t>
            </w:r>
            <w:r>
              <w:rPr>
                <w:rFonts w:ascii="Consolas" w:hAnsi="Consolas" w:cs="Courier New"/>
                <w:color w:val="666600"/>
                <w:sz w:val="17"/>
                <w:szCs w:val="17"/>
              </w:rPr>
              <w:t>)</w:t>
            </w:r>
          </w:p>
          <w:p w14:paraId="0F98EEA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POS_WORDS </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008800"/>
                <w:sz w:val="17"/>
                <w:szCs w:val="17"/>
              </w:rPr>
              <w:t>"(</w:t>
            </w:r>
            <w:r>
              <w:rPr>
                <w:rFonts w:ascii="Consolas" w:hAnsi="Consolas" w:cs="Courier New"/>
                <w:color w:val="008800"/>
                <w:sz w:val="17"/>
                <w:szCs w:val="17"/>
              </w:rPr>
              <w:t>异常</w:t>
            </w:r>
            <w:r>
              <w:rPr>
                <w:rFonts w:ascii="Consolas" w:hAnsi="Consolas" w:cs="Courier New"/>
                <w:color w:val="008800"/>
                <w:sz w:val="17"/>
                <w:szCs w:val="17"/>
              </w:rPr>
              <w:t>|</w:t>
            </w:r>
            <w:r>
              <w:rPr>
                <w:rFonts w:ascii="Consolas" w:hAnsi="Consolas" w:cs="Courier New"/>
                <w:color w:val="008800"/>
                <w:sz w:val="17"/>
                <w:szCs w:val="17"/>
              </w:rPr>
              <w:t>阳性</w:t>
            </w:r>
            <w:r>
              <w:rPr>
                <w:rFonts w:ascii="Consolas" w:hAnsi="Consolas" w:cs="Courier New"/>
                <w:color w:val="008800"/>
                <w:sz w:val="17"/>
                <w:szCs w:val="17"/>
              </w:rPr>
              <w:t>|</w:t>
            </w:r>
            <w:r>
              <w:rPr>
                <w:rFonts w:ascii="Consolas" w:hAnsi="Consolas" w:cs="Courier New"/>
                <w:color w:val="008800"/>
                <w:sz w:val="17"/>
                <w:szCs w:val="17"/>
              </w:rPr>
              <w:t>高风险</w:t>
            </w:r>
            <w:r>
              <w:rPr>
                <w:rFonts w:ascii="Consolas" w:hAnsi="Consolas" w:cs="Courier New"/>
                <w:color w:val="008800"/>
                <w:sz w:val="17"/>
                <w:szCs w:val="17"/>
              </w:rPr>
              <w:t>|</w:t>
            </w:r>
            <w:r>
              <w:rPr>
                <w:rFonts w:ascii="Consolas" w:hAnsi="Consolas" w:cs="Courier New"/>
                <w:color w:val="008800"/>
                <w:sz w:val="17"/>
                <w:szCs w:val="17"/>
              </w:rPr>
              <w:t>非整倍体</w:t>
            </w:r>
            <w:r>
              <w:rPr>
                <w:rFonts w:ascii="Consolas" w:hAnsi="Consolas" w:cs="Courier New"/>
                <w:color w:val="008800"/>
                <w:sz w:val="17"/>
                <w:szCs w:val="17"/>
              </w:rPr>
              <w:t>|</w:t>
            </w:r>
            <w:proofErr w:type="spellStart"/>
            <w:r>
              <w:rPr>
                <w:rFonts w:ascii="Consolas" w:hAnsi="Consolas" w:cs="Courier New"/>
                <w:color w:val="008800"/>
                <w:sz w:val="17"/>
                <w:szCs w:val="17"/>
              </w:rPr>
              <w:t>trisomy|t</w:t>
            </w:r>
            <w:proofErr w:type="spellEnd"/>
            <w:r>
              <w:rPr>
                <w:rFonts w:ascii="Consolas" w:hAnsi="Consolas" w:cs="Courier New"/>
                <w:color w:val="008800"/>
                <w:sz w:val="17"/>
                <w:szCs w:val="17"/>
              </w:rPr>
              <w:t>(?:13|18|21)|13</w:t>
            </w:r>
            <w:proofErr w:type="gramStart"/>
            <w:r>
              <w:rPr>
                <w:rFonts w:ascii="Consolas" w:hAnsi="Consolas" w:cs="Courier New"/>
                <w:color w:val="008800"/>
                <w:sz w:val="17"/>
                <w:szCs w:val="17"/>
              </w:rPr>
              <w:t>三</w:t>
            </w:r>
            <w:proofErr w:type="gramEnd"/>
            <w:r>
              <w:rPr>
                <w:rFonts w:ascii="Consolas" w:hAnsi="Consolas" w:cs="Courier New"/>
                <w:color w:val="008800"/>
                <w:sz w:val="17"/>
                <w:szCs w:val="17"/>
              </w:rPr>
              <w:t>体</w:t>
            </w:r>
            <w:r>
              <w:rPr>
                <w:rFonts w:ascii="Consolas" w:hAnsi="Consolas" w:cs="Courier New"/>
                <w:color w:val="008800"/>
                <w:sz w:val="17"/>
                <w:szCs w:val="17"/>
              </w:rPr>
              <w:t>|18</w:t>
            </w:r>
            <w:r>
              <w:rPr>
                <w:rFonts w:ascii="Consolas" w:hAnsi="Consolas" w:cs="Courier New"/>
                <w:color w:val="008800"/>
                <w:sz w:val="17"/>
                <w:szCs w:val="17"/>
              </w:rPr>
              <w:t>三体</w:t>
            </w:r>
            <w:r>
              <w:rPr>
                <w:rFonts w:ascii="Consolas" w:hAnsi="Consolas" w:cs="Courier New"/>
                <w:color w:val="008800"/>
                <w:sz w:val="17"/>
                <w:szCs w:val="17"/>
              </w:rPr>
              <w:t>|21</w:t>
            </w:r>
            <w:r>
              <w:rPr>
                <w:rFonts w:ascii="Consolas" w:hAnsi="Consolas" w:cs="Courier New"/>
                <w:color w:val="008800"/>
                <w:sz w:val="17"/>
                <w:szCs w:val="17"/>
              </w:rPr>
              <w:t>三体</w:t>
            </w:r>
            <w:r>
              <w:rPr>
                <w:rFonts w:ascii="Consolas" w:hAnsi="Consolas" w:cs="Courier New"/>
                <w:color w:val="008800"/>
                <w:sz w:val="17"/>
                <w:szCs w:val="17"/>
              </w:rPr>
              <w:t>|xx[</w:t>
            </w:r>
            <w:proofErr w:type="spellStart"/>
            <w:r>
              <w:rPr>
                <w:rFonts w:ascii="Consolas" w:hAnsi="Consolas" w:cs="Courier New"/>
                <w:color w:val="008800"/>
                <w:sz w:val="17"/>
                <w:szCs w:val="17"/>
              </w:rPr>
              <w:t>xy</w:t>
            </w:r>
            <w:proofErr w:type="spellEnd"/>
            <w:r>
              <w:rPr>
                <w:rFonts w:ascii="Consolas" w:hAnsi="Consolas" w:cs="Courier New"/>
                <w:color w:val="008800"/>
                <w:sz w:val="17"/>
                <w:szCs w:val="17"/>
              </w:rPr>
              <w:t>]|xyy|xxx|45x|</w:t>
            </w:r>
            <w:r>
              <w:rPr>
                <w:rFonts w:ascii="Consolas" w:hAnsi="Consolas" w:cs="Courier New"/>
                <w:color w:val="008800"/>
                <w:sz w:val="17"/>
                <w:szCs w:val="17"/>
              </w:rPr>
              <w:t>单体</w:t>
            </w:r>
            <w:r>
              <w:rPr>
                <w:rFonts w:ascii="Consolas" w:hAnsi="Consolas" w:cs="Courier New"/>
                <w:color w:val="008800"/>
                <w:sz w:val="17"/>
                <w:szCs w:val="17"/>
              </w:rPr>
              <w:t>|</w:t>
            </w:r>
            <w:r>
              <w:rPr>
                <w:rFonts w:ascii="Consolas" w:hAnsi="Consolas" w:cs="Courier New"/>
                <w:color w:val="008800"/>
                <w:sz w:val="17"/>
                <w:szCs w:val="17"/>
              </w:rPr>
              <w:t>缺失</w:t>
            </w:r>
            <w:r>
              <w:rPr>
                <w:rFonts w:ascii="Consolas" w:hAnsi="Consolas" w:cs="Courier New"/>
                <w:color w:val="008800"/>
                <w:sz w:val="17"/>
                <w:szCs w:val="17"/>
              </w:rPr>
              <w:t>|</w:t>
            </w:r>
            <w:r>
              <w:rPr>
                <w:rFonts w:ascii="Consolas" w:hAnsi="Consolas" w:cs="Courier New"/>
                <w:color w:val="008800"/>
                <w:sz w:val="17"/>
                <w:szCs w:val="17"/>
              </w:rPr>
              <w:t>重复</w:t>
            </w:r>
            <w:r>
              <w:rPr>
                <w:rFonts w:ascii="Consolas" w:hAnsi="Consolas" w:cs="Courier New"/>
                <w:color w:val="008800"/>
                <w:sz w:val="17"/>
                <w:szCs w:val="17"/>
              </w:rPr>
              <w:t>|</w:t>
            </w:r>
            <w:r>
              <w:rPr>
                <w:rFonts w:ascii="Consolas" w:hAnsi="Consolas" w:cs="Courier New"/>
                <w:color w:val="008800"/>
                <w:sz w:val="17"/>
                <w:szCs w:val="17"/>
              </w:rPr>
              <w:t>微缺失</w:t>
            </w:r>
            <w:r>
              <w:rPr>
                <w:rFonts w:ascii="Consolas" w:hAnsi="Consolas" w:cs="Courier New"/>
                <w:color w:val="008800"/>
                <w:sz w:val="17"/>
                <w:szCs w:val="17"/>
              </w:rPr>
              <w:t>|</w:t>
            </w:r>
            <w:r>
              <w:rPr>
                <w:rFonts w:ascii="Consolas" w:hAnsi="Consolas" w:cs="Courier New"/>
                <w:color w:val="008800"/>
                <w:sz w:val="17"/>
                <w:szCs w:val="17"/>
              </w:rPr>
              <w:t>微重复</w:t>
            </w:r>
            <w:r>
              <w:rPr>
                <w:rFonts w:ascii="Consolas" w:hAnsi="Consolas" w:cs="Courier New"/>
                <w:color w:val="008800"/>
                <w:sz w:val="17"/>
                <w:szCs w:val="17"/>
              </w:rPr>
              <w:t>)"</w:t>
            </w:r>
          </w:p>
          <w:p w14:paraId="7907645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NEG_WORDS </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008800"/>
                <w:sz w:val="17"/>
                <w:szCs w:val="17"/>
              </w:rPr>
              <w:t>"(</w:t>
            </w:r>
            <w:r>
              <w:rPr>
                <w:rFonts w:ascii="Consolas" w:hAnsi="Consolas" w:cs="Courier New"/>
                <w:color w:val="008800"/>
                <w:sz w:val="17"/>
                <w:szCs w:val="17"/>
              </w:rPr>
              <w:t>正常</w:t>
            </w:r>
            <w:r>
              <w:rPr>
                <w:rFonts w:ascii="Consolas" w:hAnsi="Consolas" w:cs="Courier New"/>
                <w:color w:val="008800"/>
                <w:sz w:val="17"/>
                <w:szCs w:val="17"/>
              </w:rPr>
              <w:t>|</w:t>
            </w:r>
            <w:r>
              <w:rPr>
                <w:rFonts w:ascii="Consolas" w:hAnsi="Consolas" w:cs="Courier New"/>
                <w:color w:val="008800"/>
                <w:sz w:val="17"/>
                <w:szCs w:val="17"/>
              </w:rPr>
              <w:t>阴性</w:t>
            </w:r>
            <w:r>
              <w:rPr>
                <w:rFonts w:ascii="Consolas" w:hAnsi="Consolas" w:cs="Courier New"/>
                <w:color w:val="008800"/>
                <w:sz w:val="17"/>
                <w:szCs w:val="17"/>
              </w:rPr>
              <w:t>|</w:t>
            </w:r>
            <w:r>
              <w:rPr>
                <w:rFonts w:ascii="Consolas" w:hAnsi="Consolas" w:cs="Courier New"/>
                <w:color w:val="008800"/>
                <w:sz w:val="17"/>
                <w:szCs w:val="17"/>
              </w:rPr>
              <w:t>低风险</w:t>
            </w:r>
            <w:r>
              <w:rPr>
                <w:rFonts w:ascii="Consolas" w:hAnsi="Consolas" w:cs="Courier New"/>
                <w:color w:val="008800"/>
                <w:sz w:val="17"/>
                <w:szCs w:val="17"/>
              </w:rPr>
              <w:t>|</w:t>
            </w:r>
            <w:r>
              <w:rPr>
                <w:rFonts w:ascii="Consolas" w:hAnsi="Consolas" w:cs="Courier New"/>
                <w:color w:val="008800"/>
                <w:sz w:val="17"/>
                <w:szCs w:val="17"/>
              </w:rPr>
              <w:t>未见异常</w:t>
            </w:r>
            <w:r>
              <w:rPr>
                <w:rFonts w:ascii="Consolas" w:hAnsi="Consolas" w:cs="Courier New"/>
                <w:color w:val="008800"/>
                <w:sz w:val="17"/>
                <w:szCs w:val="17"/>
              </w:rPr>
              <w:t>|</w:t>
            </w:r>
            <w:r>
              <w:rPr>
                <w:rFonts w:ascii="Consolas" w:hAnsi="Consolas" w:cs="Courier New"/>
                <w:color w:val="008800"/>
                <w:sz w:val="17"/>
                <w:szCs w:val="17"/>
              </w:rPr>
              <w:t>通过</w:t>
            </w:r>
            <w:r>
              <w:rPr>
                <w:rFonts w:ascii="Consolas" w:hAnsi="Consolas" w:cs="Courier New"/>
                <w:color w:val="008800"/>
                <w:sz w:val="17"/>
                <w:szCs w:val="17"/>
              </w:rPr>
              <w:t>|</w:t>
            </w:r>
            <w:r>
              <w:rPr>
                <w:rFonts w:ascii="Consolas" w:hAnsi="Consolas" w:cs="Courier New"/>
                <w:color w:val="008800"/>
                <w:sz w:val="17"/>
                <w:szCs w:val="17"/>
              </w:rPr>
              <w:t>合格</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无</w:t>
            </w:r>
            <w:r>
              <w:rPr>
                <w:rFonts w:ascii="Consolas" w:hAnsi="Consolas" w:cs="Courier New"/>
                <w:color w:val="008800"/>
                <w:sz w:val="17"/>
                <w:szCs w:val="17"/>
              </w:rPr>
              <w:t>|</w:t>
            </w:r>
            <w:proofErr w:type="spellStart"/>
            <w:r>
              <w:rPr>
                <w:rFonts w:ascii="Consolas" w:hAnsi="Consolas" w:cs="Courier New"/>
                <w:color w:val="008800"/>
                <w:sz w:val="17"/>
                <w:szCs w:val="17"/>
              </w:rPr>
              <w:t>na|n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a|null|none</w:t>
            </w:r>
            <w:proofErr w:type="spellEnd"/>
            <w:r>
              <w:rPr>
                <w:rFonts w:ascii="Consolas" w:hAnsi="Consolas" w:cs="Courier New"/>
                <w:color w:val="008800"/>
                <w:sz w:val="17"/>
                <w:szCs w:val="17"/>
              </w:rPr>
              <w:t>|</w:t>
            </w:r>
            <w:r>
              <w:rPr>
                <w:rFonts w:ascii="Consolas" w:hAnsi="Consolas" w:cs="Courier New"/>
                <w:color w:val="008800"/>
                <w:sz w:val="17"/>
                <w:szCs w:val="17"/>
              </w:rPr>
              <w:t>空</w:t>
            </w:r>
            <w:r>
              <w:rPr>
                <w:rFonts w:ascii="Consolas" w:hAnsi="Consolas" w:cs="Courier New"/>
                <w:color w:val="008800"/>
                <w:sz w:val="17"/>
                <w:szCs w:val="17"/>
              </w:rPr>
              <w:t>|</w:t>
            </w:r>
            <w:proofErr w:type="spellStart"/>
            <w:r>
              <w:rPr>
                <w:rFonts w:ascii="Consolas" w:hAnsi="Consolas" w:cs="Courier New"/>
                <w:color w:val="008800"/>
                <w:sz w:val="17"/>
                <w:szCs w:val="17"/>
              </w:rPr>
              <w:t>negative|normal|low</w:t>
            </w:r>
            <w:proofErr w:type="spellEnd"/>
            <w:r>
              <w:rPr>
                <w:rFonts w:ascii="Consolas" w:hAnsi="Consolas" w:cs="Courier New"/>
                <w:color w:val="008800"/>
                <w:sz w:val="17"/>
                <w:szCs w:val="17"/>
              </w:rPr>
              <w:t>)"</w:t>
            </w:r>
          </w:p>
          <w:p w14:paraId="2BA12CE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6143947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looks_like_text_</w:t>
            </w:r>
            <w:proofErr w:type="gramStart"/>
            <w:r>
              <w:rPr>
                <w:rFonts w:ascii="Consolas" w:hAnsi="Consolas" w:cs="Courier New"/>
                <w:color w:val="000000"/>
                <w:sz w:val="17"/>
                <w:szCs w:val="17"/>
              </w:rPr>
              <w:t>result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colname</w:t>
            </w:r>
            <w:proofErr w:type="spellEnd"/>
            <w:r>
              <w:rPr>
                <w:rFonts w:ascii="Consolas" w:hAnsi="Consolas" w:cs="Courier New"/>
                <w:color w:val="666600"/>
                <w:sz w:val="17"/>
                <w:szCs w:val="17"/>
              </w:rPr>
              <w:t>,</w:t>
            </w:r>
            <w:r>
              <w:rPr>
                <w:rFonts w:ascii="Consolas" w:hAnsi="Consolas" w:cs="Courier New"/>
                <w:color w:val="000000"/>
                <w:sz w:val="17"/>
                <w:szCs w:val="17"/>
              </w:rPr>
              <w:t xml:space="preserve"> series</w:t>
            </w:r>
            <w:r>
              <w:rPr>
                <w:rFonts w:ascii="Consolas" w:hAnsi="Consolas" w:cs="Courier New"/>
                <w:color w:val="666600"/>
                <w:sz w:val="17"/>
                <w:szCs w:val="17"/>
              </w:rPr>
              <w:t>):</w:t>
            </w:r>
          </w:p>
          <w:p w14:paraId="78A3AC8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name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proofErr w:type="spellStart"/>
            <w:r>
              <w:rPr>
                <w:rFonts w:ascii="Consolas" w:hAnsi="Consolas" w:cs="Courier New"/>
                <w:color w:val="000000"/>
                <w:sz w:val="17"/>
                <w:szCs w:val="17"/>
              </w:rPr>
              <w:t>colname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p>
          <w:p w14:paraId="3A1F080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000000"/>
                <w:sz w:val="17"/>
                <w:szCs w:val="17"/>
              </w:rPr>
              <w:t xml:space="preserve">h </w:t>
            </w:r>
            <w:r>
              <w:rPr>
                <w:rFonts w:ascii="Consolas" w:hAnsi="Consolas" w:cs="Courier New"/>
                <w:color w:val="000088"/>
                <w:sz w:val="17"/>
                <w:szCs w:val="17"/>
              </w:rPr>
              <w:t>in</w:t>
            </w:r>
            <w:r>
              <w:rPr>
                <w:rFonts w:ascii="Consolas" w:hAnsi="Consolas" w:cs="Courier New"/>
                <w:color w:val="000000"/>
                <w:sz w:val="17"/>
                <w:szCs w:val="17"/>
              </w:rPr>
              <w:t xml:space="preserve"> name </w:t>
            </w:r>
            <w:r>
              <w:rPr>
                <w:rFonts w:ascii="Consolas" w:hAnsi="Consolas" w:cs="Courier New"/>
                <w:color w:val="000088"/>
                <w:sz w:val="17"/>
                <w:szCs w:val="17"/>
              </w:rPr>
              <w:t>for</w:t>
            </w:r>
            <w:r>
              <w:rPr>
                <w:rFonts w:ascii="Consolas" w:hAnsi="Consolas" w:cs="Courier New"/>
                <w:color w:val="000000"/>
                <w:sz w:val="17"/>
                <w:szCs w:val="17"/>
              </w:rPr>
              <w:t xml:space="preserve"> h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h </w:t>
            </w:r>
            <w:r>
              <w:rPr>
                <w:rFonts w:ascii="Consolas" w:hAnsi="Consolas" w:cs="Courier New"/>
                <w:color w:val="000088"/>
                <w:sz w:val="17"/>
                <w:szCs w:val="17"/>
              </w:rPr>
              <w:t>in</w:t>
            </w:r>
            <w:r>
              <w:rPr>
                <w:rFonts w:ascii="Consolas" w:hAnsi="Consolas" w:cs="Courier New"/>
                <w:color w:val="000000"/>
                <w:sz w:val="17"/>
                <w:szCs w:val="17"/>
              </w:rPr>
              <w:t xml:space="preserve"> TEXT_HINT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5383723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000000"/>
                <w:sz w:val="17"/>
                <w:szCs w:val="17"/>
              </w:rPr>
              <w:t xml:space="preserve">h </w:t>
            </w:r>
            <w:r>
              <w:rPr>
                <w:rFonts w:ascii="Consolas" w:hAnsi="Consolas" w:cs="Courier New"/>
                <w:color w:val="000088"/>
                <w:sz w:val="17"/>
                <w:szCs w:val="17"/>
              </w:rPr>
              <w:t>in</w:t>
            </w:r>
            <w:r>
              <w:rPr>
                <w:rFonts w:ascii="Consolas" w:hAnsi="Consolas" w:cs="Courier New"/>
                <w:color w:val="000000"/>
                <w:sz w:val="17"/>
                <w:szCs w:val="17"/>
              </w:rPr>
              <w:t xml:space="preserve"> name </w:t>
            </w:r>
            <w:r>
              <w:rPr>
                <w:rFonts w:ascii="Consolas" w:hAnsi="Consolas" w:cs="Courier New"/>
                <w:color w:val="000088"/>
                <w:sz w:val="17"/>
                <w:szCs w:val="17"/>
              </w:rPr>
              <w:t>for</w:t>
            </w:r>
            <w:r>
              <w:rPr>
                <w:rFonts w:ascii="Consolas" w:hAnsi="Consolas" w:cs="Courier New"/>
                <w:color w:val="000000"/>
                <w:sz w:val="17"/>
                <w:szCs w:val="17"/>
              </w:rPr>
              <w:t xml:space="preserve"> h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h </w:t>
            </w:r>
            <w:r>
              <w:rPr>
                <w:rFonts w:ascii="Consolas" w:hAnsi="Consolas" w:cs="Courier New"/>
                <w:color w:val="000088"/>
                <w:sz w:val="17"/>
                <w:szCs w:val="17"/>
              </w:rPr>
              <w:t>in</w:t>
            </w:r>
            <w:r>
              <w:rPr>
                <w:rFonts w:ascii="Consolas" w:hAnsi="Consolas" w:cs="Courier New"/>
                <w:color w:val="000000"/>
                <w:sz w:val="17"/>
                <w:szCs w:val="17"/>
              </w:rPr>
              <w:t xml:space="preserve"> EXCLUDE_HINT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74C1B65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p>
          <w:p w14:paraId="467D2C4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dtype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"object"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nunique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dropna</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6666"/>
                <w:sz w:val="17"/>
                <w:szCs w:val="17"/>
              </w:rPr>
              <w:t>0.1</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series</w:t>
            </w:r>
            <w:r>
              <w:rPr>
                <w:rFonts w:ascii="Consolas" w:hAnsi="Consolas" w:cs="Courier New"/>
                <w:color w:val="666600"/>
                <w:sz w:val="17"/>
                <w:szCs w:val="17"/>
              </w:rPr>
              <w:t>))))</w:t>
            </w:r>
          </w:p>
          <w:p w14:paraId="4B197A3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w:t>
            </w:r>
          </w:p>
          <w:p w14:paraId="2B7152B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69. </w:t>
            </w:r>
            <w:proofErr w:type="spellStart"/>
            <w:r>
              <w:rPr>
                <w:rFonts w:ascii="Consolas" w:hAnsi="Consolas" w:cs="Courier New"/>
                <w:color w:val="000000"/>
                <w:sz w:val="17"/>
                <w:szCs w:val="17"/>
              </w:rPr>
              <w:t>tri_cols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57EF0B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88"/>
                <w:sz w:val="17"/>
                <w:szCs w:val="17"/>
              </w:rPr>
              <w:t>for</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"13"</w:t>
            </w:r>
            <w:r>
              <w:rPr>
                <w:rFonts w:ascii="Consolas" w:hAnsi="Consolas" w:cs="Courier New"/>
                <w:color w:val="666600"/>
                <w:sz w:val="17"/>
                <w:szCs w:val="17"/>
              </w:rPr>
              <w:t>,</w:t>
            </w:r>
            <w:r>
              <w:rPr>
                <w:rFonts w:ascii="Consolas" w:hAnsi="Consolas" w:cs="Courier New"/>
                <w:color w:val="008800"/>
                <w:sz w:val="17"/>
                <w:szCs w:val="17"/>
              </w:rPr>
              <w:t>"18"</w:t>
            </w:r>
            <w:r>
              <w:rPr>
                <w:rFonts w:ascii="Consolas" w:hAnsi="Consolas" w:cs="Courier New"/>
                <w:color w:val="666600"/>
                <w:sz w:val="17"/>
                <w:szCs w:val="17"/>
              </w:rPr>
              <w:t>,</w:t>
            </w:r>
            <w:r>
              <w:rPr>
                <w:rFonts w:ascii="Consolas" w:hAnsi="Consolas" w:cs="Courier New"/>
                <w:color w:val="008800"/>
                <w:sz w:val="17"/>
                <w:szCs w:val="17"/>
              </w:rPr>
              <w:t>"21"</w:t>
            </w:r>
            <w:r>
              <w:rPr>
                <w:rFonts w:ascii="Consolas" w:hAnsi="Consolas" w:cs="Courier New"/>
                <w:color w:val="666600"/>
                <w:sz w:val="17"/>
                <w:szCs w:val="17"/>
              </w:rPr>
              <w:t>,</w:t>
            </w:r>
            <w:r>
              <w:rPr>
                <w:rFonts w:ascii="Consolas" w:hAnsi="Consolas" w:cs="Courier New"/>
                <w:color w:val="008800"/>
                <w:sz w:val="17"/>
                <w:szCs w:val="17"/>
              </w:rPr>
              <w:t>"t13"</w:t>
            </w:r>
            <w:r>
              <w:rPr>
                <w:rFonts w:ascii="Consolas" w:hAnsi="Consolas" w:cs="Courier New"/>
                <w:color w:val="666600"/>
                <w:sz w:val="17"/>
                <w:szCs w:val="17"/>
              </w:rPr>
              <w:t>,</w:t>
            </w:r>
            <w:r>
              <w:rPr>
                <w:rFonts w:ascii="Consolas" w:hAnsi="Consolas" w:cs="Courier New"/>
                <w:color w:val="008800"/>
                <w:sz w:val="17"/>
                <w:szCs w:val="17"/>
              </w:rPr>
              <w:t>"t18"</w:t>
            </w:r>
            <w:r>
              <w:rPr>
                <w:rFonts w:ascii="Consolas" w:hAnsi="Consolas" w:cs="Courier New"/>
                <w:color w:val="666600"/>
                <w:sz w:val="17"/>
                <w:szCs w:val="17"/>
              </w:rPr>
              <w:t>,</w:t>
            </w:r>
            <w:r>
              <w:rPr>
                <w:rFonts w:ascii="Consolas" w:hAnsi="Consolas" w:cs="Courier New"/>
                <w:color w:val="008800"/>
                <w:sz w:val="17"/>
                <w:szCs w:val="17"/>
              </w:rPr>
              <w:t>"t21"</w:t>
            </w:r>
            <w:r>
              <w:rPr>
                <w:rFonts w:ascii="Consolas" w:hAnsi="Consolas" w:cs="Courier New"/>
                <w:color w:val="666600"/>
                <w:sz w:val="17"/>
                <w:szCs w:val="17"/>
              </w:rPr>
              <w:t>):</w:t>
            </w:r>
          </w:p>
          <w:p w14:paraId="61E4E20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24C0596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key </w:t>
            </w:r>
            <w:r>
              <w:rPr>
                <w:rFonts w:ascii="Consolas" w:hAnsi="Consolas" w:cs="Courier New"/>
                <w:color w:val="000088"/>
                <w:sz w:val="17"/>
                <w:szCs w:val="17"/>
              </w:rPr>
              <w:t>in</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c</w:t>
            </w:r>
            <w:proofErr w:type="gramStart"/>
            <w:r>
              <w:rPr>
                <w:rFonts w:ascii="Consolas" w:hAnsi="Consolas" w:cs="Courier New"/>
                <w:color w:val="666600"/>
                <w:sz w:val="17"/>
                <w:szCs w:val="17"/>
              </w:rPr>
              <w:t>).</w:t>
            </w:r>
            <w:r>
              <w:rPr>
                <w:rFonts w:ascii="Consolas" w:hAnsi="Consolas" w:cs="Courier New"/>
                <w:color w:val="000000"/>
                <w:sz w:val="17"/>
                <w:szCs w:val="17"/>
              </w:rPr>
              <w:t>lower</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looks_like_text_</w:t>
            </w:r>
            <w:proofErr w:type="gramStart"/>
            <w:r>
              <w:rPr>
                <w:rFonts w:ascii="Consolas" w:hAnsi="Consolas" w:cs="Courier New"/>
                <w:color w:val="000000"/>
                <w:sz w:val="17"/>
                <w:szCs w:val="17"/>
              </w:rPr>
              <w:t>result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023267A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proofErr w:type="spellStart"/>
            <w:r>
              <w:rPr>
                <w:rFonts w:ascii="Consolas" w:hAnsi="Consolas" w:cs="Courier New"/>
                <w:color w:val="000000"/>
                <w:sz w:val="17"/>
                <w:szCs w:val="17"/>
              </w:rPr>
              <w:t>tri_</w:t>
            </w:r>
            <w:proofErr w:type="gramStart"/>
            <w:r>
              <w:rPr>
                <w:rFonts w:ascii="Consolas" w:hAnsi="Consolas" w:cs="Courier New"/>
                <w:color w:val="000000"/>
                <w:sz w:val="17"/>
                <w:szCs w:val="17"/>
              </w:rPr>
              <w:t>cols</w:t>
            </w:r>
            <w:r>
              <w:rPr>
                <w:rFonts w:ascii="Consolas" w:hAnsi="Consolas" w:cs="Courier New"/>
                <w:color w:val="666600"/>
                <w:sz w:val="17"/>
                <w:szCs w:val="17"/>
              </w:rPr>
              <w:t>.</w:t>
            </w:r>
            <w:r>
              <w:rPr>
                <w:rFonts w:ascii="Consolas" w:hAnsi="Consolas" w:cs="Courier New"/>
                <w:color w:val="000000"/>
                <w:sz w:val="17"/>
                <w:szCs w:val="17"/>
              </w:rPr>
              <w:t>setdefault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p>
          <w:p w14:paraId="62BE99E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cand_13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tri_cols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"13"</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tri_cols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"t13"</w:t>
            </w:r>
            <w:r>
              <w:rPr>
                <w:rFonts w:ascii="Consolas" w:hAnsi="Consolas" w:cs="Courier New"/>
                <w:color w:val="666600"/>
                <w:sz w:val="17"/>
                <w:szCs w:val="17"/>
              </w:rPr>
              <w:t>))</w:t>
            </w:r>
          </w:p>
          <w:p w14:paraId="4523FE6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cand_18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tri_cols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"18"</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tri_cols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"t18"</w:t>
            </w:r>
            <w:r>
              <w:rPr>
                <w:rFonts w:ascii="Consolas" w:hAnsi="Consolas" w:cs="Courier New"/>
                <w:color w:val="666600"/>
                <w:sz w:val="17"/>
                <w:szCs w:val="17"/>
              </w:rPr>
              <w:t>))</w:t>
            </w:r>
          </w:p>
          <w:p w14:paraId="10E3961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cand_21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tri_cols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"21"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tri_cols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"t21"</w:t>
            </w:r>
            <w:r>
              <w:rPr>
                <w:rFonts w:ascii="Consolas" w:hAnsi="Consolas" w:cs="Courier New"/>
                <w:color w:val="666600"/>
                <w:sz w:val="17"/>
                <w:szCs w:val="17"/>
              </w:rPr>
              <w:t>))</w:t>
            </w:r>
          </w:p>
          <w:p w14:paraId="06013CE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w:t>
            </w:r>
          </w:p>
          <w:p w14:paraId="788965B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to_pos_neg</w:t>
            </w:r>
            <w:proofErr w:type="spellEnd"/>
            <w:r>
              <w:rPr>
                <w:rFonts w:ascii="Consolas" w:hAnsi="Consolas" w:cs="Courier New"/>
                <w:color w:val="666600"/>
                <w:sz w:val="17"/>
                <w:szCs w:val="17"/>
              </w:rPr>
              <w:t>(</w:t>
            </w:r>
            <w:r>
              <w:rPr>
                <w:rFonts w:ascii="Consolas" w:hAnsi="Consolas" w:cs="Courier New"/>
                <w:color w:val="000000"/>
                <w:sz w:val="17"/>
                <w:szCs w:val="17"/>
              </w:rPr>
              <w:t>series</w:t>
            </w:r>
            <w:r>
              <w:rPr>
                <w:rFonts w:ascii="Consolas" w:hAnsi="Consolas" w:cs="Courier New"/>
                <w:color w:val="666600"/>
                <w:sz w:val="17"/>
                <w:szCs w:val="17"/>
              </w:rPr>
              <w:t>):</w:t>
            </w:r>
          </w:p>
          <w:p w14:paraId="4A111A5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series</w:t>
            </w:r>
            <w:r>
              <w:rPr>
                <w:rFonts w:ascii="Consolas" w:hAnsi="Consolas" w:cs="Courier New"/>
                <w:color w:val="666600"/>
                <w:sz w:val="17"/>
                <w:szCs w:val="17"/>
              </w:rPr>
              <w:t>.</w:t>
            </w:r>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p>
          <w:p w14:paraId="0D2C603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neg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contains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NEG_WORDS</w:t>
            </w:r>
            <w:r>
              <w:rPr>
                <w:rFonts w:ascii="Consolas" w:hAnsi="Consolas" w:cs="Courier New"/>
                <w:color w:val="666600"/>
                <w:sz w:val="17"/>
                <w:szCs w:val="17"/>
              </w:rPr>
              <w:t>,</w:t>
            </w:r>
            <w:r>
              <w:rPr>
                <w:rFonts w:ascii="Consolas" w:hAnsi="Consolas" w:cs="Courier New"/>
                <w:color w:val="000000"/>
                <w:sz w:val="17"/>
                <w:szCs w:val="17"/>
              </w:rPr>
              <w:t xml:space="preserve"> regex</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na</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7A74B57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pos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contains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POS_WORDS</w:t>
            </w:r>
            <w:r>
              <w:rPr>
                <w:rFonts w:ascii="Consolas" w:hAnsi="Consolas" w:cs="Courier New"/>
                <w:color w:val="666600"/>
                <w:sz w:val="17"/>
                <w:szCs w:val="17"/>
              </w:rPr>
              <w:t>,</w:t>
            </w:r>
            <w:r>
              <w:rPr>
                <w:rFonts w:ascii="Consolas" w:hAnsi="Consolas" w:cs="Courier New"/>
                <w:color w:val="000000"/>
                <w:sz w:val="17"/>
                <w:szCs w:val="17"/>
              </w:rPr>
              <w:t xml:space="preserve"> regex</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na</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6A625DA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88"/>
                <w:sz w:val="17"/>
                <w:szCs w:val="17"/>
              </w:rPr>
              <w:t>where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pos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AAF141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88"/>
                <w:sz w:val="17"/>
                <w:szCs w:val="17"/>
              </w:rPr>
              <w:t>where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neg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09A2F3C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y</w:t>
            </w:r>
          </w:p>
          <w:p w14:paraId="4B6ED3F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w:t>
            </w:r>
          </w:p>
          <w:p w14:paraId="75C666D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label_source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
          <w:p w14:paraId="57637A0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00"/>
                <w:sz w:val="17"/>
                <w:szCs w:val="17"/>
              </w:rPr>
              <w:t>any</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cand_13</w:t>
            </w:r>
            <w:r>
              <w:rPr>
                <w:rFonts w:ascii="Consolas" w:hAnsi="Consolas" w:cs="Courier New"/>
                <w:color w:val="666600"/>
                <w:sz w:val="17"/>
                <w:szCs w:val="17"/>
              </w:rPr>
              <w:t>,</w:t>
            </w:r>
            <w:r>
              <w:rPr>
                <w:rFonts w:ascii="Consolas" w:hAnsi="Consolas" w:cs="Courier New"/>
                <w:color w:val="000000"/>
                <w:sz w:val="17"/>
                <w:szCs w:val="17"/>
              </w:rPr>
              <w:t xml:space="preserve"> cand_18</w:t>
            </w:r>
            <w:r>
              <w:rPr>
                <w:rFonts w:ascii="Consolas" w:hAnsi="Consolas" w:cs="Courier New"/>
                <w:color w:val="666600"/>
                <w:sz w:val="17"/>
                <w:szCs w:val="17"/>
              </w:rPr>
              <w:t>,</w:t>
            </w:r>
            <w:r>
              <w:rPr>
                <w:rFonts w:ascii="Consolas" w:hAnsi="Consolas" w:cs="Courier New"/>
                <w:color w:val="000000"/>
                <w:sz w:val="17"/>
                <w:szCs w:val="17"/>
              </w:rPr>
              <w:t xml:space="preserve"> cand_21</w:t>
            </w:r>
            <w:r>
              <w:rPr>
                <w:rFonts w:ascii="Consolas" w:hAnsi="Consolas" w:cs="Courier New"/>
                <w:color w:val="666600"/>
                <w:sz w:val="17"/>
                <w:szCs w:val="17"/>
              </w:rPr>
              <w:t>]):</w:t>
            </w:r>
          </w:p>
          <w:p w14:paraId="1E4E36F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parts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A061D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cand_13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parts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to_pos_neg</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cand_13</w:t>
            </w:r>
            <w:r>
              <w:rPr>
                <w:rFonts w:ascii="Consolas" w:hAnsi="Consolas" w:cs="Courier New"/>
                <w:color w:val="666600"/>
                <w:sz w:val="17"/>
                <w:szCs w:val="17"/>
              </w:rPr>
              <w:t>]))</w:t>
            </w:r>
          </w:p>
          <w:p w14:paraId="58D5B44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cand_18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parts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to_pos_neg</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cand_18</w:t>
            </w:r>
            <w:r>
              <w:rPr>
                <w:rFonts w:ascii="Consolas" w:hAnsi="Consolas" w:cs="Courier New"/>
                <w:color w:val="666600"/>
                <w:sz w:val="17"/>
                <w:szCs w:val="17"/>
              </w:rPr>
              <w:t>]))</w:t>
            </w:r>
          </w:p>
          <w:p w14:paraId="1972768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cand_21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parts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to_pos_neg</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cand_21</w:t>
            </w:r>
            <w:r>
              <w:rPr>
                <w:rFonts w:ascii="Consolas" w:hAnsi="Consolas" w:cs="Courier New"/>
                <w:color w:val="666600"/>
                <w:sz w:val="17"/>
                <w:szCs w:val="17"/>
              </w:rPr>
              <w:t>]))</w:t>
            </w:r>
          </w:p>
          <w:p w14:paraId="5739748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maximum</w:t>
            </w:r>
            <w:r>
              <w:rPr>
                <w:rFonts w:ascii="Consolas" w:hAnsi="Consolas" w:cs="Courier New"/>
                <w:color w:val="666600"/>
                <w:sz w:val="17"/>
                <w:szCs w:val="17"/>
              </w:rPr>
              <w:t>.</w:t>
            </w:r>
            <w:r>
              <w:rPr>
                <w:rFonts w:ascii="Consolas" w:hAnsi="Consolas" w:cs="Courier New"/>
                <w:color w:val="000000"/>
                <w:sz w:val="17"/>
                <w:szCs w:val="17"/>
              </w:rPr>
              <w:t>reduce</w:t>
            </w:r>
            <w:proofErr w:type="spellEnd"/>
            <w:r>
              <w:rPr>
                <w:rFonts w:ascii="Consolas" w:hAnsi="Consolas" w:cs="Courier New"/>
                <w:color w:val="666600"/>
                <w:sz w:val="17"/>
                <w:szCs w:val="17"/>
              </w:rPr>
              <w:t>(</w:t>
            </w:r>
            <w:r>
              <w:rPr>
                <w:rFonts w:ascii="Consolas" w:hAnsi="Consolas" w:cs="Courier New"/>
                <w:color w:val="000000"/>
                <w:sz w:val="17"/>
                <w:szCs w:val="17"/>
              </w:rPr>
              <w:t>parts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label_source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r>
              <w:rPr>
                <w:rFonts w:ascii="Consolas" w:hAnsi="Consolas" w:cs="Courier New"/>
                <w:color w:val="008800"/>
                <w:sz w:val="17"/>
                <w:szCs w:val="17"/>
              </w:rPr>
              <w:t>来源</w:t>
            </w:r>
            <w:r>
              <w:rPr>
                <w:rFonts w:ascii="Consolas" w:hAnsi="Consolas" w:cs="Courier New"/>
                <w:color w:val="008800"/>
                <w:sz w:val="17"/>
                <w:szCs w:val="17"/>
              </w:rPr>
              <w:t xml:space="preserve">] </w:t>
            </w:r>
            <w:r>
              <w:rPr>
                <w:rFonts w:ascii="Consolas" w:hAnsi="Consolas" w:cs="Courier New"/>
                <w:color w:val="008800"/>
                <w:sz w:val="17"/>
                <w:szCs w:val="17"/>
              </w:rPr>
              <w:t>文本结果列合成：</w:t>
            </w:r>
            <w:r>
              <w:rPr>
                <w:rFonts w:ascii="Consolas" w:hAnsi="Consolas" w:cs="Courier New"/>
                <w:color w:val="008800"/>
                <w:sz w:val="17"/>
                <w:szCs w:val="17"/>
              </w:rPr>
              <w:t>{cand_13 or '-'} / {cand_18 or '-'} / {cand_21 or '-'}"</w:t>
            </w:r>
          </w:p>
          <w:p w14:paraId="523933D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w:t>
            </w:r>
          </w:p>
          <w:p w14:paraId="7785B6A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88"/>
                <w:sz w:val="17"/>
                <w:szCs w:val="17"/>
              </w:rPr>
              <w:t>if</w:t>
            </w:r>
            <w:r>
              <w:rPr>
                <w:rFonts w:ascii="Consolas" w:hAnsi="Consolas" w:cs="Courier New"/>
                <w:color w:val="000000"/>
                <w:sz w:val="17"/>
                <w:szCs w:val="17"/>
              </w:rPr>
              <w:t xml:space="preserve"> y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FBD542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col_ab_exact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next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c</w:t>
            </w:r>
            <w:proofErr w:type="gramStart"/>
            <w:r>
              <w:rPr>
                <w:rFonts w:ascii="Consolas" w:hAnsi="Consolas" w:cs="Courier New"/>
                <w:color w:val="666600"/>
                <w:sz w:val="17"/>
                <w:szCs w:val="17"/>
              </w:rPr>
              <w:t>).</w:t>
            </w:r>
            <w:r>
              <w:rPr>
                <w:rFonts w:ascii="Consolas" w:hAnsi="Consolas" w:cs="Courier New"/>
                <w:color w:val="000000"/>
                <w:sz w:val="17"/>
                <w:szCs w:val="17"/>
              </w:rPr>
              <w:t>strip</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upper</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7D521F3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lastRenderedPageBreak/>
              <w:t xml:space="preserve"> 96.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col_ab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col_ab_exact</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gramStart"/>
            <w:r>
              <w:rPr>
                <w:rFonts w:ascii="Consolas" w:hAnsi="Consolas" w:cs="Courier New"/>
                <w:color w:val="000088"/>
                <w:sz w:val="17"/>
                <w:szCs w:val="17"/>
              </w:rPr>
              <w:t>next</w:t>
            </w:r>
            <w:r>
              <w:rPr>
                <w:rFonts w:ascii="Consolas" w:hAnsi="Consolas" w:cs="Courier New"/>
                <w:color w:val="666600"/>
                <w:sz w:val="17"/>
                <w:szCs w:val="17"/>
              </w:rPr>
              <w:t>(</w:t>
            </w:r>
            <w:proofErr w:type="gramEnd"/>
          </w:p>
          <w:p w14:paraId="5284E3B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any</w:t>
            </w:r>
            <w:r>
              <w:rPr>
                <w:rFonts w:ascii="Consolas" w:hAnsi="Consolas" w:cs="Courier New"/>
                <w:color w:val="666600"/>
                <w:sz w:val="17"/>
                <w:szCs w:val="17"/>
              </w:rPr>
              <w:t>(</w:t>
            </w:r>
            <w:r>
              <w:rPr>
                <w:rFonts w:ascii="Consolas" w:hAnsi="Consolas" w:cs="Courier New"/>
                <w:color w:val="000000"/>
                <w:sz w:val="17"/>
                <w:szCs w:val="17"/>
              </w:rPr>
              <w:t xml:space="preserve">k </w:t>
            </w:r>
            <w:r>
              <w:rPr>
                <w:rFonts w:ascii="Consolas" w:hAnsi="Consolas" w:cs="Courier New"/>
                <w:color w:val="000088"/>
                <w:sz w:val="17"/>
                <w:szCs w:val="17"/>
              </w:rPr>
              <w:t>in</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lower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非整倍体</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"ab"</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汇总</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总结</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判定</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结论</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F20AFD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4065BB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col_ab</w:t>
            </w:r>
            <w:proofErr w:type="spellEnd"/>
            <w:r>
              <w:rPr>
                <w:rFonts w:ascii="Consolas" w:hAnsi="Consolas" w:cs="Courier New"/>
                <w:color w:val="666600"/>
                <w:sz w:val="17"/>
                <w:szCs w:val="17"/>
              </w:rPr>
              <w:t>:</w:t>
            </w:r>
          </w:p>
          <w:p w14:paraId="72FA47E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【错误】未找到</w:t>
            </w:r>
            <w:r>
              <w:rPr>
                <w:rFonts w:ascii="Consolas" w:hAnsi="Consolas" w:cs="Courier New"/>
                <w:color w:val="008800"/>
                <w:sz w:val="17"/>
                <w:szCs w:val="17"/>
              </w:rPr>
              <w:t xml:space="preserve"> 13/18/21 </w:t>
            </w:r>
            <w:r>
              <w:rPr>
                <w:rFonts w:ascii="Consolas" w:hAnsi="Consolas" w:cs="Courier New"/>
                <w:color w:val="008800"/>
                <w:sz w:val="17"/>
                <w:szCs w:val="17"/>
              </w:rPr>
              <w:t>文本列或</w:t>
            </w:r>
            <w:r>
              <w:rPr>
                <w:rFonts w:ascii="Consolas" w:hAnsi="Consolas" w:cs="Courier New"/>
                <w:color w:val="008800"/>
                <w:sz w:val="17"/>
                <w:szCs w:val="17"/>
              </w:rPr>
              <w:t xml:space="preserve"> AB/</w:t>
            </w:r>
            <w:r>
              <w:rPr>
                <w:rFonts w:ascii="Consolas" w:hAnsi="Consolas" w:cs="Courier New"/>
                <w:color w:val="008800"/>
                <w:sz w:val="17"/>
                <w:szCs w:val="17"/>
              </w:rPr>
              <w:t>汇总列。</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file</w:t>
            </w:r>
            <w:r>
              <w:rPr>
                <w:rFonts w:ascii="Consolas" w:hAnsi="Consolas" w:cs="Courier New"/>
                <w:color w:val="666600"/>
                <w:sz w:val="17"/>
                <w:szCs w:val="17"/>
              </w:rPr>
              <w:t>=</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stderr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88"/>
                <w:sz w:val="17"/>
                <w:szCs w:val="17"/>
              </w:rPr>
              <w:t>exit</w:t>
            </w:r>
            <w:proofErr w:type="spellEnd"/>
            <w:proofErr w:type="gram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06A699B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col_ab</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lower</w:t>
            </w:r>
            <w:proofErr w:type="spellEnd"/>
            <w:proofErr w:type="gramEnd"/>
            <w:r>
              <w:rPr>
                <w:rFonts w:ascii="Consolas" w:hAnsi="Consolas" w:cs="Courier New"/>
                <w:color w:val="666600"/>
                <w:sz w:val="17"/>
                <w:szCs w:val="17"/>
              </w:rPr>
              <w:t>()</w:t>
            </w:r>
          </w:p>
          <w:p w14:paraId="40636E3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neg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contains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NEG_WORDS</w:t>
            </w:r>
            <w:r>
              <w:rPr>
                <w:rFonts w:ascii="Consolas" w:hAnsi="Consolas" w:cs="Courier New"/>
                <w:color w:val="666600"/>
                <w:sz w:val="17"/>
                <w:szCs w:val="17"/>
              </w:rPr>
              <w:t>,</w:t>
            </w:r>
            <w:r>
              <w:rPr>
                <w:rFonts w:ascii="Consolas" w:hAnsi="Consolas" w:cs="Courier New"/>
                <w:color w:val="000000"/>
                <w:sz w:val="17"/>
                <w:szCs w:val="17"/>
              </w:rPr>
              <w:t xml:space="preserve"> regex</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na</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418866C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pos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contains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POS_WORDS</w:t>
            </w:r>
            <w:r>
              <w:rPr>
                <w:rFonts w:ascii="Consolas" w:hAnsi="Consolas" w:cs="Courier New"/>
                <w:color w:val="666600"/>
                <w:sz w:val="17"/>
                <w:szCs w:val="17"/>
              </w:rPr>
              <w:t>,</w:t>
            </w:r>
            <w:r>
              <w:rPr>
                <w:rFonts w:ascii="Consolas" w:hAnsi="Consolas" w:cs="Courier New"/>
                <w:color w:val="000000"/>
                <w:sz w:val="17"/>
                <w:szCs w:val="17"/>
              </w:rPr>
              <w:t xml:space="preserve"> regex</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na</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28DB097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88"/>
                <w:sz w:val="17"/>
                <w:szCs w:val="17"/>
              </w:rPr>
              <w:t>where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pos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88"/>
                <w:sz w:val="17"/>
                <w:szCs w:val="17"/>
              </w:rPr>
              <w:t>where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neg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76066CF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88"/>
                <w:sz w:val="17"/>
                <w:szCs w:val="17"/>
              </w:rPr>
              <w:t>where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isna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6F8F716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r>
              <w:rPr>
                <w:rFonts w:ascii="Consolas" w:hAnsi="Consolas" w:cs="Courier New"/>
                <w:color w:val="000000"/>
                <w:sz w:val="17"/>
                <w:szCs w:val="17"/>
              </w:rPr>
              <w:t>label_source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r>
              <w:rPr>
                <w:rFonts w:ascii="Consolas" w:hAnsi="Consolas" w:cs="Courier New"/>
                <w:color w:val="008800"/>
                <w:sz w:val="17"/>
                <w:szCs w:val="17"/>
              </w:rPr>
              <w:t>来源</w:t>
            </w:r>
            <w:r>
              <w:rPr>
                <w:rFonts w:ascii="Consolas" w:hAnsi="Consolas" w:cs="Courier New"/>
                <w:color w:val="008800"/>
                <w:sz w:val="17"/>
                <w:szCs w:val="17"/>
              </w:rPr>
              <w:t>] AB/</w:t>
            </w:r>
            <w:r>
              <w:rPr>
                <w:rFonts w:ascii="Consolas" w:hAnsi="Consolas" w:cs="Courier New"/>
                <w:color w:val="008800"/>
                <w:sz w:val="17"/>
                <w:szCs w:val="17"/>
              </w:rPr>
              <w:t>汇总列：</w:t>
            </w:r>
            <w:r>
              <w:rPr>
                <w:rFonts w:ascii="Consolas" w:hAnsi="Consolas" w:cs="Courier New"/>
                <w:color w:val="008800"/>
                <w:sz w:val="17"/>
                <w:szCs w:val="17"/>
              </w:rPr>
              <w:t>{</w:t>
            </w:r>
            <w:proofErr w:type="spellStart"/>
            <w:r>
              <w:rPr>
                <w:rFonts w:ascii="Consolas" w:hAnsi="Consolas" w:cs="Courier New"/>
                <w:color w:val="008800"/>
                <w:sz w:val="17"/>
                <w:szCs w:val="17"/>
              </w:rPr>
              <w:t>col_ab</w:t>
            </w:r>
            <w:proofErr w:type="spellEnd"/>
            <w:r>
              <w:rPr>
                <w:rFonts w:ascii="Consolas" w:hAnsi="Consolas" w:cs="Courier New"/>
                <w:color w:val="008800"/>
                <w:sz w:val="17"/>
                <w:szCs w:val="17"/>
              </w:rPr>
              <w:t>}</w:t>
            </w:r>
            <w:r>
              <w:rPr>
                <w:rFonts w:ascii="Consolas" w:hAnsi="Consolas" w:cs="Courier New"/>
                <w:color w:val="008800"/>
                <w:sz w:val="17"/>
                <w:szCs w:val="17"/>
              </w:rPr>
              <w:t>（关键词解析）</w:t>
            </w:r>
            <w:r>
              <w:rPr>
                <w:rFonts w:ascii="Consolas" w:hAnsi="Consolas" w:cs="Courier New"/>
                <w:color w:val="008800"/>
                <w:sz w:val="17"/>
                <w:szCs w:val="17"/>
              </w:rPr>
              <w:t>"</w:t>
            </w:r>
          </w:p>
          <w:p w14:paraId="6CFDB03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w:t>
            </w:r>
          </w:p>
          <w:p w14:paraId="5B5E124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108. </w:t>
            </w:r>
            <w:proofErr w:type="spellStart"/>
            <w:r>
              <w:rPr>
                <w:rFonts w:ascii="Consolas" w:hAnsi="Consolas" w:cs="Courier New"/>
                <w:color w:val="000000"/>
                <w:sz w:val="17"/>
                <w:szCs w:val="17"/>
              </w:rPr>
              <w:t>pos_cnt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neg_cnt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6666"/>
                <w:sz w:val="17"/>
                <w:szCs w:val="17"/>
              </w:rPr>
              <w:t>1</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
          <w:p w14:paraId="42F142E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label_source</w:t>
            </w:r>
            <w:proofErr w:type="spellEnd"/>
            <w:r>
              <w:rPr>
                <w:rFonts w:ascii="Consolas" w:hAnsi="Consolas" w:cs="Courier New"/>
                <w:color w:val="666600"/>
                <w:sz w:val="17"/>
                <w:szCs w:val="17"/>
              </w:rPr>
              <w:t>)</w:t>
            </w:r>
          </w:p>
          <w:p w14:paraId="3CA1835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标签分布</w:t>
            </w:r>
            <w:r>
              <w:rPr>
                <w:rFonts w:ascii="Consolas" w:hAnsi="Consolas" w:cs="Courier New"/>
                <w:color w:val="008800"/>
                <w:sz w:val="17"/>
                <w:szCs w:val="17"/>
              </w:rPr>
              <w:t xml:space="preserve">] </w:t>
            </w:r>
            <w:r>
              <w:rPr>
                <w:rFonts w:ascii="Consolas" w:hAnsi="Consolas" w:cs="Courier New"/>
                <w:color w:val="008800"/>
                <w:sz w:val="17"/>
                <w:szCs w:val="17"/>
              </w:rPr>
              <w:t>正类</w:t>
            </w:r>
            <w:r>
              <w:rPr>
                <w:rFonts w:ascii="Consolas" w:hAnsi="Consolas" w:cs="Courier New"/>
                <w:color w:val="008800"/>
                <w:sz w:val="17"/>
                <w:szCs w:val="17"/>
              </w:rPr>
              <w:t>(</w:t>
            </w:r>
            <w:r>
              <w:rPr>
                <w:rFonts w:ascii="Consolas" w:hAnsi="Consolas" w:cs="Courier New"/>
                <w:color w:val="008800"/>
                <w:sz w:val="17"/>
                <w:szCs w:val="17"/>
              </w:rPr>
              <w:t>异常</w:t>
            </w:r>
            <w:r>
              <w:rPr>
                <w:rFonts w:ascii="Consolas" w:hAnsi="Consolas" w:cs="Courier New"/>
                <w:color w:val="008800"/>
                <w:sz w:val="17"/>
                <w:szCs w:val="17"/>
              </w:rPr>
              <w:t>)={</w:t>
            </w:r>
            <w:proofErr w:type="spellStart"/>
            <w:r>
              <w:rPr>
                <w:rFonts w:ascii="Consolas" w:hAnsi="Consolas" w:cs="Courier New"/>
                <w:color w:val="008800"/>
                <w:sz w:val="17"/>
                <w:szCs w:val="17"/>
              </w:rPr>
              <w:t>pos_cnt</w:t>
            </w:r>
            <w:proofErr w:type="spellEnd"/>
            <w:r>
              <w:rPr>
                <w:rFonts w:ascii="Consolas" w:hAnsi="Consolas" w:cs="Courier New"/>
                <w:color w:val="0088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负类</w:t>
            </w:r>
            <w:proofErr w:type="gramEnd"/>
            <w:r>
              <w:rPr>
                <w:rFonts w:ascii="Consolas" w:hAnsi="Consolas" w:cs="Courier New"/>
                <w:color w:val="008800"/>
                <w:sz w:val="17"/>
                <w:szCs w:val="17"/>
              </w:rPr>
              <w:t>(</w:t>
            </w:r>
            <w:r>
              <w:rPr>
                <w:rFonts w:ascii="Consolas" w:hAnsi="Consolas" w:cs="Courier New"/>
                <w:color w:val="008800"/>
                <w:sz w:val="17"/>
                <w:szCs w:val="17"/>
              </w:rPr>
              <w:t>正常</w:t>
            </w:r>
            <w:r>
              <w:rPr>
                <w:rFonts w:ascii="Consolas" w:hAnsi="Consolas" w:cs="Courier New"/>
                <w:color w:val="008800"/>
                <w:sz w:val="17"/>
                <w:szCs w:val="17"/>
              </w:rPr>
              <w:t>)={</w:t>
            </w:r>
            <w:proofErr w:type="spellStart"/>
            <w:r>
              <w:rPr>
                <w:rFonts w:ascii="Consolas" w:hAnsi="Consolas" w:cs="Courier New"/>
                <w:color w:val="008800"/>
                <w:sz w:val="17"/>
                <w:szCs w:val="17"/>
              </w:rPr>
              <w:t>neg_cnt</w:t>
            </w:r>
            <w:proofErr w:type="spellEnd"/>
            <w:r>
              <w:rPr>
                <w:rFonts w:ascii="Consolas" w:hAnsi="Consolas" w:cs="Courier New"/>
                <w:color w:val="008800"/>
                <w:sz w:val="17"/>
                <w:szCs w:val="17"/>
              </w:rPr>
              <w:t>}</w:t>
            </w:r>
            <w:r>
              <w:rPr>
                <w:rFonts w:ascii="Consolas" w:hAnsi="Consolas" w:cs="Courier New"/>
                <w:color w:val="008800"/>
                <w:sz w:val="17"/>
                <w:szCs w:val="17"/>
              </w:rPr>
              <w:t>；总样本</w:t>
            </w:r>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(y)}"</w:t>
            </w:r>
            <w:r>
              <w:rPr>
                <w:rFonts w:ascii="Consolas" w:hAnsi="Consolas" w:cs="Courier New"/>
                <w:color w:val="666600"/>
                <w:sz w:val="17"/>
                <w:szCs w:val="17"/>
              </w:rPr>
              <w:t>)</w:t>
            </w:r>
          </w:p>
          <w:p w14:paraId="1B37B8F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pos_cnt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neg_cnt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3C0470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【中止】单类别标签，无法监督学习。</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file</w:t>
            </w:r>
            <w:r>
              <w:rPr>
                <w:rFonts w:ascii="Consolas" w:hAnsi="Consolas" w:cs="Courier New"/>
                <w:color w:val="666600"/>
                <w:sz w:val="17"/>
                <w:szCs w:val="17"/>
              </w:rPr>
              <w:t>=</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stderr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88"/>
                <w:sz w:val="17"/>
                <w:szCs w:val="17"/>
              </w:rPr>
              <w:t>exit</w:t>
            </w:r>
            <w:proofErr w:type="spellEnd"/>
            <w:proofErr w:type="gram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4270D8B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880000"/>
                <w:sz w:val="17"/>
                <w:szCs w:val="17"/>
              </w:rPr>
              <w:t xml:space="preserve"># ===== </w:t>
            </w:r>
            <w:r>
              <w:rPr>
                <w:rFonts w:ascii="Consolas" w:hAnsi="Consolas" w:cs="Courier New"/>
                <w:color w:val="880000"/>
                <w:sz w:val="17"/>
                <w:szCs w:val="17"/>
              </w:rPr>
              <w:t>特征工程</w:t>
            </w:r>
            <w:r>
              <w:rPr>
                <w:rFonts w:ascii="Consolas" w:hAnsi="Consolas" w:cs="Courier New"/>
                <w:color w:val="880000"/>
                <w:sz w:val="17"/>
                <w:szCs w:val="17"/>
              </w:rPr>
              <w:t xml:space="preserve"> =====</w:t>
            </w:r>
          </w:p>
          <w:p w14:paraId="7E35C44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pats</w:t>
            </w:r>
            <w:r>
              <w:rPr>
                <w:rFonts w:ascii="Consolas" w:hAnsi="Consolas" w:cs="Courier New"/>
                <w:color w:val="666600"/>
                <w:sz w:val="17"/>
                <w:szCs w:val="17"/>
              </w:rPr>
              <w:t>):</w:t>
            </w:r>
          </w:p>
          <w:p w14:paraId="6FB7F10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w:t>
            </w:r>
            <w:proofErr w:type="gramStart"/>
            <w:r>
              <w:rPr>
                <w:rFonts w:ascii="Consolas" w:hAnsi="Consolas" w:cs="Courier New"/>
                <w:color w:val="000000"/>
                <w:sz w:val="17"/>
                <w:szCs w:val="17"/>
              </w:rPr>
              <w:t>col</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pats</w:t>
            </w:r>
            <w:r>
              <w:rPr>
                <w:rFonts w:ascii="Consolas" w:hAnsi="Consolas" w:cs="Courier New"/>
                <w:color w:val="666600"/>
                <w:sz w:val="17"/>
                <w:szCs w:val="17"/>
              </w:rPr>
              <w:t>)</w:t>
            </w:r>
          </w:p>
          <w:p w14:paraId="7EA6382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None</w:t>
            </w:r>
          </w:p>
          <w:p w14:paraId="49C66E8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w:t>
            </w:r>
          </w:p>
          <w:p w14:paraId="5C8A992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118. </w:t>
            </w:r>
            <w:proofErr w:type="spellStart"/>
            <w:r>
              <w:rPr>
                <w:rFonts w:ascii="Consolas" w:hAnsi="Consolas" w:cs="Courier New"/>
                <w:color w:val="000000"/>
                <w:sz w:val="17"/>
                <w:szCs w:val="17"/>
              </w:rPr>
              <w:t>col_week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检测孕周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孕周</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p>
          <w:p w14:paraId="4C21D61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119. </w:t>
            </w:r>
            <w:proofErr w:type="spellStart"/>
            <w:r>
              <w:rPr>
                <w:rFonts w:ascii="Consolas" w:hAnsi="Consolas" w:cs="Courier New"/>
                <w:color w:val="000000"/>
                <w:sz w:val="17"/>
                <w:szCs w:val="17"/>
              </w:rPr>
              <w:t>col_height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身高</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"height"</w:t>
            </w:r>
            <w:r>
              <w:rPr>
                <w:rFonts w:ascii="Consolas" w:hAnsi="Consolas" w:cs="Courier New"/>
                <w:color w:val="666600"/>
                <w:sz w:val="17"/>
                <w:szCs w:val="17"/>
              </w:rPr>
              <w:t>])</w:t>
            </w:r>
          </w:p>
          <w:p w14:paraId="491F0C4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120. </w:t>
            </w:r>
            <w:proofErr w:type="spellStart"/>
            <w:r>
              <w:rPr>
                <w:rFonts w:ascii="Consolas" w:hAnsi="Consolas" w:cs="Courier New"/>
                <w:color w:val="000000"/>
                <w:sz w:val="17"/>
                <w:szCs w:val="17"/>
              </w:rPr>
              <w:t>col_weight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体重</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"weight"</w:t>
            </w:r>
            <w:r>
              <w:rPr>
                <w:rFonts w:ascii="Consolas" w:hAnsi="Consolas" w:cs="Courier New"/>
                <w:color w:val="666600"/>
                <w:sz w:val="17"/>
                <w:szCs w:val="17"/>
              </w:rPr>
              <w:t>])</w:t>
            </w:r>
          </w:p>
          <w:p w14:paraId="47276E3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121. </w:t>
            </w:r>
            <w:proofErr w:type="spellStart"/>
            <w:r>
              <w:rPr>
                <w:rFonts w:ascii="Consolas" w:hAnsi="Consolas" w:cs="Courier New"/>
                <w:color w:val="000000"/>
                <w:sz w:val="17"/>
                <w:szCs w:val="17"/>
              </w:rPr>
              <w:t>col_bmi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w:t>
            </w:r>
            <w:proofErr w:type="spellEnd"/>
            <w:r>
              <w:rPr>
                <w:rFonts w:ascii="Consolas" w:hAnsi="Consolas" w:cs="Courier New"/>
                <w:color w:val="008800"/>
                <w:sz w:val="17"/>
                <w:szCs w:val="17"/>
              </w:rPr>
              <w:t>"</w:t>
            </w:r>
            <w:r>
              <w:rPr>
                <w:rFonts w:ascii="Consolas" w:hAnsi="Consolas" w:cs="Courier New"/>
                <w:color w:val="666600"/>
                <w:sz w:val="17"/>
                <w:szCs w:val="17"/>
              </w:rPr>
              <w:t>])</w:t>
            </w:r>
          </w:p>
          <w:p w14:paraId="4EBC0D1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122. </w:t>
            </w:r>
            <w:proofErr w:type="spellStart"/>
            <w:r>
              <w:rPr>
                <w:rFonts w:ascii="Consolas" w:hAnsi="Consolas" w:cs="Courier New"/>
                <w:color w:val="000000"/>
                <w:sz w:val="17"/>
                <w:szCs w:val="17"/>
              </w:rPr>
              <w:t>col_age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年龄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"age"</w:t>
            </w:r>
            <w:r>
              <w:rPr>
                <w:rFonts w:ascii="Consolas" w:hAnsi="Consolas" w:cs="Courier New"/>
                <w:color w:val="666600"/>
                <w:sz w:val="17"/>
                <w:szCs w:val="17"/>
              </w:rPr>
              <w:t>])</w:t>
            </w:r>
          </w:p>
          <w:p w14:paraId="1F4E444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123. </w:t>
            </w:r>
            <w:proofErr w:type="spellStart"/>
            <w:r>
              <w:rPr>
                <w:rFonts w:ascii="Consolas" w:hAnsi="Consolas" w:cs="Courier New"/>
                <w:color w:val="000000"/>
                <w:sz w:val="17"/>
                <w:szCs w:val="17"/>
              </w:rPr>
              <w:t>col_ivf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smart_col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ivf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试管</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体外受精</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是否</w:t>
            </w:r>
            <w:proofErr w:type="spellStart"/>
            <w:r>
              <w:rPr>
                <w:rFonts w:ascii="Consolas" w:hAnsi="Consolas" w:cs="Courier New"/>
                <w:color w:val="008800"/>
                <w:sz w:val="17"/>
                <w:szCs w:val="17"/>
              </w:rPr>
              <w:t>ivf</w:t>
            </w:r>
            <w:proofErr w:type="spellEnd"/>
            <w:r>
              <w:rPr>
                <w:rFonts w:ascii="Consolas" w:hAnsi="Consolas" w:cs="Courier New"/>
                <w:color w:val="008800"/>
                <w:sz w:val="17"/>
                <w:szCs w:val="17"/>
              </w:rPr>
              <w:t>"</w:t>
            </w:r>
            <w:r>
              <w:rPr>
                <w:rFonts w:ascii="Consolas" w:hAnsi="Consolas" w:cs="Courier New"/>
                <w:color w:val="666600"/>
                <w:sz w:val="17"/>
                <w:szCs w:val="17"/>
              </w:rPr>
              <w:t>])</w:t>
            </w:r>
          </w:p>
          <w:p w14:paraId="189D4DD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65C06EA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Z13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"13</w:t>
            </w:r>
            <w:r>
              <w:rPr>
                <w:rFonts w:ascii="Consolas" w:hAnsi="Consolas" w:cs="Courier New"/>
                <w:color w:val="008800"/>
                <w:sz w:val="17"/>
                <w:szCs w:val="17"/>
              </w:rPr>
              <w:t>号染色体的</w:t>
            </w:r>
            <w:r>
              <w:rPr>
                <w:rFonts w:ascii="Consolas" w:hAnsi="Consolas" w:cs="Courier New"/>
                <w:color w:val="008800"/>
                <w:sz w:val="17"/>
                <w:szCs w:val="17"/>
              </w:rPr>
              <w:t>z</w:t>
            </w:r>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"13 z"</w:t>
            </w:r>
            <w:r>
              <w:rPr>
                <w:rFonts w:ascii="Consolas" w:hAnsi="Consolas" w:cs="Courier New"/>
                <w:color w:val="666600"/>
                <w:sz w:val="17"/>
                <w:szCs w:val="17"/>
              </w:rPr>
              <w:t>,</w:t>
            </w:r>
            <w:r>
              <w:rPr>
                <w:rFonts w:ascii="Consolas" w:hAnsi="Consolas" w:cs="Courier New"/>
                <w:color w:val="008800"/>
                <w:sz w:val="17"/>
                <w:szCs w:val="17"/>
              </w:rPr>
              <w:t>"z13"</w:t>
            </w:r>
            <w:r>
              <w:rPr>
                <w:rFonts w:ascii="Consolas" w:hAnsi="Consolas" w:cs="Courier New"/>
                <w:color w:val="666600"/>
                <w:sz w:val="17"/>
                <w:szCs w:val="17"/>
              </w:rPr>
              <w:t>,</w:t>
            </w:r>
            <w:r>
              <w:rPr>
                <w:rFonts w:ascii="Consolas" w:hAnsi="Consolas" w:cs="Courier New"/>
                <w:color w:val="008800"/>
                <w:sz w:val="17"/>
                <w:szCs w:val="17"/>
              </w:rPr>
              <w:t>"q"</w:t>
            </w:r>
            <w:r>
              <w:rPr>
                <w:rFonts w:ascii="Consolas" w:hAnsi="Consolas" w:cs="Courier New"/>
                <w:color w:val="666600"/>
                <w:sz w:val="17"/>
                <w:szCs w:val="17"/>
              </w:rPr>
              <w:t>])</w:t>
            </w:r>
          </w:p>
          <w:p w14:paraId="2262AB7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Z18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"18</w:t>
            </w:r>
            <w:r>
              <w:rPr>
                <w:rFonts w:ascii="Consolas" w:hAnsi="Consolas" w:cs="Courier New"/>
                <w:color w:val="008800"/>
                <w:sz w:val="17"/>
                <w:szCs w:val="17"/>
              </w:rPr>
              <w:t>号染色体的</w:t>
            </w:r>
            <w:r>
              <w:rPr>
                <w:rFonts w:ascii="Consolas" w:hAnsi="Consolas" w:cs="Courier New"/>
                <w:color w:val="008800"/>
                <w:sz w:val="17"/>
                <w:szCs w:val="17"/>
              </w:rPr>
              <w:t>z</w:t>
            </w:r>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"18 z"</w:t>
            </w:r>
            <w:r>
              <w:rPr>
                <w:rFonts w:ascii="Consolas" w:hAnsi="Consolas" w:cs="Courier New"/>
                <w:color w:val="666600"/>
                <w:sz w:val="17"/>
                <w:szCs w:val="17"/>
              </w:rPr>
              <w:t>,</w:t>
            </w:r>
            <w:r>
              <w:rPr>
                <w:rFonts w:ascii="Consolas" w:hAnsi="Consolas" w:cs="Courier New"/>
                <w:color w:val="008800"/>
                <w:sz w:val="17"/>
                <w:szCs w:val="17"/>
              </w:rPr>
              <w:t>"z18"</w:t>
            </w:r>
            <w:r>
              <w:rPr>
                <w:rFonts w:ascii="Consolas" w:hAnsi="Consolas" w:cs="Courier New"/>
                <w:color w:val="666600"/>
                <w:sz w:val="17"/>
                <w:szCs w:val="17"/>
              </w:rPr>
              <w:t>,</w:t>
            </w:r>
            <w:r>
              <w:rPr>
                <w:rFonts w:ascii="Consolas" w:hAnsi="Consolas" w:cs="Courier New"/>
                <w:color w:val="008800"/>
                <w:sz w:val="17"/>
                <w:szCs w:val="17"/>
              </w:rPr>
              <w:t>"r"</w:t>
            </w:r>
            <w:r>
              <w:rPr>
                <w:rFonts w:ascii="Consolas" w:hAnsi="Consolas" w:cs="Courier New"/>
                <w:color w:val="666600"/>
                <w:sz w:val="17"/>
                <w:szCs w:val="17"/>
              </w:rPr>
              <w:t>])</w:t>
            </w:r>
          </w:p>
          <w:p w14:paraId="3E585B5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Z21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"21</w:t>
            </w:r>
            <w:r>
              <w:rPr>
                <w:rFonts w:ascii="Consolas" w:hAnsi="Consolas" w:cs="Courier New"/>
                <w:color w:val="008800"/>
                <w:sz w:val="17"/>
                <w:szCs w:val="17"/>
              </w:rPr>
              <w:t>号染色体的</w:t>
            </w:r>
            <w:r>
              <w:rPr>
                <w:rFonts w:ascii="Consolas" w:hAnsi="Consolas" w:cs="Courier New"/>
                <w:color w:val="008800"/>
                <w:sz w:val="17"/>
                <w:szCs w:val="17"/>
              </w:rPr>
              <w:t>z</w:t>
            </w:r>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"21 z"</w:t>
            </w:r>
            <w:r>
              <w:rPr>
                <w:rFonts w:ascii="Consolas" w:hAnsi="Consolas" w:cs="Courier New"/>
                <w:color w:val="666600"/>
                <w:sz w:val="17"/>
                <w:szCs w:val="17"/>
              </w:rPr>
              <w:t>,</w:t>
            </w:r>
            <w:r>
              <w:rPr>
                <w:rFonts w:ascii="Consolas" w:hAnsi="Consolas" w:cs="Courier New"/>
                <w:color w:val="008800"/>
                <w:sz w:val="17"/>
                <w:szCs w:val="17"/>
              </w:rPr>
              <w:t>"z21"</w:t>
            </w:r>
            <w:r>
              <w:rPr>
                <w:rFonts w:ascii="Consolas" w:hAnsi="Consolas" w:cs="Courier New"/>
                <w:color w:val="666600"/>
                <w:sz w:val="17"/>
                <w:szCs w:val="17"/>
              </w:rPr>
              <w:t>,</w:t>
            </w:r>
            <w:r>
              <w:rPr>
                <w:rFonts w:ascii="Consolas" w:hAnsi="Consolas" w:cs="Courier New"/>
                <w:color w:val="008800"/>
                <w:sz w:val="17"/>
                <w:szCs w:val="17"/>
              </w:rPr>
              <w:t>"s"</w:t>
            </w:r>
            <w:r>
              <w:rPr>
                <w:rFonts w:ascii="Consolas" w:hAnsi="Consolas" w:cs="Courier New"/>
                <w:color w:val="666600"/>
                <w:sz w:val="17"/>
                <w:szCs w:val="17"/>
              </w:rPr>
              <w:t>])</w:t>
            </w:r>
          </w:p>
          <w:p w14:paraId="5EB5803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128. </w:t>
            </w:r>
            <w:proofErr w:type="spellStart"/>
            <w:r>
              <w:rPr>
                <w:rFonts w:ascii="Consolas" w:hAnsi="Consolas" w:cs="Courier New"/>
                <w:color w:val="660066"/>
                <w:sz w:val="17"/>
                <w:szCs w:val="17"/>
              </w:rPr>
              <w:t>Zx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"x</w:t>
            </w:r>
            <w:r>
              <w:rPr>
                <w:rFonts w:ascii="Consolas" w:hAnsi="Consolas" w:cs="Courier New"/>
                <w:color w:val="008800"/>
                <w:sz w:val="17"/>
                <w:szCs w:val="17"/>
              </w:rPr>
              <w:t>染色体的</w:t>
            </w:r>
            <w:r>
              <w:rPr>
                <w:rFonts w:ascii="Consolas" w:hAnsi="Consolas" w:cs="Courier New"/>
                <w:color w:val="008800"/>
                <w:sz w:val="17"/>
                <w:szCs w:val="17"/>
              </w:rPr>
              <w:t>z</w:t>
            </w:r>
            <w:r>
              <w:rPr>
                <w:rFonts w:ascii="Consolas" w:hAnsi="Consolas" w:cs="Courier New"/>
                <w:color w:val="008800"/>
                <w:sz w:val="17"/>
                <w:szCs w:val="17"/>
              </w:rPr>
              <w:t>值</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"x z"</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zx</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"t"</w:t>
            </w:r>
            <w:r>
              <w:rPr>
                <w:rFonts w:ascii="Consolas" w:hAnsi="Consolas" w:cs="Courier New"/>
                <w:color w:val="666600"/>
                <w:sz w:val="17"/>
                <w:szCs w:val="17"/>
              </w:rPr>
              <w:t>])</w:t>
            </w:r>
          </w:p>
          <w:p w14:paraId="74045C6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129. </w:t>
            </w:r>
            <w:proofErr w:type="spellStart"/>
            <w:r>
              <w:rPr>
                <w:rFonts w:ascii="Consolas" w:hAnsi="Consolas" w:cs="Courier New"/>
                <w:color w:val="660066"/>
                <w:sz w:val="17"/>
                <w:szCs w:val="17"/>
              </w:rPr>
              <w:t>Xconc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"x</w:t>
            </w:r>
            <w:r>
              <w:rPr>
                <w:rFonts w:ascii="Consolas" w:hAnsi="Consolas" w:cs="Courier New"/>
                <w:color w:val="008800"/>
                <w:sz w:val="17"/>
                <w:szCs w:val="17"/>
              </w:rPr>
              <w:t>染色体浓度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 xml:space="preserve">"x </w:t>
            </w:r>
            <w:r>
              <w:rPr>
                <w:rFonts w:ascii="Consolas" w:hAnsi="Consolas" w:cs="Courier New"/>
                <w:color w:val="008800"/>
                <w:sz w:val="17"/>
                <w:szCs w:val="17"/>
              </w:rPr>
              <w:t>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xconc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w:t>
            </w:r>
            <w:r>
              <w:rPr>
                <w:rFonts w:ascii="Consolas" w:hAnsi="Consolas" w:cs="Courier New"/>
                <w:color w:val="666600"/>
                <w:sz w:val="17"/>
                <w:szCs w:val="17"/>
              </w:rPr>
              <w:t>])</w:t>
            </w:r>
          </w:p>
          <w:p w14:paraId="6659AB8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w:t>
            </w:r>
          </w:p>
          <w:p w14:paraId="1915C78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131. </w:t>
            </w:r>
            <w:proofErr w:type="spellStart"/>
            <w:r>
              <w:rPr>
                <w:rFonts w:ascii="Consolas" w:hAnsi="Consolas" w:cs="Courier New"/>
                <w:color w:val="000000"/>
                <w:sz w:val="17"/>
                <w:szCs w:val="17"/>
              </w:rPr>
              <w:t>GC_all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gc</w:t>
            </w:r>
            <w:proofErr w:type="spellEnd"/>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gc</w:t>
            </w:r>
            <w:proofErr w:type="spellEnd"/>
            <w:r>
              <w:rPr>
                <w:rFonts w:ascii="Consolas" w:hAnsi="Consolas" w:cs="Courier New"/>
                <w:color w:val="008800"/>
                <w:sz w:val="17"/>
                <w:szCs w:val="17"/>
              </w:rPr>
              <w:t xml:space="preserve"> overall"</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总体</w:t>
            </w:r>
            <w:proofErr w:type="spellStart"/>
            <w:r>
              <w:rPr>
                <w:rFonts w:ascii="Consolas" w:hAnsi="Consolas" w:cs="Courier New"/>
                <w:color w:val="008800"/>
                <w:sz w:val="17"/>
                <w:szCs w:val="17"/>
              </w:rPr>
              <w:t>gc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"p"</w:t>
            </w:r>
            <w:r>
              <w:rPr>
                <w:rFonts w:ascii="Consolas" w:hAnsi="Consolas" w:cs="Courier New"/>
                <w:color w:val="666600"/>
                <w:sz w:val="17"/>
                <w:szCs w:val="17"/>
              </w:rPr>
              <w:t>])</w:t>
            </w:r>
          </w:p>
          <w:p w14:paraId="7394B1C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GC13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"13</w:t>
            </w:r>
            <w:r>
              <w:rPr>
                <w:rFonts w:ascii="Consolas" w:hAnsi="Consolas" w:cs="Courier New"/>
                <w:color w:val="008800"/>
                <w:sz w:val="17"/>
                <w:szCs w:val="17"/>
              </w:rPr>
              <w:t>号染色体的</w:t>
            </w:r>
            <w:proofErr w:type="spellStart"/>
            <w:r>
              <w:rPr>
                <w:rFonts w:ascii="Consolas" w:hAnsi="Consolas" w:cs="Courier New"/>
                <w:color w:val="008800"/>
                <w:sz w:val="17"/>
                <w:szCs w:val="17"/>
              </w:rPr>
              <w:t>gc</w:t>
            </w:r>
            <w:proofErr w:type="spellEnd"/>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 xml:space="preserve">"13 </w:t>
            </w:r>
            <w:proofErr w:type="spellStart"/>
            <w:r>
              <w:rPr>
                <w:rFonts w:ascii="Consolas" w:hAnsi="Consolas" w:cs="Courier New"/>
                <w:color w:val="008800"/>
                <w:sz w:val="17"/>
                <w:szCs w:val="17"/>
              </w:rPr>
              <w:t>gc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"x"</w:t>
            </w:r>
            <w:r>
              <w:rPr>
                <w:rFonts w:ascii="Consolas" w:hAnsi="Consolas" w:cs="Courier New"/>
                <w:color w:val="666600"/>
                <w:sz w:val="17"/>
                <w:szCs w:val="17"/>
              </w:rPr>
              <w:t>])</w:t>
            </w:r>
          </w:p>
          <w:p w14:paraId="2A75056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GC18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"18</w:t>
            </w:r>
            <w:r>
              <w:rPr>
                <w:rFonts w:ascii="Consolas" w:hAnsi="Consolas" w:cs="Courier New"/>
                <w:color w:val="008800"/>
                <w:sz w:val="17"/>
                <w:szCs w:val="17"/>
              </w:rPr>
              <w:t>号染色体的</w:t>
            </w:r>
            <w:proofErr w:type="spellStart"/>
            <w:r>
              <w:rPr>
                <w:rFonts w:ascii="Consolas" w:hAnsi="Consolas" w:cs="Courier New"/>
                <w:color w:val="008800"/>
                <w:sz w:val="17"/>
                <w:szCs w:val="17"/>
              </w:rPr>
              <w:t>gc</w:t>
            </w:r>
            <w:proofErr w:type="spellEnd"/>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 xml:space="preserve">"18 </w:t>
            </w:r>
            <w:proofErr w:type="spellStart"/>
            <w:r>
              <w:rPr>
                <w:rFonts w:ascii="Consolas" w:hAnsi="Consolas" w:cs="Courier New"/>
                <w:color w:val="008800"/>
                <w:sz w:val="17"/>
                <w:szCs w:val="17"/>
              </w:rPr>
              <w:t>gc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"y"</w:t>
            </w:r>
            <w:r>
              <w:rPr>
                <w:rFonts w:ascii="Consolas" w:hAnsi="Consolas" w:cs="Courier New"/>
                <w:color w:val="666600"/>
                <w:sz w:val="17"/>
                <w:szCs w:val="17"/>
              </w:rPr>
              <w:t>])</w:t>
            </w:r>
          </w:p>
          <w:p w14:paraId="665DC9E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GC21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"21</w:t>
            </w:r>
            <w:r>
              <w:rPr>
                <w:rFonts w:ascii="Consolas" w:hAnsi="Consolas" w:cs="Courier New"/>
                <w:color w:val="008800"/>
                <w:sz w:val="17"/>
                <w:szCs w:val="17"/>
              </w:rPr>
              <w:t>号染色体的</w:t>
            </w:r>
            <w:proofErr w:type="spellStart"/>
            <w:r>
              <w:rPr>
                <w:rFonts w:ascii="Consolas" w:hAnsi="Consolas" w:cs="Courier New"/>
                <w:color w:val="008800"/>
                <w:sz w:val="17"/>
                <w:szCs w:val="17"/>
              </w:rPr>
              <w:t>gc</w:t>
            </w:r>
            <w:proofErr w:type="spellEnd"/>
            <w:r>
              <w:rPr>
                <w:rFonts w:ascii="Consolas" w:hAnsi="Consolas" w:cs="Courier New"/>
                <w:color w:val="008800"/>
                <w:sz w:val="17"/>
                <w:szCs w:val="17"/>
              </w:rPr>
              <w:t>含量</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 xml:space="preserve">"21 </w:t>
            </w:r>
            <w:proofErr w:type="spellStart"/>
            <w:r>
              <w:rPr>
                <w:rFonts w:ascii="Consolas" w:hAnsi="Consolas" w:cs="Courier New"/>
                <w:color w:val="008800"/>
                <w:sz w:val="17"/>
                <w:szCs w:val="17"/>
              </w:rPr>
              <w:t>gc</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"z"</w:t>
            </w:r>
            <w:r>
              <w:rPr>
                <w:rFonts w:ascii="Consolas" w:hAnsi="Consolas" w:cs="Courier New"/>
                <w:color w:val="666600"/>
                <w:sz w:val="17"/>
                <w:szCs w:val="17"/>
              </w:rPr>
              <w:t>])</w:t>
            </w:r>
          </w:p>
          <w:p w14:paraId="3716F88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w:t>
            </w:r>
          </w:p>
          <w:p w14:paraId="0748746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660066"/>
                <w:sz w:val="17"/>
                <w:szCs w:val="17"/>
              </w:rPr>
              <w:t>Reads0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原始测序数据的总读段数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原始读段数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总读段</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 xml:space="preserve">"raw </w:t>
            </w:r>
            <w:proofErr w:type="spellStart"/>
            <w:r>
              <w:rPr>
                <w:rFonts w:ascii="Consolas" w:hAnsi="Consolas" w:cs="Courier New"/>
                <w:color w:val="008800"/>
                <w:sz w:val="17"/>
                <w:szCs w:val="17"/>
              </w:rPr>
              <w:t>reads"</w:t>
            </w:r>
            <w:r>
              <w:rPr>
                <w:rFonts w:ascii="Consolas" w:hAnsi="Consolas" w:cs="Courier New"/>
                <w:color w:val="666600"/>
                <w:sz w:val="17"/>
                <w:szCs w:val="17"/>
              </w:rPr>
              <w:t>,</w:t>
            </w:r>
            <w:r>
              <w:rPr>
                <w:rFonts w:ascii="Consolas" w:hAnsi="Consolas" w:cs="Courier New"/>
                <w:color w:val="008800"/>
                <w:sz w:val="17"/>
                <w:szCs w:val="17"/>
              </w:rPr>
              <w:t>"l</w:t>
            </w:r>
            <w:proofErr w:type="spellEnd"/>
            <w:r>
              <w:rPr>
                <w:rFonts w:ascii="Consolas" w:hAnsi="Consolas" w:cs="Courier New"/>
                <w:color w:val="008800"/>
                <w:sz w:val="17"/>
                <w:szCs w:val="17"/>
              </w:rPr>
              <w:t>"</w:t>
            </w:r>
            <w:r>
              <w:rPr>
                <w:rFonts w:ascii="Consolas" w:hAnsi="Consolas" w:cs="Courier New"/>
                <w:color w:val="666600"/>
                <w:sz w:val="17"/>
                <w:szCs w:val="17"/>
              </w:rPr>
              <w:t>])</w:t>
            </w:r>
          </w:p>
          <w:p w14:paraId="01A6AA2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137. </w:t>
            </w:r>
            <w:proofErr w:type="spellStart"/>
            <w:r>
              <w:rPr>
                <w:rFonts w:ascii="Consolas" w:hAnsi="Consolas" w:cs="Courier New"/>
                <w:color w:val="660066"/>
                <w:sz w:val="17"/>
                <w:szCs w:val="17"/>
              </w:rPr>
              <w:t>UniqRd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唯一比对的读段数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 xml:space="preserve">"unique </w:t>
            </w:r>
            <w:proofErr w:type="spellStart"/>
            <w:r>
              <w:rPr>
                <w:rFonts w:ascii="Consolas" w:hAnsi="Consolas" w:cs="Courier New"/>
                <w:color w:val="008800"/>
                <w:sz w:val="17"/>
                <w:szCs w:val="17"/>
              </w:rPr>
              <w:t>mapped"</w:t>
            </w:r>
            <w:r>
              <w:rPr>
                <w:rFonts w:ascii="Consolas" w:hAnsi="Consolas" w:cs="Courier New"/>
                <w:color w:val="666600"/>
                <w:sz w:val="17"/>
                <w:szCs w:val="17"/>
              </w:rPr>
              <w:t>,</w:t>
            </w:r>
            <w:r>
              <w:rPr>
                <w:rFonts w:ascii="Consolas" w:hAnsi="Consolas" w:cs="Courier New"/>
                <w:color w:val="008800"/>
                <w:sz w:val="17"/>
                <w:szCs w:val="17"/>
              </w:rPr>
              <w:t>"o</w:t>
            </w:r>
            <w:proofErr w:type="spellEnd"/>
            <w:r>
              <w:rPr>
                <w:rFonts w:ascii="Consolas" w:hAnsi="Consolas" w:cs="Courier New"/>
                <w:color w:val="008800"/>
                <w:sz w:val="17"/>
                <w:szCs w:val="17"/>
              </w:rPr>
              <w:t>"</w:t>
            </w:r>
            <w:r>
              <w:rPr>
                <w:rFonts w:ascii="Consolas" w:hAnsi="Consolas" w:cs="Courier New"/>
                <w:color w:val="666600"/>
                <w:sz w:val="17"/>
                <w:szCs w:val="17"/>
              </w:rPr>
              <w:t>])</w:t>
            </w:r>
          </w:p>
          <w:p w14:paraId="71DB458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138. </w:t>
            </w:r>
            <w:proofErr w:type="spellStart"/>
            <w:r>
              <w:rPr>
                <w:rFonts w:ascii="Consolas" w:hAnsi="Consolas" w:cs="Courier New"/>
                <w:color w:val="660066"/>
                <w:sz w:val="17"/>
                <w:szCs w:val="17"/>
              </w:rPr>
              <w:t>MapRate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在参考基因组上比对的比例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比对比例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 xml:space="preserve">"map </w:t>
            </w:r>
            <w:proofErr w:type="spellStart"/>
            <w:r>
              <w:rPr>
                <w:rFonts w:ascii="Consolas" w:hAnsi="Consolas" w:cs="Courier New"/>
                <w:color w:val="008800"/>
                <w:sz w:val="17"/>
                <w:szCs w:val="17"/>
              </w:rPr>
              <w:t>rate"</w:t>
            </w:r>
            <w:r>
              <w:rPr>
                <w:rFonts w:ascii="Consolas" w:hAnsi="Consolas" w:cs="Courier New"/>
                <w:color w:val="666600"/>
                <w:sz w:val="17"/>
                <w:szCs w:val="17"/>
              </w:rPr>
              <w:t>,</w:t>
            </w:r>
            <w:r>
              <w:rPr>
                <w:rFonts w:ascii="Consolas" w:hAnsi="Consolas" w:cs="Courier New"/>
                <w:color w:val="008800"/>
                <w:sz w:val="17"/>
                <w:szCs w:val="17"/>
              </w:rPr>
              <w:t>"align</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rate"</w:t>
            </w:r>
            <w:r>
              <w:rPr>
                <w:rFonts w:ascii="Consolas" w:hAnsi="Consolas" w:cs="Courier New"/>
                <w:color w:val="666600"/>
                <w:sz w:val="17"/>
                <w:szCs w:val="17"/>
              </w:rPr>
              <w:t>,</w:t>
            </w:r>
            <w:r>
              <w:rPr>
                <w:rFonts w:ascii="Consolas" w:hAnsi="Consolas" w:cs="Courier New"/>
                <w:color w:val="008800"/>
                <w:sz w:val="17"/>
                <w:szCs w:val="17"/>
              </w:rPr>
              <w:t>"m</w:t>
            </w:r>
            <w:proofErr w:type="spellEnd"/>
            <w:r>
              <w:rPr>
                <w:rFonts w:ascii="Consolas" w:hAnsi="Consolas" w:cs="Courier New"/>
                <w:color w:val="008800"/>
                <w:sz w:val="17"/>
                <w:szCs w:val="17"/>
              </w:rPr>
              <w:t>"</w:t>
            </w:r>
            <w:r>
              <w:rPr>
                <w:rFonts w:ascii="Consolas" w:hAnsi="Consolas" w:cs="Courier New"/>
                <w:color w:val="666600"/>
                <w:sz w:val="17"/>
                <w:szCs w:val="17"/>
              </w:rPr>
              <w:t>])</w:t>
            </w:r>
          </w:p>
          <w:p w14:paraId="040658C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139. </w:t>
            </w:r>
            <w:proofErr w:type="spellStart"/>
            <w:r>
              <w:rPr>
                <w:rFonts w:ascii="Consolas" w:hAnsi="Consolas" w:cs="Courier New"/>
                <w:color w:val="660066"/>
                <w:sz w:val="17"/>
                <w:szCs w:val="17"/>
              </w:rPr>
              <w:t>DupRate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重复读段的比例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 xml:space="preserve">"dup </w:t>
            </w:r>
            <w:proofErr w:type="spellStart"/>
            <w:r>
              <w:rPr>
                <w:rFonts w:ascii="Consolas" w:hAnsi="Consolas" w:cs="Courier New"/>
                <w:color w:val="008800"/>
                <w:sz w:val="17"/>
                <w:szCs w:val="17"/>
              </w:rPr>
              <w:t>rate"</w:t>
            </w:r>
            <w:r>
              <w:rPr>
                <w:rFonts w:ascii="Consolas" w:hAnsi="Consolas" w:cs="Courier New"/>
                <w:color w:val="666600"/>
                <w:sz w:val="17"/>
                <w:szCs w:val="17"/>
              </w:rPr>
              <w:t>,</w:t>
            </w:r>
            <w:r>
              <w:rPr>
                <w:rFonts w:ascii="Consolas" w:hAnsi="Consolas" w:cs="Courier New"/>
                <w:color w:val="008800"/>
                <w:sz w:val="17"/>
                <w:szCs w:val="17"/>
              </w:rPr>
              <w:t>"n</w:t>
            </w:r>
            <w:proofErr w:type="spellEnd"/>
            <w:r>
              <w:rPr>
                <w:rFonts w:ascii="Consolas" w:hAnsi="Consolas" w:cs="Courier New"/>
                <w:color w:val="008800"/>
                <w:sz w:val="17"/>
                <w:szCs w:val="17"/>
              </w:rPr>
              <w:t>"</w:t>
            </w:r>
            <w:r>
              <w:rPr>
                <w:rFonts w:ascii="Consolas" w:hAnsi="Consolas" w:cs="Courier New"/>
                <w:color w:val="666600"/>
                <w:sz w:val="17"/>
                <w:szCs w:val="17"/>
              </w:rPr>
              <w:t>])</w:t>
            </w:r>
          </w:p>
          <w:p w14:paraId="0289AE4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140. </w:t>
            </w:r>
            <w:proofErr w:type="spellStart"/>
            <w:r>
              <w:rPr>
                <w:rFonts w:ascii="Consolas" w:hAnsi="Consolas" w:cs="Courier New"/>
                <w:color w:val="660066"/>
                <w:sz w:val="17"/>
                <w:szCs w:val="17"/>
              </w:rPr>
              <w:t>FiltRt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numcol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被过滤掉的读段数的比例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被过滤</w:t>
            </w:r>
            <w:proofErr w:type="gramStart"/>
            <w:r>
              <w:rPr>
                <w:rFonts w:ascii="Consolas" w:hAnsi="Consolas" w:cs="Courier New"/>
                <w:color w:val="008800"/>
                <w:sz w:val="17"/>
                <w:szCs w:val="17"/>
              </w:rPr>
              <w:t>掉读段</w:t>
            </w:r>
            <w:proofErr w:type="gramEnd"/>
            <w:r>
              <w:rPr>
                <w:rFonts w:ascii="Consolas" w:hAnsi="Consolas" w:cs="Courier New"/>
                <w:color w:val="008800"/>
                <w:sz w:val="17"/>
                <w:szCs w:val="17"/>
              </w:rPr>
              <w:t>数的比例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 xml:space="preserve">"filter </w:t>
            </w:r>
            <w:proofErr w:type="spellStart"/>
            <w:r>
              <w:rPr>
                <w:rFonts w:ascii="Consolas" w:hAnsi="Consolas" w:cs="Courier New"/>
                <w:color w:val="008800"/>
                <w:sz w:val="17"/>
                <w:szCs w:val="17"/>
              </w:rPr>
              <w:t>rate"</w:t>
            </w:r>
            <w:r>
              <w:rPr>
                <w:rFonts w:ascii="Consolas" w:hAnsi="Consolas" w:cs="Courier New"/>
                <w:color w:val="666600"/>
                <w:sz w:val="17"/>
                <w:szCs w:val="17"/>
              </w:rPr>
              <w:t>,</w:t>
            </w:r>
            <w:r>
              <w:rPr>
                <w:rFonts w:ascii="Consolas" w:hAnsi="Consolas" w:cs="Courier New"/>
                <w:color w:val="008800"/>
                <w:sz w:val="17"/>
                <w:szCs w:val="17"/>
              </w:rPr>
              <w:t>"aa</w:t>
            </w:r>
            <w:proofErr w:type="spellEnd"/>
            <w:r>
              <w:rPr>
                <w:rFonts w:ascii="Consolas" w:hAnsi="Consolas" w:cs="Courier New"/>
                <w:color w:val="008800"/>
                <w:sz w:val="17"/>
                <w:szCs w:val="17"/>
              </w:rPr>
              <w:t>"</w:t>
            </w:r>
            <w:r>
              <w:rPr>
                <w:rFonts w:ascii="Consolas" w:hAnsi="Consolas" w:cs="Courier New"/>
                <w:color w:val="666600"/>
                <w:sz w:val="17"/>
                <w:szCs w:val="17"/>
              </w:rPr>
              <w:t>])</w:t>
            </w:r>
          </w:p>
          <w:p w14:paraId="76EFB2A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w:t>
            </w:r>
          </w:p>
          <w:p w14:paraId="64A5C13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week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col_week</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apply</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parse_week</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col_week</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
          <w:p w14:paraId="45F1E77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col_bmi</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col_bmi</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notna</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any</w:t>
            </w:r>
            <w:proofErr w:type="gramEnd"/>
            <w:r>
              <w:rPr>
                <w:rFonts w:ascii="Consolas" w:hAnsi="Consolas" w:cs="Courier New"/>
                <w:color w:val="666600"/>
                <w:sz w:val="17"/>
                <w:szCs w:val="17"/>
              </w:rPr>
              <w:t>():</w:t>
            </w:r>
          </w:p>
          <w:p w14:paraId="6C4AB36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proofErr w:type="spellStart"/>
            <w:r>
              <w:rPr>
                <w:rFonts w:ascii="Consolas" w:hAnsi="Consolas" w:cs="Courier New"/>
                <w:color w:val="000000"/>
                <w:sz w:val="17"/>
                <w:szCs w:val="17"/>
              </w:rPr>
              <w:t>bmi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col_bmi</w:t>
            </w:r>
            <w:proofErr w:type="spellEnd"/>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p>
          <w:p w14:paraId="08D2309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88"/>
                <w:sz w:val="17"/>
                <w:szCs w:val="17"/>
              </w:rPr>
              <w:t>else</w:t>
            </w:r>
            <w:r>
              <w:rPr>
                <w:rFonts w:ascii="Consolas" w:hAnsi="Consolas" w:cs="Courier New"/>
                <w:color w:val="666600"/>
                <w:sz w:val="17"/>
                <w:szCs w:val="17"/>
              </w:rPr>
              <w:t>:</w:t>
            </w:r>
          </w:p>
          <w:p w14:paraId="029F028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col_height</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col_weight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无</w:t>
            </w:r>
            <w:r>
              <w:rPr>
                <w:rFonts w:ascii="Consolas" w:hAnsi="Consolas" w:cs="Courier New"/>
                <w:color w:val="008800"/>
                <w:sz w:val="17"/>
                <w:szCs w:val="17"/>
              </w:rPr>
              <w:t xml:space="preserve"> BMI </w:t>
            </w:r>
            <w:proofErr w:type="gramStart"/>
            <w:r>
              <w:rPr>
                <w:rFonts w:ascii="Consolas" w:hAnsi="Consolas" w:cs="Courier New"/>
                <w:color w:val="008800"/>
                <w:sz w:val="17"/>
                <w:szCs w:val="17"/>
              </w:rPr>
              <w:t>列且无</w:t>
            </w:r>
            <w:proofErr w:type="gramEnd"/>
            <w:r>
              <w:rPr>
                <w:rFonts w:ascii="Consolas" w:hAnsi="Consolas" w:cs="Courier New"/>
                <w:color w:val="008800"/>
                <w:sz w:val="17"/>
                <w:szCs w:val="17"/>
              </w:rPr>
              <w:t>身高</w:t>
            </w:r>
            <w:r>
              <w:rPr>
                <w:rFonts w:ascii="Consolas" w:hAnsi="Consolas" w:cs="Courier New"/>
                <w:color w:val="008800"/>
                <w:sz w:val="17"/>
                <w:szCs w:val="17"/>
              </w:rPr>
              <w:t>/</w:t>
            </w:r>
            <w:r>
              <w:rPr>
                <w:rFonts w:ascii="Consolas" w:hAnsi="Consolas" w:cs="Courier New"/>
                <w:color w:val="008800"/>
                <w:sz w:val="17"/>
                <w:szCs w:val="17"/>
              </w:rPr>
              <w:t>体重可计算</w:t>
            </w:r>
            <w:r>
              <w:rPr>
                <w:rFonts w:ascii="Consolas" w:hAnsi="Consolas" w:cs="Courier New"/>
                <w:color w:val="008800"/>
                <w:sz w:val="17"/>
                <w:szCs w:val="17"/>
              </w:rPr>
              <w:t xml:space="preserve"> BMI</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2930973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col_height</w:t>
            </w:r>
            <w:proofErr w:type="spellEnd"/>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h</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0000"/>
                <w:sz w:val="17"/>
                <w:szCs w:val="17"/>
              </w:rPr>
              <w:t>mean</w:t>
            </w:r>
            <w:proofErr w:type="spellEnd"/>
            <w:proofErr w:type="gramEnd"/>
            <w:r>
              <w:rPr>
                <w:rFonts w:ascii="Consolas" w:hAnsi="Consolas" w:cs="Courier New"/>
                <w:color w:val="666600"/>
                <w:sz w:val="17"/>
                <w:szCs w:val="17"/>
              </w:rPr>
              <w:t>()&gt;</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h</w:t>
            </w:r>
          </w:p>
          <w:p w14:paraId="4825C5D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col_weight</w:t>
            </w:r>
            <w:proofErr w:type="spellEnd"/>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bmi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6C24988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149. </w:t>
            </w:r>
            <w:proofErr w:type="spellStart"/>
            <w:r>
              <w:rPr>
                <w:rFonts w:ascii="Consolas" w:hAnsi="Consolas" w:cs="Courier New"/>
                <w:color w:val="000000"/>
                <w:sz w:val="17"/>
                <w:szCs w:val="17"/>
              </w:rPr>
              <w:t>bmi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bmi</w:t>
            </w:r>
            <w:r>
              <w:rPr>
                <w:rFonts w:ascii="Consolas" w:hAnsi="Consolas" w:cs="Courier New"/>
                <w:color w:val="666600"/>
                <w:sz w:val="17"/>
                <w:szCs w:val="17"/>
              </w:rPr>
              <w:t>.</w:t>
            </w:r>
            <w:r>
              <w:rPr>
                <w:rFonts w:ascii="Consolas" w:hAnsi="Consolas" w:cs="Courier New"/>
                <w:color w:val="000000"/>
                <w:sz w:val="17"/>
                <w:szCs w:val="17"/>
              </w:rPr>
              <w:t>clip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52FD87A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age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to_numeric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col_age</w:t>
            </w:r>
            <w:proofErr w:type="spellEnd"/>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"coerce"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col_age</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
          <w:p w14:paraId="634A0C7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151. </w:t>
            </w:r>
            <w:proofErr w:type="spellStart"/>
            <w:r>
              <w:rPr>
                <w:rFonts w:ascii="Consolas" w:hAnsi="Consolas" w:cs="Courier New"/>
                <w:color w:val="000000"/>
                <w:sz w:val="17"/>
                <w:szCs w:val="17"/>
              </w:rPr>
              <w:t>ivf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col_ivf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contains</w:t>
            </w:r>
            <w:proofErr w:type="spellEnd"/>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008800"/>
                <w:sz w:val="17"/>
                <w:szCs w:val="17"/>
              </w:rPr>
              <w:t>"1|</w:t>
            </w:r>
            <w:r>
              <w:rPr>
                <w:rFonts w:ascii="Consolas" w:hAnsi="Consolas" w:cs="Courier New"/>
                <w:color w:val="008800"/>
                <w:sz w:val="17"/>
                <w:szCs w:val="17"/>
              </w:rPr>
              <w:t>是</w:t>
            </w:r>
            <w:r>
              <w:rPr>
                <w:rFonts w:ascii="Consolas" w:hAnsi="Consolas" w:cs="Courier New"/>
                <w:color w:val="008800"/>
                <w:sz w:val="17"/>
                <w:szCs w:val="17"/>
              </w:rPr>
              <w:t>|</w:t>
            </w:r>
            <w:proofErr w:type="spellStart"/>
            <w:r>
              <w:rPr>
                <w:rFonts w:ascii="Consolas" w:hAnsi="Consolas" w:cs="Courier New"/>
                <w:color w:val="008800"/>
                <w:sz w:val="17"/>
                <w:szCs w:val="17"/>
              </w:rPr>
              <w:t>y|true</w:t>
            </w:r>
            <w:proofErr w:type="spellEnd"/>
            <w:r>
              <w:rPr>
                <w:rFonts w:ascii="Consolas" w:hAnsi="Consolas" w:cs="Courier New"/>
                <w:color w:val="008800"/>
                <w:sz w:val="17"/>
                <w:szCs w:val="17"/>
              </w:rPr>
              <w:t>|</w:t>
            </w:r>
            <w:r>
              <w:rPr>
                <w:rFonts w:ascii="Consolas" w:hAnsi="Consolas" w:cs="Courier New"/>
                <w:color w:val="008800"/>
                <w:sz w:val="17"/>
                <w:szCs w:val="17"/>
              </w:rPr>
              <w:t>体外</w:t>
            </w:r>
            <w:r>
              <w:rPr>
                <w:rFonts w:ascii="Consolas" w:hAnsi="Consolas" w:cs="Courier New"/>
                <w:color w:val="008800"/>
                <w:sz w:val="17"/>
                <w:szCs w:val="17"/>
              </w:rPr>
              <w:t>|</w:t>
            </w:r>
            <w:proofErr w:type="spellStart"/>
            <w:r>
              <w:rPr>
                <w:rFonts w:ascii="Consolas" w:hAnsi="Consolas" w:cs="Courier New"/>
                <w:color w:val="008800"/>
                <w:sz w:val="17"/>
                <w:szCs w:val="17"/>
              </w:rPr>
              <w:t>ivf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regex</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col_ivf</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Series</w:t>
            </w:r>
            <w:proofErr w:type="spellEnd"/>
            <w:proofErr w:type="gramEnd"/>
            <w:r>
              <w:rPr>
                <w:rFonts w:ascii="Consolas" w:hAnsi="Consolas" w:cs="Courier New"/>
                <w:color w:val="666600"/>
                <w:sz w:val="17"/>
                <w:szCs w:val="17"/>
              </w:rPr>
              <w:t>([</w:t>
            </w:r>
            <w:proofErr w:type="gramStart"/>
            <w:r>
              <w:rPr>
                <w:rFonts w:ascii="Consolas" w:hAnsi="Consolas" w:cs="Courier New"/>
                <w:color w:val="006666"/>
                <w:sz w:val="17"/>
                <w:szCs w:val="17"/>
              </w:rPr>
              <w:t>0</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
          <w:p w14:paraId="2ACD72F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w:t>
            </w:r>
          </w:p>
          <w:p w14:paraId="26C16FD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88"/>
                <w:sz w:val="17"/>
                <w:szCs w:val="17"/>
              </w:rPr>
              <w:t>for</w:t>
            </w:r>
            <w:r>
              <w:rPr>
                <w:rFonts w:ascii="Consolas" w:hAnsi="Consolas" w:cs="Courier New"/>
                <w:color w:val="000000"/>
                <w:sz w:val="17"/>
                <w:szCs w:val="17"/>
              </w:rPr>
              <w:t xml:space="preserve"> nm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"GC_all"</w:t>
            </w:r>
            <w:r>
              <w:rPr>
                <w:rFonts w:ascii="Consolas" w:hAnsi="Consolas" w:cs="Courier New"/>
                <w:color w:val="666600"/>
                <w:sz w:val="17"/>
                <w:szCs w:val="17"/>
              </w:rPr>
              <w:t>,</w:t>
            </w:r>
            <w:r>
              <w:rPr>
                <w:rFonts w:ascii="Consolas" w:hAnsi="Consolas" w:cs="Courier New"/>
                <w:color w:val="008800"/>
                <w:sz w:val="17"/>
                <w:szCs w:val="17"/>
              </w:rPr>
              <w:t>"GC13"</w:t>
            </w:r>
            <w:r>
              <w:rPr>
                <w:rFonts w:ascii="Consolas" w:hAnsi="Consolas" w:cs="Courier New"/>
                <w:color w:val="666600"/>
                <w:sz w:val="17"/>
                <w:szCs w:val="17"/>
              </w:rPr>
              <w:t>,</w:t>
            </w:r>
            <w:r>
              <w:rPr>
                <w:rFonts w:ascii="Consolas" w:hAnsi="Consolas" w:cs="Courier New"/>
                <w:color w:val="008800"/>
                <w:sz w:val="17"/>
                <w:szCs w:val="17"/>
              </w:rPr>
              <w:t>"GC18"</w:t>
            </w:r>
            <w:r>
              <w:rPr>
                <w:rFonts w:ascii="Consolas" w:hAnsi="Consolas" w:cs="Courier New"/>
                <w:color w:val="666600"/>
                <w:sz w:val="17"/>
                <w:szCs w:val="17"/>
              </w:rPr>
              <w:t>,</w:t>
            </w:r>
            <w:r>
              <w:rPr>
                <w:rFonts w:ascii="Consolas" w:hAnsi="Consolas" w:cs="Courier New"/>
                <w:color w:val="008800"/>
                <w:sz w:val="17"/>
                <w:szCs w:val="17"/>
              </w:rPr>
              <w:t>"GC21"</w:t>
            </w:r>
            <w:r>
              <w:rPr>
                <w:rFonts w:ascii="Consolas" w:hAnsi="Consolas" w:cs="Courier New"/>
                <w:color w:val="666600"/>
                <w:sz w:val="17"/>
                <w:szCs w:val="17"/>
              </w:rPr>
              <w:t>,</w:t>
            </w:r>
            <w:r>
              <w:rPr>
                <w:rFonts w:ascii="Consolas" w:hAnsi="Consolas" w:cs="Courier New"/>
                <w:color w:val="008800"/>
                <w:sz w:val="17"/>
                <w:szCs w:val="17"/>
              </w:rPr>
              <w:t>"MapRate"</w:t>
            </w:r>
            <w:r>
              <w:rPr>
                <w:rFonts w:ascii="Consolas" w:hAnsi="Consolas" w:cs="Courier New"/>
                <w:color w:val="666600"/>
                <w:sz w:val="17"/>
                <w:szCs w:val="17"/>
              </w:rPr>
              <w:t>,</w:t>
            </w:r>
            <w:r>
              <w:rPr>
                <w:rFonts w:ascii="Consolas" w:hAnsi="Consolas" w:cs="Courier New"/>
                <w:color w:val="008800"/>
                <w:sz w:val="17"/>
                <w:szCs w:val="17"/>
              </w:rPr>
              <w:t>"DupRate"</w:t>
            </w:r>
            <w:r>
              <w:rPr>
                <w:rFonts w:ascii="Consolas" w:hAnsi="Consolas" w:cs="Courier New"/>
                <w:color w:val="666600"/>
                <w:sz w:val="17"/>
                <w:szCs w:val="17"/>
              </w:rPr>
              <w:t>,</w:t>
            </w:r>
            <w:r>
              <w:rPr>
                <w:rFonts w:ascii="Consolas" w:hAnsi="Consolas" w:cs="Courier New"/>
                <w:color w:val="008800"/>
                <w:sz w:val="17"/>
                <w:szCs w:val="17"/>
              </w:rPr>
              <w:t>"FiltRt"</w:t>
            </w:r>
            <w:r>
              <w:rPr>
                <w:rFonts w:ascii="Consolas" w:hAnsi="Consolas" w:cs="Courier New"/>
                <w:color w:val="666600"/>
                <w:sz w:val="17"/>
                <w:szCs w:val="17"/>
              </w:rPr>
              <w:t>]:</w:t>
            </w:r>
          </w:p>
          <w:p w14:paraId="65EC3E5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eval</w:t>
            </w:r>
            <w:r>
              <w:rPr>
                <w:rFonts w:ascii="Consolas" w:hAnsi="Consolas" w:cs="Courier New"/>
                <w:color w:val="666600"/>
                <w:sz w:val="17"/>
                <w:szCs w:val="17"/>
              </w:rPr>
              <w:t>(</w:t>
            </w:r>
            <w:r>
              <w:rPr>
                <w:rFonts w:ascii="Consolas" w:hAnsi="Consolas" w:cs="Courier New"/>
                <w:color w:val="000000"/>
                <w:sz w:val="17"/>
                <w:szCs w:val="17"/>
              </w:rPr>
              <w:t>nm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locals</w:t>
            </w:r>
            <w:proofErr w:type="gramStart"/>
            <w:r>
              <w:rPr>
                <w:rFonts w:ascii="Consolas" w:hAnsi="Consolas" w:cs="Courier New"/>
                <w:color w:val="666600"/>
                <w:sz w:val="17"/>
                <w:szCs w:val="17"/>
              </w:rPr>
              <w:t>()[</w:t>
            </w:r>
            <w:proofErr w:type="gramEnd"/>
            <w:r>
              <w:rPr>
                <w:rFonts w:ascii="Consolas" w:hAnsi="Consolas" w:cs="Courier New"/>
                <w:color w:val="000000"/>
                <w:sz w:val="17"/>
                <w:szCs w:val="17"/>
              </w:rPr>
              <w:t>nm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ensure_ratio01</w:t>
            </w:r>
            <w:r>
              <w:rPr>
                <w:rFonts w:ascii="Consolas" w:hAnsi="Consolas" w:cs="Courier New"/>
                <w:color w:val="666600"/>
                <w:sz w:val="17"/>
                <w:szCs w:val="17"/>
              </w:rPr>
              <w:t>(</w:t>
            </w:r>
            <w:r>
              <w:rPr>
                <w:rFonts w:ascii="Consolas" w:hAnsi="Consolas" w:cs="Courier New"/>
                <w:color w:val="000000"/>
                <w:sz w:val="17"/>
                <w:szCs w:val="17"/>
              </w:rPr>
              <w:t>locals</w:t>
            </w:r>
            <w:proofErr w:type="gramStart"/>
            <w:r>
              <w:rPr>
                <w:rFonts w:ascii="Consolas" w:hAnsi="Consolas" w:cs="Courier New"/>
                <w:color w:val="666600"/>
                <w:sz w:val="17"/>
                <w:szCs w:val="17"/>
              </w:rPr>
              <w:t>()[</w:t>
            </w:r>
            <w:proofErr w:type="gramEnd"/>
            <w:r>
              <w:rPr>
                <w:rFonts w:ascii="Consolas" w:hAnsi="Consolas" w:cs="Courier New"/>
                <w:color w:val="000000"/>
                <w:sz w:val="17"/>
                <w:szCs w:val="17"/>
              </w:rPr>
              <w:t>nm</w:t>
            </w:r>
            <w:r>
              <w:rPr>
                <w:rFonts w:ascii="Consolas" w:hAnsi="Consolas" w:cs="Courier New"/>
                <w:color w:val="666600"/>
                <w:sz w:val="17"/>
                <w:szCs w:val="17"/>
              </w:rPr>
              <w:t>])</w:t>
            </w:r>
          </w:p>
          <w:p w14:paraId="33210C3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w:t>
            </w:r>
          </w:p>
          <w:p w14:paraId="15DD733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lastRenderedPageBreak/>
              <w:t xml:space="preserve">156. </w:t>
            </w:r>
            <w:r>
              <w:rPr>
                <w:rFonts w:ascii="Consolas" w:hAnsi="Consolas" w:cs="Courier New"/>
                <w:color w:val="000000"/>
                <w:sz w:val="17"/>
                <w:szCs w:val="17"/>
              </w:rPr>
              <w:t xml:space="preserve">feat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B98EBE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孕周数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week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bmi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年龄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"IVF"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ivf</w:t>
            </w:r>
            <w:proofErr w:type="spellEnd"/>
            <w:r>
              <w:rPr>
                <w:rFonts w:ascii="Consolas" w:hAnsi="Consolas" w:cs="Courier New"/>
                <w:color w:val="666600"/>
                <w:sz w:val="17"/>
                <w:szCs w:val="17"/>
              </w:rPr>
              <w:t>,</w:t>
            </w:r>
          </w:p>
          <w:p w14:paraId="649ED33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color w:val="008800"/>
                <w:sz w:val="17"/>
                <w:szCs w:val="17"/>
              </w:rPr>
              <w:t>"Z13"</w:t>
            </w:r>
            <w:r>
              <w:rPr>
                <w:rFonts w:ascii="Consolas" w:hAnsi="Consolas" w:cs="Courier New"/>
                <w:color w:val="666600"/>
                <w:sz w:val="17"/>
                <w:szCs w:val="17"/>
              </w:rPr>
              <w:t>:</w:t>
            </w:r>
            <w:r>
              <w:rPr>
                <w:rFonts w:ascii="Consolas" w:hAnsi="Consolas" w:cs="Courier New"/>
                <w:color w:val="000000"/>
                <w:sz w:val="17"/>
                <w:szCs w:val="17"/>
              </w:rPr>
              <w:t xml:space="preserve"> Z13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"Z18"</w:t>
            </w:r>
            <w:r>
              <w:rPr>
                <w:rFonts w:ascii="Consolas" w:hAnsi="Consolas" w:cs="Courier New"/>
                <w:color w:val="666600"/>
                <w:sz w:val="17"/>
                <w:szCs w:val="17"/>
              </w:rPr>
              <w:t>:</w:t>
            </w:r>
            <w:r>
              <w:rPr>
                <w:rFonts w:ascii="Consolas" w:hAnsi="Consolas" w:cs="Courier New"/>
                <w:color w:val="000000"/>
                <w:sz w:val="17"/>
                <w:szCs w:val="17"/>
              </w:rPr>
              <w:t xml:space="preserve"> Z18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"Z21"</w:t>
            </w:r>
            <w:r>
              <w:rPr>
                <w:rFonts w:ascii="Consolas" w:hAnsi="Consolas" w:cs="Courier New"/>
                <w:color w:val="666600"/>
                <w:sz w:val="17"/>
                <w:szCs w:val="17"/>
              </w:rPr>
              <w:t>:</w:t>
            </w:r>
            <w:r>
              <w:rPr>
                <w:rFonts w:ascii="Consolas" w:hAnsi="Consolas" w:cs="Courier New"/>
                <w:color w:val="000000"/>
                <w:sz w:val="17"/>
                <w:szCs w:val="17"/>
              </w:rPr>
              <w:t xml:space="preserve"> Z21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Zx</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Zx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"X</w:t>
            </w:r>
            <w:r>
              <w:rPr>
                <w:rFonts w:ascii="Consolas" w:hAnsi="Consolas" w:cs="Courier New"/>
                <w:color w:val="008800"/>
                <w:sz w:val="17"/>
                <w:szCs w:val="17"/>
              </w:rPr>
              <w:t>浓度</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Xconc</w:t>
            </w:r>
            <w:proofErr w:type="spellEnd"/>
            <w:r>
              <w:rPr>
                <w:rFonts w:ascii="Consolas" w:hAnsi="Consolas" w:cs="Courier New"/>
                <w:color w:val="666600"/>
                <w:sz w:val="17"/>
                <w:szCs w:val="17"/>
              </w:rPr>
              <w:t>,</w:t>
            </w:r>
          </w:p>
          <w:p w14:paraId="3C1A883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GC_all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GC_all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"GC13"</w:t>
            </w:r>
            <w:r>
              <w:rPr>
                <w:rFonts w:ascii="Consolas" w:hAnsi="Consolas" w:cs="Courier New"/>
                <w:color w:val="666600"/>
                <w:sz w:val="17"/>
                <w:szCs w:val="17"/>
              </w:rPr>
              <w:t>:</w:t>
            </w:r>
            <w:r>
              <w:rPr>
                <w:rFonts w:ascii="Consolas" w:hAnsi="Consolas" w:cs="Courier New"/>
                <w:color w:val="000000"/>
                <w:sz w:val="17"/>
                <w:szCs w:val="17"/>
              </w:rPr>
              <w:t xml:space="preserve"> GC13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"GC18"</w:t>
            </w:r>
            <w:r>
              <w:rPr>
                <w:rFonts w:ascii="Consolas" w:hAnsi="Consolas" w:cs="Courier New"/>
                <w:color w:val="666600"/>
                <w:sz w:val="17"/>
                <w:szCs w:val="17"/>
              </w:rPr>
              <w:t>:</w:t>
            </w:r>
            <w:r>
              <w:rPr>
                <w:rFonts w:ascii="Consolas" w:hAnsi="Consolas" w:cs="Courier New"/>
                <w:color w:val="000000"/>
                <w:sz w:val="17"/>
                <w:szCs w:val="17"/>
              </w:rPr>
              <w:t xml:space="preserve"> GC18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"GC21"</w:t>
            </w:r>
            <w:r>
              <w:rPr>
                <w:rFonts w:ascii="Consolas" w:hAnsi="Consolas" w:cs="Courier New"/>
                <w:color w:val="666600"/>
                <w:sz w:val="17"/>
                <w:szCs w:val="17"/>
              </w:rPr>
              <w:t>:</w:t>
            </w:r>
            <w:r>
              <w:rPr>
                <w:rFonts w:ascii="Consolas" w:hAnsi="Consolas" w:cs="Courier New"/>
                <w:color w:val="000000"/>
                <w:sz w:val="17"/>
                <w:szCs w:val="17"/>
              </w:rPr>
              <w:t xml:space="preserve"> GC21</w:t>
            </w:r>
            <w:r>
              <w:rPr>
                <w:rFonts w:ascii="Consolas" w:hAnsi="Consolas" w:cs="Courier New"/>
                <w:color w:val="666600"/>
                <w:sz w:val="17"/>
                <w:szCs w:val="17"/>
              </w:rPr>
              <w:t>,</w:t>
            </w:r>
          </w:p>
          <w:p w14:paraId="60E8F45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color w:val="008800"/>
                <w:sz w:val="17"/>
                <w:szCs w:val="17"/>
              </w:rPr>
              <w:t>"Reads0"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Reads0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UniqReads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UniqRd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MapRate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MapRate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DupRate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DupRate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FilterRate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FiltRt</w:t>
            </w:r>
            <w:proofErr w:type="spellEnd"/>
          </w:p>
          <w:p w14:paraId="63F243D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proofErr w:type="gramStart"/>
            <w:r>
              <w:rPr>
                <w:rFonts w:ascii="Consolas" w:hAnsi="Consolas" w:cs="Courier New"/>
                <w:sz w:val="17"/>
                <w:szCs w:val="17"/>
              </w:rPr>
              <w:t xml:space="preserve">161. </w:t>
            </w:r>
            <w:r>
              <w:rPr>
                <w:rFonts w:ascii="Consolas" w:hAnsi="Consolas" w:cs="Courier New"/>
                <w:color w:val="666600"/>
                <w:sz w:val="17"/>
                <w:szCs w:val="17"/>
              </w:rPr>
              <w:t>}</w:t>
            </w:r>
            <w:proofErr w:type="gramEnd"/>
          </w:p>
          <w:p w14:paraId="602226B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162. </w:t>
            </w:r>
            <w:proofErr w:type="spellStart"/>
            <w:r>
              <w:rPr>
                <w:rFonts w:ascii="Consolas" w:hAnsi="Consolas" w:cs="Courier New"/>
                <w:color w:val="000000"/>
                <w:sz w:val="17"/>
                <w:szCs w:val="17"/>
              </w:rPr>
              <w:t>X_df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v</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v</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feat</w:t>
            </w:r>
            <w:r>
              <w:rPr>
                <w:rFonts w:ascii="Consolas" w:hAnsi="Consolas" w:cs="Courier New"/>
                <w:color w:val="666600"/>
                <w:sz w:val="17"/>
                <w:szCs w:val="17"/>
              </w:rPr>
              <w:t>.</w:t>
            </w:r>
            <w:r>
              <w:rPr>
                <w:rFonts w:ascii="Consolas" w:hAnsi="Consolas" w:cs="Courier New"/>
                <w:color w:val="000000"/>
                <w:sz w:val="17"/>
                <w:szCs w:val="17"/>
              </w:rPr>
              <w:t>items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v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1934F60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880000"/>
                <w:sz w:val="17"/>
                <w:szCs w:val="17"/>
              </w:rPr>
              <w:t># Z</w:t>
            </w:r>
            <w:r>
              <w:rPr>
                <w:rFonts w:ascii="Consolas" w:hAnsi="Consolas" w:cs="Courier New"/>
                <w:color w:val="880000"/>
                <w:sz w:val="17"/>
                <w:szCs w:val="17"/>
              </w:rPr>
              <w:t>衍生、比值、交互</w:t>
            </w:r>
          </w:p>
          <w:p w14:paraId="1FCE59E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88"/>
                <w:sz w:val="17"/>
                <w:szCs w:val="17"/>
              </w:rPr>
              <w:t>for</w:t>
            </w:r>
            <w:r>
              <w:rPr>
                <w:rFonts w:ascii="Consolas" w:hAnsi="Consolas" w:cs="Courier New"/>
                <w:color w:val="000000"/>
                <w:sz w:val="17"/>
                <w:szCs w:val="17"/>
              </w:rPr>
              <w:t xml:space="preserve"> z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"Z13"</w:t>
            </w:r>
            <w:r>
              <w:rPr>
                <w:rFonts w:ascii="Consolas" w:hAnsi="Consolas" w:cs="Courier New"/>
                <w:color w:val="666600"/>
                <w:sz w:val="17"/>
                <w:szCs w:val="17"/>
              </w:rPr>
              <w:t>,</w:t>
            </w:r>
            <w:r>
              <w:rPr>
                <w:rFonts w:ascii="Consolas" w:hAnsi="Consolas" w:cs="Courier New"/>
                <w:color w:val="008800"/>
                <w:sz w:val="17"/>
                <w:szCs w:val="17"/>
              </w:rPr>
              <w:t>"Z18"</w:t>
            </w:r>
            <w:r>
              <w:rPr>
                <w:rFonts w:ascii="Consolas" w:hAnsi="Consolas" w:cs="Courier New"/>
                <w:color w:val="666600"/>
                <w:sz w:val="17"/>
                <w:szCs w:val="17"/>
              </w:rPr>
              <w:t>,</w:t>
            </w:r>
            <w:r>
              <w:rPr>
                <w:rFonts w:ascii="Consolas" w:hAnsi="Consolas" w:cs="Courier New"/>
                <w:color w:val="008800"/>
                <w:sz w:val="17"/>
                <w:szCs w:val="17"/>
              </w:rPr>
              <w:t>"Z21"</w:t>
            </w:r>
            <w:r>
              <w:rPr>
                <w:rFonts w:ascii="Consolas" w:hAnsi="Consolas" w:cs="Courier New"/>
                <w:color w:val="666600"/>
                <w:sz w:val="17"/>
                <w:szCs w:val="17"/>
              </w:rPr>
              <w:t>,</w:t>
            </w:r>
            <w:r>
              <w:rPr>
                <w:rFonts w:ascii="Consolas" w:hAnsi="Consolas" w:cs="Courier New"/>
                <w:color w:val="008800"/>
                <w:sz w:val="17"/>
                <w:szCs w:val="17"/>
              </w:rPr>
              <w:t>"Zx"</w:t>
            </w:r>
            <w:r>
              <w:rPr>
                <w:rFonts w:ascii="Consolas" w:hAnsi="Consolas" w:cs="Courier New"/>
                <w:color w:val="666600"/>
                <w:sz w:val="17"/>
                <w:szCs w:val="17"/>
              </w:rPr>
              <w:t>]:</w:t>
            </w:r>
          </w:p>
          <w:p w14:paraId="4A5CE9E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z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"abs</w:t>
            </w:r>
            <w:proofErr w:type="spellEnd"/>
            <w:r>
              <w:rPr>
                <w:rFonts w:ascii="Consolas" w:hAnsi="Consolas" w:cs="Courier New"/>
                <w:color w:val="008800"/>
                <w:sz w:val="17"/>
                <w:szCs w:val="17"/>
              </w:rPr>
              <w:t>{z}"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0000"/>
                <w:sz w:val="17"/>
                <w:szCs w:val="17"/>
              </w:rPr>
              <w:t>z</w:t>
            </w:r>
            <w:proofErr w:type="gramStart"/>
            <w:r>
              <w:rPr>
                <w:rFonts w:ascii="Consolas" w:hAnsi="Consolas" w:cs="Courier New"/>
                <w:color w:val="666600"/>
                <w:sz w:val="17"/>
                <w:szCs w:val="17"/>
              </w:rPr>
              <w:t>].</w:t>
            </w:r>
            <w:r>
              <w:rPr>
                <w:rFonts w:ascii="Consolas" w:hAnsi="Consolas" w:cs="Courier New"/>
                <w:color w:val="000000"/>
                <w:sz w:val="17"/>
                <w:szCs w:val="17"/>
              </w:rPr>
              <w:t>abs</w:t>
            </w:r>
            <w:proofErr w:type="gramEnd"/>
            <w:r>
              <w:rPr>
                <w:rFonts w:ascii="Consolas" w:hAnsi="Consolas" w:cs="Courier New"/>
                <w:color w:val="666600"/>
                <w:sz w:val="17"/>
                <w:szCs w:val="17"/>
              </w:rPr>
              <w:t>()</w:t>
            </w:r>
          </w:p>
          <w:p w14:paraId="698753E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166. </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Zmax</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concat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X_df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"absZ13</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pd</w:t>
            </w:r>
            <w:proofErr w:type="gramEnd"/>
            <w:r>
              <w:rPr>
                <w:rFonts w:ascii="Consolas" w:hAnsi="Consolas" w:cs="Courier New"/>
                <w:color w:val="666600"/>
                <w:sz w:val="17"/>
                <w:szCs w:val="17"/>
              </w:rPr>
              <w:t>.</w:t>
            </w:r>
            <w:r>
              <w:rPr>
                <w:rFonts w:ascii="Consolas" w:hAnsi="Consolas" w:cs="Courier New"/>
                <w:color w:val="660066"/>
                <w:sz w:val="17"/>
                <w:szCs w:val="17"/>
              </w:rPr>
              <w:t>Series</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p>
          <w:p w14:paraId="07ABD71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"absZ18</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pd</w:t>
            </w:r>
            <w:proofErr w:type="gramEnd"/>
            <w:r>
              <w:rPr>
                <w:rFonts w:ascii="Consolas" w:hAnsi="Consolas" w:cs="Courier New"/>
                <w:color w:val="666600"/>
                <w:sz w:val="17"/>
                <w:szCs w:val="17"/>
              </w:rPr>
              <w:t>.</w:t>
            </w:r>
            <w:r>
              <w:rPr>
                <w:rFonts w:ascii="Consolas" w:hAnsi="Consolas" w:cs="Courier New"/>
                <w:color w:val="660066"/>
                <w:sz w:val="17"/>
                <w:szCs w:val="17"/>
              </w:rPr>
              <w:t>Series</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p>
          <w:p w14:paraId="66662F1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"absZ21</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pd</w:t>
            </w:r>
            <w:proofErr w:type="gramEnd"/>
            <w:r>
              <w:rPr>
                <w:rFonts w:ascii="Consolas" w:hAnsi="Consolas" w:cs="Courier New"/>
                <w:color w:val="666600"/>
                <w:sz w:val="17"/>
                <w:szCs w:val="17"/>
              </w:rPr>
              <w:t>.</w:t>
            </w:r>
            <w:r>
              <w:rPr>
                <w:rFonts w:ascii="Consolas" w:hAnsi="Consolas" w:cs="Courier New"/>
                <w:color w:val="660066"/>
                <w:sz w:val="17"/>
                <w:szCs w:val="17"/>
              </w:rPr>
              <w:t>Series</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0000"/>
                <w:sz w:val="17"/>
                <w:szCs w:val="17"/>
              </w:rPr>
              <w:t xml:space="preserve"> axis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92A757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169. </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Zsum</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X_df</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8800"/>
                <w:sz w:val="17"/>
                <w:szCs w:val="17"/>
              </w:rPr>
              <w:t>"absZ13"</w:t>
            </w:r>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fillna</w:t>
            </w:r>
            <w:proofErr w:type="gramEnd"/>
            <w:r>
              <w:rPr>
                <w:rFonts w:ascii="Consolas" w:hAnsi="Consolas" w:cs="Courier New"/>
                <w:color w:val="666600"/>
                <w:sz w:val="17"/>
                <w:szCs w:val="17"/>
              </w:rPr>
              <w:t>(</w:t>
            </w:r>
            <w:proofErr w:type="gramStart"/>
            <w:r>
              <w:rPr>
                <w:rFonts w:ascii="Consolas" w:hAnsi="Consolas" w:cs="Courier New"/>
                <w:color w:val="006666"/>
                <w:sz w:val="17"/>
                <w:szCs w:val="17"/>
              </w:rPr>
              <w:t>0</w:t>
            </w:r>
            <w:r>
              <w:rPr>
                <w:rFonts w:ascii="Consolas" w:hAnsi="Consolas" w:cs="Courier New"/>
                <w:color w:val="666600"/>
                <w:sz w:val="17"/>
                <w:szCs w:val="17"/>
              </w:rPr>
              <w:t>)+</w:t>
            </w:r>
            <w:proofErr w:type="gramEnd"/>
            <w:r>
              <w:rPr>
                <w:rFonts w:ascii="Consolas" w:hAnsi="Consolas" w:cs="Courier New"/>
                <w:color w:val="000000"/>
                <w:sz w:val="17"/>
                <w:szCs w:val="17"/>
              </w:rPr>
              <w:t>X_df</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8800"/>
                <w:sz w:val="17"/>
                <w:szCs w:val="17"/>
              </w:rPr>
              <w:t>"absZ18"</w:t>
            </w:r>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fillna</w:t>
            </w:r>
            <w:proofErr w:type="gramEnd"/>
            <w:r>
              <w:rPr>
                <w:rFonts w:ascii="Consolas" w:hAnsi="Consolas" w:cs="Courier New"/>
                <w:color w:val="666600"/>
                <w:sz w:val="17"/>
                <w:szCs w:val="17"/>
              </w:rPr>
              <w:t>(</w:t>
            </w:r>
            <w:proofErr w:type="gramStart"/>
            <w:r>
              <w:rPr>
                <w:rFonts w:ascii="Consolas" w:hAnsi="Consolas" w:cs="Courier New"/>
                <w:color w:val="006666"/>
                <w:sz w:val="17"/>
                <w:szCs w:val="17"/>
              </w:rPr>
              <w:t>0</w:t>
            </w:r>
            <w:r>
              <w:rPr>
                <w:rFonts w:ascii="Consolas" w:hAnsi="Consolas" w:cs="Courier New"/>
                <w:color w:val="666600"/>
                <w:sz w:val="17"/>
                <w:szCs w:val="17"/>
              </w:rPr>
              <w:t>)+</w:t>
            </w:r>
            <w:proofErr w:type="gramEnd"/>
            <w:r>
              <w:rPr>
                <w:rFonts w:ascii="Consolas" w:hAnsi="Consolas" w:cs="Courier New"/>
                <w:color w:val="000000"/>
                <w:sz w:val="17"/>
                <w:szCs w:val="17"/>
              </w:rPr>
              <w:t>X_df</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8800"/>
                <w:sz w:val="17"/>
                <w:szCs w:val="17"/>
              </w:rPr>
              <w:t>"absZ21"</w:t>
            </w:r>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fillna</w:t>
            </w:r>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CE9B28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170. </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Zvar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concat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X_df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"Z13</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pd</w:t>
            </w:r>
            <w:proofErr w:type="gramEnd"/>
            <w:r>
              <w:rPr>
                <w:rFonts w:ascii="Consolas" w:hAnsi="Consolas" w:cs="Courier New"/>
                <w:color w:val="666600"/>
                <w:sz w:val="17"/>
                <w:szCs w:val="17"/>
              </w:rPr>
              <w:t>.</w:t>
            </w:r>
            <w:r>
              <w:rPr>
                <w:rFonts w:ascii="Consolas" w:hAnsi="Consolas" w:cs="Courier New"/>
                <w:color w:val="660066"/>
                <w:sz w:val="17"/>
                <w:szCs w:val="17"/>
              </w:rPr>
              <w:t>Series</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p>
          <w:p w14:paraId="5C72730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"Z18</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pd</w:t>
            </w:r>
            <w:proofErr w:type="gramEnd"/>
            <w:r>
              <w:rPr>
                <w:rFonts w:ascii="Consolas" w:hAnsi="Consolas" w:cs="Courier New"/>
                <w:color w:val="666600"/>
                <w:sz w:val="17"/>
                <w:szCs w:val="17"/>
              </w:rPr>
              <w:t>.</w:t>
            </w:r>
            <w:r>
              <w:rPr>
                <w:rFonts w:ascii="Consolas" w:hAnsi="Consolas" w:cs="Courier New"/>
                <w:color w:val="660066"/>
                <w:sz w:val="17"/>
                <w:szCs w:val="17"/>
              </w:rPr>
              <w:t>Series</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p>
          <w:p w14:paraId="2DB4B8B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"Z21</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pd</w:t>
            </w:r>
            <w:proofErr w:type="gramEnd"/>
            <w:r>
              <w:rPr>
                <w:rFonts w:ascii="Consolas" w:hAnsi="Consolas" w:cs="Courier New"/>
                <w:color w:val="666600"/>
                <w:sz w:val="17"/>
                <w:szCs w:val="17"/>
              </w:rPr>
              <w:t>.</w:t>
            </w:r>
            <w:r>
              <w:rPr>
                <w:rFonts w:ascii="Consolas" w:hAnsi="Consolas" w:cs="Courier New"/>
                <w:color w:val="660066"/>
                <w:sz w:val="17"/>
                <w:szCs w:val="17"/>
              </w:rPr>
              <w:t>Series</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0000"/>
                <w:sz w:val="17"/>
                <w:szCs w:val="17"/>
              </w:rPr>
              <w:t xml:space="preserve"> axis</w:t>
            </w:r>
            <w:r>
              <w:rPr>
                <w:rFonts w:ascii="Consolas" w:hAnsi="Consolas" w:cs="Courier New"/>
                <w:color w:val="666600"/>
                <w:sz w:val="17"/>
                <w:szCs w:val="17"/>
              </w:rPr>
              <w:t>=</w:t>
            </w:r>
            <w:r>
              <w:rPr>
                <w:rFonts w:ascii="Consolas" w:hAnsi="Consolas" w:cs="Courier New"/>
                <w:color w:val="006666"/>
                <w:sz w:val="17"/>
                <w:szCs w:val="17"/>
              </w:rPr>
              <w:t>1</w:t>
            </w:r>
            <w:proofErr w:type="gramStart"/>
            <w:r>
              <w:rPr>
                <w:rFonts w:ascii="Consolas" w:hAnsi="Consolas" w:cs="Courier New"/>
                <w:color w:val="666600"/>
                <w:sz w:val="17"/>
                <w:szCs w:val="17"/>
              </w:rPr>
              <w:t>).</w:t>
            </w:r>
            <w:r>
              <w:rPr>
                <w:rFonts w:ascii="Consolas" w:hAnsi="Consolas" w:cs="Courier New"/>
                <w:color w:val="000088"/>
                <w:sz w:val="17"/>
                <w:szCs w:val="17"/>
              </w:rPr>
              <w:t>var</w:t>
            </w:r>
            <w:proofErr w:type="gramEnd"/>
            <w:r>
              <w:rPr>
                <w:rFonts w:ascii="Consolas" w:hAnsi="Consolas" w:cs="Courier New"/>
                <w:color w:val="666600"/>
                <w:sz w:val="17"/>
                <w:szCs w:val="17"/>
              </w:rPr>
              <w:t>(</w:t>
            </w:r>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91F8CD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UniqReads</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8800"/>
                <w:sz w:val="17"/>
                <w:szCs w:val="17"/>
              </w:rPr>
              <w:t>"Reads0"</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1A6AE2B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unique_ratio</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UniqReads</w:t>
            </w:r>
            <w:proofErr w:type="spellEnd"/>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8800"/>
                <w:sz w:val="17"/>
                <w:szCs w:val="17"/>
              </w:rPr>
              <w:t>"Reads0"</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replace</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inf</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inf</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
          <w:p w14:paraId="118801F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88"/>
                <w:sz w:val="17"/>
                <w:szCs w:val="17"/>
              </w:rPr>
              <w:t>for</w:t>
            </w:r>
            <w:r>
              <w:rPr>
                <w:rFonts w:ascii="Consolas" w:hAnsi="Consolas" w:cs="Courier New"/>
                <w:color w:val="000000"/>
                <w:sz w:val="17"/>
                <w:szCs w:val="17"/>
              </w:rPr>
              <w:t xml:space="preserve"> g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"GC13"</w:t>
            </w:r>
            <w:r>
              <w:rPr>
                <w:rFonts w:ascii="Consolas" w:hAnsi="Consolas" w:cs="Courier New"/>
                <w:color w:val="666600"/>
                <w:sz w:val="17"/>
                <w:szCs w:val="17"/>
              </w:rPr>
              <w:t>,</w:t>
            </w:r>
            <w:r>
              <w:rPr>
                <w:rFonts w:ascii="Consolas" w:hAnsi="Consolas" w:cs="Courier New"/>
                <w:color w:val="008800"/>
                <w:sz w:val="17"/>
                <w:szCs w:val="17"/>
              </w:rPr>
              <w:t>"GC18"</w:t>
            </w:r>
            <w:r>
              <w:rPr>
                <w:rFonts w:ascii="Consolas" w:hAnsi="Consolas" w:cs="Courier New"/>
                <w:color w:val="666600"/>
                <w:sz w:val="17"/>
                <w:szCs w:val="17"/>
              </w:rPr>
              <w:t>,</w:t>
            </w:r>
            <w:r>
              <w:rPr>
                <w:rFonts w:ascii="Consolas" w:hAnsi="Consolas" w:cs="Courier New"/>
                <w:color w:val="008800"/>
                <w:sz w:val="17"/>
                <w:szCs w:val="17"/>
              </w:rPr>
              <w:t>"GC21"</w:t>
            </w:r>
            <w:r>
              <w:rPr>
                <w:rFonts w:ascii="Consolas" w:hAnsi="Consolas" w:cs="Courier New"/>
                <w:color w:val="666600"/>
                <w:sz w:val="17"/>
                <w:szCs w:val="17"/>
              </w:rPr>
              <w:t>]:</w:t>
            </w:r>
          </w:p>
          <w:p w14:paraId="29C0FE4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g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GC_all</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6BE7F2E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"{g}_ratio"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0000"/>
                <w:sz w:val="17"/>
                <w:szCs w:val="17"/>
              </w:rPr>
              <w:t>g</w:t>
            </w:r>
            <w:r>
              <w:rPr>
                <w:rFonts w:ascii="Consolas" w:hAnsi="Consolas" w:cs="Courier New"/>
                <w:color w:val="666600"/>
                <w:sz w:val="17"/>
                <w:szCs w:val="17"/>
              </w:rPr>
              <w:t>]/</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GC_all</w:t>
            </w:r>
            <w:proofErr w:type="spellEnd"/>
            <w:r>
              <w:rPr>
                <w:rFonts w:ascii="Consolas" w:hAnsi="Consolas" w:cs="Courier New"/>
                <w:color w:val="008800"/>
                <w:sz w:val="17"/>
                <w:szCs w:val="17"/>
              </w:rPr>
              <w:t>"</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replace</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inf</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inf</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
          <w:p w14:paraId="3C5EBDE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孕周数</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r>
              <w:rPr>
                <w:rFonts w:ascii="Consolas" w:hAnsi="Consolas" w:cs="Courier New"/>
                <w:color w:val="666600"/>
                <w:sz w:val="17"/>
                <w:szCs w:val="17"/>
              </w:rPr>
              <w:t>.</w:t>
            </w:r>
            <w:r>
              <w:rPr>
                <w:rFonts w:ascii="Consolas" w:hAnsi="Consolas" w:cs="Courier New"/>
                <w:color w:val="000000"/>
                <w:sz w:val="17"/>
                <w:szCs w:val="17"/>
              </w:rPr>
              <w:t>columns</w:t>
            </w:r>
            <w:proofErr w:type="spellEnd"/>
            <w:r>
              <w:rPr>
                <w:rFonts w:ascii="Consolas" w:hAnsi="Consolas" w:cs="Courier New"/>
                <w:color w:val="666600"/>
                <w:sz w:val="17"/>
                <w:szCs w:val="17"/>
              </w:rPr>
              <w:t>:</w:t>
            </w:r>
          </w:p>
          <w:p w14:paraId="19A8C22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BMI_week</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孕妇</w:t>
            </w:r>
            <w:r>
              <w:rPr>
                <w:rFonts w:ascii="Consolas" w:hAnsi="Consolas" w:cs="Courier New"/>
                <w:color w:val="008800"/>
                <w:sz w:val="17"/>
                <w:szCs w:val="17"/>
              </w:rPr>
              <w:t>BMI"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孕</w:t>
            </w:r>
            <w:proofErr w:type="gramEnd"/>
            <w:r>
              <w:rPr>
                <w:rFonts w:ascii="Consolas" w:hAnsi="Consolas" w:cs="Courier New"/>
                <w:color w:val="008800"/>
                <w:sz w:val="17"/>
                <w:szCs w:val="17"/>
              </w:rPr>
              <w:t>周数</w:t>
            </w:r>
            <w:r>
              <w:rPr>
                <w:rFonts w:ascii="Consolas" w:hAnsi="Consolas" w:cs="Courier New"/>
                <w:color w:val="008800"/>
                <w:sz w:val="17"/>
                <w:szCs w:val="17"/>
              </w:rPr>
              <w:t>"</w:t>
            </w:r>
            <w:r>
              <w:rPr>
                <w:rFonts w:ascii="Consolas" w:hAnsi="Consolas" w:cs="Courier New"/>
                <w:color w:val="666600"/>
                <w:sz w:val="17"/>
                <w:szCs w:val="17"/>
              </w:rPr>
              <w:t>]</w:t>
            </w:r>
          </w:p>
          <w:p w14:paraId="7A2D2D9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880000"/>
                <w:sz w:val="17"/>
                <w:szCs w:val="17"/>
              </w:rPr>
              <w:t xml:space="preserve"># </w:t>
            </w:r>
            <w:proofErr w:type="spellStart"/>
            <w:r>
              <w:rPr>
                <w:rFonts w:ascii="Consolas" w:hAnsi="Consolas" w:cs="Courier New"/>
                <w:color w:val="880000"/>
                <w:sz w:val="17"/>
                <w:szCs w:val="17"/>
              </w:rPr>
              <w:t>winsorize</w:t>
            </w:r>
            <w:proofErr w:type="spellEnd"/>
            <w:r>
              <w:rPr>
                <w:rFonts w:ascii="Consolas" w:hAnsi="Consolas" w:cs="Courier New"/>
                <w:color w:val="880000"/>
                <w:sz w:val="17"/>
                <w:szCs w:val="17"/>
              </w:rPr>
              <w:t xml:space="preserve"> + </w:t>
            </w:r>
            <w:r>
              <w:rPr>
                <w:rFonts w:ascii="Consolas" w:hAnsi="Consolas" w:cs="Courier New"/>
                <w:color w:val="880000"/>
                <w:sz w:val="17"/>
                <w:szCs w:val="17"/>
              </w:rPr>
              <w:t>中位数填补</w:t>
            </w:r>
          </w:p>
          <w:p w14:paraId="323A77A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88"/>
                <w:sz w:val="17"/>
                <w:szCs w:val="17"/>
              </w:rPr>
              <w:t>for</w:t>
            </w:r>
            <w:r>
              <w:rPr>
                <w:rFonts w:ascii="Consolas" w:hAnsi="Consolas" w:cs="Courier New"/>
                <w:color w:val="000000"/>
                <w:sz w:val="17"/>
                <w:szCs w:val="17"/>
              </w:rPr>
              <w:t xml:space="preserve"> c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columns</w:t>
            </w:r>
            <w:proofErr w:type="spellEnd"/>
            <w:proofErr w:type="gramEnd"/>
            <w:r>
              <w:rPr>
                <w:rFonts w:ascii="Consolas" w:hAnsi="Consolas" w:cs="Courier New"/>
                <w:color w:val="666600"/>
                <w:sz w:val="17"/>
                <w:szCs w:val="17"/>
              </w:rPr>
              <w:t>:</w:t>
            </w:r>
          </w:p>
          <w:p w14:paraId="080E443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"IVF"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continue</w:t>
            </w:r>
          </w:p>
          <w:p w14:paraId="265C1BC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winsorize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X_df</w:t>
            </w:r>
            <w:proofErr w:type="spellEnd"/>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36A21EF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184. </w:t>
            </w:r>
            <w:proofErr w:type="spellStart"/>
            <w:r>
              <w:rPr>
                <w:rFonts w:ascii="Consolas" w:hAnsi="Consolas" w:cs="Courier New"/>
                <w:color w:val="000000"/>
                <w:sz w:val="17"/>
                <w:szCs w:val="17"/>
              </w:rPr>
              <w:t>X_df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fillna</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median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numeric_only</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048AF81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625C8F0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880000"/>
                <w:sz w:val="17"/>
                <w:szCs w:val="17"/>
              </w:rPr>
              <w:t xml:space="preserve"># ===== </w:t>
            </w:r>
            <w:r>
              <w:rPr>
                <w:rFonts w:ascii="Consolas" w:hAnsi="Consolas" w:cs="Courier New"/>
                <w:color w:val="880000"/>
                <w:sz w:val="17"/>
                <w:szCs w:val="17"/>
              </w:rPr>
              <w:t>分层切分</w:t>
            </w:r>
            <w:r>
              <w:rPr>
                <w:rFonts w:ascii="Consolas" w:hAnsi="Consolas" w:cs="Courier New"/>
                <w:color w:val="880000"/>
                <w:sz w:val="17"/>
                <w:szCs w:val="17"/>
              </w:rPr>
              <w:t xml:space="preserve"> =====</w:t>
            </w:r>
          </w:p>
          <w:p w14:paraId="13E8D9D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stratified_split_with_</w:t>
            </w:r>
            <w:proofErr w:type="gramStart"/>
            <w:r>
              <w:rPr>
                <w:rFonts w:ascii="Consolas" w:hAnsi="Consolas" w:cs="Courier New"/>
                <w:color w:val="000000"/>
                <w:sz w:val="17"/>
                <w:szCs w:val="17"/>
              </w:rPr>
              <w:t>check</w:t>
            </w:r>
            <w:proofErr w:type="spellEnd"/>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seed0</w:t>
            </w:r>
            <w:r>
              <w:rPr>
                <w:rFonts w:ascii="Consolas" w:hAnsi="Consolas" w:cs="Courier New"/>
                <w:color w:val="666600"/>
                <w:sz w:val="17"/>
                <w:szCs w:val="17"/>
              </w:rPr>
              <w:t>=</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max_try</w:t>
            </w:r>
            <w:proofErr w:type="spellEnd"/>
            <w:r>
              <w:rPr>
                <w:rFonts w:ascii="Consolas" w:hAnsi="Consolas" w:cs="Courier New"/>
                <w:color w:val="666600"/>
                <w:sz w:val="17"/>
                <w:szCs w:val="17"/>
              </w:rPr>
              <w:t>=</w:t>
            </w:r>
            <w:r>
              <w:rPr>
                <w:rFonts w:ascii="Consolas" w:hAnsi="Consolas" w:cs="Courier New"/>
                <w:color w:val="006666"/>
                <w:sz w:val="17"/>
                <w:szCs w:val="17"/>
              </w:rPr>
              <w:t>200</w:t>
            </w:r>
            <w:r>
              <w:rPr>
                <w:rFonts w:ascii="Consolas" w:hAnsi="Consolas" w:cs="Courier New"/>
                <w:color w:val="666600"/>
                <w:sz w:val="17"/>
                <w:szCs w:val="17"/>
              </w:rPr>
              <w:t>):</w:t>
            </w:r>
          </w:p>
          <w:p w14:paraId="66FABB9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proofErr w:type="spellStart"/>
            <w:r>
              <w:rPr>
                <w:rFonts w:ascii="Consolas" w:hAnsi="Consolas" w:cs="Courier New"/>
                <w:color w:val="000088"/>
                <w:sz w:val="17"/>
                <w:szCs w:val="17"/>
              </w:rPr>
              <w:t>for</w:t>
            </w:r>
            <w:r>
              <w:rPr>
                <w:rFonts w:ascii="Consolas" w:hAnsi="Consolas" w:cs="Courier New"/>
                <w:color w:val="000000"/>
                <w:sz w:val="17"/>
                <w:szCs w:val="17"/>
              </w:rPr>
              <w:t xml:space="preserve"> 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max_try</w:t>
            </w:r>
            <w:proofErr w:type="spellEnd"/>
            <w:r>
              <w:rPr>
                <w:rFonts w:ascii="Consolas" w:hAnsi="Consolas" w:cs="Courier New"/>
                <w:color w:val="666600"/>
                <w:sz w:val="17"/>
                <w:szCs w:val="17"/>
              </w:rPr>
              <w:t>):</w:t>
            </w:r>
          </w:p>
          <w:p w14:paraId="3BFB748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seed </w:t>
            </w:r>
            <w:r>
              <w:rPr>
                <w:rFonts w:ascii="Consolas" w:hAnsi="Consolas" w:cs="Courier New"/>
                <w:color w:val="666600"/>
                <w:sz w:val="17"/>
                <w:szCs w:val="17"/>
              </w:rPr>
              <w:t>=</w:t>
            </w:r>
            <w:r>
              <w:rPr>
                <w:rFonts w:ascii="Consolas" w:hAnsi="Consolas" w:cs="Courier New"/>
                <w:color w:val="000000"/>
                <w:sz w:val="17"/>
                <w:szCs w:val="17"/>
              </w:rPr>
              <w:t xml:space="preserve"> seed0 </w:t>
            </w:r>
            <w:r>
              <w:rPr>
                <w:rFonts w:ascii="Consolas" w:hAnsi="Consolas" w:cs="Courier New"/>
                <w:color w:val="666600"/>
                <w:sz w:val="17"/>
                <w:szCs w:val="17"/>
              </w:rPr>
              <w:t>+</w:t>
            </w:r>
            <w:r>
              <w:rPr>
                <w:rFonts w:ascii="Consolas" w:hAnsi="Consolas" w:cs="Courier New"/>
                <w:color w:val="000000"/>
                <w:sz w:val="17"/>
                <w:szCs w:val="17"/>
              </w:rPr>
              <w:t xml:space="preserve"> k</w:t>
            </w:r>
          </w:p>
          <w:p w14:paraId="38B3709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X_tr_full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y_tr_full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w:t>
            </w:r>
            <w:proofErr w:type="gramStart"/>
            <w:r>
              <w:rPr>
                <w:rFonts w:ascii="Consolas" w:hAnsi="Consolas" w:cs="Courier New"/>
                <w:color w:val="000000"/>
                <w:sz w:val="17"/>
                <w:szCs w:val="17"/>
              </w:rPr>
              <w:t>split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test_size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stratify</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0000"/>
                <w:sz w:val="17"/>
                <w:szCs w:val="17"/>
              </w:rPr>
              <w:t>seed</w:t>
            </w:r>
            <w:r>
              <w:rPr>
                <w:rFonts w:ascii="Consolas" w:hAnsi="Consolas" w:cs="Courier New"/>
                <w:color w:val="666600"/>
                <w:sz w:val="17"/>
                <w:szCs w:val="17"/>
              </w:rPr>
              <w:t>)</w:t>
            </w:r>
          </w:p>
          <w:p w14:paraId="56F2EDC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unique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y_te</w:t>
            </w:r>
            <w:proofErr w:type="spellEnd"/>
            <w:proofErr w:type="gramStart"/>
            <w:r>
              <w:rPr>
                <w:rFonts w:ascii="Consolas" w:hAnsi="Consolas" w:cs="Courier New"/>
                <w:color w:val="666600"/>
                <w:sz w:val="17"/>
                <w:szCs w:val="17"/>
              </w:rPr>
              <w:t>))&lt;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continue</w:t>
            </w:r>
          </w:p>
          <w:p w14:paraId="4098C97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w:t>
            </w:r>
            <w:proofErr w:type="gramStart"/>
            <w:r>
              <w:rPr>
                <w:rFonts w:ascii="Consolas" w:hAnsi="Consolas" w:cs="Courier New"/>
                <w:color w:val="000000"/>
                <w:sz w:val="17"/>
                <w:szCs w:val="17"/>
              </w:rPr>
              <w:t>split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X_tr_full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y_tr_full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test_size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stratify</w:t>
            </w:r>
            <w:r>
              <w:rPr>
                <w:rFonts w:ascii="Consolas" w:hAnsi="Consolas" w:cs="Courier New"/>
                <w:color w:val="666600"/>
                <w:sz w:val="17"/>
                <w:szCs w:val="17"/>
              </w:rPr>
              <w:t>=</w:t>
            </w:r>
            <w:proofErr w:type="spellStart"/>
            <w:r>
              <w:rPr>
                <w:rFonts w:ascii="Consolas" w:hAnsi="Consolas" w:cs="Courier New"/>
                <w:color w:val="000000"/>
                <w:sz w:val="17"/>
                <w:szCs w:val="17"/>
              </w:rPr>
              <w:t>y_tr_full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r>
              <w:rPr>
                <w:rFonts w:ascii="Consolas" w:hAnsi="Consolas" w:cs="Courier New"/>
                <w:color w:val="000000"/>
                <w:sz w:val="17"/>
                <w:szCs w:val="17"/>
              </w:rPr>
              <w:t>seed</w:t>
            </w:r>
            <w:r>
              <w:rPr>
                <w:rFonts w:ascii="Consolas" w:hAnsi="Consolas" w:cs="Courier New"/>
                <w:color w:val="666600"/>
                <w:sz w:val="17"/>
                <w:szCs w:val="17"/>
              </w:rPr>
              <w:t>)</w:t>
            </w:r>
          </w:p>
          <w:p w14:paraId="4076338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unique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y_tr</w:t>
            </w:r>
            <w:proofErr w:type="spellEnd"/>
            <w:proofErr w:type="gramStart"/>
            <w:r>
              <w:rPr>
                <w:rFonts w:ascii="Consolas" w:hAnsi="Consolas" w:cs="Courier New"/>
                <w:color w:val="666600"/>
                <w:sz w:val="17"/>
                <w:szCs w:val="17"/>
              </w:rPr>
              <w:t>))&lt;</w:t>
            </w:r>
            <w:proofErr w:type="gramEnd"/>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unique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y_va</w:t>
            </w:r>
            <w:proofErr w:type="spellEnd"/>
            <w:proofErr w:type="gramStart"/>
            <w:r>
              <w:rPr>
                <w:rFonts w:ascii="Consolas" w:hAnsi="Consolas" w:cs="Courier New"/>
                <w:color w:val="666600"/>
                <w:sz w:val="17"/>
                <w:szCs w:val="17"/>
              </w:rPr>
              <w:t>))&lt;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continue</w:t>
            </w:r>
          </w:p>
          <w:p w14:paraId="11A36C3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w:t>
            </w:r>
            <w:proofErr w:type="spellEnd"/>
            <w:r>
              <w:rPr>
                <w:rFonts w:ascii="Consolas" w:hAnsi="Consolas" w:cs="Courier New"/>
                <w:color w:val="666600"/>
                <w:sz w:val="17"/>
                <w:szCs w:val="17"/>
              </w:rPr>
              <w:t>,</w:t>
            </w:r>
            <w:r>
              <w:rPr>
                <w:rFonts w:ascii="Consolas" w:hAnsi="Consolas" w:cs="Courier New"/>
                <w:color w:val="000000"/>
                <w:sz w:val="17"/>
                <w:szCs w:val="17"/>
              </w:rPr>
              <w:t xml:space="preserve"> y_te</w:t>
            </w:r>
            <w:r>
              <w:rPr>
                <w:rFonts w:ascii="Consolas" w:hAnsi="Consolas" w:cs="Courier New"/>
                <w:color w:val="666600"/>
                <w:sz w:val="17"/>
                <w:szCs w:val="17"/>
              </w:rPr>
              <w:t>,</w:t>
            </w:r>
            <w:r>
              <w:rPr>
                <w:rFonts w:ascii="Consolas" w:hAnsi="Consolas" w:cs="Courier New"/>
                <w:color w:val="000000"/>
                <w:sz w:val="17"/>
                <w:szCs w:val="17"/>
              </w:rPr>
              <w:t xml:space="preserve"> seed</w:t>
            </w:r>
          </w:p>
          <w:p w14:paraId="457BD10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None</w:t>
            </w:r>
          </w:p>
          <w:p w14:paraId="3A0EB8D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w:t>
            </w:r>
          </w:p>
          <w:p w14:paraId="61D6960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197. </w:t>
            </w:r>
            <w:proofErr w:type="spellStart"/>
            <w:r>
              <w:rPr>
                <w:rFonts w:ascii="Consolas" w:hAnsi="Consolas" w:cs="Courier New"/>
                <w:color w:val="000000"/>
                <w:sz w:val="17"/>
                <w:szCs w:val="17"/>
              </w:rPr>
              <w:t>spl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stratified_split_with_</w:t>
            </w:r>
            <w:proofErr w:type="gramStart"/>
            <w:r>
              <w:rPr>
                <w:rFonts w:ascii="Consolas" w:hAnsi="Consolas" w:cs="Courier New"/>
                <w:color w:val="000000"/>
                <w:sz w:val="17"/>
                <w:szCs w:val="17"/>
              </w:rPr>
              <w:t>check</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values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seed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p>
          <w:p w14:paraId="0047718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spl</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4FDB04B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【中止】分层切分失败。</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file</w:t>
            </w:r>
            <w:r>
              <w:rPr>
                <w:rFonts w:ascii="Consolas" w:hAnsi="Consolas" w:cs="Courier New"/>
                <w:color w:val="666600"/>
                <w:sz w:val="17"/>
                <w:szCs w:val="17"/>
              </w:rPr>
              <w:t>=</w:t>
            </w:r>
            <w:proofErr w:type="spell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00"/>
                <w:sz w:val="17"/>
                <w:szCs w:val="17"/>
              </w:rPr>
              <w:t>stderr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sys</w:t>
            </w:r>
            <w:r>
              <w:rPr>
                <w:rFonts w:ascii="Consolas" w:hAnsi="Consolas" w:cs="Courier New"/>
                <w:color w:val="666600"/>
                <w:sz w:val="17"/>
                <w:szCs w:val="17"/>
              </w:rPr>
              <w:t>.</w:t>
            </w:r>
            <w:r>
              <w:rPr>
                <w:rFonts w:ascii="Consolas" w:hAnsi="Consolas" w:cs="Courier New"/>
                <w:color w:val="000088"/>
                <w:sz w:val="17"/>
                <w:szCs w:val="17"/>
              </w:rPr>
              <w:t>exit</w:t>
            </w:r>
            <w:proofErr w:type="spellEnd"/>
            <w:proofErr w:type="gram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20517F1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200. </w:t>
            </w:r>
            <w:proofErr w:type="spellStart"/>
            <w:r>
              <w:rPr>
                <w:rFonts w:ascii="Consolas" w:hAnsi="Consolas" w:cs="Courier New"/>
                <w:color w:val="000000"/>
                <w:sz w:val="17"/>
                <w:szCs w:val="17"/>
              </w:rPr>
              <w:t>X_tr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used_seed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spl</w:t>
            </w:r>
            <w:proofErr w:type="spellEnd"/>
          </w:p>
          <w:p w14:paraId="7185283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分层切分</w:t>
            </w:r>
            <w:r>
              <w:rPr>
                <w:rFonts w:ascii="Consolas" w:hAnsi="Consolas" w:cs="Courier New"/>
                <w:color w:val="008800"/>
                <w:sz w:val="17"/>
                <w:szCs w:val="17"/>
              </w:rPr>
              <w:t>] seed={</w:t>
            </w:r>
            <w:proofErr w:type="spellStart"/>
            <w:r>
              <w:rPr>
                <w:rFonts w:ascii="Consolas" w:hAnsi="Consolas" w:cs="Courier New"/>
                <w:color w:val="008800"/>
                <w:sz w:val="17"/>
                <w:szCs w:val="17"/>
              </w:rPr>
              <w:t>used_seed</w:t>
            </w:r>
            <w:proofErr w:type="spellEnd"/>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train/valid/test={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y_tr</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y_va</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y_te</w:t>
            </w:r>
            <w:proofErr w:type="spellEnd"/>
            <w:r>
              <w:rPr>
                <w:rFonts w:ascii="Consolas" w:hAnsi="Consolas" w:cs="Courier New"/>
                <w:color w:val="008800"/>
                <w:sz w:val="17"/>
                <w:szCs w:val="17"/>
              </w:rPr>
              <w:t>)}</w:t>
            </w:r>
            <w:r>
              <w:rPr>
                <w:rFonts w:ascii="Consolas" w:hAnsi="Consolas" w:cs="Courier New"/>
                <w:color w:val="008800"/>
                <w:sz w:val="17"/>
                <w:szCs w:val="17"/>
              </w:rPr>
              <w:t>；正类计数</w:t>
            </w:r>
            <w:r>
              <w:rPr>
                <w:rFonts w:ascii="Consolas" w:hAnsi="Consolas" w:cs="Courier New"/>
                <w:color w:val="008800"/>
                <w:sz w:val="17"/>
                <w:szCs w:val="17"/>
              </w:rPr>
              <w:t>={</w:t>
            </w:r>
            <w:proofErr w:type="spellStart"/>
            <w:r>
              <w:rPr>
                <w:rFonts w:ascii="Consolas" w:hAnsi="Consolas" w:cs="Courier New"/>
                <w:color w:val="008800"/>
                <w:sz w:val="17"/>
                <w:szCs w:val="17"/>
              </w:rPr>
              <w:t>y_tr.sum</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y_va.sum</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y_te.sum</w:t>
            </w:r>
            <w:proofErr w:type="spellEnd"/>
            <w:r>
              <w:rPr>
                <w:rFonts w:ascii="Consolas" w:hAnsi="Consolas" w:cs="Courier New"/>
                <w:color w:val="008800"/>
                <w:sz w:val="17"/>
                <w:szCs w:val="17"/>
              </w:rPr>
              <w:t>()}"</w:t>
            </w:r>
            <w:r>
              <w:rPr>
                <w:rFonts w:ascii="Consolas" w:hAnsi="Consolas" w:cs="Courier New"/>
                <w:color w:val="666600"/>
                <w:sz w:val="17"/>
                <w:szCs w:val="17"/>
              </w:rPr>
              <w:t>)</w:t>
            </w:r>
          </w:p>
          <w:p w14:paraId="1C657D4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880000"/>
                <w:sz w:val="17"/>
                <w:szCs w:val="17"/>
              </w:rPr>
              <w:t xml:space="preserve"># ===== </w:t>
            </w:r>
            <w:r>
              <w:rPr>
                <w:rFonts w:ascii="Consolas" w:hAnsi="Consolas" w:cs="Courier New"/>
                <w:color w:val="880000"/>
                <w:sz w:val="17"/>
                <w:szCs w:val="17"/>
              </w:rPr>
              <w:t>模型</w:t>
            </w:r>
            <w:r>
              <w:rPr>
                <w:rFonts w:ascii="Consolas" w:hAnsi="Consolas" w:cs="Courier New"/>
                <w:color w:val="880000"/>
                <w:sz w:val="17"/>
                <w:szCs w:val="17"/>
              </w:rPr>
              <w:t xml:space="preserve"> &amp; </w:t>
            </w:r>
            <w:r>
              <w:rPr>
                <w:rFonts w:ascii="Consolas" w:hAnsi="Consolas" w:cs="Courier New"/>
                <w:color w:val="880000"/>
                <w:sz w:val="17"/>
                <w:szCs w:val="17"/>
              </w:rPr>
              <w:t>概率校准</w:t>
            </w:r>
            <w:r>
              <w:rPr>
                <w:rFonts w:ascii="Consolas" w:hAnsi="Consolas" w:cs="Courier New"/>
                <w:color w:val="880000"/>
                <w:sz w:val="17"/>
                <w:szCs w:val="17"/>
              </w:rPr>
              <w:t xml:space="preserve"> &amp; </w:t>
            </w:r>
            <w:r>
              <w:rPr>
                <w:rFonts w:ascii="Consolas" w:hAnsi="Consolas" w:cs="Courier New"/>
                <w:color w:val="880000"/>
                <w:sz w:val="17"/>
                <w:szCs w:val="17"/>
              </w:rPr>
              <w:t>堆叠</w:t>
            </w:r>
            <w:r>
              <w:rPr>
                <w:rFonts w:ascii="Consolas" w:hAnsi="Consolas" w:cs="Courier New"/>
                <w:color w:val="880000"/>
                <w:sz w:val="17"/>
                <w:szCs w:val="17"/>
              </w:rPr>
              <w:t xml:space="preserve"> =====</w:t>
            </w:r>
          </w:p>
          <w:p w14:paraId="7C850EB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203. </w:t>
            </w:r>
            <w:proofErr w:type="spellStart"/>
            <w:r>
              <w:rPr>
                <w:rFonts w:ascii="Consolas" w:hAnsi="Consolas" w:cs="Courier New"/>
                <w:color w:val="000000"/>
                <w:sz w:val="17"/>
                <w:szCs w:val="17"/>
              </w:rPr>
              <w:t>mdl_lr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Pipeline</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8800"/>
                <w:sz w:val="17"/>
                <w:szCs w:val="17"/>
              </w:rPr>
              <w:t>"scaler"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StandardScaler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793A76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clf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LogisticRegression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max_iter</w:t>
            </w:r>
            <w:proofErr w:type="spellEnd"/>
            <w:r>
              <w:rPr>
                <w:rFonts w:ascii="Consolas" w:hAnsi="Consolas" w:cs="Courier New"/>
                <w:color w:val="666600"/>
                <w:sz w:val="17"/>
                <w:szCs w:val="17"/>
              </w:rPr>
              <w:t>=</w:t>
            </w:r>
            <w:r>
              <w:rPr>
                <w:rFonts w:ascii="Consolas" w:hAnsi="Consolas" w:cs="Courier New"/>
                <w:color w:val="006666"/>
                <w:sz w:val="17"/>
                <w:szCs w:val="17"/>
              </w:rPr>
              <w:t>2000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class_weight</w:t>
            </w:r>
            <w:proofErr w:type="spellEnd"/>
            <w:r>
              <w:rPr>
                <w:rFonts w:ascii="Consolas" w:hAnsi="Consolas" w:cs="Courier New"/>
                <w:color w:val="666600"/>
                <w:sz w:val="17"/>
                <w:szCs w:val="17"/>
              </w:rPr>
              <w:t>=</w:t>
            </w:r>
            <w:r>
              <w:rPr>
                <w:rFonts w:ascii="Consolas" w:hAnsi="Consolas" w:cs="Courier New"/>
                <w:color w:val="008800"/>
                <w:sz w:val="17"/>
                <w:szCs w:val="17"/>
              </w:rPr>
              <w:t>"balanced"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used_seed</w:t>
            </w:r>
            <w:proofErr w:type="spellEnd"/>
            <w:r>
              <w:rPr>
                <w:rFonts w:ascii="Consolas" w:hAnsi="Consolas" w:cs="Courier New"/>
                <w:color w:val="666600"/>
                <w:sz w:val="17"/>
                <w:szCs w:val="17"/>
              </w:rPr>
              <w:t>))])</w:t>
            </w:r>
          </w:p>
          <w:p w14:paraId="168AEC1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205. </w:t>
            </w:r>
            <w:proofErr w:type="spellStart"/>
            <w:r>
              <w:rPr>
                <w:rFonts w:ascii="Consolas" w:hAnsi="Consolas" w:cs="Courier New"/>
                <w:color w:val="000000"/>
                <w:sz w:val="17"/>
                <w:szCs w:val="17"/>
              </w:rPr>
              <w:t>mdl_rf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RandomForestClassifier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n_estimators</w:t>
            </w:r>
            <w:proofErr w:type="spellEnd"/>
            <w:r>
              <w:rPr>
                <w:rFonts w:ascii="Consolas" w:hAnsi="Consolas" w:cs="Courier New"/>
                <w:color w:val="666600"/>
                <w:sz w:val="17"/>
                <w:szCs w:val="17"/>
              </w:rPr>
              <w:t>=</w:t>
            </w:r>
            <w:r>
              <w:rPr>
                <w:rFonts w:ascii="Consolas" w:hAnsi="Consolas" w:cs="Courier New"/>
                <w:color w:val="006666"/>
                <w:sz w:val="17"/>
                <w:szCs w:val="17"/>
              </w:rPr>
              <w:t>500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class_weight</w:t>
            </w:r>
            <w:proofErr w:type="spellEnd"/>
            <w:r>
              <w:rPr>
                <w:rFonts w:ascii="Consolas" w:hAnsi="Consolas" w:cs="Courier New"/>
                <w:color w:val="666600"/>
                <w:sz w:val="17"/>
                <w:szCs w:val="17"/>
              </w:rPr>
              <w:t>=</w:t>
            </w:r>
            <w:r>
              <w:rPr>
                <w:rFonts w:ascii="Consolas" w:hAnsi="Consolas" w:cs="Courier New"/>
                <w:color w:val="008800"/>
                <w:sz w:val="17"/>
                <w:szCs w:val="17"/>
              </w:rPr>
              <w:t>"balanced"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used_seed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n_jobs</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A912DD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w:t>
            </w:r>
          </w:p>
          <w:p w14:paraId="5E985D0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HAS_XGB</w:t>
            </w:r>
            <w:r>
              <w:rPr>
                <w:rFonts w:ascii="Consolas" w:hAnsi="Consolas" w:cs="Courier New"/>
                <w:color w:val="666600"/>
                <w:sz w:val="17"/>
                <w:szCs w:val="17"/>
              </w:rPr>
              <w:t>=</w:t>
            </w:r>
            <w:r>
              <w:rPr>
                <w:rFonts w:ascii="Consolas" w:hAnsi="Consolas" w:cs="Courier New"/>
                <w:color w:val="000088"/>
                <w:sz w:val="17"/>
                <w:szCs w:val="17"/>
              </w:rPr>
              <w:t>True</w:t>
            </w:r>
          </w:p>
          <w:p w14:paraId="1634EFA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88"/>
                <w:sz w:val="17"/>
                <w:szCs w:val="17"/>
              </w:rPr>
              <w:t>try</w:t>
            </w:r>
            <w:r>
              <w:rPr>
                <w:rFonts w:ascii="Consolas" w:hAnsi="Consolas" w:cs="Courier New"/>
                <w:color w:val="666600"/>
                <w:sz w:val="17"/>
                <w:szCs w:val="17"/>
              </w:rPr>
              <w:t>:</w:t>
            </w:r>
          </w:p>
          <w:p w14:paraId="07DA3F3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xgboost</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XGBClassifier</w:t>
            </w:r>
            <w:proofErr w:type="spellEnd"/>
          </w:p>
          <w:p w14:paraId="5AB81C9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642E81A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HAS_XGB</w:t>
            </w:r>
            <w:r>
              <w:rPr>
                <w:rFonts w:ascii="Consolas" w:hAnsi="Consolas" w:cs="Courier New"/>
                <w:color w:val="666600"/>
                <w:sz w:val="17"/>
                <w:szCs w:val="17"/>
              </w:rPr>
              <w:t>=</w:t>
            </w:r>
            <w:r>
              <w:rPr>
                <w:rFonts w:ascii="Consolas" w:hAnsi="Consolas" w:cs="Courier New"/>
                <w:color w:val="000088"/>
                <w:sz w:val="17"/>
                <w:szCs w:val="17"/>
              </w:rPr>
              <w:t>False</w:t>
            </w:r>
          </w:p>
          <w:p w14:paraId="6730127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lastRenderedPageBreak/>
              <w:t xml:space="preserve">212. </w:t>
            </w:r>
            <w:r>
              <w:rPr>
                <w:rFonts w:ascii="Consolas" w:hAnsi="Consolas" w:cs="Courier New"/>
                <w:color w:val="000088"/>
                <w:sz w:val="17"/>
                <w:szCs w:val="17"/>
              </w:rPr>
              <w:t>if</w:t>
            </w:r>
            <w:r>
              <w:rPr>
                <w:rFonts w:ascii="Consolas" w:hAnsi="Consolas" w:cs="Courier New"/>
                <w:color w:val="000000"/>
                <w:sz w:val="17"/>
                <w:szCs w:val="17"/>
              </w:rPr>
              <w:t xml:space="preserve"> HAS_XGB</w:t>
            </w:r>
            <w:r>
              <w:rPr>
                <w:rFonts w:ascii="Consolas" w:hAnsi="Consolas" w:cs="Courier New"/>
                <w:color w:val="666600"/>
                <w:sz w:val="17"/>
                <w:szCs w:val="17"/>
              </w:rPr>
              <w:t>:</w:t>
            </w:r>
          </w:p>
          <w:p w14:paraId="3A407D2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pos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y_tr</w:t>
            </w:r>
            <w:proofErr w:type="spellEnd"/>
            <w:r>
              <w:rPr>
                <w:rFonts w:ascii="Consolas" w:hAnsi="Consolas" w:cs="Courier New"/>
                <w:color w:val="666600"/>
                <w:sz w:val="17"/>
                <w:szCs w:val="17"/>
              </w:rPr>
              <w:t>==</w:t>
            </w:r>
            <w:r>
              <w:rPr>
                <w:rFonts w:ascii="Consolas" w:hAnsi="Consolas" w:cs="Courier New"/>
                <w:color w:val="006666"/>
                <w:sz w:val="17"/>
                <w:szCs w:val="17"/>
              </w:rPr>
              <w:t>1</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r>
              <w:rPr>
                <w:rFonts w:ascii="Consolas" w:hAnsi="Consolas" w:cs="Courier New"/>
                <w:color w:val="000000"/>
                <w:sz w:val="17"/>
                <w:szCs w:val="17"/>
              </w:rPr>
              <w:t xml:space="preserve"> neg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y_tr</w:t>
            </w:r>
            <w:proofErr w:type="spellEnd"/>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p>
          <w:p w14:paraId="570DFD8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w:t>
            </w:r>
            <w:proofErr w:type="spellStart"/>
            <w:r>
              <w:rPr>
                <w:rFonts w:ascii="Consolas" w:hAnsi="Consolas" w:cs="Courier New"/>
                <w:color w:val="000000"/>
                <w:sz w:val="17"/>
                <w:szCs w:val="17"/>
              </w:rPr>
              <w:t>spw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neg</w:t>
            </w:r>
            <w:r>
              <w:rPr>
                <w:rFonts w:ascii="Consolas" w:hAnsi="Consolas" w:cs="Courier New"/>
                <w:color w:val="666600"/>
                <w:sz w:val="17"/>
                <w:szCs w:val="17"/>
              </w:rPr>
              <w:t>/</w:t>
            </w:r>
            <w:r>
              <w:rPr>
                <w:rFonts w:ascii="Consolas" w:hAnsi="Consolas" w:cs="Courier New"/>
                <w:color w:val="000000"/>
                <w:sz w:val="17"/>
                <w:szCs w:val="17"/>
              </w:rPr>
              <w:t>max</w:t>
            </w:r>
            <w:r>
              <w:rPr>
                <w:rFonts w:ascii="Consolas" w:hAnsi="Consolas" w:cs="Courier New"/>
                <w:color w:val="666600"/>
                <w:sz w:val="17"/>
                <w:szCs w:val="17"/>
              </w:rPr>
              <w:t>(</w:t>
            </w:r>
            <w:r>
              <w:rPr>
                <w:rFonts w:ascii="Consolas" w:hAnsi="Consolas" w:cs="Courier New"/>
                <w:color w:val="000000"/>
                <w:sz w:val="17"/>
                <w:szCs w:val="17"/>
              </w:rPr>
              <w:t>pos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EC5403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w:t>
            </w:r>
            <w:proofErr w:type="spellStart"/>
            <w:r>
              <w:rPr>
                <w:rFonts w:ascii="Consolas" w:hAnsi="Consolas" w:cs="Courier New"/>
                <w:color w:val="000000"/>
                <w:sz w:val="17"/>
                <w:szCs w:val="17"/>
              </w:rPr>
              <w:t>mdl_xgb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XGBClassifier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n_estimators</w:t>
            </w:r>
            <w:proofErr w:type="spellEnd"/>
            <w:r>
              <w:rPr>
                <w:rFonts w:ascii="Consolas" w:hAnsi="Consolas" w:cs="Courier New"/>
                <w:color w:val="666600"/>
                <w:sz w:val="17"/>
                <w:szCs w:val="17"/>
              </w:rPr>
              <w:t>=</w:t>
            </w:r>
            <w:r>
              <w:rPr>
                <w:rFonts w:ascii="Consolas" w:hAnsi="Consolas" w:cs="Courier New"/>
                <w:color w:val="006666"/>
                <w:sz w:val="17"/>
                <w:szCs w:val="17"/>
              </w:rPr>
              <w:t>800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max_depth</w:t>
            </w:r>
            <w:proofErr w:type="spell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learning_rate</w:t>
            </w:r>
            <w:proofErr w:type="spellEnd"/>
            <w:r>
              <w:rPr>
                <w:rFonts w:ascii="Consolas" w:hAnsi="Consolas" w:cs="Courier New"/>
                <w:color w:val="666600"/>
                <w:sz w:val="17"/>
                <w:szCs w:val="17"/>
              </w:rPr>
              <w:t>=</w:t>
            </w:r>
            <w:r>
              <w:rPr>
                <w:rFonts w:ascii="Consolas" w:hAnsi="Consolas" w:cs="Courier New"/>
                <w:color w:val="006666"/>
                <w:sz w:val="17"/>
                <w:szCs w:val="17"/>
              </w:rPr>
              <w:t>0.05</w:t>
            </w:r>
            <w:r>
              <w:rPr>
                <w:rFonts w:ascii="Consolas" w:hAnsi="Consolas" w:cs="Courier New"/>
                <w:color w:val="666600"/>
                <w:sz w:val="17"/>
                <w:szCs w:val="17"/>
              </w:rPr>
              <w:t>,</w:t>
            </w:r>
          </w:p>
          <w:p w14:paraId="003DAC6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subsample</w:t>
            </w:r>
            <w:r>
              <w:rPr>
                <w:rFonts w:ascii="Consolas" w:hAnsi="Consolas" w:cs="Courier New"/>
                <w:color w:val="666600"/>
                <w:sz w:val="17"/>
                <w:szCs w:val="17"/>
              </w:rPr>
              <w:t>=</w:t>
            </w:r>
            <w:r>
              <w:rPr>
                <w:rFonts w:ascii="Consolas" w:hAnsi="Consolas" w:cs="Courier New"/>
                <w:color w:val="006666"/>
                <w:sz w:val="17"/>
                <w:szCs w:val="17"/>
              </w:rPr>
              <w:t>0.9</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colsample_bytree</w:t>
            </w:r>
            <w:proofErr w:type="spellEnd"/>
            <w:r>
              <w:rPr>
                <w:rFonts w:ascii="Consolas" w:hAnsi="Consolas" w:cs="Courier New"/>
                <w:color w:val="666600"/>
                <w:sz w:val="17"/>
                <w:szCs w:val="17"/>
              </w:rPr>
              <w:t>=</w:t>
            </w:r>
            <w:r>
              <w:rPr>
                <w:rFonts w:ascii="Consolas" w:hAnsi="Consolas" w:cs="Courier New"/>
                <w:color w:val="006666"/>
                <w:sz w:val="17"/>
                <w:szCs w:val="17"/>
              </w:rPr>
              <w:t>0.8</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reg_lambda</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590C32F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used_seed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tree_method</w:t>
            </w:r>
            <w:proofErr w:type="spellEnd"/>
            <w:r>
              <w:rPr>
                <w:rFonts w:ascii="Consolas" w:hAnsi="Consolas" w:cs="Courier New"/>
                <w:color w:val="666600"/>
                <w:sz w:val="17"/>
                <w:szCs w:val="17"/>
              </w:rPr>
              <w:t>=</w:t>
            </w:r>
            <w:r>
              <w:rPr>
                <w:rFonts w:ascii="Consolas" w:hAnsi="Consolas" w:cs="Courier New"/>
                <w:color w:val="008800"/>
                <w:sz w:val="17"/>
                <w:szCs w:val="17"/>
              </w:rPr>
              <w:t>"hist"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eval_metric</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auc</w:t>
            </w:r>
            <w:proofErr w:type="spellEnd"/>
            <w:r>
              <w:rPr>
                <w:rFonts w:ascii="Consolas" w:hAnsi="Consolas" w:cs="Courier New"/>
                <w:color w:val="008800"/>
                <w:sz w:val="17"/>
                <w:szCs w:val="17"/>
              </w:rPr>
              <w:t>"</w:t>
            </w:r>
            <w:r>
              <w:rPr>
                <w:rFonts w:ascii="Consolas" w:hAnsi="Consolas" w:cs="Courier New"/>
                <w:color w:val="666600"/>
                <w:sz w:val="17"/>
                <w:szCs w:val="17"/>
              </w:rPr>
              <w:t>,</w:t>
            </w:r>
          </w:p>
          <w:p w14:paraId="440B895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proofErr w:type="spellStart"/>
            <w:r>
              <w:rPr>
                <w:rFonts w:ascii="Consolas" w:hAnsi="Consolas" w:cs="Courier New"/>
                <w:color w:val="000000"/>
                <w:sz w:val="17"/>
                <w:szCs w:val="17"/>
              </w:rPr>
              <w:t>scale_pos_weight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spw</w:t>
            </w:r>
            <w:proofErr w:type="spellEnd"/>
            <w:r>
              <w:rPr>
                <w:rFonts w:ascii="Consolas" w:hAnsi="Consolas" w:cs="Courier New"/>
                <w:color w:val="666600"/>
                <w:sz w:val="17"/>
                <w:szCs w:val="17"/>
              </w:rPr>
              <w:t>)</w:t>
            </w:r>
          </w:p>
          <w:p w14:paraId="099FC60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880000"/>
                <w:sz w:val="17"/>
                <w:szCs w:val="17"/>
              </w:rPr>
              <w:t xml:space="preserve"># </w:t>
            </w:r>
            <w:r>
              <w:rPr>
                <w:rFonts w:ascii="Consolas" w:hAnsi="Consolas" w:cs="Courier New"/>
                <w:color w:val="880000"/>
                <w:sz w:val="17"/>
                <w:szCs w:val="17"/>
              </w:rPr>
              <w:t>训练</w:t>
            </w:r>
            <w:r>
              <w:rPr>
                <w:rFonts w:ascii="Consolas" w:hAnsi="Consolas" w:cs="Courier New"/>
                <w:color w:val="880000"/>
                <w:sz w:val="17"/>
                <w:szCs w:val="17"/>
              </w:rPr>
              <w:t xml:space="preserve"> base</w:t>
            </w:r>
          </w:p>
          <w:p w14:paraId="517C35E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220. </w:t>
            </w:r>
            <w:proofErr w:type="spellStart"/>
            <w:proofErr w:type="gramStart"/>
            <w:r>
              <w:rPr>
                <w:rFonts w:ascii="Consolas" w:hAnsi="Consolas" w:cs="Courier New"/>
                <w:color w:val="000000"/>
                <w:sz w:val="17"/>
                <w:szCs w:val="17"/>
              </w:rPr>
              <w:t>mdl_lr</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X_tr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w:t>
            </w:r>
            <w:proofErr w:type="spellEnd"/>
            <w:r>
              <w:rPr>
                <w:rFonts w:ascii="Consolas" w:hAnsi="Consolas" w:cs="Courier New"/>
                <w:color w:val="666600"/>
                <w:sz w:val="17"/>
                <w:szCs w:val="17"/>
              </w:rPr>
              <w:t>)</w:t>
            </w:r>
          </w:p>
          <w:p w14:paraId="252CF6C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221. </w:t>
            </w:r>
            <w:proofErr w:type="spellStart"/>
            <w:proofErr w:type="gramStart"/>
            <w:r>
              <w:rPr>
                <w:rFonts w:ascii="Consolas" w:hAnsi="Consolas" w:cs="Courier New"/>
                <w:color w:val="000000"/>
                <w:sz w:val="17"/>
                <w:szCs w:val="17"/>
              </w:rPr>
              <w:t>mdl_rf</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X_tr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w:t>
            </w:r>
            <w:proofErr w:type="spellEnd"/>
            <w:r>
              <w:rPr>
                <w:rFonts w:ascii="Consolas" w:hAnsi="Consolas" w:cs="Courier New"/>
                <w:color w:val="666600"/>
                <w:sz w:val="17"/>
                <w:szCs w:val="17"/>
              </w:rPr>
              <w:t>)</w:t>
            </w:r>
          </w:p>
          <w:p w14:paraId="4904D11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88"/>
                <w:sz w:val="17"/>
                <w:szCs w:val="17"/>
              </w:rPr>
              <w:t>if</w:t>
            </w:r>
            <w:r>
              <w:rPr>
                <w:rFonts w:ascii="Consolas" w:hAnsi="Consolas" w:cs="Courier New"/>
                <w:color w:val="000000"/>
                <w:sz w:val="17"/>
                <w:szCs w:val="17"/>
              </w:rPr>
              <w:t xml:space="preserve"> HAS_XGB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mdl_xgb</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X_tr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w:t>
            </w:r>
            <w:proofErr w:type="spellEnd"/>
            <w:r>
              <w:rPr>
                <w:rFonts w:ascii="Consolas" w:hAnsi="Consolas" w:cs="Courier New"/>
                <w:color w:val="666600"/>
                <w:sz w:val="17"/>
                <w:szCs w:val="17"/>
              </w:rPr>
              <w:t>)</w:t>
            </w:r>
          </w:p>
          <w:p w14:paraId="58D554A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880000"/>
                <w:sz w:val="17"/>
                <w:szCs w:val="17"/>
              </w:rPr>
              <w:t xml:space="preserve"># </w:t>
            </w:r>
            <w:r>
              <w:rPr>
                <w:rFonts w:ascii="Consolas" w:hAnsi="Consolas" w:cs="Courier New"/>
                <w:color w:val="880000"/>
                <w:sz w:val="17"/>
                <w:szCs w:val="17"/>
              </w:rPr>
              <w:t>概率校准（基于验证集）</w:t>
            </w:r>
          </w:p>
          <w:p w14:paraId="0B1DCF4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224. </w:t>
            </w:r>
            <w:proofErr w:type="spellStart"/>
            <w:r>
              <w:rPr>
                <w:rFonts w:ascii="Consolas" w:hAnsi="Consolas" w:cs="Courier New"/>
                <w:color w:val="000000"/>
                <w:sz w:val="17"/>
                <w:szCs w:val="17"/>
              </w:rPr>
              <w:t>cal_</w:t>
            </w:r>
            <w:proofErr w:type="gramStart"/>
            <w:r>
              <w:rPr>
                <w:rFonts w:ascii="Consolas" w:hAnsi="Consolas" w:cs="Courier New"/>
                <w:color w:val="000000"/>
                <w:sz w:val="17"/>
                <w:szCs w:val="17"/>
              </w:rPr>
              <w:t>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CalibratedClassifierCV</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mdl_rf</w:t>
            </w:r>
            <w:proofErr w:type="spellEnd"/>
            <w:r>
              <w:rPr>
                <w:rFonts w:ascii="Consolas" w:hAnsi="Consolas" w:cs="Courier New"/>
                <w:color w:val="666600"/>
                <w:sz w:val="17"/>
                <w:szCs w:val="17"/>
              </w:rPr>
              <w:t>,</w:t>
            </w:r>
            <w:r>
              <w:rPr>
                <w:rFonts w:ascii="Consolas" w:hAnsi="Consolas" w:cs="Courier New"/>
                <w:color w:val="000000"/>
                <w:sz w:val="17"/>
                <w:szCs w:val="17"/>
              </w:rPr>
              <w:t xml:space="preserve"> method</w:t>
            </w:r>
            <w:r>
              <w:rPr>
                <w:rFonts w:ascii="Consolas" w:hAnsi="Consolas" w:cs="Courier New"/>
                <w:color w:val="666600"/>
                <w:sz w:val="17"/>
                <w:szCs w:val="17"/>
              </w:rPr>
              <w:t>=</w:t>
            </w:r>
            <w:r>
              <w:rPr>
                <w:rFonts w:ascii="Consolas" w:hAnsi="Consolas" w:cs="Courier New"/>
                <w:color w:val="008800"/>
                <w:sz w:val="17"/>
                <w:szCs w:val="17"/>
              </w:rPr>
              <w:t>"isotonic"</w:t>
            </w:r>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prefit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cal_rf</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w:t>
            </w:r>
            <w:proofErr w:type="spellEnd"/>
            <w:r>
              <w:rPr>
                <w:rFonts w:ascii="Consolas" w:hAnsi="Consolas" w:cs="Courier New"/>
                <w:color w:val="666600"/>
                <w:sz w:val="17"/>
                <w:szCs w:val="17"/>
              </w:rPr>
              <w:t>)</w:t>
            </w:r>
          </w:p>
          <w:p w14:paraId="11A5C89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225. </w:t>
            </w:r>
            <w:proofErr w:type="spellStart"/>
            <w:r>
              <w:rPr>
                <w:rFonts w:ascii="Consolas" w:hAnsi="Consolas" w:cs="Courier New"/>
                <w:color w:val="000000"/>
                <w:sz w:val="17"/>
                <w:szCs w:val="17"/>
              </w:rPr>
              <w:t>cal_xgb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200DDF2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88"/>
                <w:sz w:val="17"/>
                <w:szCs w:val="17"/>
              </w:rPr>
              <w:t>if</w:t>
            </w:r>
            <w:r>
              <w:rPr>
                <w:rFonts w:ascii="Consolas" w:hAnsi="Consolas" w:cs="Courier New"/>
                <w:color w:val="000000"/>
                <w:sz w:val="17"/>
                <w:szCs w:val="17"/>
              </w:rPr>
              <w:t xml:space="preserve"> HAS_XGB</w:t>
            </w:r>
            <w:r>
              <w:rPr>
                <w:rFonts w:ascii="Consolas" w:hAnsi="Consolas" w:cs="Courier New"/>
                <w:color w:val="666600"/>
                <w:sz w:val="17"/>
                <w:szCs w:val="17"/>
              </w:rPr>
              <w:t>:</w:t>
            </w:r>
          </w:p>
          <w:p w14:paraId="4F36331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proofErr w:type="spellStart"/>
            <w:r>
              <w:rPr>
                <w:rFonts w:ascii="Consolas" w:hAnsi="Consolas" w:cs="Courier New"/>
                <w:color w:val="000000"/>
                <w:sz w:val="17"/>
                <w:szCs w:val="17"/>
              </w:rPr>
              <w:t>cal_xgb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CalibratedClassifierCV</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mdl_xgb</w:t>
            </w:r>
            <w:proofErr w:type="spellEnd"/>
            <w:r>
              <w:rPr>
                <w:rFonts w:ascii="Consolas" w:hAnsi="Consolas" w:cs="Courier New"/>
                <w:color w:val="666600"/>
                <w:sz w:val="17"/>
                <w:szCs w:val="17"/>
              </w:rPr>
              <w:t>,</w:t>
            </w:r>
            <w:r>
              <w:rPr>
                <w:rFonts w:ascii="Consolas" w:hAnsi="Consolas" w:cs="Courier New"/>
                <w:color w:val="000000"/>
                <w:sz w:val="17"/>
                <w:szCs w:val="17"/>
              </w:rPr>
              <w:t xml:space="preserve"> method</w:t>
            </w:r>
            <w:r>
              <w:rPr>
                <w:rFonts w:ascii="Consolas" w:hAnsi="Consolas" w:cs="Courier New"/>
                <w:color w:val="666600"/>
                <w:sz w:val="17"/>
                <w:szCs w:val="17"/>
              </w:rPr>
              <w:t>=</w:t>
            </w:r>
            <w:r>
              <w:rPr>
                <w:rFonts w:ascii="Consolas" w:hAnsi="Consolas" w:cs="Courier New"/>
                <w:color w:val="008800"/>
                <w:sz w:val="17"/>
                <w:szCs w:val="17"/>
              </w:rPr>
              <w:t>"isotonic"</w:t>
            </w:r>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prefit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cal_xgb</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w:t>
            </w:r>
            <w:proofErr w:type="spellEnd"/>
            <w:r>
              <w:rPr>
                <w:rFonts w:ascii="Consolas" w:hAnsi="Consolas" w:cs="Courier New"/>
                <w:color w:val="666600"/>
                <w:sz w:val="17"/>
                <w:szCs w:val="17"/>
              </w:rPr>
              <w:t>)</w:t>
            </w:r>
          </w:p>
          <w:p w14:paraId="6D527FA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880000"/>
                <w:sz w:val="17"/>
                <w:szCs w:val="17"/>
              </w:rPr>
              <w:t xml:space="preserve"># </w:t>
            </w:r>
            <w:r>
              <w:rPr>
                <w:rFonts w:ascii="Consolas" w:hAnsi="Consolas" w:cs="Courier New"/>
                <w:color w:val="880000"/>
                <w:sz w:val="17"/>
                <w:szCs w:val="17"/>
              </w:rPr>
              <w:t>验证集概率（供堆叠学习）</w:t>
            </w:r>
          </w:p>
          <w:p w14:paraId="10F7E70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229. </w:t>
            </w:r>
            <w:proofErr w:type="spellStart"/>
            <w:r>
              <w:rPr>
                <w:rFonts w:ascii="Consolas" w:hAnsi="Consolas" w:cs="Courier New"/>
                <w:color w:val="000000"/>
                <w:sz w:val="17"/>
                <w:szCs w:val="17"/>
              </w:rPr>
              <w:t>p_lr_</w:t>
            </w:r>
            <w:proofErr w:type="gramStart"/>
            <w:r>
              <w:rPr>
                <w:rFonts w:ascii="Consolas" w:hAnsi="Consolas" w:cs="Courier New"/>
                <w:color w:val="000000"/>
                <w:sz w:val="17"/>
                <w:szCs w:val="17"/>
              </w:rPr>
              <w:t>va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mdl_</w:t>
            </w:r>
            <w:proofErr w:type="gramStart"/>
            <w:r>
              <w:rPr>
                <w:rFonts w:ascii="Consolas" w:hAnsi="Consolas" w:cs="Courier New"/>
                <w:color w:val="000000"/>
                <w:sz w:val="17"/>
                <w:szCs w:val="17"/>
              </w:rPr>
              <w:t>lr</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_proba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va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1167151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230. </w:t>
            </w:r>
            <w:proofErr w:type="spellStart"/>
            <w:r>
              <w:rPr>
                <w:rFonts w:ascii="Consolas" w:hAnsi="Consolas" w:cs="Courier New"/>
                <w:color w:val="000000"/>
                <w:sz w:val="17"/>
                <w:szCs w:val="17"/>
              </w:rPr>
              <w:t>p_rf_</w:t>
            </w:r>
            <w:proofErr w:type="gramStart"/>
            <w:r>
              <w:rPr>
                <w:rFonts w:ascii="Consolas" w:hAnsi="Consolas" w:cs="Courier New"/>
                <w:color w:val="000000"/>
                <w:sz w:val="17"/>
                <w:szCs w:val="17"/>
              </w:rPr>
              <w:t>va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cal_</w:t>
            </w:r>
            <w:proofErr w:type="gramStart"/>
            <w:r>
              <w:rPr>
                <w:rFonts w:ascii="Consolas" w:hAnsi="Consolas" w:cs="Courier New"/>
                <w:color w:val="000000"/>
                <w:sz w:val="17"/>
                <w:szCs w:val="17"/>
              </w:rPr>
              <w:t>rf</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_proba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va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3AA1F95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231. </w:t>
            </w:r>
            <w:proofErr w:type="spellStart"/>
            <w:r>
              <w:rPr>
                <w:rFonts w:ascii="Consolas" w:hAnsi="Consolas" w:cs="Courier New"/>
                <w:color w:val="000000"/>
                <w:sz w:val="17"/>
                <w:szCs w:val="17"/>
              </w:rPr>
              <w:t>p_xgb_va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cal_</w:t>
            </w:r>
            <w:proofErr w:type="gramStart"/>
            <w:r>
              <w:rPr>
                <w:rFonts w:ascii="Consolas" w:hAnsi="Consolas" w:cs="Courier New"/>
                <w:color w:val="000000"/>
                <w:sz w:val="17"/>
                <w:szCs w:val="17"/>
              </w:rPr>
              <w:t>xgb</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_proba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va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HAS_XGB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gramEnd"/>
            <w:r>
              <w:rPr>
                <w:rFonts w:ascii="Consolas" w:hAnsi="Consolas" w:cs="Courier New"/>
                <w:color w:val="000000"/>
                <w:sz w:val="17"/>
                <w:szCs w:val="17"/>
              </w:rPr>
              <w:t>_like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p_lr_va</w:t>
            </w:r>
            <w:proofErr w:type="spellEnd"/>
            <w:r>
              <w:rPr>
                <w:rFonts w:ascii="Consolas" w:hAnsi="Consolas" w:cs="Courier New"/>
                <w:color w:val="666600"/>
                <w:sz w:val="17"/>
                <w:szCs w:val="17"/>
              </w:rPr>
              <w:t>))</w:t>
            </w:r>
          </w:p>
          <w:p w14:paraId="72E839F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880000"/>
                <w:sz w:val="17"/>
                <w:szCs w:val="17"/>
              </w:rPr>
              <w:t xml:space="preserve"># </w:t>
            </w:r>
            <w:r>
              <w:rPr>
                <w:rFonts w:ascii="Consolas" w:hAnsi="Consolas" w:cs="Courier New"/>
                <w:color w:val="880000"/>
                <w:sz w:val="17"/>
                <w:szCs w:val="17"/>
              </w:rPr>
              <w:t>堆叠二层：用验证集概率训练元分类器</w:t>
            </w:r>
            <w:r>
              <w:rPr>
                <w:rFonts w:ascii="Consolas" w:hAnsi="Consolas" w:cs="Courier New"/>
                <w:color w:val="880000"/>
                <w:sz w:val="17"/>
                <w:szCs w:val="17"/>
              </w:rPr>
              <w:t xml:space="preserve"> LR</w:t>
            </w:r>
          </w:p>
          <w:p w14:paraId="520519D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233. </w:t>
            </w:r>
            <w:proofErr w:type="spellStart"/>
            <w:r>
              <w:rPr>
                <w:rFonts w:ascii="Consolas" w:hAnsi="Consolas" w:cs="Courier New"/>
                <w:color w:val="000000"/>
                <w:sz w:val="17"/>
                <w:szCs w:val="17"/>
              </w:rPr>
              <w:t>X_stack_tr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vstack</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p_lr_va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p_rf_va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p_xgb_va</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T</w:t>
            </w:r>
            <w:proofErr w:type="gramEnd"/>
          </w:p>
          <w:p w14:paraId="28BC334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meta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Pipeline</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8800"/>
                <w:sz w:val="17"/>
                <w:szCs w:val="17"/>
              </w:rPr>
              <w:t>"scaler"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StandardScaler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708082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clf</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LogisticRegression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max_iter</w:t>
            </w:r>
            <w:proofErr w:type="spellEnd"/>
            <w:r>
              <w:rPr>
                <w:rFonts w:ascii="Consolas" w:hAnsi="Consolas" w:cs="Courier New"/>
                <w:color w:val="666600"/>
                <w:sz w:val="17"/>
                <w:szCs w:val="17"/>
              </w:rPr>
              <w:t>=</w:t>
            </w:r>
            <w:r>
              <w:rPr>
                <w:rFonts w:ascii="Consolas" w:hAnsi="Consolas" w:cs="Courier New"/>
                <w:color w:val="006666"/>
                <w:sz w:val="17"/>
                <w:szCs w:val="17"/>
              </w:rPr>
              <w:t>2000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class_weight</w:t>
            </w:r>
            <w:proofErr w:type="spellEnd"/>
            <w:r>
              <w:rPr>
                <w:rFonts w:ascii="Consolas" w:hAnsi="Consolas" w:cs="Courier New"/>
                <w:color w:val="666600"/>
                <w:sz w:val="17"/>
                <w:szCs w:val="17"/>
              </w:rPr>
              <w:t>=</w:t>
            </w:r>
            <w:r>
              <w:rPr>
                <w:rFonts w:ascii="Consolas" w:hAnsi="Consolas" w:cs="Courier New"/>
                <w:color w:val="008800"/>
                <w:sz w:val="17"/>
                <w:szCs w:val="17"/>
              </w:rPr>
              <w:t>"balanced"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random_state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used_seed</w:t>
            </w:r>
            <w:proofErr w:type="spellEnd"/>
            <w:r>
              <w:rPr>
                <w:rFonts w:ascii="Consolas" w:hAnsi="Consolas" w:cs="Courier New"/>
                <w:color w:val="666600"/>
                <w:sz w:val="17"/>
                <w:szCs w:val="17"/>
              </w:rPr>
              <w:t>))])</w:t>
            </w:r>
          </w:p>
          <w:p w14:paraId="6A2DA67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236. </w:t>
            </w:r>
            <w:proofErr w:type="spellStart"/>
            <w:proofErr w:type="gramStart"/>
            <w:r>
              <w:rPr>
                <w:rFonts w:ascii="Consolas" w:hAnsi="Consolas" w:cs="Courier New"/>
                <w:color w:val="000000"/>
                <w:sz w:val="17"/>
                <w:szCs w:val="17"/>
              </w:rPr>
              <w:t>meta</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X_stack_tr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w:t>
            </w:r>
            <w:proofErr w:type="spellEnd"/>
            <w:r>
              <w:rPr>
                <w:rFonts w:ascii="Consolas" w:hAnsi="Consolas" w:cs="Courier New"/>
                <w:color w:val="666600"/>
                <w:sz w:val="17"/>
                <w:szCs w:val="17"/>
              </w:rPr>
              <w:t>)</w:t>
            </w:r>
          </w:p>
          <w:p w14:paraId="74573AE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880000"/>
                <w:sz w:val="17"/>
                <w:szCs w:val="17"/>
              </w:rPr>
              <w:t xml:space="preserve"># ===== </w:t>
            </w:r>
            <w:r>
              <w:rPr>
                <w:rFonts w:ascii="Consolas" w:hAnsi="Consolas" w:cs="Courier New"/>
                <w:color w:val="880000"/>
                <w:sz w:val="17"/>
                <w:szCs w:val="17"/>
              </w:rPr>
              <w:t>阈值策略</w:t>
            </w:r>
            <w:r>
              <w:rPr>
                <w:rFonts w:ascii="Consolas" w:hAnsi="Consolas" w:cs="Courier New"/>
                <w:color w:val="880000"/>
                <w:sz w:val="17"/>
                <w:szCs w:val="17"/>
              </w:rPr>
              <w:t xml:space="preserve"> =====</w:t>
            </w:r>
          </w:p>
          <w:p w14:paraId="517C9C4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scan_best_</w:t>
            </w:r>
            <w:proofErr w:type="gramStart"/>
            <w:r>
              <w:rPr>
                <w:rFonts w:ascii="Consolas" w:hAnsi="Consolas" w:cs="Courier New"/>
                <w:color w:val="000000"/>
                <w:sz w:val="17"/>
                <w:szCs w:val="17"/>
              </w:rPr>
              <w:t>thr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y_true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y_prob</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recall_min</w:t>
            </w:r>
            <w:proofErr w:type="spellEnd"/>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prefer</w:t>
            </w:r>
            <w:r>
              <w:rPr>
                <w:rFonts w:ascii="Consolas" w:hAnsi="Consolas" w:cs="Courier New"/>
                <w:color w:val="666600"/>
                <w:sz w:val="17"/>
                <w:szCs w:val="17"/>
              </w:rPr>
              <w:t>=</w:t>
            </w:r>
            <w:r>
              <w:rPr>
                <w:rFonts w:ascii="Consolas" w:hAnsi="Consolas" w:cs="Courier New"/>
                <w:color w:val="008800"/>
                <w:sz w:val="17"/>
                <w:szCs w:val="17"/>
              </w:rPr>
              <w:t>"F2"</w:t>
            </w:r>
            <w:r>
              <w:rPr>
                <w:rFonts w:ascii="Consolas" w:hAnsi="Consolas" w:cs="Courier New"/>
                <w:color w:val="666600"/>
                <w:sz w:val="17"/>
                <w:szCs w:val="17"/>
              </w:rPr>
              <w:t>):</w:t>
            </w:r>
          </w:p>
          <w:p w14:paraId="3484CF6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grid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linspace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181</w:t>
            </w:r>
            <w:r>
              <w:rPr>
                <w:rFonts w:ascii="Consolas" w:hAnsi="Consolas" w:cs="Courier New"/>
                <w:color w:val="666600"/>
                <w:sz w:val="17"/>
                <w:szCs w:val="17"/>
              </w:rPr>
              <w:t>)</w:t>
            </w:r>
          </w:p>
          <w:p w14:paraId="66145F7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"thr"</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"F1"</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"F2"</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"Recall"</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"Precision"</w:t>
            </w:r>
            <w:r>
              <w:rPr>
                <w:rFonts w:ascii="Consolas" w:hAnsi="Consolas" w:cs="Courier New"/>
                <w:color w:val="666600"/>
                <w:sz w:val="17"/>
                <w:szCs w:val="17"/>
              </w:rPr>
              <w:t>:</w:t>
            </w:r>
            <w:r>
              <w:rPr>
                <w:rFonts w:ascii="Consolas" w:hAnsi="Consolas" w:cs="Courier New"/>
                <w:color w:val="006666"/>
                <w:sz w:val="17"/>
                <w:szCs w:val="17"/>
              </w:rPr>
              <w:t>0.0</w:t>
            </w:r>
            <w:r>
              <w:rPr>
                <w:rFonts w:ascii="Consolas" w:hAnsi="Consolas" w:cs="Courier New"/>
                <w:color w:val="666600"/>
                <w:sz w:val="17"/>
                <w:szCs w:val="17"/>
              </w:rPr>
              <w:t>}</w:t>
            </w:r>
          </w:p>
          <w:p w14:paraId="369ECD3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grid</w:t>
            </w:r>
            <w:r>
              <w:rPr>
                <w:rFonts w:ascii="Consolas" w:hAnsi="Consolas" w:cs="Courier New"/>
                <w:color w:val="666600"/>
                <w:sz w:val="17"/>
                <w:szCs w:val="17"/>
              </w:rPr>
              <w:t>:</w:t>
            </w:r>
          </w:p>
          <w:p w14:paraId="05339C4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xml:space="preserve">        </w:t>
            </w:r>
            <w:proofErr w:type="spellStart"/>
            <w:r>
              <w:rPr>
                <w:rFonts w:ascii="Consolas" w:hAnsi="Consolas" w:cs="Courier New"/>
                <w:color w:val="000000"/>
                <w:sz w:val="17"/>
                <w:szCs w:val="17"/>
              </w:rPr>
              <w:t>yhat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y_prob</w:t>
            </w:r>
            <w:proofErr w:type="spellEnd"/>
            <w:r>
              <w:rPr>
                <w:rFonts w:ascii="Consolas" w:hAnsi="Consolas" w:cs="Courier New"/>
                <w:color w:val="666600"/>
                <w:sz w:val="17"/>
                <w:szCs w:val="17"/>
              </w:rPr>
              <w:t>&gt;=</w:t>
            </w:r>
            <w:r>
              <w:rPr>
                <w:rFonts w:ascii="Consolas" w:hAnsi="Consolas" w:cs="Courier New"/>
                <w:color w:val="000000"/>
                <w:sz w:val="17"/>
                <w:szCs w:val="17"/>
              </w:rPr>
              <w:t>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27FF662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w:t>
            </w:r>
            <w:proofErr w:type="spellStart"/>
            <w:r>
              <w:rPr>
                <w:rFonts w:ascii="Consolas" w:hAnsi="Consolas" w:cs="Courier New"/>
                <w:color w:val="000000"/>
                <w:sz w:val="17"/>
                <w:szCs w:val="17"/>
              </w:rPr>
              <w:t>tp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y_true</w:t>
            </w:r>
            <w:proofErr w:type="spellEnd"/>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)&amp;</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yhat</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BFF950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w:t>
            </w:r>
            <w:proofErr w:type="spellStart"/>
            <w:r>
              <w:rPr>
                <w:rFonts w:ascii="Consolas" w:hAnsi="Consolas" w:cs="Courier New"/>
                <w:color w:val="000000"/>
                <w:sz w:val="17"/>
                <w:szCs w:val="17"/>
              </w:rPr>
              <w:t>fp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y_true</w:t>
            </w:r>
            <w:proofErr w:type="spellEnd"/>
            <w:r>
              <w:rPr>
                <w:rFonts w:ascii="Consolas" w:hAnsi="Consolas" w:cs="Courier New"/>
                <w:color w:val="666600"/>
                <w:sz w:val="17"/>
                <w:szCs w:val="17"/>
              </w:rPr>
              <w:t>==</w:t>
            </w:r>
            <w:proofErr w:type="gramStart"/>
            <w:r>
              <w:rPr>
                <w:rFonts w:ascii="Consolas" w:hAnsi="Consolas" w:cs="Courier New"/>
                <w:color w:val="006666"/>
                <w:sz w:val="17"/>
                <w:szCs w:val="17"/>
              </w:rPr>
              <w:t>0</w:t>
            </w:r>
            <w:r>
              <w:rPr>
                <w:rFonts w:ascii="Consolas" w:hAnsi="Consolas" w:cs="Courier New"/>
                <w:color w:val="666600"/>
                <w:sz w:val="17"/>
                <w:szCs w:val="17"/>
              </w:rPr>
              <w:t>)&amp;</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yhat</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7050EB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proofErr w:type="spellStart"/>
            <w:r>
              <w:rPr>
                <w:rFonts w:ascii="Consolas" w:hAnsi="Consolas" w:cs="Courier New"/>
                <w:color w:val="000000"/>
                <w:sz w:val="17"/>
                <w:szCs w:val="17"/>
              </w:rPr>
              <w:t>fn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y_true</w:t>
            </w:r>
            <w:proofErr w:type="spellEnd"/>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)&amp;</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yhat</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812BF9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w:t>
            </w:r>
            <w:proofErr w:type="spellStart"/>
            <w:r>
              <w:rPr>
                <w:rFonts w:ascii="Consolas" w:hAnsi="Consolas" w:cs="Courier New"/>
                <w:color w:val="000000"/>
                <w:sz w:val="17"/>
                <w:szCs w:val="17"/>
              </w:rPr>
              <w:t>prec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fp</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124D3C1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rec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tp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fn</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3807A46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rec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recall_min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continue</w:t>
            </w:r>
          </w:p>
          <w:p w14:paraId="183A35D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F1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roofErr w:type="spellStart"/>
            <w:r>
              <w:rPr>
                <w:rFonts w:ascii="Consolas" w:hAnsi="Consolas" w:cs="Courier New"/>
                <w:color w:val="000000"/>
                <w:sz w:val="17"/>
                <w:szCs w:val="17"/>
              </w:rPr>
              <w:t>prec</w:t>
            </w:r>
            <w:proofErr w:type="spellEnd"/>
            <w:r>
              <w:rPr>
                <w:rFonts w:ascii="Consolas" w:hAnsi="Consolas" w:cs="Courier New"/>
                <w:color w:val="666600"/>
                <w:sz w:val="17"/>
                <w:szCs w:val="17"/>
              </w:rPr>
              <w:t>*</w:t>
            </w:r>
            <w:r>
              <w:rPr>
                <w:rFonts w:ascii="Consolas" w:hAnsi="Consolas" w:cs="Courier New"/>
                <w:color w:val="000000"/>
                <w:sz w:val="17"/>
                <w:szCs w:val="17"/>
              </w:rPr>
              <w:t>rec</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0C315F9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b2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F2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b</w:t>
            </w:r>
            <w:proofErr w:type="gramStart"/>
            <w:r>
              <w:rPr>
                <w:rFonts w:ascii="Consolas" w:hAnsi="Consolas" w:cs="Courier New"/>
                <w:color w:val="000000"/>
                <w:sz w:val="17"/>
                <w:szCs w:val="17"/>
              </w:rPr>
              <w:t>2</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prec</w:t>
            </w:r>
            <w:proofErr w:type="spellEnd"/>
            <w:r>
              <w:rPr>
                <w:rFonts w:ascii="Consolas" w:hAnsi="Consolas" w:cs="Courier New"/>
                <w:color w:val="666600"/>
                <w:sz w:val="17"/>
                <w:szCs w:val="17"/>
              </w:rPr>
              <w:t>*</w:t>
            </w:r>
            <w:r>
              <w:rPr>
                <w:rFonts w:ascii="Consolas" w:hAnsi="Consolas" w:cs="Courier New"/>
                <w:color w:val="000000"/>
                <w:sz w:val="17"/>
                <w:szCs w:val="17"/>
              </w:rPr>
              <w:t>rec</w:t>
            </w:r>
            <w:r>
              <w:rPr>
                <w:rFonts w:ascii="Consolas" w:hAnsi="Consolas" w:cs="Courier New"/>
                <w:color w:val="666600"/>
                <w:sz w:val="17"/>
                <w:szCs w:val="17"/>
              </w:rPr>
              <w:t>/(</w:t>
            </w:r>
            <w:r>
              <w:rPr>
                <w:rFonts w:ascii="Consolas" w:hAnsi="Consolas" w:cs="Courier New"/>
                <w:color w:val="000000"/>
                <w:sz w:val="17"/>
                <w:szCs w:val="17"/>
              </w:rPr>
              <w:t>b2</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5D2BEFF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key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"F2"</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prefer</w:t>
            </w:r>
            <w:r>
              <w:rPr>
                <w:rFonts w:ascii="Consolas" w:hAnsi="Consolas" w:cs="Courier New"/>
                <w:color w:val="666600"/>
                <w:sz w:val="17"/>
                <w:szCs w:val="17"/>
              </w:rPr>
              <w:t>==</w:t>
            </w:r>
            <w:r>
              <w:rPr>
                <w:rFonts w:ascii="Consolas" w:hAnsi="Consolas" w:cs="Courier New"/>
                <w:color w:val="008800"/>
                <w:sz w:val="17"/>
                <w:szCs w:val="17"/>
              </w:rPr>
              <w:t>"F2"</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8800"/>
                <w:sz w:val="17"/>
                <w:szCs w:val="17"/>
              </w:rPr>
              <w:t>"F1"</w:t>
            </w:r>
          </w:p>
          <w:p w14:paraId="79A138E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F2 </w:t>
            </w:r>
            <w:r>
              <w:rPr>
                <w:rFonts w:ascii="Consolas" w:hAnsi="Consolas" w:cs="Courier New"/>
                <w:color w:val="000088"/>
                <w:sz w:val="17"/>
                <w:szCs w:val="17"/>
              </w:rPr>
              <w:t>if</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8800"/>
                <w:sz w:val="17"/>
                <w:szCs w:val="17"/>
              </w:rPr>
              <w:t>"F2"</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F1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best</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p>
          <w:p w14:paraId="3911113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update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thr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"F1</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"F2</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Recall"</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"Precision</w:t>
            </w:r>
            <w:proofErr w:type="gramStart"/>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prec</w:t>
            </w:r>
            <w:proofErr w:type="spellEnd"/>
            <w:proofErr w:type="gramEnd"/>
            <w:r>
              <w:rPr>
                <w:rFonts w:ascii="Consolas" w:hAnsi="Consolas" w:cs="Courier New"/>
                <w:color w:val="666600"/>
                <w:sz w:val="17"/>
                <w:szCs w:val="17"/>
              </w:rPr>
              <w:t>})</w:t>
            </w:r>
          </w:p>
          <w:p w14:paraId="5ECF663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best</w:t>
            </w:r>
          </w:p>
          <w:p w14:paraId="55904A8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880000"/>
                <w:sz w:val="17"/>
                <w:szCs w:val="17"/>
              </w:rPr>
              <w:t xml:space="preserve"># </w:t>
            </w:r>
            <w:r>
              <w:rPr>
                <w:rFonts w:ascii="Consolas" w:hAnsi="Consolas" w:cs="Courier New"/>
                <w:color w:val="880000"/>
                <w:sz w:val="17"/>
                <w:szCs w:val="17"/>
              </w:rPr>
              <w:t>在验证集为每个模型找三种阈值：默认</w:t>
            </w:r>
            <w:r>
              <w:rPr>
                <w:rFonts w:ascii="Consolas" w:hAnsi="Consolas" w:cs="Courier New"/>
                <w:color w:val="880000"/>
                <w:sz w:val="17"/>
                <w:szCs w:val="17"/>
              </w:rPr>
              <w:t>0.5 / F1* / F2*(</w:t>
            </w:r>
            <w:r>
              <w:rPr>
                <w:rFonts w:ascii="Consolas" w:hAnsi="Consolas" w:cs="Courier New"/>
                <w:color w:val="880000"/>
                <w:sz w:val="17"/>
                <w:szCs w:val="17"/>
              </w:rPr>
              <w:t>含召回约束</w:t>
            </w:r>
            <w:r>
              <w:rPr>
                <w:rFonts w:ascii="Consolas" w:hAnsi="Consolas" w:cs="Courier New"/>
                <w:color w:val="880000"/>
                <w:sz w:val="17"/>
                <w:szCs w:val="17"/>
              </w:rPr>
              <w:t>)</w:t>
            </w:r>
          </w:p>
          <w:p w14:paraId="1B87158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256. </w:t>
            </w:r>
            <w:proofErr w:type="spellStart"/>
            <w:r>
              <w:rPr>
                <w:rFonts w:ascii="Consolas" w:hAnsi="Consolas" w:cs="Courier New"/>
                <w:color w:val="000000"/>
                <w:sz w:val="17"/>
                <w:szCs w:val="17"/>
              </w:rPr>
              <w:t>valid_rows</w:t>
            </w:r>
            <w:proofErr w:type="spellEnd"/>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p>
          <w:p w14:paraId="285092C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cands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1C073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eval_</w:t>
            </w:r>
            <w:proofErr w:type="gramStart"/>
            <w:r>
              <w:rPr>
                <w:rFonts w:ascii="Consolas" w:hAnsi="Consolas" w:cs="Courier New"/>
                <w:color w:val="000000"/>
                <w:sz w:val="17"/>
                <w:szCs w:val="17"/>
              </w:rPr>
              <w:t>valid</w:t>
            </w:r>
            <w:proofErr w:type="spellEnd"/>
            <w:r>
              <w:rPr>
                <w:rFonts w:ascii="Consolas" w:hAnsi="Consolas" w:cs="Courier New"/>
                <w:color w:val="666600"/>
                <w:sz w:val="17"/>
                <w:szCs w:val="17"/>
              </w:rPr>
              <w:t>(</w:t>
            </w:r>
            <w:proofErr w:type="gramEnd"/>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y_prob</w:t>
            </w:r>
            <w:proofErr w:type="spellEnd"/>
            <w:r>
              <w:rPr>
                <w:rFonts w:ascii="Consolas" w:hAnsi="Consolas" w:cs="Courier New"/>
                <w:color w:val="666600"/>
                <w:sz w:val="17"/>
                <w:szCs w:val="17"/>
              </w:rPr>
              <w:t>):</w:t>
            </w:r>
          </w:p>
          <w:p w14:paraId="6C4D3C1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xml:space="preserve">    vF1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scan_best_</w:t>
            </w:r>
            <w:proofErr w:type="gramStart"/>
            <w:r>
              <w:rPr>
                <w:rFonts w:ascii="Consolas" w:hAnsi="Consolas" w:cs="Courier New"/>
                <w:color w:val="000000"/>
                <w:sz w:val="17"/>
                <w:szCs w:val="17"/>
              </w:rPr>
              <w:t>thr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y_prob</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recall_min</w:t>
            </w:r>
            <w:proofErr w:type="spellEnd"/>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prefer</w:t>
            </w:r>
            <w:r>
              <w:rPr>
                <w:rFonts w:ascii="Consolas" w:hAnsi="Consolas" w:cs="Courier New"/>
                <w:color w:val="666600"/>
                <w:sz w:val="17"/>
                <w:szCs w:val="17"/>
              </w:rPr>
              <w:t>=</w:t>
            </w:r>
            <w:r>
              <w:rPr>
                <w:rFonts w:ascii="Consolas" w:hAnsi="Consolas" w:cs="Courier New"/>
                <w:color w:val="008800"/>
                <w:sz w:val="17"/>
                <w:szCs w:val="17"/>
              </w:rPr>
              <w:t>"F1"</w:t>
            </w:r>
            <w:r>
              <w:rPr>
                <w:rFonts w:ascii="Consolas" w:hAnsi="Consolas" w:cs="Courier New"/>
                <w:color w:val="666600"/>
                <w:sz w:val="17"/>
                <w:szCs w:val="17"/>
              </w:rPr>
              <w:t>)</w:t>
            </w:r>
          </w:p>
          <w:p w14:paraId="6A07354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260. </w:t>
            </w:r>
            <w:r>
              <w:rPr>
                <w:rFonts w:ascii="Consolas" w:hAnsi="Consolas" w:cs="Courier New"/>
                <w:color w:val="000000"/>
                <w:sz w:val="17"/>
                <w:szCs w:val="17"/>
              </w:rPr>
              <w:t xml:space="preserve">    vF2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scan_best_</w:t>
            </w:r>
            <w:proofErr w:type="gramStart"/>
            <w:r>
              <w:rPr>
                <w:rFonts w:ascii="Consolas" w:hAnsi="Consolas" w:cs="Courier New"/>
                <w:color w:val="000000"/>
                <w:sz w:val="17"/>
                <w:szCs w:val="17"/>
              </w:rPr>
              <w:t>thr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y_prob</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recall_min</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recall</w:t>
            </w:r>
            <w:proofErr w:type="gramEnd"/>
            <w:r>
              <w:rPr>
                <w:rFonts w:ascii="Consolas" w:hAnsi="Consolas" w:cs="Courier New"/>
                <w:color w:val="000000"/>
                <w:sz w:val="17"/>
                <w:szCs w:val="17"/>
              </w:rPr>
              <w:t>_min</w:t>
            </w:r>
            <w:proofErr w:type="spellEnd"/>
            <w:r>
              <w:rPr>
                <w:rFonts w:ascii="Consolas" w:hAnsi="Consolas" w:cs="Courier New"/>
                <w:color w:val="666600"/>
                <w:sz w:val="17"/>
                <w:szCs w:val="17"/>
              </w:rPr>
              <w:t>,</w:t>
            </w:r>
            <w:r>
              <w:rPr>
                <w:rFonts w:ascii="Consolas" w:hAnsi="Consolas" w:cs="Courier New"/>
                <w:color w:val="000000"/>
                <w:sz w:val="17"/>
                <w:szCs w:val="17"/>
              </w:rPr>
              <w:t xml:space="preserve"> prefer</w:t>
            </w:r>
            <w:r>
              <w:rPr>
                <w:rFonts w:ascii="Consolas" w:hAnsi="Consolas" w:cs="Courier New"/>
                <w:color w:val="666600"/>
                <w:sz w:val="17"/>
                <w:szCs w:val="17"/>
              </w:rPr>
              <w:t>=</w:t>
            </w:r>
            <w:r>
              <w:rPr>
                <w:rFonts w:ascii="Consolas" w:hAnsi="Consolas" w:cs="Courier New"/>
                <w:color w:val="008800"/>
                <w:sz w:val="17"/>
                <w:szCs w:val="17"/>
              </w:rPr>
              <w:t>"F2"</w:t>
            </w:r>
            <w:r>
              <w:rPr>
                <w:rFonts w:ascii="Consolas" w:hAnsi="Consolas" w:cs="Courier New"/>
                <w:color w:val="666600"/>
                <w:sz w:val="17"/>
                <w:szCs w:val="17"/>
              </w:rPr>
              <w:t>)</w:t>
            </w:r>
          </w:p>
          <w:p w14:paraId="319355B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261.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valid_rows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模型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"F1_thr"</w:t>
            </w:r>
            <w:r>
              <w:rPr>
                <w:rFonts w:ascii="Consolas" w:hAnsi="Consolas" w:cs="Courier New"/>
                <w:color w:val="666600"/>
                <w:sz w:val="17"/>
                <w:szCs w:val="17"/>
              </w:rPr>
              <w:t>:</w:t>
            </w:r>
            <w:r>
              <w:rPr>
                <w:rFonts w:ascii="Consolas" w:hAnsi="Consolas" w:cs="Courier New"/>
                <w:color w:val="000000"/>
                <w:sz w:val="17"/>
                <w:szCs w:val="17"/>
              </w:rPr>
              <w:t>vF1</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thr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"F1(valid)"</w:t>
            </w:r>
            <w:r>
              <w:rPr>
                <w:rFonts w:ascii="Consolas" w:hAnsi="Consolas" w:cs="Courier New"/>
                <w:color w:val="666600"/>
                <w:sz w:val="17"/>
                <w:szCs w:val="17"/>
              </w:rPr>
              <w:t>:</w:t>
            </w:r>
            <w:r>
              <w:rPr>
                <w:rFonts w:ascii="Consolas" w:hAnsi="Consolas" w:cs="Courier New"/>
                <w:color w:val="000000"/>
                <w:sz w:val="17"/>
                <w:szCs w:val="17"/>
              </w:rPr>
              <w:t>vF1</w:t>
            </w:r>
            <w:r>
              <w:rPr>
                <w:rFonts w:ascii="Consolas" w:hAnsi="Consolas" w:cs="Courier New"/>
                <w:color w:val="666600"/>
                <w:sz w:val="17"/>
                <w:szCs w:val="17"/>
              </w:rPr>
              <w:t>[</w:t>
            </w:r>
            <w:r>
              <w:rPr>
                <w:rFonts w:ascii="Consolas" w:hAnsi="Consolas" w:cs="Courier New"/>
                <w:color w:val="008800"/>
                <w:sz w:val="17"/>
                <w:szCs w:val="17"/>
              </w:rPr>
              <w:t>"F1"</w:t>
            </w:r>
            <w:r>
              <w:rPr>
                <w:rFonts w:ascii="Consolas" w:hAnsi="Consolas" w:cs="Courier New"/>
                <w:color w:val="666600"/>
                <w:sz w:val="17"/>
                <w:szCs w:val="17"/>
              </w:rPr>
              <w:t>],</w:t>
            </w:r>
          </w:p>
          <w:p w14:paraId="7C4CD39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262. </w:t>
            </w:r>
            <w:r>
              <w:rPr>
                <w:rFonts w:ascii="Consolas" w:hAnsi="Consolas" w:cs="Courier New"/>
                <w:color w:val="000000"/>
                <w:sz w:val="17"/>
                <w:szCs w:val="17"/>
              </w:rPr>
              <w:t xml:space="preserve">                       </w:t>
            </w:r>
            <w:r>
              <w:rPr>
                <w:rFonts w:ascii="Consolas" w:hAnsi="Consolas" w:cs="Courier New"/>
                <w:color w:val="008800"/>
                <w:sz w:val="17"/>
                <w:szCs w:val="17"/>
              </w:rPr>
              <w:t>"F2_thr</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vF</w:t>
            </w:r>
            <w:proofErr w:type="gramEnd"/>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thr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"F2(valid)</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vF</w:t>
            </w:r>
            <w:proofErr w:type="gramEnd"/>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8800"/>
                <w:sz w:val="17"/>
                <w:szCs w:val="17"/>
              </w:rPr>
              <w:t>"F2"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"Recall_min</w:t>
            </w:r>
            <w:proofErr w:type="gramStart"/>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args</w:t>
            </w:r>
            <w:proofErr w:type="gramEnd"/>
            <w:r>
              <w:rPr>
                <w:rFonts w:ascii="Consolas" w:hAnsi="Consolas" w:cs="Courier New"/>
                <w:color w:val="666600"/>
                <w:sz w:val="17"/>
                <w:szCs w:val="17"/>
              </w:rPr>
              <w:t>.</w:t>
            </w:r>
            <w:r>
              <w:rPr>
                <w:rFonts w:ascii="Consolas" w:hAnsi="Consolas" w:cs="Courier New"/>
                <w:color w:val="000000"/>
                <w:sz w:val="17"/>
                <w:szCs w:val="17"/>
              </w:rPr>
              <w:t>recall_min</w:t>
            </w:r>
            <w:proofErr w:type="spellEnd"/>
            <w:r>
              <w:rPr>
                <w:rFonts w:ascii="Consolas" w:hAnsi="Consolas" w:cs="Courier New"/>
                <w:color w:val="666600"/>
                <w:sz w:val="17"/>
                <w:szCs w:val="17"/>
              </w:rPr>
              <w:t>})</w:t>
            </w:r>
          </w:p>
          <w:p w14:paraId="2A5DBD2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263. </w:t>
            </w:r>
            <w:r>
              <w:rPr>
                <w:rFonts w:ascii="Consolas" w:hAnsi="Consolas" w:cs="Courier New"/>
                <w:color w:val="000000"/>
                <w:sz w:val="17"/>
                <w:szCs w:val="17"/>
              </w:rPr>
              <w:t xml:space="preserve">    cands</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8800"/>
                <w:sz w:val="17"/>
                <w:szCs w:val="17"/>
              </w:rPr>
              <w:t>"F1_thr</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vF</w:t>
            </w:r>
            <w:proofErr w:type="gramEnd"/>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thr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"F2_thr</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vF</w:t>
            </w:r>
            <w:proofErr w:type="gramEnd"/>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thr</w:t>
            </w:r>
            <w:proofErr w:type="spellEnd"/>
            <w:r>
              <w:rPr>
                <w:rFonts w:ascii="Consolas" w:hAnsi="Consolas" w:cs="Courier New"/>
                <w:color w:val="008800"/>
                <w:sz w:val="17"/>
                <w:szCs w:val="17"/>
              </w:rPr>
              <w:t>"</w:t>
            </w:r>
            <w:r>
              <w:rPr>
                <w:rFonts w:ascii="Consolas" w:hAnsi="Consolas" w:cs="Courier New"/>
                <w:color w:val="666600"/>
                <w:sz w:val="17"/>
                <w:szCs w:val="17"/>
              </w:rPr>
              <w:t>]}</w:t>
            </w:r>
          </w:p>
          <w:p w14:paraId="692DE8F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264. </w:t>
            </w:r>
            <w:r>
              <w:rPr>
                <w:rFonts w:ascii="Consolas" w:hAnsi="Consolas" w:cs="Courier New"/>
                <w:color w:val="000000"/>
                <w:sz w:val="17"/>
                <w:szCs w:val="17"/>
              </w:rPr>
              <w:t> </w:t>
            </w:r>
          </w:p>
          <w:p w14:paraId="214F323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265. </w:t>
            </w:r>
            <w:proofErr w:type="spellStart"/>
            <w:r>
              <w:rPr>
                <w:rFonts w:ascii="Consolas" w:hAnsi="Consolas" w:cs="Courier New"/>
                <w:color w:val="000000"/>
                <w:sz w:val="17"/>
                <w:szCs w:val="17"/>
              </w:rPr>
              <w:t>p_</w:t>
            </w:r>
            <w:proofErr w:type="gramStart"/>
            <w:r>
              <w:rPr>
                <w:rFonts w:ascii="Consolas" w:hAnsi="Consolas" w:cs="Courier New"/>
                <w:color w:val="000000"/>
                <w:sz w:val="17"/>
                <w:szCs w:val="17"/>
              </w:rPr>
              <w:t>lr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p_lr_va</w:t>
            </w:r>
            <w:proofErr w:type="spellEnd"/>
          </w:p>
          <w:p w14:paraId="7646EDD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266. </w:t>
            </w:r>
            <w:proofErr w:type="spellStart"/>
            <w:r>
              <w:rPr>
                <w:rFonts w:ascii="Consolas" w:hAnsi="Consolas" w:cs="Courier New"/>
                <w:color w:val="000000"/>
                <w:sz w:val="17"/>
                <w:szCs w:val="17"/>
              </w:rPr>
              <w:t>p_</w:t>
            </w:r>
            <w:proofErr w:type="gramStart"/>
            <w:r>
              <w:rPr>
                <w:rFonts w:ascii="Consolas" w:hAnsi="Consolas" w:cs="Courier New"/>
                <w:color w:val="000000"/>
                <w:sz w:val="17"/>
                <w:szCs w:val="17"/>
              </w:rPr>
              <w:t>rf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p_rf_va</w:t>
            </w:r>
            <w:proofErr w:type="spellEnd"/>
          </w:p>
          <w:p w14:paraId="1A1FBE0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267. </w:t>
            </w:r>
            <w:proofErr w:type="spellStart"/>
            <w:r>
              <w:rPr>
                <w:rFonts w:ascii="Consolas" w:hAnsi="Consolas" w:cs="Courier New"/>
                <w:color w:val="000000"/>
                <w:sz w:val="17"/>
                <w:szCs w:val="17"/>
              </w:rPr>
              <w:t>p_xgb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p_xgb_va</w:t>
            </w:r>
            <w:proofErr w:type="spellEnd"/>
          </w:p>
          <w:p w14:paraId="4EC9F9D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268. </w:t>
            </w:r>
            <w:proofErr w:type="spellStart"/>
            <w:r>
              <w:rPr>
                <w:rFonts w:ascii="Consolas" w:hAnsi="Consolas" w:cs="Courier New"/>
                <w:color w:val="000000"/>
                <w:sz w:val="17"/>
                <w:szCs w:val="17"/>
              </w:rPr>
              <w:t>p_meta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meta</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_proba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X_stack_</w:t>
            </w:r>
            <w:proofErr w:type="gramStart"/>
            <w:r>
              <w:rPr>
                <w:rFonts w:ascii="Consolas" w:hAnsi="Consolas" w:cs="Courier New"/>
                <w:color w:val="000000"/>
                <w:sz w:val="17"/>
                <w:szCs w:val="17"/>
              </w:rPr>
              <w:t>tr</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3583A5F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269. </w:t>
            </w:r>
            <w:r>
              <w:rPr>
                <w:rFonts w:ascii="Consolas" w:hAnsi="Consolas" w:cs="Courier New"/>
                <w:color w:val="000000"/>
                <w:sz w:val="17"/>
                <w:szCs w:val="17"/>
              </w:rPr>
              <w:t> </w:t>
            </w:r>
          </w:p>
          <w:p w14:paraId="1683F42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270. </w:t>
            </w:r>
            <w:proofErr w:type="spellStart"/>
            <w:r>
              <w:rPr>
                <w:rFonts w:ascii="Consolas" w:hAnsi="Consolas" w:cs="Courier New"/>
                <w:color w:val="000000"/>
                <w:sz w:val="17"/>
                <w:szCs w:val="17"/>
              </w:rPr>
              <w:t>eval_</w:t>
            </w:r>
            <w:proofErr w:type="gramStart"/>
            <w:r>
              <w:rPr>
                <w:rFonts w:ascii="Consolas" w:hAnsi="Consolas" w:cs="Courier New"/>
                <w:color w:val="000000"/>
                <w:sz w:val="17"/>
                <w:szCs w:val="17"/>
              </w:rPr>
              <w:t>valid</w:t>
            </w:r>
            <w:proofErr w:type="spellEnd"/>
            <w:r>
              <w:rPr>
                <w:rFonts w:ascii="Consolas" w:hAnsi="Consolas" w:cs="Courier New"/>
                <w:color w:val="666600"/>
                <w:sz w:val="17"/>
                <w:szCs w:val="17"/>
              </w:rPr>
              <w:t>(</w:t>
            </w:r>
            <w:proofErr w:type="gramEnd"/>
            <w:r>
              <w:rPr>
                <w:rFonts w:ascii="Consolas" w:hAnsi="Consolas" w:cs="Courier New"/>
                <w:color w:val="008800"/>
                <w:sz w:val="17"/>
                <w:szCs w:val="17"/>
              </w:rPr>
              <w:t>"LR"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p_lr</w:t>
            </w:r>
            <w:proofErr w:type="spellEnd"/>
            <w:r>
              <w:rPr>
                <w:rFonts w:ascii="Consolas" w:hAnsi="Consolas" w:cs="Courier New"/>
                <w:color w:val="666600"/>
                <w:sz w:val="17"/>
                <w:szCs w:val="17"/>
              </w:rPr>
              <w:t>)</w:t>
            </w:r>
          </w:p>
          <w:p w14:paraId="5F39CE0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271. </w:t>
            </w:r>
            <w:proofErr w:type="spellStart"/>
            <w:r>
              <w:rPr>
                <w:rFonts w:ascii="Consolas" w:hAnsi="Consolas" w:cs="Courier New"/>
                <w:color w:val="000000"/>
                <w:sz w:val="17"/>
                <w:szCs w:val="17"/>
              </w:rPr>
              <w:t>eval_</w:t>
            </w:r>
            <w:proofErr w:type="gramStart"/>
            <w:r>
              <w:rPr>
                <w:rFonts w:ascii="Consolas" w:hAnsi="Consolas" w:cs="Courier New"/>
                <w:color w:val="000000"/>
                <w:sz w:val="17"/>
                <w:szCs w:val="17"/>
              </w:rPr>
              <w:t>valid</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RF_cal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p_rf</w:t>
            </w:r>
            <w:proofErr w:type="spellEnd"/>
            <w:r>
              <w:rPr>
                <w:rFonts w:ascii="Consolas" w:hAnsi="Consolas" w:cs="Courier New"/>
                <w:color w:val="666600"/>
                <w:sz w:val="17"/>
                <w:szCs w:val="17"/>
              </w:rPr>
              <w:t>)</w:t>
            </w:r>
          </w:p>
          <w:p w14:paraId="47A1272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272. </w:t>
            </w:r>
            <w:r>
              <w:rPr>
                <w:rFonts w:ascii="Consolas" w:hAnsi="Consolas" w:cs="Courier New"/>
                <w:color w:val="000088"/>
                <w:sz w:val="17"/>
                <w:szCs w:val="17"/>
              </w:rPr>
              <w:t>if</w:t>
            </w:r>
            <w:r>
              <w:rPr>
                <w:rFonts w:ascii="Consolas" w:hAnsi="Consolas" w:cs="Courier New"/>
                <w:color w:val="000000"/>
                <w:sz w:val="17"/>
                <w:szCs w:val="17"/>
              </w:rPr>
              <w:t xml:space="preserve"> HAS_XGB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eval_</w:t>
            </w:r>
            <w:proofErr w:type="gramStart"/>
            <w:r>
              <w:rPr>
                <w:rFonts w:ascii="Consolas" w:hAnsi="Consolas" w:cs="Courier New"/>
                <w:color w:val="000000"/>
                <w:sz w:val="17"/>
                <w:szCs w:val="17"/>
              </w:rPr>
              <w:t>valid</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XGB_cal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p_xgb</w:t>
            </w:r>
            <w:proofErr w:type="spellEnd"/>
            <w:r>
              <w:rPr>
                <w:rFonts w:ascii="Consolas" w:hAnsi="Consolas" w:cs="Courier New"/>
                <w:color w:val="666600"/>
                <w:sz w:val="17"/>
                <w:szCs w:val="17"/>
              </w:rPr>
              <w:t>)</w:t>
            </w:r>
          </w:p>
          <w:p w14:paraId="0C66CEE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273. </w:t>
            </w:r>
            <w:proofErr w:type="spellStart"/>
            <w:r>
              <w:rPr>
                <w:rFonts w:ascii="Consolas" w:hAnsi="Consolas" w:cs="Courier New"/>
                <w:color w:val="000000"/>
                <w:sz w:val="17"/>
                <w:szCs w:val="17"/>
              </w:rPr>
              <w:t>eval_</w:t>
            </w:r>
            <w:proofErr w:type="gramStart"/>
            <w:r>
              <w:rPr>
                <w:rFonts w:ascii="Consolas" w:hAnsi="Consolas" w:cs="Courier New"/>
                <w:color w:val="000000"/>
                <w:sz w:val="17"/>
                <w:szCs w:val="17"/>
              </w:rPr>
              <w:t>valid</w:t>
            </w:r>
            <w:proofErr w:type="spellEnd"/>
            <w:r>
              <w:rPr>
                <w:rFonts w:ascii="Consolas" w:hAnsi="Consolas" w:cs="Courier New"/>
                <w:color w:val="666600"/>
                <w:sz w:val="17"/>
                <w:szCs w:val="17"/>
              </w:rPr>
              <w:t>(</w:t>
            </w:r>
            <w:proofErr w:type="gramEnd"/>
            <w:r>
              <w:rPr>
                <w:rFonts w:ascii="Consolas" w:hAnsi="Consolas" w:cs="Courier New"/>
                <w:color w:val="008800"/>
                <w:sz w:val="17"/>
                <w:szCs w:val="17"/>
              </w:rPr>
              <w:t>"STACK"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p_meta</w:t>
            </w:r>
            <w:proofErr w:type="spellEnd"/>
            <w:r>
              <w:rPr>
                <w:rFonts w:ascii="Consolas" w:hAnsi="Consolas" w:cs="Courier New"/>
                <w:color w:val="666600"/>
                <w:sz w:val="17"/>
                <w:szCs w:val="17"/>
              </w:rPr>
              <w:t>)</w:t>
            </w:r>
          </w:p>
          <w:p w14:paraId="5F1BD99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lastRenderedPageBreak/>
              <w:t xml:space="preserve">274. </w:t>
            </w:r>
            <w:r>
              <w:rPr>
                <w:rFonts w:ascii="Consolas" w:hAnsi="Consolas" w:cs="Courier New"/>
                <w:color w:val="000000"/>
                <w:sz w:val="17"/>
                <w:szCs w:val="17"/>
              </w:rPr>
              <w:t> </w:t>
            </w:r>
          </w:p>
          <w:p w14:paraId="4A78659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275. </w:t>
            </w:r>
            <w:proofErr w:type="spellStart"/>
            <w:r>
              <w:rPr>
                <w:rFonts w:ascii="Consolas" w:hAnsi="Consolas" w:cs="Courier New"/>
                <w:color w:val="000000"/>
                <w:sz w:val="17"/>
                <w:szCs w:val="17"/>
              </w:rPr>
              <w:t>vd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valid_rows</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sort</w:t>
            </w:r>
            <w:proofErr w:type="gramEnd"/>
            <w:r>
              <w:rPr>
                <w:rFonts w:ascii="Consolas" w:hAnsi="Consolas" w:cs="Courier New"/>
                <w:color w:val="000000"/>
                <w:sz w:val="17"/>
                <w:szCs w:val="17"/>
              </w:rPr>
              <w:t>_values</w:t>
            </w:r>
            <w:proofErr w:type="spellEnd"/>
            <w:r>
              <w:rPr>
                <w:rFonts w:ascii="Consolas" w:hAnsi="Consolas" w:cs="Courier New"/>
                <w:color w:val="666600"/>
                <w:sz w:val="17"/>
                <w:szCs w:val="17"/>
              </w:rPr>
              <w:t>([</w:t>
            </w:r>
            <w:r>
              <w:rPr>
                <w:rFonts w:ascii="Consolas" w:hAnsi="Consolas" w:cs="Courier New"/>
                <w:color w:val="008800"/>
                <w:sz w:val="17"/>
                <w:szCs w:val="17"/>
              </w:rPr>
              <w:t>"F2(valid)"</w:t>
            </w:r>
            <w:r>
              <w:rPr>
                <w:rFonts w:ascii="Consolas" w:hAnsi="Consolas" w:cs="Courier New"/>
                <w:color w:val="666600"/>
                <w:sz w:val="17"/>
                <w:szCs w:val="17"/>
              </w:rPr>
              <w:t>,</w:t>
            </w:r>
            <w:r>
              <w:rPr>
                <w:rFonts w:ascii="Consolas" w:hAnsi="Consolas" w:cs="Courier New"/>
                <w:color w:val="008800"/>
                <w:sz w:val="17"/>
                <w:szCs w:val="17"/>
              </w:rPr>
              <w:t>"F1(valid)"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ascending</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07DEB1A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276. </w:t>
            </w:r>
            <w:proofErr w:type="spellStart"/>
            <w:r>
              <w:rPr>
                <w:rFonts w:ascii="Consolas" w:hAnsi="Consolas" w:cs="Courier New"/>
                <w:color w:val="000000"/>
                <w:sz w:val="17"/>
                <w:szCs w:val="17"/>
              </w:rPr>
              <w:t>vd</w:t>
            </w:r>
            <w:r>
              <w:rPr>
                <w:rFonts w:ascii="Consolas" w:hAnsi="Consolas" w:cs="Courier New"/>
                <w:color w:val="666600"/>
                <w:sz w:val="17"/>
                <w:szCs w:val="17"/>
              </w:rPr>
              <w:t>.</w:t>
            </w:r>
            <w:r>
              <w:rPr>
                <w:rFonts w:ascii="Consolas" w:hAnsi="Consolas" w:cs="Courier New"/>
                <w:color w:val="000000"/>
                <w:sz w:val="17"/>
                <w:szCs w:val="17"/>
              </w:rPr>
              <w:t>to_csv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workdir</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adv_valid</w:t>
            </w:r>
            <w:proofErr w:type="spellEnd"/>
            <w:r>
              <w:rPr>
                <w:rFonts w:ascii="Consolas" w:hAnsi="Consolas" w:cs="Courier New"/>
                <w:color w:val="008800"/>
                <w:sz w:val="17"/>
                <w:szCs w:val="17"/>
              </w:rPr>
              <w:t>_</w:t>
            </w:r>
            <w:r>
              <w:rPr>
                <w:rFonts w:ascii="Consolas" w:hAnsi="Consolas" w:cs="Courier New"/>
                <w:color w:val="008800"/>
                <w:sz w:val="17"/>
                <w:szCs w:val="17"/>
              </w:rPr>
              <w:t>阈值寻优</w:t>
            </w:r>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0552B61B"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277.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输出</w:t>
            </w:r>
            <w:r>
              <w:rPr>
                <w:rFonts w:ascii="Consolas" w:hAnsi="Consolas" w:cs="Courier New"/>
                <w:color w:val="008800"/>
                <w:sz w:val="17"/>
                <w:szCs w:val="17"/>
              </w:rPr>
              <w:t xml:space="preserve">] </w:t>
            </w:r>
            <w:proofErr w:type="spellStart"/>
            <w:r>
              <w:rPr>
                <w:rFonts w:ascii="Consolas" w:hAnsi="Consolas" w:cs="Courier New"/>
                <w:color w:val="008800"/>
                <w:sz w:val="17"/>
                <w:szCs w:val="17"/>
              </w:rPr>
              <w:t>adv_valid</w:t>
            </w:r>
            <w:proofErr w:type="spellEnd"/>
            <w:r>
              <w:rPr>
                <w:rFonts w:ascii="Consolas" w:hAnsi="Consolas" w:cs="Courier New"/>
                <w:color w:val="008800"/>
                <w:sz w:val="17"/>
                <w:szCs w:val="17"/>
              </w:rPr>
              <w:t>_</w:t>
            </w:r>
            <w:r>
              <w:rPr>
                <w:rFonts w:ascii="Consolas" w:hAnsi="Consolas" w:cs="Courier New"/>
                <w:color w:val="008800"/>
                <w:sz w:val="17"/>
                <w:szCs w:val="17"/>
              </w:rPr>
              <w:t>阈值寻优</w:t>
            </w:r>
            <w:r>
              <w:rPr>
                <w:rFonts w:ascii="Consolas" w:hAnsi="Consolas" w:cs="Courier New"/>
                <w:color w:val="008800"/>
                <w:sz w:val="17"/>
                <w:szCs w:val="17"/>
              </w:rPr>
              <w:t>.csv"</w:t>
            </w:r>
            <w:r>
              <w:rPr>
                <w:rFonts w:ascii="Consolas" w:hAnsi="Consolas" w:cs="Courier New"/>
                <w:color w:val="666600"/>
                <w:sz w:val="17"/>
                <w:szCs w:val="17"/>
              </w:rPr>
              <w:t>)</w:t>
            </w:r>
          </w:p>
          <w:p w14:paraId="5120DA2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278. </w:t>
            </w:r>
            <w:r>
              <w:rPr>
                <w:rFonts w:ascii="Consolas" w:hAnsi="Consolas" w:cs="Courier New"/>
                <w:color w:val="880000"/>
                <w:sz w:val="17"/>
                <w:szCs w:val="17"/>
              </w:rPr>
              <w:t xml:space="preserve"># ===== </w:t>
            </w:r>
            <w:r>
              <w:rPr>
                <w:rFonts w:ascii="Consolas" w:hAnsi="Consolas" w:cs="Courier New"/>
                <w:color w:val="880000"/>
                <w:sz w:val="17"/>
                <w:szCs w:val="17"/>
              </w:rPr>
              <w:t>测试集评估（含分组阈值）</w:t>
            </w:r>
            <w:r>
              <w:rPr>
                <w:rFonts w:ascii="Consolas" w:hAnsi="Consolas" w:cs="Courier New"/>
                <w:color w:val="880000"/>
                <w:sz w:val="17"/>
                <w:szCs w:val="17"/>
              </w:rPr>
              <w:t>=====</w:t>
            </w:r>
          </w:p>
          <w:p w14:paraId="745D509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279. </w:t>
            </w:r>
            <w:proofErr w:type="spellStart"/>
            <w:r>
              <w:rPr>
                <w:rFonts w:ascii="Consolas" w:hAnsi="Consolas" w:cs="Courier New"/>
                <w:color w:val="000000"/>
                <w:sz w:val="17"/>
                <w:szCs w:val="17"/>
              </w:rPr>
              <w:t>p_lr_</w:t>
            </w:r>
            <w:proofErr w:type="gramStart"/>
            <w:r>
              <w:rPr>
                <w:rFonts w:ascii="Consolas" w:hAnsi="Consolas" w:cs="Courier New"/>
                <w:color w:val="000000"/>
                <w:sz w:val="17"/>
                <w:szCs w:val="17"/>
              </w:rPr>
              <w:t>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mdl_</w:t>
            </w:r>
            <w:proofErr w:type="gramStart"/>
            <w:r>
              <w:rPr>
                <w:rFonts w:ascii="Consolas" w:hAnsi="Consolas" w:cs="Courier New"/>
                <w:color w:val="000000"/>
                <w:sz w:val="17"/>
                <w:szCs w:val="17"/>
              </w:rPr>
              <w:t>lr</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_proba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te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3AEAD0C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280. </w:t>
            </w:r>
            <w:proofErr w:type="spellStart"/>
            <w:r>
              <w:rPr>
                <w:rFonts w:ascii="Consolas" w:hAnsi="Consolas" w:cs="Courier New"/>
                <w:color w:val="000000"/>
                <w:sz w:val="17"/>
                <w:szCs w:val="17"/>
              </w:rPr>
              <w:t>p_rf_</w:t>
            </w:r>
            <w:proofErr w:type="gramStart"/>
            <w:r>
              <w:rPr>
                <w:rFonts w:ascii="Consolas" w:hAnsi="Consolas" w:cs="Courier New"/>
                <w:color w:val="000000"/>
                <w:sz w:val="17"/>
                <w:szCs w:val="17"/>
              </w:rPr>
              <w:t>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cal_</w:t>
            </w:r>
            <w:proofErr w:type="gramStart"/>
            <w:r>
              <w:rPr>
                <w:rFonts w:ascii="Consolas" w:hAnsi="Consolas" w:cs="Courier New"/>
                <w:color w:val="000000"/>
                <w:sz w:val="17"/>
                <w:szCs w:val="17"/>
              </w:rPr>
              <w:t>rf</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_proba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te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5D586D9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281. </w:t>
            </w:r>
            <w:proofErr w:type="spellStart"/>
            <w:r>
              <w:rPr>
                <w:rFonts w:ascii="Consolas" w:hAnsi="Consolas" w:cs="Courier New"/>
                <w:color w:val="000000"/>
                <w:sz w:val="17"/>
                <w:szCs w:val="17"/>
              </w:rPr>
              <w:t>p_xgb_te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cal_</w:t>
            </w:r>
            <w:proofErr w:type="gramStart"/>
            <w:r>
              <w:rPr>
                <w:rFonts w:ascii="Consolas" w:hAnsi="Consolas" w:cs="Courier New"/>
                <w:color w:val="000000"/>
                <w:sz w:val="17"/>
                <w:szCs w:val="17"/>
              </w:rPr>
              <w:t>xgb</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_proba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te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HAS_XGB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gramEnd"/>
            <w:r>
              <w:rPr>
                <w:rFonts w:ascii="Consolas" w:hAnsi="Consolas" w:cs="Courier New"/>
                <w:color w:val="000000"/>
                <w:sz w:val="17"/>
                <w:szCs w:val="17"/>
              </w:rPr>
              <w:t>_like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p_lr_te</w:t>
            </w:r>
            <w:proofErr w:type="spellEnd"/>
            <w:r>
              <w:rPr>
                <w:rFonts w:ascii="Consolas" w:hAnsi="Consolas" w:cs="Courier New"/>
                <w:color w:val="666600"/>
                <w:sz w:val="17"/>
                <w:szCs w:val="17"/>
              </w:rPr>
              <w:t>))</w:t>
            </w:r>
          </w:p>
          <w:p w14:paraId="2470E0A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282. </w:t>
            </w:r>
            <w:proofErr w:type="spellStart"/>
            <w:r>
              <w:rPr>
                <w:rFonts w:ascii="Consolas" w:hAnsi="Consolas" w:cs="Courier New"/>
                <w:color w:val="000000"/>
                <w:sz w:val="17"/>
                <w:szCs w:val="17"/>
              </w:rPr>
              <w:t>p_meta_te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meta</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proba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vstack</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p_lr_te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p_rf_te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p_xgb_te</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T</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1967DD6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283. </w:t>
            </w:r>
            <w:r>
              <w:rPr>
                <w:rFonts w:ascii="Consolas" w:hAnsi="Consolas" w:cs="Courier New"/>
                <w:color w:val="000000"/>
                <w:sz w:val="17"/>
                <w:szCs w:val="17"/>
              </w:rPr>
              <w:t> </w:t>
            </w:r>
          </w:p>
          <w:p w14:paraId="40A5BE1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284.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aucs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y_true</w:t>
            </w:r>
            <w:proofErr w:type="spellEnd"/>
            <w:r>
              <w:rPr>
                <w:rFonts w:ascii="Consolas" w:hAnsi="Consolas" w:cs="Courier New"/>
                <w:color w:val="666600"/>
                <w:sz w:val="17"/>
                <w:szCs w:val="17"/>
              </w:rPr>
              <w:t>,</w:t>
            </w:r>
            <w:r>
              <w:rPr>
                <w:rFonts w:ascii="Consolas" w:hAnsi="Consolas" w:cs="Courier New"/>
                <w:color w:val="000000"/>
                <w:sz w:val="17"/>
                <w:szCs w:val="17"/>
              </w:rPr>
              <w:t xml:space="preserve"> prob</w:t>
            </w:r>
            <w:r>
              <w:rPr>
                <w:rFonts w:ascii="Consolas" w:hAnsi="Consolas" w:cs="Courier New"/>
                <w:color w:val="666600"/>
                <w:sz w:val="17"/>
                <w:szCs w:val="17"/>
              </w:rPr>
              <w:t>):</w:t>
            </w:r>
          </w:p>
          <w:p w14:paraId="317A53F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285. </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auc_roc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roc_auc_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y_true</w:t>
            </w:r>
            <w:proofErr w:type="spellEnd"/>
            <w:r>
              <w:rPr>
                <w:rFonts w:ascii="Consolas" w:hAnsi="Consolas" w:cs="Courier New"/>
                <w:color w:val="666600"/>
                <w:sz w:val="17"/>
                <w:szCs w:val="17"/>
              </w:rPr>
              <w:t>,</w:t>
            </w:r>
            <w:r>
              <w:rPr>
                <w:rFonts w:ascii="Consolas" w:hAnsi="Consolas" w:cs="Courier New"/>
                <w:color w:val="000000"/>
                <w:sz w:val="17"/>
                <w:szCs w:val="17"/>
              </w:rPr>
              <w:t xml:space="preserve"> prob</w:t>
            </w:r>
            <w:r>
              <w:rPr>
                <w:rFonts w:ascii="Consolas" w:hAnsi="Consolas" w:cs="Courier New"/>
                <w:color w:val="666600"/>
                <w:sz w:val="17"/>
                <w:szCs w:val="17"/>
              </w:rPr>
              <w:t>)</w:t>
            </w:r>
          </w:p>
          <w:p w14:paraId="3CF516B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286. </w:t>
            </w:r>
            <w:r>
              <w:rPr>
                <w:rFonts w:ascii="Consolas" w:hAnsi="Consolas" w:cs="Courier New"/>
                <w:color w:val="000000"/>
                <w:sz w:val="17"/>
                <w:szCs w:val="17"/>
              </w:rPr>
              <w:t xml:space="preserve">    </w:t>
            </w:r>
            <w:proofErr w:type="spellStart"/>
            <w:r>
              <w:rPr>
                <w:rFonts w:ascii="Consolas" w:hAnsi="Consolas" w:cs="Courier New"/>
                <w:color w:val="000000"/>
                <w:sz w:val="17"/>
                <w:szCs w:val="17"/>
              </w:rPr>
              <w:t>prec</w:t>
            </w:r>
            <w:proofErr w:type="spellEnd"/>
            <w:r>
              <w:rPr>
                <w:rFonts w:ascii="Consolas" w:hAnsi="Consolas" w:cs="Courier New"/>
                <w:color w:val="666600"/>
                <w:sz w:val="17"/>
                <w:szCs w:val="17"/>
              </w:rPr>
              <w:t>,</w:t>
            </w:r>
            <w:r>
              <w:rPr>
                <w:rFonts w:ascii="Consolas" w:hAnsi="Consolas" w:cs="Courier New"/>
                <w:color w:val="000000"/>
                <w:sz w:val="17"/>
                <w:szCs w:val="17"/>
              </w:rPr>
              <w:t xml:space="preserve"> rec</w:t>
            </w:r>
            <w:r>
              <w:rPr>
                <w:rFonts w:ascii="Consolas" w:hAnsi="Consolas" w:cs="Courier New"/>
                <w:color w:val="666600"/>
                <w:sz w:val="17"/>
                <w:szCs w:val="17"/>
              </w:rPr>
              <w:t>,</w:t>
            </w:r>
            <w:r>
              <w:rPr>
                <w:rFonts w:ascii="Consolas" w:hAnsi="Consolas" w:cs="Courier New"/>
                <w:color w:val="000000"/>
                <w:sz w:val="17"/>
                <w:szCs w:val="17"/>
              </w:rPr>
              <w:t xml:space="preserve"> _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precision_recall_</w:t>
            </w:r>
            <w:proofErr w:type="gramStart"/>
            <w:r>
              <w:rPr>
                <w:rFonts w:ascii="Consolas" w:hAnsi="Consolas" w:cs="Courier New"/>
                <w:color w:val="000000"/>
                <w:sz w:val="17"/>
                <w:szCs w:val="17"/>
              </w:rPr>
              <w:t>curve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y_true</w:t>
            </w:r>
            <w:proofErr w:type="spellEnd"/>
            <w:r>
              <w:rPr>
                <w:rFonts w:ascii="Consolas" w:hAnsi="Consolas" w:cs="Courier New"/>
                <w:color w:val="666600"/>
                <w:sz w:val="17"/>
                <w:szCs w:val="17"/>
              </w:rPr>
              <w:t>,</w:t>
            </w:r>
            <w:r>
              <w:rPr>
                <w:rFonts w:ascii="Consolas" w:hAnsi="Consolas" w:cs="Courier New"/>
                <w:color w:val="000000"/>
                <w:sz w:val="17"/>
                <w:szCs w:val="17"/>
              </w:rPr>
              <w:t xml:space="preserve"> prob</w:t>
            </w:r>
            <w:r>
              <w:rPr>
                <w:rFonts w:ascii="Consolas" w:hAnsi="Consolas" w:cs="Courier New"/>
                <w:color w:val="666600"/>
                <w:sz w:val="17"/>
                <w:szCs w:val="17"/>
              </w:rPr>
              <w:t>)</w:t>
            </w:r>
          </w:p>
          <w:p w14:paraId="2175ED8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287. </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auc_pr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average_precision_score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y_true</w:t>
            </w:r>
            <w:proofErr w:type="spellEnd"/>
            <w:r>
              <w:rPr>
                <w:rFonts w:ascii="Consolas" w:hAnsi="Consolas" w:cs="Courier New"/>
                <w:color w:val="666600"/>
                <w:sz w:val="17"/>
                <w:szCs w:val="17"/>
              </w:rPr>
              <w:t>,</w:t>
            </w:r>
            <w:r>
              <w:rPr>
                <w:rFonts w:ascii="Consolas" w:hAnsi="Consolas" w:cs="Courier New"/>
                <w:color w:val="000000"/>
                <w:sz w:val="17"/>
                <w:szCs w:val="17"/>
              </w:rPr>
              <w:t xml:space="preserve"> prob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与</w:t>
            </w:r>
            <w:r>
              <w:rPr>
                <w:rFonts w:ascii="Consolas" w:hAnsi="Consolas" w:cs="Courier New"/>
                <w:color w:val="880000"/>
                <w:sz w:val="17"/>
                <w:szCs w:val="17"/>
              </w:rPr>
              <w:t>PR</w:t>
            </w:r>
            <w:r>
              <w:rPr>
                <w:rFonts w:ascii="Consolas" w:hAnsi="Consolas" w:cs="Courier New"/>
                <w:color w:val="880000"/>
                <w:sz w:val="17"/>
                <w:szCs w:val="17"/>
              </w:rPr>
              <w:t>面积一致方向</w:t>
            </w:r>
          </w:p>
          <w:p w14:paraId="44256B7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288.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auc_roc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proofErr w:type="spellStart"/>
            <w:r>
              <w:rPr>
                <w:rFonts w:ascii="Consolas" w:hAnsi="Consolas" w:cs="Courier New"/>
                <w:color w:val="000000"/>
                <w:sz w:val="17"/>
                <w:szCs w:val="17"/>
              </w:rPr>
              <w:t>auc_pr</w:t>
            </w:r>
            <w:proofErr w:type="spellEnd"/>
            <w:r>
              <w:rPr>
                <w:rFonts w:ascii="Consolas" w:hAnsi="Consolas" w:cs="Courier New"/>
                <w:color w:val="666600"/>
                <w:sz w:val="17"/>
                <w:szCs w:val="17"/>
              </w:rPr>
              <w:t>)</w:t>
            </w:r>
          </w:p>
          <w:p w14:paraId="6A97B85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289. </w:t>
            </w:r>
            <w:r>
              <w:rPr>
                <w:rFonts w:ascii="Consolas" w:hAnsi="Consolas" w:cs="Courier New"/>
                <w:color w:val="000000"/>
                <w:sz w:val="17"/>
                <w:szCs w:val="17"/>
              </w:rPr>
              <w:t> </w:t>
            </w:r>
          </w:p>
          <w:p w14:paraId="59890B0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290.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metrics_</w:t>
            </w:r>
            <w:proofErr w:type="gramStart"/>
            <w:r>
              <w:rPr>
                <w:rFonts w:ascii="Consolas" w:hAnsi="Consolas" w:cs="Courier New"/>
                <w:color w:val="000000"/>
                <w:sz w:val="17"/>
                <w:szCs w:val="17"/>
              </w:rPr>
              <w:t>row</w:t>
            </w:r>
            <w:proofErr w:type="spellEnd"/>
            <w:r>
              <w:rPr>
                <w:rFonts w:ascii="Consolas" w:hAnsi="Consolas" w:cs="Courier New"/>
                <w:color w:val="666600"/>
                <w:sz w:val="17"/>
                <w:szCs w:val="17"/>
              </w:rPr>
              <w:t>(</w:t>
            </w:r>
            <w:proofErr w:type="gramEnd"/>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tag</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thr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yte</w:t>
            </w:r>
            <w:proofErr w:type="spellEnd"/>
            <w:r>
              <w:rPr>
                <w:rFonts w:ascii="Consolas" w:hAnsi="Consolas" w:cs="Courier New"/>
                <w:color w:val="666600"/>
                <w:sz w:val="17"/>
                <w:szCs w:val="17"/>
              </w:rPr>
              <w:t>,</w:t>
            </w:r>
            <w:r>
              <w:rPr>
                <w:rFonts w:ascii="Consolas" w:hAnsi="Consolas" w:cs="Courier New"/>
                <w:color w:val="000000"/>
                <w:sz w:val="17"/>
                <w:szCs w:val="17"/>
              </w:rPr>
              <w:t xml:space="preserve"> prob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auc_roc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auc_pr</w:t>
            </w:r>
            <w:proofErr w:type="spellEnd"/>
            <w:r>
              <w:rPr>
                <w:rFonts w:ascii="Consolas" w:hAnsi="Consolas" w:cs="Courier New"/>
                <w:color w:val="666600"/>
                <w:sz w:val="17"/>
                <w:szCs w:val="17"/>
              </w:rPr>
              <w:t>):</w:t>
            </w:r>
          </w:p>
          <w:p w14:paraId="7979B2D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291. </w:t>
            </w:r>
            <w:r>
              <w:rPr>
                <w:rFonts w:ascii="Consolas" w:hAnsi="Consolas" w:cs="Courier New"/>
                <w:color w:val="000000"/>
                <w:sz w:val="17"/>
                <w:szCs w:val="17"/>
              </w:rPr>
              <w:t xml:space="preserve">    </w:t>
            </w:r>
            <w:proofErr w:type="spellStart"/>
            <w:r>
              <w:rPr>
                <w:rFonts w:ascii="Consolas" w:hAnsi="Consolas" w:cs="Courier New"/>
                <w:color w:val="000000"/>
                <w:sz w:val="17"/>
                <w:szCs w:val="17"/>
              </w:rPr>
              <w:t>yhat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prob</w:t>
            </w:r>
            <w:r>
              <w:rPr>
                <w:rFonts w:ascii="Consolas" w:hAnsi="Consolas" w:cs="Courier New"/>
                <w:color w:val="666600"/>
                <w:sz w:val="17"/>
                <w:szCs w:val="17"/>
              </w:rPr>
              <w:t>&gt;=</w:t>
            </w:r>
            <w:proofErr w:type="spellStart"/>
            <w:r>
              <w:rPr>
                <w:rFonts w:ascii="Consolas" w:hAnsi="Consolas" w:cs="Courier New"/>
                <w:color w:val="000000"/>
                <w:sz w:val="17"/>
                <w:szCs w:val="17"/>
              </w:rPr>
              <w:t>thr</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4CCE8FA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292. </w:t>
            </w:r>
            <w:r>
              <w:rPr>
                <w:rFonts w:ascii="Consolas" w:hAnsi="Consolas" w:cs="Courier New"/>
                <w:color w:val="000000"/>
                <w:sz w:val="17"/>
                <w:szCs w:val="17"/>
              </w:rPr>
              <w:t xml:space="preserve">    cm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confusion_</w:t>
            </w:r>
            <w:proofErr w:type="gramStart"/>
            <w:r>
              <w:rPr>
                <w:rFonts w:ascii="Consolas" w:hAnsi="Consolas" w:cs="Courier New"/>
                <w:color w:val="000000"/>
                <w:sz w:val="17"/>
                <w:szCs w:val="17"/>
              </w:rPr>
              <w:t>matrix</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yhat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fn</w:t>
            </w:r>
            <w:proofErr w:type="spellEnd"/>
            <w:r>
              <w:rPr>
                <w:rFonts w:ascii="Consolas" w:hAnsi="Consolas" w:cs="Courier New"/>
                <w:color w:val="666600"/>
                <w:sz w:val="17"/>
                <w:szCs w:val="17"/>
              </w:rPr>
              <w:t>,</w:t>
            </w:r>
            <w:r>
              <w:rPr>
                <w:rFonts w:ascii="Consolas" w:hAnsi="Consolas" w:cs="Courier New"/>
                <w:color w:val="000000"/>
                <w:sz w:val="17"/>
                <w:szCs w:val="17"/>
              </w:rPr>
              <w:t xml:space="preserve"> tp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cm</w:t>
            </w:r>
            <w:r>
              <w:rPr>
                <w:rFonts w:ascii="Consolas" w:hAnsi="Consolas" w:cs="Courier New"/>
                <w:color w:val="666600"/>
                <w:sz w:val="17"/>
                <w:szCs w:val="17"/>
              </w:rPr>
              <w:t>.</w:t>
            </w:r>
            <w:r>
              <w:rPr>
                <w:rFonts w:ascii="Consolas" w:hAnsi="Consolas" w:cs="Courier New"/>
                <w:color w:val="000000"/>
                <w:sz w:val="17"/>
                <w:szCs w:val="17"/>
              </w:rPr>
              <w:t>ravel</w:t>
            </w:r>
            <w:proofErr w:type="spellEnd"/>
            <w:proofErr w:type="gramEnd"/>
            <w:r>
              <w:rPr>
                <w:rFonts w:ascii="Consolas" w:hAnsi="Consolas" w:cs="Courier New"/>
                <w:color w:val="666600"/>
                <w:sz w:val="17"/>
                <w:szCs w:val="17"/>
              </w:rPr>
              <w:t>()</w:t>
            </w:r>
          </w:p>
          <w:p w14:paraId="2B6A310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293. </w:t>
            </w:r>
            <w:r>
              <w:rPr>
                <w:rFonts w:ascii="Consolas" w:hAnsi="Consolas" w:cs="Courier New"/>
                <w:color w:val="000000"/>
                <w:sz w:val="17"/>
                <w:szCs w:val="17"/>
              </w:rPr>
              <w:t xml:space="preserve">    </w:t>
            </w:r>
            <w:proofErr w:type="spellStart"/>
            <w:r>
              <w:rPr>
                <w:rFonts w:ascii="Consolas" w:hAnsi="Consolas" w:cs="Courier New"/>
                <w:color w:val="000000"/>
                <w:sz w:val="17"/>
                <w:szCs w:val="17"/>
              </w:rPr>
              <w:t>prec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fp</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23E7528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294.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rec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tp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fn</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7C54CF7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295. </w:t>
            </w:r>
            <w:r>
              <w:rPr>
                <w:rFonts w:ascii="Consolas" w:hAnsi="Consolas" w:cs="Courier New"/>
                <w:color w:val="000000"/>
                <w:sz w:val="17"/>
                <w:szCs w:val="17"/>
              </w:rPr>
              <w:t xml:space="preserve">    F1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roofErr w:type="spellStart"/>
            <w:r>
              <w:rPr>
                <w:rFonts w:ascii="Consolas" w:hAnsi="Consolas" w:cs="Courier New"/>
                <w:color w:val="000000"/>
                <w:sz w:val="17"/>
                <w:szCs w:val="17"/>
              </w:rPr>
              <w:t>prec</w:t>
            </w:r>
            <w:proofErr w:type="spellEnd"/>
            <w:r>
              <w:rPr>
                <w:rFonts w:ascii="Consolas" w:hAnsi="Consolas" w:cs="Courier New"/>
                <w:color w:val="666600"/>
                <w:sz w:val="17"/>
                <w:szCs w:val="17"/>
              </w:rPr>
              <w:t>*</w:t>
            </w:r>
            <w:r>
              <w:rPr>
                <w:rFonts w:ascii="Consolas" w:hAnsi="Consolas" w:cs="Courier New"/>
                <w:color w:val="000000"/>
                <w:sz w:val="17"/>
                <w:szCs w:val="17"/>
              </w:rPr>
              <w:t>rec</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5CA8EA3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296. </w:t>
            </w:r>
            <w:r>
              <w:rPr>
                <w:rFonts w:ascii="Consolas" w:hAnsi="Consolas" w:cs="Courier New"/>
                <w:color w:val="000000"/>
                <w:sz w:val="17"/>
                <w:szCs w:val="17"/>
              </w:rPr>
              <w:t xml:space="preserve">    b2</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F2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b</w:t>
            </w:r>
            <w:proofErr w:type="gramStart"/>
            <w:r>
              <w:rPr>
                <w:rFonts w:ascii="Consolas" w:hAnsi="Consolas" w:cs="Courier New"/>
                <w:color w:val="000000"/>
                <w:sz w:val="17"/>
                <w:szCs w:val="17"/>
              </w:rPr>
              <w:t>2</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prec</w:t>
            </w:r>
            <w:proofErr w:type="spellEnd"/>
            <w:r>
              <w:rPr>
                <w:rFonts w:ascii="Consolas" w:hAnsi="Consolas" w:cs="Courier New"/>
                <w:color w:val="666600"/>
                <w:sz w:val="17"/>
                <w:szCs w:val="17"/>
              </w:rPr>
              <w:t>*</w:t>
            </w:r>
            <w:r>
              <w:rPr>
                <w:rFonts w:ascii="Consolas" w:hAnsi="Consolas" w:cs="Courier New"/>
                <w:color w:val="000000"/>
                <w:sz w:val="17"/>
                <w:szCs w:val="17"/>
              </w:rPr>
              <w:t>rec</w:t>
            </w:r>
            <w:r>
              <w:rPr>
                <w:rFonts w:ascii="Consolas" w:hAnsi="Consolas" w:cs="Courier New"/>
                <w:color w:val="666600"/>
                <w:sz w:val="17"/>
                <w:szCs w:val="17"/>
              </w:rPr>
              <w:t>/(</w:t>
            </w:r>
            <w:r>
              <w:rPr>
                <w:rFonts w:ascii="Consolas" w:hAnsi="Consolas" w:cs="Courier New"/>
                <w:color w:val="000000"/>
                <w:sz w:val="17"/>
                <w:szCs w:val="17"/>
              </w:rPr>
              <w:t>b2</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572D365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297.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acc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tn</w:t>
            </w:r>
            <w:r>
              <w:rPr>
                <w:rFonts w:ascii="Consolas" w:hAnsi="Consolas" w:cs="Courier New"/>
                <w:color w:val="666600"/>
                <w:sz w:val="17"/>
                <w:szCs w:val="17"/>
              </w:rPr>
              <w:t>+</w:t>
            </w:r>
            <w:r>
              <w:rPr>
                <w:rFonts w:ascii="Consolas" w:hAnsi="Consolas" w:cs="Courier New"/>
                <w:color w:val="000000"/>
                <w:sz w:val="17"/>
                <w:szCs w:val="17"/>
              </w:rPr>
              <w:t>tp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r>
              <w:rPr>
                <w:rFonts w:ascii="Consolas" w:hAnsi="Consolas" w:cs="Courier New"/>
                <w:color w:val="000000"/>
                <w:sz w:val="17"/>
                <w:szCs w:val="17"/>
              </w:rPr>
              <w:t>cm</w:t>
            </w:r>
            <w:r>
              <w:rPr>
                <w:rFonts w:ascii="Consolas" w:hAnsi="Consolas" w:cs="Courier New"/>
                <w:color w:val="666600"/>
                <w:sz w:val="17"/>
                <w:szCs w:val="17"/>
              </w:rPr>
              <w:t>)</w:t>
            </w:r>
          </w:p>
          <w:p w14:paraId="7C8A679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298.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模型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阈值策略</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tag</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阈值</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thr</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TN"</w:t>
            </w:r>
            <w:r>
              <w:rPr>
                <w:rFonts w:ascii="Consolas" w:hAnsi="Consolas" w:cs="Courier New"/>
                <w:color w:val="666600"/>
                <w:sz w:val="17"/>
                <w:szCs w:val="17"/>
              </w:rPr>
              <w:t>:</w:t>
            </w:r>
            <w:r>
              <w:rPr>
                <w:rFonts w:ascii="Consolas" w:hAnsi="Consolas" w:cs="Courier New"/>
                <w:color w:val="000088"/>
                <w:sz w:val="17"/>
                <w:szCs w:val="17"/>
              </w:rPr>
              <w:t>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tn</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FP"</w:t>
            </w:r>
            <w:r>
              <w:rPr>
                <w:rFonts w:ascii="Consolas" w:hAnsi="Consolas" w:cs="Courier New"/>
                <w:color w:val="666600"/>
                <w:sz w:val="17"/>
                <w:szCs w:val="17"/>
              </w:rPr>
              <w:t>:</w:t>
            </w:r>
            <w:r>
              <w:rPr>
                <w:rFonts w:ascii="Consolas" w:hAnsi="Consolas" w:cs="Courier New"/>
                <w:color w:val="000088"/>
                <w:sz w:val="17"/>
                <w:szCs w:val="17"/>
              </w:rPr>
              <w:t>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fp</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FN"</w:t>
            </w:r>
            <w:r>
              <w:rPr>
                <w:rFonts w:ascii="Consolas" w:hAnsi="Consolas" w:cs="Courier New"/>
                <w:color w:val="666600"/>
                <w:sz w:val="17"/>
                <w:szCs w:val="17"/>
              </w:rPr>
              <w:t>:</w:t>
            </w:r>
            <w:r>
              <w:rPr>
                <w:rFonts w:ascii="Consolas" w:hAnsi="Consolas" w:cs="Courier New"/>
                <w:color w:val="000088"/>
                <w:sz w:val="17"/>
                <w:szCs w:val="17"/>
              </w:rPr>
              <w:t>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fn</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TP"</w:t>
            </w:r>
            <w:r>
              <w:rPr>
                <w:rFonts w:ascii="Consolas" w:hAnsi="Consolas" w:cs="Courier New"/>
                <w:color w:val="666600"/>
                <w:sz w:val="17"/>
                <w:szCs w:val="17"/>
              </w:rPr>
              <w:t>:</w:t>
            </w:r>
            <w:r>
              <w:rPr>
                <w:rFonts w:ascii="Consolas" w:hAnsi="Consolas" w:cs="Courier New"/>
                <w:color w:val="000088"/>
                <w:sz w:val="17"/>
                <w:szCs w:val="17"/>
              </w:rPr>
              <w:t>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tp</w:t>
            </w:r>
            <w:proofErr w:type="spellEnd"/>
            <w:r>
              <w:rPr>
                <w:rFonts w:ascii="Consolas" w:hAnsi="Consolas" w:cs="Courier New"/>
                <w:color w:val="666600"/>
                <w:sz w:val="17"/>
                <w:szCs w:val="17"/>
              </w:rPr>
              <w:t>),</w:t>
            </w:r>
          </w:p>
          <w:p w14:paraId="64B510B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299. </w:t>
            </w:r>
            <w:r>
              <w:rPr>
                <w:rFonts w:ascii="Consolas" w:hAnsi="Consolas" w:cs="Courier New"/>
                <w:color w:val="000000"/>
                <w:sz w:val="17"/>
                <w:szCs w:val="17"/>
              </w:rPr>
              <w:t xml:space="preserve">            </w:t>
            </w:r>
            <w:r>
              <w:rPr>
                <w:rFonts w:ascii="Consolas" w:hAnsi="Consolas" w:cs="Courier New"/>
                <w:color w:val="008800"/>
                <w:sz w:val="17"/>
                <w:szCs w:val="17"/>
              </w:rPr>
              <w:t>"Accuracy</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acc</w:t>
            </w:r>
            <w:proofErr w:type="gramEnd"/>
            <w:r>
              <w:rPr>
                <w:rFonts w:ascii="Consolas" w:hAnsi="Consolas" w:cs="Courier New"/>
                <w:color w:val="666600"/>
                <w:sz w:val="17"/>
                <w:szCs w:val="17"/>
              </w:rPr>
              <w:t>,</w:t>
            </w:r>
            <w:r>
              <w:rPr>
                <w:rFonts w:ascii="Consolas" w:hAnsi="Consolas" w:cs="Courier New"/>
                <w:color w:val="008800"/>
                <w:sz w:val="17"/>
                <w:szCs w:val="17"/>
              </w:rPr>
              <w:t>"Precision</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prec</w:t>
            </w:r>
            <w:proofErr w:type="gramEnd"/>
            <w:r>
              <w:rPr>
                <w:rFonts w:ascii="Consolas" w:hAnsi="Consolas" w:cs="Courier New"/>
                <w:color w:val="666600"/>
                <w:sz w:val="17"/>
                <w:szCs w:val="17"/>
              </w:rPr>
              <w:t>,</w:t>
            </w:r>
            <w:r>
              <w:rPr>
                <w:rFonts w:ascii="Consolas" w:hAnsi="Consolas" w:cs="Courier New"/>
                <w:color w:val="008800"/>
                <w:sz w:val="17"/>
                <w:szCs w:val="17"/>
              </w:rPr>
              <w:t>"Recall"</w:t>
            </w:r>
            <w:r>
              <w:rPr>
                <w:rFonts w:ascii="Consolas" w:hAnsi="Consolas" w:cs="Courier New"/>
                <w:color w:val="666600"/>
                <w:sz w:val="17"/>
                <w:szCs w:val="17"/>
              </w:rPr>
              <w:t>:</w:t>
            </w:r>
            <w:r>
              <w:rPr>
                <w:rFonts w:ascii="Consolas" w:hAnsi="Consolas" w:cs="Courier New"/>
                <w:color w:val="000000"/>
                <w:sz w:val="17"/>
                <w:szCs w:val="17"/>
              </w:rPr>
              <w:t>rec</w:t>
            </w:r>
            <w:r>
              <w:rPr>
                <w:rFonts w:ascii="Consolas" w:hAnsi="Consolas" w:cs="Courier New"/>
                <w:color w:val="666600"/>
                <w:sz w:val="17"/>
                <w:szCs w:val="17"/>
              </w:rPr>
              <w:t>,</w:t>
            </w:r>
            <w:r>
              <w:rPr>
                <w:rFonts w:ascii="Consolas" w:hAnsi="Consolas" w:cs="Courier New"/>
                <w:color w:val="008800"/>
                <w:sz w:val="17"/>
                <w:szCs w:val="17"/>
              </w:rPr>
              <w:t>"F1</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8800"/>
                <w:sz w:val="17"/>
                <w:szCs w:val="17"/>
              </w:rPr>
              <w:t>"F2</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2</w:t>
            </w:r>
            <w:r>
              <w:rPr>
                <w:rFonts w:ascii="Consolas" w:hAnsi="Consolas" w:cs="Courier New"/>
                <w:color w:val="666600"/>
                <w:sz w:val="17"/>
                <w:szCs w:val="17"/>
              </w:rPr>
              <w:t>,</w:t>
            </w:r>
            <w:r>
              <w:rPr>
                <w:rFonts w:ascii="Consolas" w:hAnsi="Consolas" w:cs="Courier New"/>
                <w:color w:val="008800"/>
                <w:sz w:val="17"/>
                <w:szCs w:val="17"/>
              </w:rPr>
              <w:t>"AUC_ROC</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auc</w:t>
            </w:r>
            <w:proofErr w:type="gramEnd"/>
            <w:r>
              <w:rPr>
                <w:rFonts w:ascii="Consolas" w:hAnsi="Consolas" w:cs="Courier New"/>
                <w:color w:val="000000"/>
                <w:sz w:val="17"/>
                <w:szCs w:val="17"/>
              </w:rPr>
              <w:t>_roc</w:t>
            </w:r>
            <w:r>
              <w:rPr>
                <w:rFonts w:ascii="Consolas" w:hAnsi="Consolas" w:cs="Courier New"/>
                <w:color w:val="666600"/>
                <w:sz w:val="17"/>
                <w:szCs w:val="17"/>
              </w:rPr>
              <w:t>,</w:t>
            </w:r>
            <w:r>
              <w:rPr>
                <w:rFonts w:ascii="Consolas" w:hAnsi="Consolas" w:cs="Courier New"/>
                <w:color w:val="008800"/>
                <w:sz w:val="17"/>
                <w:szCs w:val="17"/>
              </w:rPr>
              <w:t>"AUC_PR</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auc</w:t>
            </w:r>
            <w:proofErr w:type="gramEnd"/>
            <w:r>
              <w:rPr>
                <w:rFonts w:ascii="Consolas" w:hAnsi="Consolas" w:cs="Courier New"/>
                <w:color w:val="000000"/>
                <w:sz w:val="17"/>
                <w:szCs w:val="17"/>
              </w:rPr>
              <w:t>_pr</w:t>
            </w:r>
            <w:r>
              <w:rPr>
                <w:rFonts w:ascii="Consolas" w:hAnsi="Consolas" w:cs="Courier New"/>
                <w:color w:val="666600"/>
                <w:sz w:val="17"/>
                <w:szCs w:val="17"/>
              </w:rPr>
              <w:t>}</w:t>
            </w:r>
          </w:p>
          <w:p w14:paraId="114EA52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300. </w:t>
            </w:r>
            <w:r>
              <w:rPr>
                <w:rFonts w:ascii="Consolas" w:hAnsi="Consolas" w:cs="Courier New"/>
                <w:color w:val="000000"/>
                <w:sz w:val="17"/>
                <w:szCs w:val="17"/>
              </w:rPr>
              <w:t> </w:t>
            </w:r>
          </w:p>
          <w:p w14:paraId="11239CB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301.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learn_group_</w:t>
            </w:r>
            <w:proofErr w:type="gramStart"/>
            <w:r>
              <w:rPr>
                <w:rFonts w:ascii="Consolas" w:hAnsi="Consolas" w:cs="Courier New"/>
                <w:color w:val="000000"/>
                <w:sz w:val="17"/>
                <w:szCs w:val="17"/>
              </w:rPr>
              <w:t>thresholds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zmax_va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prob_va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w:t>
            </w:r>
            <w:proofErr w:type="spellEnd"/>
            <w:r>
              <w:rPr>
                <w:rFonts w:ascii="Consolas" w:hAnsi="Consolas" w:cs="Courier New"/>
                <w:color w:val="666600"/>
                <w:sz w:val="17"/>
                <w:szCs w:val="17"/>
              </w:rPr>
              <w:t>,</w:t>
            </w:r>
            <w:r>
              <w:rPr>
                <w:rFonts w:ascii="Consolas" w:hAnsi="Consolas" w:cs="Courier New"/>
                <w:color w:val="000000"/>
                <w:sz w:val="17"/>
                <w:szCs w:val="17"/>
              </w:rPr>
              <w:t xml:space="preserve"> bins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recall_min</w:t>
            </w:r>
            <w:proofErr w:type="spellEnd"/>
            <w:r>
              <w:rPr>
                <w:rFonts w:ascii="Consolas" w:hAnsi="Consolas" w:cs="Courier New"/>
                <w:color w:val="666600"/>
                <w:sz w:val="17"/>
                <w:szCs w:val="17"/>
              </w:rPr>
              <w:t>,</w:t>
            </w:r>
            <w:r>
              <w:rPr>
                <w:rFonts w:ascii="Consolas" w:hAnsi="Consolas" w:cs="Courier New"/>
                <w:color w:val="000000"/>
                <w:sz w:val="17"/>
                <w:szCs w:val="17"/>
              </w:rPr>
              <w:t xml:space="preserve"> prefer</w:t>
            </w:r>
            <w:r>
              <w:rPr>
                <w:rFonts w:ascii="Consolas" w:hAnsi="Consolas" w:cs="Courier New"/>
                <w:color w:val="666600"/>
                <w:sz w:val="17"/>
                <w:szCs w:val="17"/>
              </w:rPr>
              <w:t>=</w:t>
            </w:r>
            <w:r>
              <w:rPr>
                <w:rFonts w:ascii="Consolas" w:hAnsi="Consolas" w:cs="Courier New"/>
                <w:color w:val="008800"/>
                <w:sz w:val="17"/>
                <w:szCs w:val="17"/>
              </w:rPr>
              <w:t>"F2"</w:t>
            </w:r>
            <w:r>
              <w:rPr>
                <w:rFonts w:ascii="Consolas" w:hAnsi="Consolas" w:cs="Courier New"/>
                <w:color w:val="666600"/>
                <w:sz w:val="17"/>
                <w:szCs w:val="17"/>
              </w:rPr>
              <w:t>):</w:t>
            </w:r>
          </w:p>
          <w:p w14:paraId="1E41065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302. </w:t>
            </w:r>
            <w:r>
              <w:rPr>
                <w:rFonts w:ascii="Consolas" w:hAnsi="Consolas" w:cs="Courier New"/>
                <w:color w:val="000000"/>
                <w:sz w:val="17"/>
                <w:szCs w:val="17"/>
              </w:rPr>
              <w:t xml:space="preserve">    edges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quantile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zmax_va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linspace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bins</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F9DA90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303. </w:t>
            </w:r>
            <w:r>
              <w:rPr>
                <w:rFonts w:ascii="Consolas" w:hAnsi="Consolas" w:cs="Courier New"/>
                <w:color w:val="000000"/>
                <w:sz w:val="17"/>
                <w:szCs w:val="17"/>
              </w:rPr>
              <w:t xml:space="preserve">    </w:t>
            </w:r>
            <w:proofErr w:type="gramStart"/>
            <w:r>
              <w:rPr>
                <w:rFonts w:ascii="Consolas" w:hAnsi="Consolas" w:cs="Courier New"/>
                <w:color w:val="000000"/>
                <w:sz w:val="17"/>
                <w:szCs w:val="17"/>
              </w:rPr>
              <w:t>edges</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edges</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inf</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inf</w:t>
            </w:r>
          </w:p>
          <w:p w14:paraId="1E6A2E7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304. </w:t>
            </w:r>
            <w:r>
              <w:rPr>
                <w:rFonts w:ascii="Consolas" w:hAnsi="Consolas" w:cs="Courier New"/>
                <w:color w:val="000000"/>
                <w:sz w:val="17"/>
                <w:szCs w:val="17"/>
              </w:rPr>
              <w:t xml:space="preserve">    </w:t>
            </w:r>
            <w:proofErr w:type="spellStart"/>
            <w:r>
              <w:rPr>
                <w:rFonts w:ascii="Consolas" w:hAnsi="Consolas" w:cs="Courier New"/>
                <w:color w:val="000000"/>
                <w:sz w:val="17"/>
                <w:szCs w:val="17"/>
              </w:rPr>
              <w:t>thr_map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A85323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305.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bins</w:t>
            </w:r>
            <w:r>
              <w:rPr>
                <w:rFonts w:ascii="Consolas" w:hAnsi="Consolas" w:cs="Courier New"/>
                <w:color w:val="666600"/>
                <w:sz w:val="17"/>
                <w:szCs w:val="17"/>
              </w:rPr>
              <w:t>):</w:t>
            </w:r>
          </w:p>
          <w:p w14:paraId="12E36D0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306. </w:t>
            </w:r>
            <w:r>
              <w:rPr>
                <w:rFonts w:ascii="Consolas" w:hAnsi="Consolas" w:cs="Courier New"/>
                <w:color w:val="000000"/>
                <w:sz w:val="17"/>
                <w:szCs w:val="17"/>
              </w:rPr>
              <w:t xml:space="preserve">        lo</w:t>
            </w:r>
            <w:r>
              <w:rPr>
                <w:rFonts w:ascii="Consolas" w:hAnsi="Consolas" w:cs="Courier New"/>
                <w:color w:val="666600"/>
                <w:sz w:val="17"/>
                <w:szCs w:val="17"/>
              </w:rPr>
              <w:t>,</w:t>
            </w:r>
            <w:r>
              <w:rPr>
                <w:rFonts w:ascii="Consolas" w:hAnsi="Consolas" w:cs="Courier New"/>
                <w:color w:val="000000"/>
                <w:sz w:val="17"/>
                <w:szCs w:val="17"/>
              </w:rPr>
              <w:t xml:space="preserve"> hi </w:t>
            </w:r>
            <w:r>
              <w:rPr>
                <w:rFonts w:ascii="Consolas" w:hAnsi="Consolas" w:cs="Courier New"/>
                <w:color w:val="666600"/>
                <w:sz w:val="17"/>
                <w:szCs w:val="17"/>
              </w:rPr>
              <w:t>=</w:t>
            </w:r>
            <w:r>
              <w:rPr>
                <w:rFonts w:ascii="Consolas" w:hAnsi="Consolas" w:cs="Courier New"/>
                <w:color w:val="000000"/>
                <w:sz w:val="17"/>
                <w:szCs w:val="17"/>
              </w:rPr>
              <w:t xml:space="preserve"> edges</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edges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9DA563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307. </w:t>
            </w:r>
            <w:r>
              <w:rPr>
                <w:rFonts w:ascii="Consolas" w:hAnsi="Consolas" w:cs="Courier New"/>
                <w:color w:val="000000"/>
                <w:sz w:val="17"/>
                <w:szCs w:val="17"/>
              </w:rPr>
              <w:t xml:space="preserve">        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zmax_va</w:t>
            </w:r>
            <w:proofErr w:type="spellEnd"/>
            <w:r>
              <w:rPr>
                <w:rFonts w:ascii="Consolas" w:hAnsi="Consolas" w:cs="Courier New"/>
                <w:color w:val="666600"/>
                <w:sz w:val="17"/>
                <w:szCs w:val="17"/>
              </w:rPr>
              <w:t>&gt;=</w:t>
            </w:r>
            <w:proofErr w:type="gramStart"/>
            <w:r>
              <w:rPr>
                <w:rFonts w:ascii="Consolas" w:hAnsi="Consolas" w:cs="Courier New"/>
                <w:color w:val="000000"/>
                <w:sz w:val="17"/>
                <w:szCs w:val="17"/>
              </w:rPr>
              <w:t>lo</w:t>
            </w:r>
            <w:r>
              <w:rPr>
                <w:rFonts w:ascii="Consolas" w:hAnsi="Consolas" w:cs="Courier New"/>
                <w:color w:val="666600"/>
                <w:sz w:val="17"/>
                <w:szCs w:val="17"/>
              </w:rPr>
              <w:t>)&amp;</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zmax_va</w:t>
            </w:r>
            <w:proofErr w:type="spellEnd"/>
            <w:r>
              <w:rPr>
                <w:rFonts w:ascii="Consolas" w:hAnsi="Consolas" w:cs="Courier New"/>
                <w:color w:val="666600"/>
                <w:sz w:val="17"/>
                <w:szCs w:val="17"/>
              </w:rPr>
              <w:t>&lt;</w:t>
            </w:r>
            <w:r>
              <w:rPr>
                <w:rFonts w:ascii="Consolas" w:hAnsi="Consolas" w:cs="Courier New"/>
                <w:color w:val="000000"/>
                <w:sz w:val="17"/>
                <w:szCs w:val="17"/>
              </w:rPr>
              <w:t>hi</w:t>
            </w:r>
            <w:r>
              <w:rPr>
                <w:rFonts w:ascii="Consolas" w:hAnsi="Consolas" w:cs="Courier New"/>
                <w:color w:val="666600"/>
                <w:sz w:val="17"/>
                <w:szCs w:val="17"/>
              </w:rPr>
              <w:t>)</w:t>
            </w:r>
          </w:p>
          <w:p w14:paraId="082B8B4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308.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proofErr w:type="gramEnd"/>
            <w:r>
              <w:rPr>
                <w:rFonts w:ascii="Consolas" w:hAnsi="Consolas" w:cs="Courier New"/>
                <w:color w:val="666600"/>
                <w:sz w:val="17"/>
                <w:szCs w:val="17"/>
              </w:rPr>
              <w:t>)&lt;</w:t>
            </w:r>
            <w:r>
              <w:rPr>
                <w:rFonts w:ascii="Consolas" w:hAnsi="Consolas" w:cs="Courier New"/>
                <w:color w:val="006666"/>
                <w:sz w:val="17"/>
                <w:szCs w:val="17"/>
              </w:rPr>
              <w:t>5</w:t>
            </w:r>
            <w:r>
              <w:rPr>
                <w:rFonts w:ascii="Consolas" w:hAnsi="Consolas" w:cs="Courier New"/>
                <w:color w:val="666600"/>
                <w:sz w:val="17"/>
                <w:szCs w:val="17"/>
              </w:rPr>
              <w:t>:</w:t>
            </w:r>
          </w:p>
          <w:p w14:paraId="098AD4D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309. </w:t>
            </w:r>
            <w:r>
              <w:rPr>
                <w:rFonts w:ascii="Consolas" w:hAnsi="Consolas" w:cs="Courier New"/>
                <w:color w:val="000000"/>
                <w:sz w:val="17"/>
                <w:szCs w:val="17"/>
              </w:rPr>
              <w:t xml:space="preserve">            </w:t>
            </w:r>
            <w:proofErr w:type="spellStart"/>
            <w:r>
              <w:rPr>
                <w:rFonts w:ascii="Consolas" w:hAnsi="Consolas" w:cs="Courier New"/>
                <w:color w:val="000000"/>
                <w:sz w:val="17"/>
                <w:szCs w:val="17"/>
              </w:rPr>
              <w:t>thr_map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lo</w:t>
            </w:r>
            <w:r>
              <w:rPr>
                <w:rFonts w:ascii="Consolas" w:hAnsi="Consolas" w:cs="Courier New"/>
                <w:color w:val="666600"/>
                <w:sz w:val="17"/>
                <w:szCs w:val="17"/>
              </w:rPr>
              <w:t>,</w:t>
            </w:r>
            <w:r>
              <w:rPr>
                <w:rFonts w:ascii="Consolas" w:hAnsi="Consolas" w:cs="Courier New"/>
                <w:color w:val="000000"/>
                <w:sz w:val="17"/>
                <w:szCs w:val="17"/>
              </w:rPr>
              <w:t>hi</w:t>
            </w:r>
            <w:proofErr w:type="gramEnd"/>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continue</w:t>
            </w:r>
          </w:p>
          <w:p w14:paraId="2E14493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310. </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scan_best_thr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y_va</w:t>
            </w:r>
            <w:proofErr w:type="spellEnd"/>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prob_va</w:t>
            </w:r>
            <w:proofErr w:type="spellEnd"/>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recall_min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recall_min</w:t>
            </w:r>
            <w:proofErr w:type="spellEnd"/>
            <w:r>
              <w:rPr>
                <w:rFonts w:ascii="Consolas" w:hAnsi="Consolas" w:cs="Courier New"/>
                <w:color w:val="666600"/>
                <w:sz w:val="17"/>
                <w:szCs w:val="17"/>
              </w:rPr>
              <w:t>,</w:t>
            </w:r>
            <w:r>
              <w:rPr>
                <w:rFonts w:ascii="Consolas" w:hAnsi="Consolas" w:cs="Courier New"/>
                <w:color w:val="000000"/>
                <w:sz w:val="17"/>
                <w:szCs w:val="17"/>
              </w:rPr>
              <w:t xml:space="preserve"> prefer</w:t>
            </w:r>
            <w:r>
              <w:rPr>
                <w:rFonts w:ascii="Consolas" w:hAnsi="Consolas" w:cs="Courier New"/>
                <w:color w:val="666600"/>
                <w:sz w:val="17"/>
                <w:szCs w:val="17"/>
              </w:rPr>
              <w:t>=</w:t>
            </w:r>
            <w:r>
              <w:rPr>
                <w:rFonts w:ascii="Consolas" w:hAnsi="Consolas" w:cs="Courier New"/>
                <w:color w:val="000000"/>
                <w:sz w:val="17"/>
                <w:szCs w:val="17"/>
              </w:rPr>
              <w:t>prefer</w:t>
            </w:r>
            <w:r>
              <w:rPr>
                <w:rFonts w:ascii="Consolas" w:hAnsi="Consolas" w:cs="Courier New"/>
                <w:color w:val="666600"/>
                <w:sz w:val="17"/>
                <w:szCs w:val="17"/>
              </w:rPr>
              <w:t>)</w:t>
            </w:r>
          </w:p>
          <w:p w14:paraId="5B48DE20"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311. </w:t>
            </w:r>
            <w:r>
              <w:rPr>
                <w:rFonts w:ascii="Consolas" w:hAnsi="Consolas" w:cs="Courier New"/>
                <w:color w:val="000000"/>
                <w:sz w:val="17"/>
                <w:szCs w:val="17"/>
              </w:rPr>
              <w:t xml:space="preserve">        </w:t>
            </w:r>
            <w:proofErr w:type="spellStart"/>
            <w:r>
              <w:rPr>
                <w:rFonts w:ascii="Consolas" w:hAnsi="Consolas" w:cs="Courier New"/>
                <w:color w:val="000000"/>
                <w:sz w:val="17"/>
                <w:szCs w:val="17"/>
              </w:rPr>
              <w:t>thr_map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lo</w:t>
            </w:r>
            <w:r>
              <w:rPr>
                <w:rFonts w:ascii="Consolas" w:hAnsi="Consolas" w:cs="Courier New"/>
                <w:color w:val="666600"/>
                <w:sz w:val="17"/>
                <w:szCs w:val="17"/>
              </w:rPr>
              <w:t>,</w:t>
            </w:r>
            <w:r>
              <w:rPr>
                <w:rFonts w:ascii="Consolas" w:hAnsi="Consolas" w:cs="Courier New"/>
                <w:color w:val="000000"/>
                <w:sz w:val="17"/>
                <w:szCs w:val="17"/>
              </w:rPr>
              <w:t>hi</w:t>
            </w:r>
            <w:proofErr w:type="gramEnd"/>
            <w:r>
              <w:rPr>
                <w:rFonts w:ascii="Consolas" w:hAnsi="Consolas" w:cs="Courier New"/>
                <w:color w:val="666600"/>
                <w:sz w:val="17"/>
                <w:szCs w:val="17"/>
              </w:rPr>
              <w:t>,</w:t>
            </w:r>
            <w:r>
              <w:rPr>
                <w:rFonts w:ascii="Consolas" w:hAnsi="Consolas" w:cs="Courier New"/>
                <w:color w:val="000000"/>
                <w:sz w:val="17"/>
                <w:szCs w:val="17"/>
              </w:rPr>
              <w:t>best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thr</w:t>
            </w:r>
            <w:proofErr w:type="spellEnd"/>
            <w:r>
              <w:rPr>
                <w:rFonts w:ascii="Consolas" w:hAnsi="Consolas" w:cs="Courier New"/>
                <w:color w:val="008800"/>
                <w:sz w:val="17"/>
                <w:szCs w:val="17"/>
              </w:rPr>
              <w:t>"</w:t>
            </w:r>
            <w:r>
              <w:rPr>
                <w:rFonts w:ascii="Consolas" w:hAnsi="Consolas" w:cs="Courier New"/>
                <w:color w:val="666600"/>
                <w:sz w:val="17"/>
                <w:szCs w:val="17"/>
              </w:rPr>
              <w:t>])</w:t>
            </w:r>
          </w:p>
          <w:p w14:paraId="157E5F1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312.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thr_map</w:t>
            </w:r>
            <w:proofErr w:type="spellEnd"/>
            <w:r>
              <w:rPr>
                <w:rFonts w:ascii="Consolas" w:hAnsi="Consolas" w:cs="Courier New"/>
                <w:color w:val="666600"/>
                <w:sz w:val="17"/>
                <w:szCs w:val="17"/>
              </w:rPr>
              <w:t>,</w:t>
            </w:r>
            <w:r>
              <w:rPr>
                <w:rFonts w:ascii="Consolas" w:hAnsi="Consolas" w:cs="Courier New"/>
                <w:color w:val="000000"/>
                <w:sz w:val="17"/>
                <w:szCs w:val="17"/>
              </w:rPr>
              <w:t xml:space="preserve"> edges</w:t>
            </w:r>
          </w:p>
          <w:p w14:paraId="2C13040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313. </w:t>
            </w:r>
            <w:r>
              <w:rPr>
                <w:rFonts w:ascii="Consolas" w:hAnsi="Consolas" w:cs="Courier New"/>
                <w:color w:val="000000"/>
                <w:sz w:val="17"/>
                <w:szCs w:val="17"/>
              </w:rPr>
              <w:t> </w:t>
            </w:r>
          </w:p>
          <w:p w14:paraId="708E07A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314.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apply_group_</w:t>
            </w:r>
            <w:proofErr w:type="gramStart"/>
            <w:r>
              <w:rPr>
                <w:rFonts w:ascii="Consolas" w:hAnsi="Consolas" w:cs="Courier New"/>
                <w:color w:val="000000"/>
                <w:sz w:val="17"/>
                <w:szCs w:val="17"/>
              </w:rPr>
              <w:t>thresholds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zmax</w:t>
            </w:r>
            <w:proofErr w:type="spellEnd"/>
            <w:r>
              <w:rPr>
                <w:rFonts w:ascii="Consolas" w:hAnsi="Consolas" w:cs="Courier New"/>
                <w:color w:val="666600"/>
                <w:sz w:val="17"/>
                <w:szCs w:val="17"/>
              </w:rPr>
              <w:t>,</w:t>
            </w:r>
            <w:r>
              <w:rPr>
                <w:rFonts w:ascii="Consolas" w:hAnsi="Consolas" w:cs="Courier New"/>
                <w:color w:val="000000"/>
                <w:sz w:val="17"/>
                <w:szCs w:val="17"/>
              </w:rPr>
              <w:t xml:space="preserve"> prob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thr_map</w:t>
            </w:r>
            <w:proofErr w:type="spellEnd"/>
            <w:r>
              <w:rPr>
                <w:rFonts w:ascii="Consolas" w:hAnsi="Consolas" w:cs="Courier New"/>
                <w:color w:val="666600"/>
                <w:sz w:val="17"/>
                <w:szCs w:val="17"/>
              </w:rPr>
              <w:t>):</w:t>
            </w:r>
          </w:p>
          <w:p w14:paraId="13C8C20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315. </w:t>
            </w:r>
            <w:r>
              <w:rPr>
                <w:rFonts w:ascii="Consolas" w:hAnsi="Consolas" w:cs="Courier New"/>
                <w:color w:val="000000"/>
                <w:sz w:val="17"/>
                <w:szCs w:val="17"/>
              </w:rPr>
              <w:t xml:space="preserve">    </w:t>
            </w:r>
            <w:proofErr w:type="spellStart"/>
            <w:r>
              <w:rPr>
                <w:rFonts w:ascii="Consolas" w:hAnsi="Consolas" w:cs="Courier New"/>
                <w:color w:val="000000"/>
                <w:sz w:val="17"/>
                <w:szCs w:val="17"/>
              </w:rPr>
              <w:t>yhat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like</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prob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17C936A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316.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lo</w:t>
            </w:r>
            <w:r>
              <w:rPr>
                <w:rFonts w:ascii="Consolas" w:hAnsi="Consolas" w:cs="Courier New"/>
                <w:color w:val="666600"/>
                <w:sz w:val="17"/>
                <w:szCs w:val="17"/>
              </w:rPr>
              <w:t>,</w:t>
            </w:r>
            <w:r>
              <w:rPr>
                <w:rFonts w:ascii="Consolas" w:hAnsi="Consolas" w:cs="Courier New"/>
                <w:color w:val="000000"/>
                <w:sz w:val="17"/>
                <w:szCs w:val="17"/>
              </w:rPr>
              <w:t>hi</w:t>
            </w:r>
            <w:proofErr w:type="gramEnd"/>
            <w:r>
              <w:rPr>
                <w:rFonts w:ascii="Consolas" w:hAnsi="Consolas" w:cs="Courier New"/>
                <w:color w:val="666600"/>
                <w:sz w:val="17"/>
                <w:szCs w:val="17"/>
              </w:rPr>
              <w:t>,</w:t>
            </w:r>
            <w:r>
              <w:rPr>
                <w:rFonts w:ascii="Consolas" w:hAnsi="Consolas" w:cs="Courier New"/>
                <w:color w:val="000000"/>
                <w:sz w:val="17"/>
                <w:szCs w:val="17"/>
              </w:rPr>
              <w:t>thr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thr_</w:t>
            </w:r>
            <w:proofErr w:type="gramStart"/>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items</w:t>
            </w:r>
            <w:proofErr w:type="spellEnd"/>
            <w:proofErr w:type="gramEnd"/>
            <w:r>
              <w:rPr>
                <w:rFonts w:ascii="Consolas" w:hAnsi="Consolas" w:cs="Courier New"/>
                <w:color w:val="666600"/>
                <w:sz w:val="17"/>
                <w:szCs w:val="17"/>
              </w:rPr>
              <w:t>():</w:t>
            </w:r>
          </w:p>
          <w:p w14:paraId="1D436F6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317. </w:t>
            </w:r>
            <w:r>
              <w:rPr>
                <w:rFonts w:ascii="Consolas" w:hAnsi="Consolas" w:cs="Courier New"/>
                <w:color w:val="000000"/>
                <w:sz w:val="17"/>
                <w:szCs w:val="17"/>
              </w:rPr>
              <w:t xml:space="preserve">        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zmax</w:t>
            </w:r>
            <w:proofErr w:type="spellEnd"/>
            <w:r>
              <w:rPr>
                <w:rFonts w:ascii="Consolas" w:hAnsi="Consolas" w:cs="Courier New"/>
                <w:color w:val="666600"/>
                <w:sz w:val="17"/>
                <w:szCs w:val="17"/>
              </w:rPr>
              <w:t>&gt;=</w:t>
            </w:r>
            <w:proofErr w:type="gramStart"/>
            <w:r>
              <w:rPr>
                <w:rFonts w:ascii="Consolas" w:hAnsi="Consolas" w:cs="Courier New"/>
                <w:color w:val="000000"/>
                <w:sz w:val="17"/>
                <w:szCs w:val="17"/>
              </w:rPr>
              <w:t>lo</w:t>
            </w:r>
            <w:r>
              <w:rPr>
                <w:rFonts w:ascii="Consolas" w:hAnsi="Consolas" w:cs="Courier New"/>
                <w:color w:val="666600"/>
                <w:sz w:val="17"/>
                <w:szCs w:val="17"/>
              </w:rPr>
              <w:t>)&amp;</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zmax</w:t>
            </w:r>
            <w:proofErr w:type="spellEnd"/>
            <w:r>
              <w:rPr>
                <w:rFonts w:ascii="Consolas" w:hAnsi="Consolas" w:cs="Courier New"/>
                <w:color w:val="666600"/>
                <w:sz w:val="17"/>
                <w:szCs w:val="17"/>
              </w:rPr>
              <w:t>&lt;</w:t>
            </w:r>
            <w:r>
              <w:rPr>
                <w:rFonts w:ascii="Consolas" w:hAnsi="Consolas" w:cs="Courier New"/>
                <w:color w:val="000000"/>
                <w:sz w:val="17"/>
                <w:szCs w:val="17"/>
              </w:rPr>
              <w:t>hi</w:t>
            </w:r>
            <w:r>
              <w:rPr>
                <w:rFonts w:ascii="Consolas" w:hAnsi="Consolas" w:cs="Courier New"/>
                <w:color w:val="666600"/>
                <w:sz w:val="17"/>
                <w:szCs w:val="17"/>
              </w:rPr>
              <w:t>)</w:t>
            </w:r>
          </w:p>
          <w:p w14:paraId="3F15931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318. </w:t>
            </w:r>
            <w:r>
              <w:rPr>
                <w:rFonts w:ascii="Consolas" w:hAnsi="Consolas" w:cs="Courier New"/>
                <w:color w:val="000000"/>
                <w:sz w:val="17"/>
                <w:szCs w:val="17"/>
              </w:rPr>
              <w:t xml:space="preserve">        </w:t>
            </w:r>
            <w:proofErr w:type="spellStart"/>
            <w:r>
              <w:rPr>
                <w:rFonts w:ascii="Consolas" w:hAnsi="Consolas" w:cs="Courier New"/>
                <w:color w:val="000000"/>
                <w:sz w:val="17"/>
                <w:szCs w:val="17"/>
              </w:rPr>
              <w:t>yhat</w:t>
            </w:r>
            <w:proofErr w:type="spellEnd"/>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prob</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thr</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39B9B16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319.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yhat</w:t>
            </w:r>
            <w:proofErr w:type="spellEnd"/>
          </w:p>
          <w:p w14:paraId="23D8800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320. </w:t>
            </w:r>
            <w:r>
              <w:rPr>
                <w:rFonts w:ascii="Consolas" w:hAnsi="Consolas" w:cs="Courier New"/>
                <w:color w:val="000000"/>
                <w:sz w:val="17"/>
                <w:szCs w:val="17"/>
              </w:rPr>
              <w:t> </w:t>
            </w:r>
          </w:p>
          <w:p w14:paraId="43B4A02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321. </w:t>
            </w:r>
            <w:r>
              <w:rPr>
                <w:rFonts w:ascii="Consolas" w:hAnsi="Consolas" w:cs="Courier New"/>
                <w:color w:val="000000"/>
                <w:sz w:val="17"/>
                <w:szCs w:val="17"/>
              </w:rPr>
              <w:t>rows</w:t>
            </w:r>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p>
          <w:p w14:paraId="0370CB9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322. </w:t>
            </w:r>
            <w:r>
              <w:rPr>
                <w:rFonts w:ascii="Consolas" w:hAnsi="Consolas" w:cs="Courier New"/>
                <w:color w:val="000000"/>
                <w:sz w:val="17"/>
                <w:szCs w:val="17"/>
              </w:rPr>
              <w:t xml:space="preserve">probs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"LR</w:t>
            </w:r>
            <w:proofErr w:type="gramStart"/>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p</w:t>
            </w:r>
            <w:proofErr w:type="gramEnd"/>
            <w:r>
              <w:rPr>
                <w:rFonts w:ascii="Consolas" w:hAnsi="Consolas" w:cs="Courier New"/>
                <w:color w:val="000000"/>
                <w:sz w:val="17"/>
                <w:szCs w:val="17"/>
              </w:rPr>
              <w:t>_lr_te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"RF_</w:t>
            </w:r>
            <w:proofErr w:type="spellStart"/>
            <w:r>
              <w:rPr>
                <w:rFonts w:ascii="Consolas" w:hAnsi="Consolas" w:cs="Courier New"/>
                <w:color w:val="008800"/>
                <w:sz w:val="17"/>
                <w:szCs w:val="17"/>
              </w:rPr>
              <w:t>cal</w:t>
            </w:r>
            <w:proofErr w:type="spellEnd"/>
            <w:proofErr w:type="gramStart"/>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p</w:t>
            </w:r>
            <w:proofErr w:type="gramEnd"/>
            <w:r>
              <w:rPr>
                <w:rFonts w:ascii="Consolas" w:hAnsi="Consolas" w:cs="Courier New"/>
                <w:color w:val="000000"/>
                <w:sz w:val="17"/>
                <w:szCs w:val="17"/>
              </w:rPr>
              <w:t>_rf_te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"STACK</w:t>
            </w:r>
            <w:proofErr w:type="gramStart"/>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p</w:t>
            </w:r>
            <w:proofErr w:type="gramEnd"/>
            <w:r>
              <w:rPr>
                <w:rFonts w:ascii="Consolas" w:hAnsi="Consolas" w:cs="Courier New"/>
                <w:color w:val="000000"/>
                <w:sz w:val="17"/>
                <w:szCs w:val="17"/>
              </w:rPr>
              <w:t>_meta_te</w:t>
            </w:r>
            <w:proofErr w:type="spellEnd"/>
            <w:r>
              <w:rPr>
                <w:rFonts w:ascii="Consolas" w:hAnsi="Consolas" w:cs="Courier New"/>
                <w:color w:val="666600"/>
                <w:sz w:val="17"/>
                <w:szCs w:val="17"/>
              </w:rPr>
              <w:t>}</w:t>
            </w:r>
          </w:p>
          <w:p w14:paraId="193E338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323. </w:t>
            </w:r>
            <w:r>
              <w:rPr>
                <w:rFonts w:ascii="Consolas" w:hAnsi="Consolas" w:cs="Courier New"/>
                <w:color w:val="000088"/>
                <w:sz w:val="17"/>
                <w:szCs w:val="17"/>
              </w:rPr>
              <w:t>if</w:t>
            </w:r>
            <w:r>
              <w:rPr>
                <w:rFonts w:ascii="Consolas" w:hAnsi="Consolas" w:cs="Courier New"/>
                <w:color w:val="000000"/>
                <w:sz w:val="17"/>
                <w:szCs w:val="17"/>
              </w:rPr>
              <w:t xml:space="preserve"> HAS_XGB</w:t>
            </w:r>
            <w:r>
              <w:rPr>
                <w:rFonts w:ascii="Consolas" w:hAnsi="Consolas" w:cs="Courier New"/>
                <w:color w:val="666600"/>
                <w:sz w:val="17"/>
                <w:szCs w:val="17"/>
              </w:rPr>
              <w:t>:</w:t>
            </w:r>
            <w:r>
              <w:rPr>
                <w:rFonts w:ascii="Consolas" w:hAnsi="Consolas" w:cs="Courier New"/>
                <w:color w:val="000000"/>
                <w:sz w:val="17"/>
                <w:szCs w:val="17"/>
              </w:rPr>
              <w:t xml:space="preserve"> probs</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XGB_cal</w:t>
            </w:r>
            <w:proofErr w:type="spellEnd"/>
            <w:proofErr w:type="gramStart"/>
            <w:r>
              <w:rPr>
                <w:rFonts w:ascii="Consolas" w:hAnsi="Consolas" w:cs="Courier New"/>
                <w:color w:val="008800"/>
                <w:sz w:val="17"/>
                <w:szCs w:val="17"/>
              </w:rPr>
              <w: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p_xgb_te</w:t>
            </w:r>
            <w:proofErr w:type="spellEnd"/>
          </w:p>
          <w:p w14:paraId="024B57D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324. </w:t>
            </w:r>
            <w:r>
              <w:rPr>
                <w:rFonts w:ascii="Consolas" w:hAnsi="Consolas" w:cs="Courier New"/>
                <w:color w:val="880000"/>
                <w:sz w:val="17"/>
                <w:szCs w:val="17"/>
              </w:rPr>
              <w:t xml:space="preserve"># </w:t>
            </w:r>
            <w:r>
              <w:rPr>
                <w:rFonts w:ascii="Consolas" w:hAnsi="Consolas" w:cs="Courier New"/>
                <w:color w:val="880000"/>
                <w:sz w:val="17"/>
                <w:szCs w:val="17"/>
              </w:rPr>
              <w:t>逐模型评估：默认</w:t>
            </w:r>
            <w:r>
              <w:rPr>
                <w:rFonts w:ascii="Consolas" w:hAnsi="Consolas" w:cs="Courier New"/>
                <w:color w:val="880000"/>
                <w:sz w:val="17"/>
                <w:szCs w:val="17"/>
              </w:rPr>
              <w:t>0.5 / F1* / F2*(</w:t>
            </w:r>
            <w:r>
              <w:rPr>
                <w:rFonts w:ascii="Consolas" w:hAnsi="Consolas" w:cs="Courier New"/>
                <w:color w:val="880000"/>
                <w:sz w:val="17"/>
                <w:szCs w:val="17"/>
              </w:rPr>
              <w:t>召回约束</w:t>
            </w:r>
            <w:r>
              <w:rPr>
                <w:rFonts w:ascii="Consolas" w:hAnsi="Consolas" w:cs="Courier New"/>
                <w:color w:val="880000"/>
                <w:sz w:val="17"/>
                <w:szCs w:val="17"/>
              </w:rPr>
              <w:t xml:space="preserve">) / </w:t>
            </w:r>
            <w:r>
              <w:rPr>
                <w:rFonts w:ascii="Consolas" w:hAnsi="Consolas" w:cs="Courier New"/>
                <w:color w:val="880000"/>
                <w:sz w:val="17"/>
                <w:szCs w:val="17"/>
              </w:rPr>
              <w:t>分组阈值</w:t>
            </w:r>
          </w:p>
          <w:p w14:paraId="1F75F43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325.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prob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probs</w:t>
            </w:r>
            <w:r>
              <w:rPr>
                <w:rFonts w:ascii="Consolas" w:hAnsi="Consolas" w:cs="Courier New"/>
                <w:color w:val="666600"/>
                <w:sz w:val="17"/>
                <w:szCs w:val="17"/>
              </w:rPr>
              <w:t>.</w:t>
            </w:r>
            <w:r>
              <w:rPr>
                <w:rFonts w:ascii="Consolas" w:hAnsi="Consolas" w:cs="Courier New"/>
                <w:color w:val="000000"/>
                <w:sz w:val="17"/>
                <w:szCs w:val="17"/>
              </w:rPr>
              <w:t>items</w:t>
            </w:r>
            <w:proofErr w:type="spellEnd"/>
            <w:proofErr w:type="gramEnd"/>
            <w:r>
              <w:rPr>
                <w:rFonts w:ascii="Consolas" w:hAnsi="Consolas" w:cs="Courier New"/>
                <w:color w:val="666600"/>
                <w:sz w:val="17"/>
                <w:szCs w:val="17"/>
              </w:rPr>
              <w:t>():</w:t>
            </w:r>
          </w:p>
          <w:p w14:paraId="0B26369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326. </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auc_roc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auc_pr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aucs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y_te</w:t>
            </w:r>
            <w:proofErr w:type="spellEnd"/>
            <w:r>
              <w:rPr>
                <w:rFonts w:ascii="Consolas" w:hAnsi="Consolas" w:cs="Courier New"/>
                <w:color w:val="666600"/>
                <w:sz w:val="17"/>
                <w:szCs w:val="17"/>
              </w:rPr>
              <w:t>,</w:t>
            </w:r>
            <w:r>
              <w:rPr>
                <w:rFonts w:ascii="Consolas" w:hAnsi="Consolas" w:cs="Courier New"/>
                <w:color w:val="000000"/>
                <w:sz w:val="17"/>
                <w:szCs w:val="17"/>
              </w:rPr>
              <w:t xml:space="preserve"> prob</w:t>
            </w:r>
            <w:r>
              <w:rPr>
                <w:rFonts w:ascii="Consolas" w:hAnsi="Consolas" w:cs="Courier New"/>
                <w:color w:val="666600"/>
                <w:sz w:val="17"/>
                <w:szCs w:val="17"/>
              </w:rPr>
              <w:t>)</w:t>
            </w:r>
          </w:p>
          <w:p w14:paraId="540975E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327. </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cands</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p>
          <w:p w14:paraId="09FD157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328. </w:t>
            </w:r>
            <w:r>
              <w:rPr>
                <w:rFonts w:ascii="Consolas" w:hAnsi="Consolas" w:cs="Courier New"/>
                <w:color w:val="000000"/>
                <w:sz w:val="17"/>
                <w:szCs w:val="17"/>
              </w:rPr>
              <w:t xml:space="preserve">    </w:t>
            </w:r>
            <w:proofErr w:type="spellStart"/>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metrics_row</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默认</w:t>
            </w:r>
            <w:r>
              <w:rPr>
                <w:rFonts w:ascii="Consolas" w:hAnsi="Consolas" w:cs="Courier New"/>
                <w:color w:val="008800"/>
                <w:sz w:val="17"/>
                <w:szCs w:val="17"/>
              </w:rPr>
              <w:t>0.5"</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w:t>
            </w:r>
            <w:proofErr w:type="spellEnd"/>
            <w:r>
              <w:rPr>
                <w:rFonts w:ascii="Consolas" w:hAnsi="Consolas" w:cs="Courier New"/>
                <w:color w:val="666600"/>
                <w:sz w:val="17"/>
                <w:szCs w:val="17"/>
              </w:rPr>
              <w:t>,</w:t>
            </w:r>
            <w:r>
              <w:rPr>
                <w:rFonts w:ascii="Consolas" w:hAnsi="Consolas" w:cs="Courier New"/>
                <w:color w:val="000000"/>
                <w:sz w:val="17"/>
                <w:szCs w:val="17"/>
              </w:rPr>
              <w:t xml:space="preserve"> prob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auc_roc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auc_pr</w:t>
            </w:r>
            <w:proofErr w:type="spellEnd"/>
            <w:r>
              <w:rPr>
                <w:rFonts w:ascii="Consolas" w:hAnsi="Consolas" w:cs="Courier New"/>
                <w:color w:val="666600"/>
                <w:sz w:val="17"/>
                <w:szCs w:val="17"/>
              </w:rPr>
              <w:t>))</w:t>
            </w:r>
          </w:p>
          <w:p w14:paraId="4D2CEA9E"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329. </w:t>
            </w:r>
            <w:r>
              <w:rPr>
                <w:rFonts w:ascii="Consolas" w:hAnsi="Consolas" w:cs="Courier New"/>
                <w:color w:val="000000"/>
                <w:sz w:val="17"/>
                <w:szCs w:val="17"/>
              </w:rPr>
              <w:t xml:space="preserve">    </w:t>
            </w:r>
            <w:proofErr w:type="spellStart"/>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metrics_row</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8800"/>
                <w:sz w:val="17"/>
                <w:szCs w:val="17"/>
              </w:rPr>
              <w:t>"F1</w:t>
            </w:r>
            <w:r>
              <w:rPr>
                <w:rFonts w:ascii="Consolas" w:hAnsi="Consolas" w:cs="Courier New"/>
                <w:color w:val="008800"/>
                <w:sz w:val="17"/>
                <w:szCs w:val="17"/>
              </w:rPr>
              <w:t>最优</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8800"/>
                <w:sz w:val="17"/>
                <w:szCs w:val="17"/>
              </w:rPr>
              <w:t>"F1_thr"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w:t>
            </w:r>
            <w:proofErr w:type="spellEnd"/>
            <w:r>
              <w:rPr>
                <w:rFonts w:ascii="Consolas" w:hAnsi="Consolas" w:cs="Courier New"/>
                <w:color w:val="666600"/>
                <w:sz w:val="17"/>
                <w:szCs w:val="17"/>
              </w:rPr>
              <w:t>,</w:t>
            </w:r>
            <w:r>
              <w:rPr>
                <w:rFonts w:ascii="Consolas" w:hAnsi="Consolas" w:cs="Courier New"/>
                <w:color w:val="000000"/>
                <w:sz w:val="17"/>
                <w:szCs w:val="17"/>
              </w:rPr>
              <w:t xml:space="preserve"> prob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auc_roc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auc_pr</w:t>
            </w:r>
            <w:proofErr w:type="spellEnd"/>
            <w:r>
              <w:rPr>
                <w:rFonts w:ascii="Consolas" w:hAnsi="Consolas" w:cs="Courier New"/>
                <w:color w:val="666600"/>
                <w:sz w:val="17"/>
                <w:szCs w:val="17"/>
              </w:rPr>
              <w:t>))</w:t>
            </w:r>
          </w:p>
          <w:p w14:paraId="4F31835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330. </w:t>
            </w:r>
            <w:r>
              <w:rPr>
                <w:rFonts w:ascii="Consolas" w:hAnsi="Consolas" w:cs="Courier New"/>
                <w:color w:val="000000"/>
                <w:sz w:val="17"/>
                <w:szCs w:val="17"/>
              </w:rPr>
              <w:t xml:space="preserve">    </w:t>
            </w:r>
            <w:proofErr w:type="spellStart"/>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metrics_row</w:t>
            </w:r>
            <w:proofErr w:type="spellEnd"/>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"F2</w:t>
            </w:r>
            <w:r>
              <w:rPr>
                <w:rFonts w:ascii="Consolas" w:hAnsi="Consolas" w:cs="Courier New"/>
                <w:color w:val="008800"/>
                <w:sz w:val="17"/>
                <w:szCs w:val="17"/>
              </w:rPr>
              <w:t>最优</w:t>
            </w:r>
            <w:r>
              <w:rPr>
                <w:rFonts w:ascii="Consolas" w:hAnsi="Consolas" w:cs="Courier New"/>
                <w:color w:val="008800"/>
                <w:sz w:val="17"/>
                <w:szCs w:val="17"/>
              </w:rPr>
              <w:t>@Recall≥{args.recall_min:.2f}"</w:t>
            </w:r>
            <w:r>
              <w:rPr>
                <w:rFonts w:ascii="Consolas" w:hAnsi="Consolas" w:cs="Courier New"/>
                <w:color w:val="666600"/>
                <w:sz w:val="17"/>
                <w:szCs w:val="17"/>
              </w:rPr>
              <w:t>,</w:t>
            </w:r>
          </w:p>
          <w:p w14:paraId="3987A50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331.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8800"/>
                <w:sz w:val="17"/>
                <w:szCs w:val="17"/>
              </w:rPr>
              <w:t>"F2_thr"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w:t>
            </w:r>
            <w:proofErr w:type="spellEnd"/>
            <w:r>
              <w:rPr>
                <w:rFonts w:ascii="Consolas" w:hAnsi="Consolas" w:cs="Courier New"/>
                <w:color w:val="666600"/>
                <w:sz w:val="17"/>
                <w:szCs w:val="17"/>
              </w:rPr>
              <w:t>,</w:t>
            </w:r>
            <w:r>
              <w:rPr>
                <w:rFonts w:ascii="Consolas" w:hAnsi="Consolas" w:cs="Courier New"/>
                <w:color w:val="000000"/>
                <w:sz w:val="17"/>
                <w:szCs w:val="17"/>
              </w:rPr>
              <w:t xml:space="preserve"> prob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auc_roc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auc_pr</w:t>
            </w:r>
            <w:proofErr w:type="spellEnd"/>
            <w:r>
              <w:rPr>
                <w:rFonts w:ascii="Consolas" w:hAnsi="Consolas" w:cs="Courier New"/>
                <w:color w:val="666600"/>
                <w:sz w:val="17"/>
                <w:szCs w:val="17"/>
              </w:rPr>
              <w:t>))</w:t>
            </w:r>
          </w:p>
          <w:p w14:paraId="23D3A96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332. </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分组阈值（按</w:t>
            </w:r>
            <w:r>
              <w:rPr>
                <w:rFonts w:ascii="Consolas" w:hAnsi="Consolas" w:cs="Courier New"/>
                <w:color w:val="880000"/>
                <w:sz w:val="17"/>
                <w:szCs w:val="17"/>
              </w:rPr>
              <w:t xml:space="preserve"> </w:t>
            </w:r>
            <w:proofErr w:type="spellStart"/>
            <w:r>
              <w:rPr>
                <w:rFonts w:ascii="Consolas" w:hAnsi="Consolas" w:cs="Courier New"/>
                <w:color w:val="880000"/>
                <w:sz w:val="17"/>
                <w:szCs w:val="17"/>
              </w:rPr>
              <w:t>Zmax</w:t>
            </w:r>
            <w:proofErr w:type="spellEnd"/>
            <w:r>
              <w:rPr>
                <w:rFonts w:ascii="Consolas" w:hAnsi="Consolas" w:cs="Courier New"/>
                <w:color w:val="880000"/>
                <w:sz w:val="17"/>
                <w:szCs w:val="17"/>
              </w:rPr>
              <w:t xml:space="preserve"> </w:t>
            </w:r>
            <w:r>
              <w:rPr>
                <w:rFonts w:ascii="Consolas" w:hAnsi="Consolas" w:cs="Courier New"/>
                <w:color w:val="880000"/>
                <w:sz w:val="17"/>
                <w:szCs w:val="17"/>
              </w:rPr>
              <w:t>分段学习</w:t>
            </w:r>
            <w:r>
              <w:rPr>
                <w:rFonts w:ascii="Consolas" w:hAnsi="Consolas" w:cs="Courier New"/>
                <w:color w:val="880000"/>
                <w:sz w:val="17"/>
                <w:szCs w:val="17"/>
              </w:rPr>
              <w:t>-&gt;</w:t>
            </w:r>
            <w:r>
              <w:rPr>
                <w:rFonts w:ascii="Consolas" w:hAnsi="Consolas" w:cs="Courier New"/>
                <w:color w:val="880000"/>
                <w:sz w:val="17"/>
                <w:szCs w:val="17"/>
              </w:rPr>
              <w:t>应用）</w:t>
            </w:r>
          </w:p>
          <w:p w14:paraId="0A16D1C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333. </w:t>
            </w:r>
            <w:r>
              <w:rPr>
                <w:rFonts w:ascii="Consolas" w:hAnsi="Consolas" w:cs="Courier New"/>
                <w:color w:val="000000"/>
                <w:sz w:val="17"/>
                <w:szCs w:val="17"/>
              </w:rPr>
              <w:t xml:space="preserve">    </w:t>
            </w:r>
            <w:proofErr w:type="spellStart"/>
            <w:r>
              <w:rPr>
                <w:rFonts w:ascii="Consolas" w:hAnsi="Consolas" w:cs="Courier New"/>
                <w:color w:val="000000"/>
                <w:sz w:val="17"/>
                <w:szCs w:val="17"/>
              </w:rPr>
              <w:t>zmax_va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iloc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y_</w:t>
            </w:r>
            <w:proofErr w:type="gramStart"/>
            <w:r>
              <w:rPr>
                <w:rFonts w:ascii="Consolas" w:hAnsi="Consolas" w:cs="Courier New"/>
                <w:color w:val="000000"/>
                <w:sz w:val="17"/>
                <w:szCs w:val="17"/>
              </w:rPr>
              <w:t>tr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y_va</w:t>
            </w:r>
            <w:proofErr w:type="spellEnd"/>
            <w:proofErr w:type="gramStart"/>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Zmax</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values</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y_tr</w:t>
            </w:r>
            <w:proofErr w:type="spellEnd"/>
            <w:r>
              <w:rPr>
                <w:rFonts w:ascii="Consolas" w:hAnsi="Consolas" w:cs="Courier New"/>
                <w:color w:val="666600"/>
                <w:sz w:val="17"/>
                <w:szCs w:val="17"/>
              </w:rPr>
              <w:t>):]</w:t>
            </w:r>
          </w:p>
          <w:p w14:paraId="287A6E5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334. </w:t>
            </w:r>
            <w:r>
              <w:rPr>
                <w:rFonts w:ascii="Consolas" w:hAnsi="Consolas" w:cs="Courier New"/>
                <w:color w:val="000000"/>
                <w:sz w:val="17"/>
                <w:szCs w:val="17"/>
              </w:rPr>
              <w:t xml:space="preserve">    </w:t>
            </w:r>
            <w:proofErr w:type="spellStart"/>
            <w:r>
              <w:rPr>
                <w:rFonts w:ascii="Consolas" w:hAnsi="Consolas" w:cs="Courier New"/>
                <w:color w:val="000000"/>
                <w:sz w:val="17"/>
                <w:szCs w:val="17"/>
              </w:rPr>
              <w:t>zmax_te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w:t>
            </w:r>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w:t>
            </w:r>
            <w:proofErr w:type="gramStart"/>
            <w:r>
              <w:rPr>
                <w:rFonts w:ascii="Consolas" w:hAnsi="Consolas" w:cs="Courier New"/>
                <w:color w:val="000000"/>
                <w:sz w:val="17"/>
                <w:szCs w:val="17"/>
              </w:rPr>
              <w:t>tr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y_va</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Zmax</w:t>
            </w:r>
            <w:proofErr w:type="spellEnd"/>
            <w:r>
              <w:rPr>
                <w:rFonts w:ascii="Consolas" w:hAnsi="Consolas" w:cs="Courier New"/>
                <w:color w:val="0088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values</w:t>
            </w:r>
            <w:proofErr w:type="gramEnd"/>
          </w:p>
          <w:p w14:paraId="7BE828D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335.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base_prob_va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p_lr</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8800"/>
                <w:sz w:val="17"/>
                <w:szCs w:val="17"/>
              </w:rPr>
              <w:t>"LR"</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p_rf</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RF_cal</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p>
          <w:p w14:paraId="1474B30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lastRenderedPageBreak/>
              <w:t xml:space="preserve">336.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p_xgb</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HAS_XGB </w:t>
            </w:r>
            <w:r>
              <w:rPr>
                <w:rFonts w:ascii="Consolas" w:hAnsi="Consolas" w:cs="Courier New"/>
                <w:color w:val="000088"/>
                <w:sz w:val="17"/>
                <w:szCs w:val="17"/>
              </w:rPr>
              <w:t>and</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XGB_cal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r>
              <w:rPr>
                <w:rFonts w:ascii="Consolas" w:hAnsi="Consolas" w:cs="Courier New"/>
                <w:color w:val="000000"/>
                <w:sz w:val="17"/>
                <w:szCs w:val="17"/>
              </w:rPr>
              <w:t>p_meta</w:t>
            </w:r>
            <w:proofErr w:type="spellEnd"/>
            <w:r>
              <w:rPr>
                <w:rFonts w:ascii="Consolas" w:hAnsi="Consolas" w:cs="Courier New"/>
                <w:color w:val="666600"/>
                <w:sz w:val="17"/>
                <w:szCs w:val="17"/>
              </w:rPr>
              <w:t>))</w:t>
            </w:r>
          </w:p>
          <w:p w14:paraId="5C03E5A2"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337. </w:t>
            </w:r>
            <w:r>
              <w:rPr>
                <w:rFonts w:ascii="Consolas" w:hAnsi="Consolas" w:cs="Courier New"/>
                <w:color w:val="000000"/>
                <w:sz w:val="17"/>
                <w:szCs w:val="17"/>
              </w:rPr>
              <w:t xml:space="preserve">    </w:t>
            </w:r>
            <w:proofErr w:type="spellStart"/>
            <w:r>
              <w:rPr>
                <w:rFonts w:ascii="Consolas" w:hAnsi="Consolas" w:cs="Courier New"/>
                <w:color w:val="000000"/>
                <w:sz w:val="17"/>
                <w:szCs w:val="17"/>
              </w:rPr>
              <w:t>thr_map</w:t>
            </w:r>
            <w:proofErr w:type="spellEnd"/>
            <w:r>
              <w:rPr>
                <w:rFonts w:ascii="Consolas" w:hAnsi="Consolas" w:cs="Courier New"/>
                <w:color w:val="666600"/>
                <w:sz w:val="17"/>
                <w:szCs w:val="17"/>
              </w:rPr>
              <w:t>,</w:t>
            </w:r>
            <w:r>
              <w:rPr>
                <w:rFonts w:ascii="Consolas" w:hAnsi="Consolas" w:cs="Courier New"/>
                <w:color w:val="000000"/>
                <w:sz w:val="17"/>
                <w:szCs w:val="17"/>
              </w:rPr>
              <w:t xml:space="preserve"> edges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learn_group_</w:t>
            </w:r>
            <w:proofErr w:type="gramStart"/>
            <w:r>
              <w:rPr>
                <w:rFonts w:ascii="Consolas" w:hAnsi="Consolas" w:cs="Courier New"/>
                <w:color w:val="000000"/>
                <w:sz w:val="17"/>
                <w:szCs w:val="17"/>
              </w:rPr>
              <w:t>thresholds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zmax_va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base_prob_va</w:t>
            </w:r>
            <w:proofErr w:type="spellEnd"/>
            <w:r>
              <w:rPr>
                <w:rFonts w:ascii="Consolas" w:hAnsi="Consolas" w:cs="Courier New"/>
                <w:color w:val="666600"/>
                <w:sz w:val="17"/>
                <w:szCs w:val="17"/>
              </w:rPr>
              <w:t>,</w:t>
            </w:r>
            <w:r>
              <w:rPr>
                <w:rFonts w:ascii="Consolas" w:hAnsi="Consolas" w:cs="Courier New"/>
                <w:color w:val="000000"/>
                <w:sz w:val="17"/>
                <w:szCs w:val="17"/>
              </w:rPr>
              <w:t xml:space="preserve"> y_va</w:t>
            </w:r>
            <w:r>
              <w:rPr>
                <w:rFonts w:ascii="Consolas" w:hAnsi="Consolas" w:cs="Courier New"/>
                <w:color w:val="666600"/>
                <w:sz w:val="17"/>
                <w:szCs w:val="17"/>
              </w:rPr>
              <w:t>,</w:t>
            </w:r>
            <w:r>
              <w:rPr>
                <w:rFonts w:ascii="Consolas" w:hAnsi="Consolas" w:cs="Courier New"/>
                <w:color w:val="000000"/>
                <w:sz w:val="17"/>
                <w:szCs w:val="17"/>
              </w:rPr>
              <w:t xml:space="preserve"> bins</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zmax</w:t>
            </w:r>
            <w:proofErr w:type="gramEnd"/>
            <w:r>
              <w:rPr>
                <w:rFonts w:ascii="Consolas" w:hAnsi="Consolas" w:cs="Courier New"/>
                <w:color w:val="000000"/>
                <w:sz w:val="17"/>
                <w:szCs w:val="17"/>
              </w:rPr>
              <w:t>_bins</w:t>
            </w:r>
            <w:proofErr w:type="spellEnd"/>
            <w:r>
              <w:rPr>
                <w:rFonts w:ascii="Consolas" w:hAnsi="Consolas" w:cs="Courier New"/>
                <w:color w:val="666600"/>
                <w:sz w:val="17"/>
                <w:szCs w:val="17"/>
              </w:rPr>
              <w:t>,</w:t>
            </w:r>
          </w:p>
          <w:p w14:paraId="1C8D618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338.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recall_min</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args</w:t>
            </w:r>
            <w:r>
              <w:rPr>
                <w:rFonts w:ascii="Consolas" w:hAnsi="Consolas" w:cs="Courier New"/>
                <w:color w:val="666600"/>
                <w:sz w:val="17"/>
                <w:szCs w:val="17"/>
              </w:rPr>
              <w:t>.</w:t>
            </w:r>
            <w:r>
              <w:rPr>
                <w:rFonts w:ascii="Consolas" w:hAnsi="Consolas" w:cs="Courier New"/>
                <w:color w:val="000000"/>
                <w:sz w:val="17"/>
                <w:szCs w:val="17"/>
              </w:rPr>
              <w:t>recall</w:t>
            </w:r>
            <w:proofErr w:type="gramEnd"/>
            <w:r>
              <w:rPr>
                <w:rFonts w:ascii="Consolas" w:hAnsi="Consolas" w:cs="Courier New"/>
                <w:color w:val="000000"/>
                <w:sz w:val="17"/>
                <w:szCs w:val="17"/>
              </w:rPr>
              <w:t>_min</w:t>
            </w:r>
            <w:proofErr w:type="spellEnd"/>
            <w:r>
              <w:rPr>
                <w:rFonts w:ascii="Consolas" w:hAnsi="Consolas" w:cs="Courier New"/>
                <w:color w:val="666600"/>
                <w:sz w:val="17"/>
                <w:szCs w:val="17"/>
              </w:rPr>
              <w:t>,</w:t>
            </w:r>
            <w:r>
              <w:rPr>
                <w:rFonts w:ascii="Consolas" w:hAnsi="Consolas" w:cs="Courier New"/>
                <w:color w:val="000000"/>
                <w:sz w:val="17"/>
                <w:szCs w:val="17"/>
              </w:rPr>
              <w:t xml:space="preserve"> prefer</w:t>
            </w:r>
            <w:r>
              <w:rPr>
                <w:rFonts w:ascii="Consolas" w:hAnsi="Consolas" w:cs="Courier New"/>
                <w:color w:val="666600"/>
                <w:sz w:val="17"/>
                <w:szCs w:val="17"/>
              </w:rPr>
              <w:t>=</w:t>
            </w:r>
            <w:r>
              <w:rPr>
                <w:rFonts w:ascii="Consolas" w:hAnsi="Consolas" w:cs="Courier New"/>
                <w:color w:val="008800"/>
                <w:sz w:val="17"/>
                <w:szCs w:val="17"/>
              </w:rPr>
              <w:t>"F2"</w:t>
            </w:r>
            <w:r>
              <w:rPr>
                <w:rFonts w:ascii="Consolas" w:hAnsi="Consolas" w:cs="Courier New"/>
                <w:color w:val="666600"/>
                <w:sz w:val="17"/>
                <w:szCs w:val="17"/>
              </w:rPr>
              <w:t>)</w:t>
            </w:r>
          </w:p>
          <w:p w14:paraId="76E249A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339. </w:t>
            </w:r>
            <w:r>
              <w:rPr>
                <w:rFonts w:ascii="Consolas" w:hAnsi="Consolas" w:cs="Courier New"/>
                <w:color w:val="000000"/>
                <w:sz w:val="17"/>
                <w:szCs w:val="17"/>
              </w:rPr>
              <w:t xml:space="preserve">    </w:t>
            </w:r>
            <w:proofErr w:type="spellStart"/>
            <w:r>
              <w:rPr>
                <w:rFonts w:ascii="Consolas" w:hAnsi="Consolas" w:cs="Courier New"/>
                <w:color w:val="000000"/>
                <w:sz w:val="17"/>
                <w:szCs w:val="17"/>
              </w:rPr>
              <w:t>yhat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apply_group_</w:t>
            </w:r>
            <w:proofErr w:type="gramStart"/>
            <w:r>
              <w:rPr>
                <w:rFonts w:ascii="Consolas" w:hAnsi="Consolas" w:cs="Courier New"/>
                <w:color w:val="000000"/>
                <w:sz w:val="17"/>
                <w:szCs w:val="17"/>
              </w:rPr>
              <w:t>thresholds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zmax_te</w:t>
            </w:r>
            <w:proofErr w:type="spellEnd"/>
            <w:r>
              <w:rPr>
                <w:rFonts w:ascii="Consolas" w:hAnsi="Consolas" w:cs="Courier New"/>
                <w:color w:val="666600"/>
                <w:sz w:val="17"/>
                <w:szCs w:val="17"/>
              </w:rPr>
              <w:t>,</w:t>
            </w:r>
            <w:r>
              <w:rPr>
                <w:rFonts w:ascii="Consolas" w:hAnsi="Consolas" w:cs="Courier New"/>
                <w:color w:val="000000"/>
                <w:sz w:val="17"/>
                <w:szCs w:val="17"/>
              </w:rPr>
              <w:t xml:space="preserve"> prob</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thr_map</w:t>
            </w:r>
            <w:proofErr w:type="spellEnd"/>
            <w:r>
              <w:rPr>
                <w:rFonts w:ascii="Consolas" w:hAnsi="Consolas" w:cs="Courier New"/>
                <w:color w:val="666600"/>
                <w:sz w:val="17"/>
                <w:szCs w:val="17"/>
              </w:rPr>
              <w:t>)</w:t>
            </w:r>
          </w:p>
          <w:p w14:paraId="6231A4C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340. </w:t>
            </w:r>
            <w:r>
              <w:rPr>
                <w:rFonts w:ascii="Consolas" w:hAnsi="Consolas" w:cs="Courier New"/>
                <w:color w:val="000000"/>
                <w:sz w:val="17"/>
                <w:szCs w:val="17"/>
              </w:rPr>
              <w:t xml:space="preserve">    cm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confusion_</w:t>
            </w:r>
            <w:proofErr w:type="gramStart"/>
            <w:r>
              <w:rPr>
                <w:rFonts w:ascii="Consolas" w:hAnsi="Consolas" w:cs="Courier New"/>
                <w:color w:val="000000"/>
                <w:sz w:val="17"/>
                <w:szCs w:val="17"/>
              </w:rPr>
              <w:t>matrix</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yhat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cm</w:t>
            </w:r>
            <w:r>
              <w:rPr>
                <w:rFonts w:ascii="Consolas" w:hAnsi="Consolas" w:cs="Courier New"/>
                <w:color w:val="666600"/>
                <w:sz w:val="17"/>
                <w:szCs w:val="17"/>
              </w:rPr>
              <w:t>.</w:t>
            </w:r>
            <w:r>
              <w:rPr>
                <w:rFonts w:ascii="Consolas" w:hAnsi="Consolas" w:cs="Courier New"/>
                <w:color w:val="000000"/>
                <w:sz w:val="17"/>
                <w:szCs w:val="17"/>
              </w:rPr>
              <w:t>ravel</w:t>
            </w:r>
            <w:proofErr w:type="spellEnd"/>
            <w:proofErr w:type="gramEnd"/>
            <w:r>
              <w:rPr>
                <w:rFonts w:ascii="Consolas" w:hAnsi="Consolas" w:cs="Courier New"/>
                <w:color w:val="666600"/>
                <w:sz w:val="17"/>
                <w:szCs w:val="17"/>
              </w:rPr>
              <w:t>()</w:t>
            </w:r>
          </w:p>
          <w:p w14:paraId="258B36D8"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341. </w:t>
            </w:r>
            <w:r>
              <w:rPr>
                <w:rFonts w:ascii="Consolas" w:hAnsi="Consolas" w:cs="Courier New"/>
                <w:color w:val="000000"/>
                <w:sz w:val="17"/>
                <w:szCs w:val="17"/>
              </w:rPr>
              <w:t xml:space="preserve">    </w:t>
            </w:r>
            <w:proofErr w:type="spellStart"/>
            <w:r>
              <w:rPr>
                <w:rFonts w:ascii="Consolas" w:hAnsi="Consolas" w:cs="Courier New"/>
                <w:color w:val="000000"/>
                <w:sz w:val="17"/>
                <w:szCs w:val="17"/>
              </w:rPr>
              <w:t>prec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fp</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68C3BA0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342.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rec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tp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tp</w:t>
            </w:r>
            <w:r>
              <w:rPr>
                <w:rFonts w:ascii="Consolas" w:hAnsi="Consolas" w:cs="Courier New"/>
                <w:color w:val="666600"/>
                <w:sz w:val="17"/>
                <w:szCs w:val="17"/>
              </w:rPr>
              <w:t>+</w:t>
            </w:r>
            <w:r>
              <w:rPr>
                <w:rFonts w:ascii="Consolas" w:hAnsi="Consolas" w:cs="Courier New"/>
                <w:color w:val="000000"/>
                <w:sz w:val="17"/>
                <w:szCs w:val="17"/>
              </w:rPr>
              <w:t>fn</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37C5B72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343. </w:t>
            </w:r>
            <w:r>
              <w:rPr>
                <w:rFonts w:ascii="Consolas" w:hAnsi="Consolas" w:cs="Courier New"/>
                <w:color w:val="000000"/>
                <w:sz w:val="17"/>
                <w:szCs w:val="17"/>
              </w:rPr>
              <w:t xml:space="preserve">    F1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roofErr w:type="spellStart"/>
            <w:r>
              <w:rPr>
                <w:rFonts w:ascii="Consolas" w:hAnsi="Consolas" w:cs="Courier New"/>
                <w:color w:val="000000"/>
                <w:sz w:val="17"/>
                <w:szCs w:val="17"/>
              </w:rPr>
              <w:t>prec</w:t>
            </w:r>
            <w:proofErr w:type="spellEnd"/>
            <w:r>
              <w:rPr>
                <w:rFonts w:ascii="Consolas" w:hAnsi="Consolas" w:cs="Courier New"/>
                <w:color w:val="666600"/>
                <w:sz w:val="17"/>
                <w:szCs w:val="17"/>
              </w:rPr>
              <w:t>*</w:t>
            </w:r>
            <w:r>
              <w:rPr>
                <w:rFonts w:ascii="Consolas" w:hAnsi="Consolas" w:cs="Courier New"/>
                <w:color w:val="000000"/>
                <w:sz w:val="17"/>
                <w:szCs w:val="17"/>
              </w:rPr>
              <w:t>rec</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370F331F"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344. </w:t>
            </w:r>
            <w:r>
              <w:rPr>
                <w:rFonts w:ascii="Consolas" w:hAnsi="Consolas" w:cs="Courier New"/>
                <w:color w:val="000000"/>
                <w:sz w:val="17"/>
                <w:szCs w:val="17"/>
              </w:rPr>
              <w:t xml:space="preserve">    b2</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F2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b</w:t>
            </w:r>
            <w:proofErr w:type="gramStart"/>
            <w:r>
              <w:rPr>
                <w:rFonts w:ascii="Consolas" w:hAnsi="Consolas" w:cs="Courier New"/>
                <w:color w:val="000000"/>
                <w:sz w:val="17"/>
                <w:szCs w:val="17"/>
              </w:rPr>
              <w:t>2</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prec</w:t>
            </w:r>
            <w:proofErr w:type="spellEnd"/>
            <w:r>
              <w:rPr>
                <w:rFonts w:ascii="Consolas" w:hAnsi="Consolas" w:cs="Courier New"/>
                <w:color w:val="666600"/>
                <w:sz w:val="17"/>
                <w:szCs w:val="17"/>
              </w:rPr>
              <w:t>*</w:t>
            </w:r>
            <w:r>
              <w:rPr>
                <w:rFonts w:ascii="Consolas" w:hAnsi="Consolas" w:cs="Courier New"/>
                <w:color w:val="000000"/>
                <w:sz w:val="17"/>
                <w:szCs w:val="17"/>
              </w:rPr>
              <w:t>rec</w:t>
            </w:r>
            <w:r>
              <w:rPr>
                <w:rFonts w:ascii="Consolas" w:hAnsi="Consolas" w:cs="Courier New"/>
                <w:color w:val="666600"/>
                <w:sz w:val="17"/>
                <w:szCs w:val="17"/>
              </w:rPr>
              <w:t>/(</w:t>
            </w:r>
            <w:r>
              <w:rPr>
                <w:rFonts w:ascii="Consolas" w:hAnsi="Consolas" w:cs="Courier New"/>
                <w:color w:val="000000"/>
                <w:sz w:val="17"/>
                <w:szCs w:val="17"/>
              </w:rPr>
              <w:t>b2</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prec</w:t>
            </w:r>
            <w:r>
              <w:rPr>
                <w:rFonts w:ascii="Consolas" w:hAnsi="Consolas" w:cs="Courier New"/>
                <w:color w:val="666600"/>
                <w:sz w:val="17"/>
                <w:szCs w:val="17"/>
              </w:rPr>
              <w:t>+</w:t>
            </w:r>
            <w:r>
              <w:rPr>
                <w:rFonts w:ascii="Consolas" w:hAnsi="Consolas" w:cs="Courier New"/>
                <w:color w:val="000000"/>
                <w:sz w:val="17"/>
                <w:szCs w:val="17"/>
              </w:rPr>
              <w:t>rec</w:t>
            </w:r>
            <w:proofErr w:type="spellEnd"/>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0.0</w:t>
            </w:r>
          </w:p>
          <w:p w14:paraId="5D2906B3"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345.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acc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tn</w:t>
            </w:r>
            <w:r>
              <w:rPr>
                <w:rFonts w:ascii="Consolas" w:hAnsi="Consolas" w:cs="Courier New"/>
                <w:color w:val="666600"/>
                <w:sz w:val="17"/>
                <w:szCs w:val="17"/>
              </w:rPr>
              <w:t>+</w:t>
            </w:r>
            <w:r>
              <w:rPr>
                <w:rFonts w:ascii="Consolas" w:hAnsi="Consolas" w:cs="Courier New"/>
                <w:color w:val="000000"/>
                <w:sz w:val="17"/>
                <w:szCs w:val="17"/>
              </w:rPr>
              <w:t>tp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r>
              <w:rPr>
                <w:rFonts w:ascii="Consolas" w:hAnsi="Consolas" w:cs="Courier New"/>
                <w:color w:val="000000"/>
                <w:sz w:val="17"/>
                <w:szCs w:val="17"/>
              </w:rPr>
              <w:t>cm</w:t>
            </w:r>
            <w:r>
              <w:rPr>
                <w:rFonts w:ascii="Consolas" w:hAnsi="Consolas" w:cs="Courier New"/>
                <w:color w:val="666600"/>
                <w:sz w:val="17"/>
                <w:szCs w:val="17"/>
              </w:rPr>
              <w:t>)</w:t>
            </w:r>
          </w:p>
          <w:p w14:paraId="09F2E416"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346. </w:t>
            </w:r>
            <w:r>
              <w:rPr>
                <w:rFonts w:ascii="Consolas" w:hAnsi="Consolas" w:cs="Courier New"/>
                <w:color w:val="000000"/>
                <w:sz w:val="17"/>
                <w:szCs w:val="17"/>
              </w:rPr>
              <w:t xml:space="preserve">    </w:t>
            </w:r>
            <w:proofErr w:type="spellStart"/>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模型</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阈值策略</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分组阈值</w:t>
            </w:r>
            <w:r>
              <w:rPr>
                <w:rFonts w:ascii="Consolas" w:hAnsi="Consolas" w:cs="Courier New"/>
                <w:color w:val="008800"/>
                <w:sz w:val="17"/>
                <w:szCs w:val="17"/>
              </w:rPr>
              <w:t>(</w:t>
            </w:r>
            <w:proofErr w:type="spellStart"/>
            <w:r>
              <w:rPr>
                <w:rFonts w:ascii="Consolas" w:hAnsi="Consolas" w:cs="Courier New"/>
                <w:color w:val="008800"/>
                <w:sz w:val="17"/>
                <w:szCs w:val="17"/>
              </w:rPr>
              <w:t>Zmax,bins</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args.zmax_bins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阈值</w:t>
            </w:r>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nan</w:t>
            </w:r>
            <w:proofErr w:type="spellEnd"/>
            <w:r>
              <w:rPr>
                <w:rFonts w:ascii="Consolas" w:hAnsi="Consolas" w:cs="Courier New"/>
                <w:color w:val="666600"/>
                <w:sz w:val="17"/>
                <w:szCs w:val="17"/>
              </w:rPr>
              <w:t>,</w:t>
            </w:r>
          </w:p>
          <w:p w14:paraId="4624D86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347.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TN"</w:t>
            </w:r>
            <w:r>
              <w:rPr>
                <w:rFonts w:ascii="Consolas" w:hAnsi="Consolas" w:cs="Courier New"/>
                <w:color w:val="666600"/>
                <w:sz w:val="17"/>
                <w:szCs w:val="17"/>
              </w:rPr>
              <w:t>:</w:t>
            </w:r>
            <w:r>
              <w:rPr>
                <w:rFonts w:ascii="Consolas" w:hAnsi="Consolas" w:cs="Courier New"/>
                <w:color w:val="000088"/>
                <w:sz w:val="17"/>
                <w:szCs w:val="17"/>
              </w:rPr>
              <w:t>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tn</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FP"</w:t>
            </w:r>
            <w:r>
              <w:rPr>
                <w:rFonts w:ascii="Consolas" w:hAnsi="Consolas" w:cs="Courier New"/>
                <w:color w:val="666600"/>
                <w:sz w:val="17"/>
                <w:szCs w:val="17"/>
              </w:rPr>
              <w:t>:</w:t>
            </w:r>
            <w:r>
              <w:rPr>
                <w:rFonts w:ascii="Consolas" w:hAnsi="Consolas" w:cs="Courier New"/>
                <w:color w:val="000088"/>
                <w:sz w:val="17"/>
                <w:szCs w:val="17"/>
              </w:rPr>
              <w:t>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fp</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FN"</w:t>
            </w:r>
            <w:r>
              <w:rPr>
                <w:rFonts w:ascii="Consolas" w:hAnsi="Consolas" w:cs="Courier New"/>
                <w:color w:val="666600"/>
                <w:sz w:val="17"/>
                <w:szCs w:val="17"/>
              </w:rPr>
              <w:t>:</w:t>
            </w:r>
            <w:r>
              <w:rPr>
                <w:rFonts w:ascii="Consolas" w:hAnsi="Consolas" w:cs="Courier New"/>
                <w:color w:val="000088"/>
                <w:sz w:val="17"/>
                <w:szCs w:val="17"/>
              </w:rPr>
              <w:t>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fn</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TP"</w:t>
            </w:r>
            <w:r>
              <w:rPr>
                <w:rFonts w:ascii="Consolas" w:hAnsi="Consolas" w:cs="Courier New"/>
                <w:color w:val="666600"/>
                <w:sz w:val="17"/>
                <w:szCs w:val="17"/>
              </w:rPr>
              <w:t>:</w:t>
            </w:r>
            <w:r>
              <w:rPr>
                <w:rFonts w:ascii="Consolas" w:hAnsi="Consolas" w:cs="Courier New"/>
                <w:color w:val="000088"/>
                <w:sz w:val="17"/>
                <w:szCs w:val="17"/>
              </w:rPr>
              <w:t>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tp</w:t>
            </w:r>
            <w:proofErr w:type="spellEnd"/>
            <w:r>
              <w:rPr>
                <w:rFonts w:ascii="Consolas" w:hAnsi="Consolas" w:cs="Courier New"/>
                <w:color w:val="666600"/>
                <w:sz w:val="17"/>
                <w:szCs w:val="17"/>
              </w:rPr>
              <w:t>),</w:t>
            </w:r>
          </w:p>
          <w:p w14:paraId="0E8F2BB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348. </w:t>
            </w:r>
            <w:r>
              <w:rPr>
                <w:rFonts w:ascii="Consolas" w:hAnsi="Consolas" w:cs="Courier New"/>
                <w:color w:val="000000"/>
                <w:sz w:val="17"/>
                <w:szCs w:val="17"/>
              </w:rPr>
              <w:t xml:space="preserve">                 </w:t>
            </w:r>
            <w:r>
              <w:rPr>
                <w:rFonts w:ascii="Consolas" w:hAnsi="Consolas" w:cs="Courier New"/>
                <w:color w:val="008800"/>
                <w:sz w:val="17"/>
                <w:szCs w:val="17"/>
              </w:rPr>
              <w:t>"Accuracy</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acc</w:t>
            </w:r>
            <w:proofErr w:type="gramEnd"/>
            <w:r>
              <w:rPr>
                <w:rFonts w:ascii="Consolas" w:hAnsi="Consolas" w:cs="Courier New"/>
                <w:color w:val="666600"/>
                <w:sz w:val="17"/>
                <w:szCs w:val="17"/>
              </w:rPr>
              <w:t>,</w:t>
            </w:r>
            <w:r>
              <w:rPr>
                <w:rFonts w:ascii="Consolas" w:hAnsi="Consolas" w:cs="Courier New"/>
                <w:color w:val="008800"/>
                <w:sz w:val="17"/>
                <w:szCs w:val="17"/>
              </w:rPr>
              <w:t>"Precision</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prec</w:t>
            </w:r>
            <w:proofErr w:type="gramEnd"/>
            <w:r>
              <w:rPr>
                <w:rFonts w:ascii="Consolas" w:hAnsi="Consolas" w:cs="Courier New"/>
                <w:color w:val="666600"/>
                <w:sz w:val="17"/>
                <w:szCs w:val="17"/>
              </w:rPr>
              <w:t>,</w:t>
            </w:r>
            <w:r>
              <w:rPr>
                <w:rFonts w:ascii="Consolas" w:hAnsi="Consolas" w:cs="Courier New"/>
                <w:color w:val="008800"/>
                <w:sz w:val="17"/>
                <w:szCs w:val="17"/>
              </w:rPr>
              <w:t>"Recall"</w:t>
            </w:r>
            <w:r>
              <w:rPr>
                <w:rFonts w:ascii="Consolas" w:hAnsi="Consolas" w:cs="Courier New"/>
                <w:color w:val="666600"/>
                <w:sz w:val="17"/>
                <w:szCs w:val="17"/>
              </w:rPr>
              <w:t>:</w:t>
            </w:r>
            <w:r>
              <w:rPr>
                <w:rFonts w:ascii="Consolas" w:hAnsi="Consolas" w:cs="Courier New"/>
                <w:color w:val="000000"/>
                <w:sz w:val="17"/>
                <w:szCs w:val="17"/>
              </w:rPr>
              <w:t>rec</w:t>
            </w:r>
            <w:r>
              <w:rPr>
                <w:rFonts w:ascii="Consolas" w:hAnsi="Consolas" w:cs="Courier New"/>
                <w:color w:val="666600"/>
                <w:sz w:val="17"/>
                <w:szCs w:val="17"/>
              </w:rPr>
              <w:t>,</w:t>
            </w:r>
            <w:r>
              <w:rPr>
                <w:rFonts w:ascii="Consolas" w:hAnsi="Consolas" w:cs="Courier New"/>
                <w:color w:val="008800"/>
                <w:sz w:val="17"/>
                <w:szCs w:val="17"/>
              </w:rPr>
              <w:t>"F1</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1</w:t>
            </w:r>
            <w:r>
              <w:rPr>
                <w:rFonts w:ascii="Consolas" w:hAnsi="Consolas" w:cs="Courier New"/>
                <w:color w:val="666600"/>
                <w:sz w:val="17"/>
                <w:szCs w:val="17"/>
              </w:rPr>
              <w:t>,</w:t>
            </w:r>
            <w:r>
              <w:rPr>
                <w:rFonts w:ascii="Consolas" w:hAnsi="Consolas" w:cs="Courier New"/>
                <w:color w:val="008800"/>
                <w:sz w:val="17"/>
                <w:szCs w:val="17"/>
              </w:rPr>
              <w:t>"F2</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F</w:t>
            </w:r>
            <w:proofErr w:type="gramEnd"/>
            <w:r>
              <w:rPr>
                <w:rFonts w:ascii="Consolas" w:hAnsi="Consolas" w:cs="Courier New"/>
                <w:color w:val="000000"/>
                <w:sz w:val="17"/>
                <w:szCs w:val="17"/>
              </w:rPr>
              <w:t>2</w:t>
            </w:r>
            <w:r>
              <w:rPr>
                <w:rFonts w:ascii="Consolas" w:hAnsi="Consolas" w:cs="Courier New"/>
                <w:color w:val="666600"/>
                <w:sz w:val="17"/>
                <w:szCs w:val="17"/>
              </w:rPr>
              <w:t>,</w:t>
            </w:r>
          </w:p>
          <w:p w14:paraId="258D7AE1"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349. </w:t>
            </w:r>
            <w:r>
              <w:rPr>
                <w:rFonts w:ascii="Consolas" w:hAnsi="Consolas" w:cs="Courier New"/>
                <w:color w:val="000000"/>
                <w:sz w:val="17"/>
                <w:szCs w:val="17"/>
              </w:rPr>
              <w:t xml:space="preserve">                 </w:t>
            </w:r>
            <w:r>
              <w:rPr>
                <w:rFonts w:ascii="Consolas" w:hAnsi="Consolas" w:cs="Courier New"/>
                <w:color w:val="008800"/>
                <w:sz w:val="17"/>
                <w:szCs w:val="17"/>
              </w:rPr>
              <w:t>"AUC_ROC</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auc</w:t>
            </w:r>
            <w:proofErr w:type="gramEnd"/>
            <w:r>
              <w:rPr>
                <w:rFonts w:ascii="Consolas" w:hAnsi="Consolas" w:cs="Courier New"/>
                <w:color w:val="000000"/>
                <w:sz w:val="17"/>
                <w:szCs w:val="17"/>
              </w:rPr>
              <w:t>_roc</w:t>
            </w:r>
            <w:r>
              <w:rPr>
                <w:rFonts w:ascii="Consolas" w:hAnsi="Consolas" w:cs="Courier New"/>
                <w:color w:val="666600"/>
                <w:sz w:val="17"/>
                <w:szCs w:val="17"/>
              </w:rPr>
              <w:t>,</w:t>
            </w:r>
            <w:r>
              <w:rPr>
                <w:rFonts w:ascii="Consolas" w:hAnsi="Consolas" w:cs="Courier New"/>
                <w:color w:val="008800"/>
                <w:sz w:val="17"/>
                <w:szCs w:val="17"/>
              </w:rPr>
              <w:t>"AUC_PR</w:t>
            </w:r>
            <w:proofErr w:type="gramStart"/>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auc</w:t>
            </w:r>
            <w:proofErr w:type="gramEnd"/>
            <w:r>
              <w:rPr>
                <w:rFonts w:ascii="Consolas" w:hAnsi="Consolas" w:cs="Courier New"/>
                <w:color w:val="000000"/>
                <w:sz w:val="17"/>
                <w:szCs w:val="17"/>
              </w:rPr>
              <w:t>_pr</w:t>
            </w:r>
            <w:proofErr w:type="spellEnd"/>
            <w:r>
              <w:rPr>
                <w:rFonts w:ascii="Consolas" w:hAnsi="Consolas" w:cs="Courier New"/>
                <w:color w:val="666600"/>
                <w:sz w:val="17"/>
                <w:szCs w:val="17"/>
              </w:rPr>
              <w:t>})</w:t>
            </w:r>
          </w:p>
          <w:p w14:paraId="3FAFCA5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350. </w:t>
            </w:r>
            <w:r>
              <w:rPr>
                <w:rFonts w:ascii="Consolas" w:hAnsi="Consolas" w:cs="Courier New"/>
                <w:color w:val="000000"/>
                <w:sz w:val="17"/>
                <w:szCs w:val="17"/>
              </w:rPr>
              <w:t> </w:t>
            </w:r>
          </w:p>
          <w:p w14:paraId="55F1C20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351. </w:t>
            </w:r>
            <w:proofErr w:type="spellStart"/>
            <w:r>
              <w:rPr>
                <w:rFonts w:ascii="Consolas" w:hAnsi="Consolas" w:cs="Courier New"/>
                <w:color w:val="000000"/>
                <w:sz w:val="17"/>
                <w:szCs w:val="17"/>
              </w:rPr>
              <w:t>adv_test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rows</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sort</w:t>
            </w:r>
            <w:proofErr w:type="gramEnd"/>
            <w:r>
              <w:rPr>
                <w:rFonts w:ascii="Consolas" w:hAnsi="Consolas" w:cs="Courier New"/>
                <w:color w:val="000000"/>
                <w:sz w:val="17"/>
                <w:szCs w:val="17"/>
              </w:rPr>
              <w:t>_values</w:t>
            </w:r>
            <w:proofErr w:type="spellEnd"/>
            <w:r>
              <w:rPr>
                <w:rFonts w:ascii="Consolas" w:hAnsi="Consolas" w:cs="Courier New"/>
                <w:color w:val="666600"/>
                <w:sz w:val="17"/>
                <w:szCs w:val="17"/>
              </w:rPr>
              <w:t>([</w:t>
            </w:r>
            <w:r>
              <w:rPr>
                <w:rFonts w:ascii="Consolas" w:hAnsi="Consolas" w:cs="Courier New"/>
                <w:color w:val="008800"/>
                <w:sz w:val="17"/>
                <w:szCs w:val="17"/>
              </w:rPr>
              <w:t>"Recall"</w:t>
            </w:r>
            <w:r>
              <w:rPr>
                <w:rFonts w:ascii="Consolas" w:hAnsi="Consolas" w:cs="Courier New"/>
                <w:color w:val="666600"/>
                <w:sz w:val="17"/>
                <w:szCs w:val="17"/>
              </w:rPr>
              <w:t>,</w:t>
            </w:r>
            <w:r>
              <w:rPr>
                <w:rFonts w:ascii="Consolas" w:hAnsi="Consolas" w:cs="Courier New"/>
                <w:color w:val="008800"/>
                <w:sz w:val="17"/>
                <w:szCs w:val="17"/>
              </w:rPr>
              <w:t>"F2"</w:t>
            </w:r>
            <w:r>
              <w:rPr>
                <w:rFonts w:ascii="Consolas" w:hAnsi="Consolas" w:cs="Courier New"/>
                <w:color w:val="666600"/>
                <w:sz w:val="17"/>
                <w:szCs w:val="17"/>
              </w:rPr>
              <w:t>,</w:t>
            </w:r>
            <w:r>
              <w:rPr>
                <w:rFonts w:ascii="Consolas" w:hAnsi="Consolas" w:cs="Courier New"/>
                <w:color w:val="008800"/>
                <w:sz w:val="17"/>
                <w:szCs w:val="17"/>
              </w:rPr>
              <w:t>"AUC_ROC"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ascending</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36AD1AE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352. </w:t>
            </w:r>
            <w:proofErr w:type="spellStart"/>
            <w:r>
              <w:rPr>
                <w:rFonts w:ascii="Consolas" w:hAnsi="Consolas" w:cs="Courier New"/>
                <w:color w:val="000000"/>
                <w:sz w:val="17"/>
                <w:szCs w:val="17"/>
              </w:rPr>
              <w:t>adv_test</w:t>
            </w:r>
            <w:r>
              <w:rPr>
                <w:rFonts w:ascii="Consolas" w:hAnsi="Consolas" w:cs="Courier New"/>
                <w:color w:val="666600"/>
                <w:sz w:val="17"/>
                <w:szCs w:val="17"/>
              </w:rPr>
              <w:t>.</w:t>
            </w:r>
            <w:r>
              <w:rPr>
                <w:rFonts w:ascii="Consolas" w:hAnsi="Consolas" w:cs="Courier New"/>
                <w:color w:val="000000"/>
                <w:sz w:val="17"/>
                <w:szCs w:val="17"/>
              </w:rPr>
              <w:t>to_csv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workdir</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adv_test</w:t>
            </w:r>
            <w:proofErr w:type="spellEnd"/>
            <w:r>
              <w:rPr>
                <w:rFonts w:ascii="Consolas" w:hAnsi="Consolas" w:cs="Courier New"/>
                <w:color w:val="008800"/>
                <w:sz w:val="17"/>
                <w:szCs w:val="17"/>
              </w:rPr>
              <w:t>_</w:t>
            </w:r>
            <w:r>
              <w:rPr>
                <w:rFonts w:ascii="Consolas" w:hAnsi="Consolas" w:cs="Courier New"/>
                <w:color w:val="008800"/>
                <w:sz w:val="17"/>
                <w:szCs w:val="17"/>
              </w:rPr>
              <w:t>综合评估</w:t>
            </w:r>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"utf-8-sig"</w:t>
            </w:r>
            <w:r>
              <w:rPr>
                <w:rFonts w:ascii="Consolas" w:hAnsi="Consolas" w:cs="Courier New"/>
                <w:color w:val="666600"/>
                <w:sz w:val="17"/>
                <w:szCs w:val="17"/>
              </w:rPr>
              <w:t>)</w:t>
            </w:r>
          </w:p>
          <w:p w14:paraId="29EEB92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353.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输出</w:t>
            </w:r>
            <w:r>
              <w:rPr>
                <w:rFonts w:ascii="Consolas" w:hAnsi="Consolas" w:cs="Courier New"/>
                <w:color w:val="008800"/>
                <w:sz w:val="17"/>
                <w:szCs w:val="17"/>
              </w:rPr>
              <w:t xml:space="preserve">] </w:t>
            </w:r>
            <w:proofErr w:type="spellStart"/>
            <w:r>
              <w:rPr>
                <w:rFonts w:ascii="Consolas" w:hAnsi="Consolas" w:cs="Courier New"/>
                <w:color w:val="008800"/>
                <w:sz w:val="17"/>
                <w:szCs w:val="17"/>
              </w:rPr>
              <w:t>adv_test</w:t>
            </w:r>
            <w:proofErr w:type="spellEnd"/>
            <w:r>
              <w:rPr>
                <w:rFonts w:ascii="Consolas" w:hAnsi="Consolas" w:cs="Courier New"/>
                <w:color w:val="008800"/>
                <w:sz w:val="17"/>
                <w:szCs w:val="17"/>
              </w:rPr>
              <w:t>_</w:t>
            </w:r>
            <w:r>
              <w:rPr>
                <w:rFonts w:ascii="Consolas" w:hAnsi="Consolas" w:cs="Courier New"/>
                <w:color w:val="008800"/>
                <w:sz w:val="17"/>
                <w:szCs w:val="17"/>
              </w:rPr>
              <w:t>综合评估</w:t>
            </w:r>
            <w:r>
              <w:rPr>
                <w:rFonts w:ascii="Consolas" w:hAnsi="Consolas" w:cs="Courier New"/>
                <w:color w:val="008800"/>
                <w:sz w:val="17"/>
                <w:szCs w:val="17"/>
              </w:rPr>
              <w:t>.csv"</w:t>
            </w:r>
            <w:r>
              <w:rPr>
                <w:rFonts w:ascii="Consolas" w:hAnsi="Consolas" w:cs="Courier New"/>
                <w:color w:val="666600"/>
                <w:sz w:val="17"/>
                <w:szCs w:val="17"/>
              </w:rPr>
              <w:t>)</w:t>
            </w:r>
          </w:p>
          <w:p w14:paraId="4642232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354. </w:t>
            </w:r>
            <w:r>
              <w:rPr>
                <w:rFonts w:ascii="Consolas" w:hAnsi="Consolas" w:cs="Courier New"/>
                <w:color w:val="880000"/>
                <w:sz w:val="17"/>
                <w:szCs w:val="17"/>
              </w:rPr>
              <w:t xml:space="preserve"># </w:t>
            </w:r>
            <w:r>
              <w:rPr>
                <w:rFonts w:ascii="Consolas" w:hAnsi="Consolas" w:cs="Courier New"/>
                <w:color w:val="880000"/>
                <w:sz w:val="17"/>
                <w:szCs w:val="17"/>
              </w:rPr>
              <w:t>推荐部署位点（带召回约束）</w:t>
            </w:r>
          </w:p>
          <w:p w14:paraId="724C418C"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355. </w:t>
            </w:r>
            <w:r>
              <w:rPr>
                <w:rFonts w:ascii="Consolas" w:hAnsi="Consolas" w:cs="Courier New"/>
                <w:color w:val="000000"/>
                <w:sz w:val="17"/>
                <w:szCs w:val="17"/>
              </w:rPr>
              <w:t xml:space="preserve">best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adv_</w:t>
            </w:r>
            <w:proofErr w:type="gramStart"/>
            <w:r>
              <w:rPr>
                <w:rFonts w:ascii="Consolas" w:hAnsi="Consolas" w:cs="Courier New"/>
                <w:color w:val="000000"/>
                <w:sz w:val="17"/>
                <w:szCs w:val="17"/>
              </w:rPr>
              <w:t>test</w:t>
            </w:r>
            <w:r>
              <w:rPr>
                <w:rFonts w:ascii="Consolas" w:hAnsi="Consolas" w:cs="Courier New"/>
                <w:color w:val="666600"/>
                <w:sz w:val="17"/>
                <w:szCs w:val="17"/>
              </w:rPr>
              <w:t>.</w:t>
            </w:r>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27B8DA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356. </w:t>
            </w:r>
            <w:r>
              <w:rPr>
                <w:rFonts w:ascii="Consolas" w:hAnsi="Consolas" w:cs="Courier New"/>
                <w:color w:val="000088"/>
                <w:sz w:val="17"/>
                <w:szCs w:val="17"/>
              </w:rPr>
              <w:t>with</w:t>
            </w:r>
            <w:r>
              <w:rPr>
                <w:rFonts w:ascii="Consolas" w:hAnsi="Consolas" w:cs="Courier New"/>
                <w:color w:val="000000"/>
                <w:sz w:val="17"/>
                <w:szCs w:val="17"/>
              </w:rPr>
              <w:t xml:space="preserve"> open</w:t>
            </w:r>
            <w:r>
              <w:rPr>
                <w:rFonts w:ascii="Consolas" w:hAnsi="Consolas" w:cs="Courier New"/>
                <w:color w:val="666600"/>
                <w:sz w:val="17"/>
                <w:szCs w:val="17"/>
              </w:rPr>
              <w:t>(</w:t>
            </w:r>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workdir</w:t>
            </w:r>
            <w:r>
              <w:rPr>
                <w:rFonts w:ascii="Consolas" w:hAnsi="Consolas" w:cs="Courier New"/>
                <w:color w:val="666600"/>
                <w:sz w:val="17"/>
                <w:szCs w:val="17"/>
              </w:rPr>
              <w:t>,</w:t>
            </w:r>
            <w:r>
              <w:rPr>
                <w:rFonts w:ascii="Consolas" w:hAnsi="Consolas" w:cs="Courier New"/>
                <w:color w:val="008800"/>
                <w:sz w:val="17"/>
                <w:szCs w:val="17"/>
              </w:rPr>
              <w:t>"adv_BestChoice.txt"</w:t>
            </w:r>
            <w:r>
              <w:rPr>
                <w:rFonts w:ascii="Consolas" w:hAnsi="Consolas" w:cs="Courier New"/>
                <w:color w:val="666600"/>
                <w:sz w:val="17"/>
                <w:szCs w:val="17"/>
              </w:rPr>
              <w:t>),</w:t>
            </w:r>
            <w:r>
              <w:rPr>
                <w:rFonts w:ascii="Consolas" w:hAnsi="Consolas" w:cs="Courier New"/>
                <w:color w:val="008800"/>
                <w:sz w:val="17"/>
                <w:szCs w:val="17"/>
              </w:rPr>
              <w:t>"w</w:t>
            </w:r>
            <w:proofErr w:type="gramStart"/>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encoding</w:t>
            </w:r>
            <w:proofErr w:type="gramEnd"/>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08F5E177"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357.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【问题四</w:t>
            </w:r>
            <w:r>
              <w:rPr>
                <w:rFonts w:ascii="Consolas" w:hAnsi="Consolas" w:cs="Courier New"/>
                <w:color w:val="008800"/>
                <w:sz w:val="17"/>
                <w:szCs w:val="17"/>
              </w:rPr>
              <w:t>·</w:t>
            </w:r>
            <w:r>
              <w:rPr>
                <w:rFonts w:ascii="Consolas" w:hAnsi="Consolas" w:cs="Courier New"/>
                <w:color w:val="008800"/>
                <w:sz w:val="17"/>
                <w:szCs w:val="17"/>
              </w:rPr>
              <w:t>进阶版</w:t>
            </w:r>
            <w:r>
              <w:rPr>
                <w:rFonts w:ascii="Consolas" w:hAnsi="Consolas" w:cs="Courier New"/>
                <w:color w:val="008800"/>
                <w:sz w:val="17"/>
                <w:szCs w:val="17"/>
              </w:rPr>
              <w:t xml:space="preserve"> </w:t>
            </w:r>
            <w:r>
              <w:rPr>
                <w:rFonts w:ascii="Consolas" w:hAnsi="Consolas" w:cs="Courier New"/>
                <w:color w:val="008800"/>
                <w:sz w:val="17"/>
                <w:szCs w:val="17"/>
              </w:rPr>
              <w:t>推荐部署方案】</w:t>
            </w:r>
            <w:r>
              <w:rPr>
                <w:rFonts w:ascii="Consolas" w:hAnsi="Consolas" w:cs="Courier New"/>
                <w:color w:val="008800"/>
                <w:sz w:val="17"/>
                <w:szCs w:val="17"/>
              </w:rPr>
              <w:t>\n"</w:t>
            </w:r>
            <w:r>
              <w:rPr>
                <w:rFonts w:ascii="Consolas" w:hAnsi="Consolas" w:cs="Courier New"/>
                <w:color w:val="666600"/>
                <w:sz w:val="17"/>
                <w:szCs w:val="17"/>
              </w:rPr>
              <w:t>)</w:t>
            </w:r>
          </w:p>
          <w:p w14:paraId="5BD742B5"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358.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模型：</w:t>
            </w:r>
            <w:r>
              <w:rPr>
                <w:rFonts w:ascii="Consolas" w:hAnsi="Consolas" w:cs="Courier New"/>
                <w:color w:val="008800"/>
                <w:sz w:val="17"/>
                <w:szCs w:val="17"/>
              </w:rPr>
              <w:t>{best['</w:t>
            </w:r>
            <w:r>
              <w:rPr>
                <w:rFonts w:ascii="Consolas" w:hAnsi="Consolas" w:cs="Courier New"/>
                <w:color w:val="008800"/>
                <w:sz w:val="17"/>
                <w:szCs w:val="17"/>
              </w:rPr>
              <w:t>模型</w:t>
            </w:r>
            <w:r>
              <w:rPr>
                <w:rFonts w:ascii="Consolas" w:hAnsi="Consolas" w:cs="Courier New"/>
                <w:color w:val="008800"/>
                <w:sz w:val="17"/>
                <w:szCs w:val="17"/>
              </w:rPr>
              <w:t>']}\n</w:t>
            </w:r>
            <w:r>
              <w:rPr>
                <w:rFonts w:ascii="Consolas" w:hAnsi="Consolas" w:cs="Courier New"/>
                <w:color w:val="008800"/>
                <w:sz w:val="17"/>
                <w:szCs w:val="17"/>
              </w:rPr>
              <w:t>阈值策略：</w:t>
            </w:r>
            <w:r>
              <w:rPr>
                <w:rFonts w:ascii="Consolas" w:hAnsi="Consolas" w:cs="Courier New"/>
                <w:color w:val="008800"/>
                <w:sz w:val="17"/>
                <w:szCs w:val="17"/>
              </w:rPr>
              <w:t>{best['</w:t>
            </w:r>
            <w:r>
              <w:rPr>
                <w:rFonts w:ascii="Consolas" w:hAnsi="Consolas" w:cs="Courier New"/>
                <w:color w:val="008800"/>
                <w:sz w:val="17"/>
                <w:szCs w:val="17"/>
              </w:rPr>
              <w:t>阈值策略</w:t>
            </w:r>
            <w:r>
              <w:rPr>
                <w:rFonts w:ascii="Consolas" w:hAnsi="Consolas" w:cs="Courier New"/>
                <w:color w:val="008800"/>
                <w:sz w:val="17"/>
                <w:szCs w:val="17"/>
              </w:rPr>
              <w:t>']}</w:t>
            </w:r>
            <w:r>
              <w:rPr>
                <w:rFonts w:ascii="Consolas" w:hAnsi="Consolas" w:cs="Courier New"/>
                <w:color w:val="008800"/>
                <w:sz w:val="17"/>
                <w:szCs w:val="17"/>
              </w:rPr>
              <w:t>，阈值：</w:t>
            </w:r>
            <w:r>
              <w:rPr>
                <w:rFonts w:ascii="Consolas" w:hAnsi="Consolas" w:cs="Courier New"/>
                <w:color w:val="008800"/>
                <w:sz w:val="17"/>
                <w:szCs w:val="17"/>
              </w:rPr>
              <w:t>{best['</w:t>
            </w:r>
            <w:r>
              <w:rPr>
                <w:rFonts w:ascii="Consolas" w:hAnsi="Consolas" w:cs="Courier New"/>
                <w:color w:val="008800"/>
                <w:sz w:val="17"/>
                <w:szCs w:val="17"/>
              </w:rPr>
              <w:t>阈值</w:t>
            </w:r>
            <w:r>
              <w:rPr>
                <w:rFonts w:ascii="Consolas" w:hAnsi="Consolas" w:cs="Courier New"/>
                <w:color w:val="008800"/>
                <w:sz w:val="17"/>
                <w:szCs w:val="17"/>
              </w:rPr>
              <w:t>']}\n"</w:t>
            </w:r>
            <w:r>
              <w:rPr>
                <w:rFonts w:ascii="Consolas" w:hAnsi="Consolas" w:cs="Courier New"/>
                <w:color w:val="666600"/>
                <w:sz w:val="17"/>
                <w:szCs w:val="17"/>
              </w:rPr>
              <w:t>)</w:t>
            </w:r>
          </w:p>
          <w:p w14:paraId="6C270799"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359.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测试集：</w:t>
            </w:r>
            <w:r>
              <w:rPr>
                <w:rFonts w:ascii="Consolas" w:hAnsi="Consolas" w:cs="Courier New"/>
                <w:color w:val="008800"/>
                <w:sz w:val="17"/>
                <w:szCs w:val="17"/>
              </w:rPr>
              <w:t>Recall={best['Recall']:.3f}</w:t>
            </w:r>
            <w:r>
              <w:rPr>
                <w:rFonts w:ascii="Consolas" w:hAnsi="Consolas" w:cs="Courier New"/>
                <w:color w:val="008800"/>
                <w:sz w:val="17"/>
                <w:szCs w:val="17"/>
              </w:rPr>
              <w:t>，</w:t>
            </w:r>
            <w:r>
              <w:rPr>
                <w:rFonts w:ascii="Consolas" w:hAnsi="Consolas" w:cs="Courier New"/>
                <w:color w:val="008800"/>
                <w:sz w:val="17"/>
                <w:szCs w:val="17"/>
              </w:rPr>
              <w:t>Precision={best['Precision']:.3f}\n"</w:t>
            </w:r>
            <w:r>
              <w:rPr>
                <w:rFonts w:ascii="Consolas" w:hAnsi="Consolas" w:cs="Courier New"/>
                <w:color w:val="666600"/>
                <w:sz w:val="17"/>
                <w:szCs w:val="17"/>
              </w:rPr>
              <w:t>)</w:t>
            </w:r>
          </w:p>
          <w:p w14:paraId="305B5D5D"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360.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"F2={best['F2']:.3f}</w:t>
            </w:r>
            <w:r>
              <w:rPr>
                <w:rFonts w:ascii="Consolas" w:hAnsi="Consolas" w:cs="Courier New"/>
                <w:color w:val="008800"/>
                <w:sz w:val="17"/>
                <w:szCs w:val="17"/>
              </w:rPr>
              <w:t>，</w:t>
            </w:r>
            <w:r>
              <w:rPr>
                <w:rFonts w:ascii="Consolas" w:hAnsi="Consolas" w:cs="Courier New"/>
                <w:color w:val="008800"/>
                <w:sz w:val="17"/>
                <w:szCs w:val="17"/>
              </w:rPr>
              <w:t>F1={best['F1']:.3f}\n"</w:t>
            </w:r>
            <w:r>
              <w:rPr>
                <w:rFonts w:ascii="Consolas" w:hAnsi="Consolas" w:cs="Courier New"/>
                <w:color w:val="666600"/>
                <w:sz w:val="17"/>
                <w:szCs w:val="17"/>
              </w:rPr>
              <w:t>)</w:t>
            </w:r>
          </w:p>
          <w:p w14:paraId="3C19781A"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361.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"AUC</w:t>
            </w:r>
            <w:proofErr w:type="spellEnd"/>
            <w:r>
              <w:rPr>
                <w:rFonts w:ascii="Consolas" w:hAnsi="Consolas" w:cs="Courier New"/>
                <w:color w:val="008800"/>
                <w:sz w:val="17"/>
                <w:szCs w:val="17"/>
              </w:rPr>
              <w:t>(ROC)={best['AUC_ROC']:.3f}</w:t>
            </w:r>
            <w:r>
              <w:rPr>
                <w:rFonts w:ascii="Consolas" w:hAnsi="Consolas" w:cs="Courier New"/>
                <w:color w:val="008800"/>
                <w:sz w:val="17"/>
                <w:szCs w:val="17"/>
              </w:rPr>
              <w:t>，</w:t>
            </w:r>
            <w:r>
              <w:rPr>
                <w:rFonts w:ascii="Consolas" w:hAnsi="Consolas" w:cs="Courier New"/>
                <w:color w:val="008800"/>
                <w:sz w:val="17"/>
                <w:szCs w:val="17"/>
              </w:rPr>
              <w:t>AUC(PR)={best['AUC_PR']:.3f}\n"</w:t>
            </w:r>
            <w:r>
              <w:rPr>
                <w:rFonts w:ascii="Consolas" w:hAnsi="Consolas" w:cs="Courier New"/>
                <w:color w:val="666600"/>
                <w:sz w:val="17"/>
                <w:szCs w:val="17"/>
              </w:rPr>
              <w:t>)</w:t>
            </w:r>
          </w:p>
          <w:p w14:paraId="3821439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362. </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混淆矩阵：</w:t>
            </w:r>
            <w:r>
              <w:rPr>
                <w:rFonts w:ascii="Consolas" w:hAnsi="Consolas" w:cs="Courier New"/>
                <w:color w:val="008800"/>
                <w:sz w:val="17"/>
                <w:szCs w:val="17"/>
              </w:rPr>
              <w:t>TN={int(best['TN'])}, FP={int(best['FP'])}, FN={int(best['FN'])}, TP={int(best['TP'])}\n"</w:t>
            </w:r>
            <w:r>
              <w:rPr>
                <w:rFonts w:ascii="Consolas" w:hAnsi="Consolas" w:cs="Courier New"/>
                <w:color w:val="666600"/>
                <w:sz w:val="17"/>
                <w:szCs w:val="17"/>
              </w:rPr>
              <w:t>)</w:t>
            </w:r>
          </w:p>
          <w:p w14:paraId="6F2A5F34" w14:textId="77777777" w:rsidR="002E3792" w:rsidRDefault="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363.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完成</w:t>
            </w:r>
            <w:r>
              <w:rPr>
                <w:rFonts w:ascii="Consolas" w:hAnsi="Consolas" w:cs="Courier New"/>
                <w:color w:val="008800"/>
                <w:sz w:val="17"/>
                <w:szCs w:val="17"/>
              </w:rPr>
              <w:t xml:space="preserve">] adv_BestChoice.txt </w:t>
            </w:r>
            <w:r>
              <w:rPr>
                <w:rFonts w:ascii="Consolas" w:hAnsi="Consolas" w:cs="Courier New"/>
                <w:color w:val="008800"/>
                <w:sz w:val="17"/>
                <w:szCs w:val="17"/>
              </w:rPr>
              <w:t>已生成（无任何图片文件）。</w:t>
            </w:r>
            <w:r>
              <w:rPr>
                <w:rFonts w:ascii="Consolas" w:hAnsi="Consolas" w:cs="Courier New"/>
                <w:color w:val="008800"/>
                <w:sz w:val="17"/>
                <w:szCs w:val="17"/>
              </w:rPr>
              <w:t>"</w:t>
            </w:r>
            <w:r>
              <w:rPr>
                <w:rFonts w:ascii="Consolas" w:hAnsi="Consolas" w:cs="Courier New"/>
                <w:color w:val="666600"/>
                <w:sz w:val="17"/>
                <w:szCs w:val="17"/>
              </w:rPr>
              <w:t>)</w:t>
            </w:r>
          </w:p>
          <w:p w14:paraId="59C685A3" w14:textId="48FBE418" w:rsidR="00C95D02" w:rsidRPr="002E3792" w:rsidRDefault="002E3792" w:rsidP="002E3792">
            <w:pPr>
              <w:pStyle w:val="ad"/>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8793291"/>
              <w:rPr>
                <w:rFonts w:ascii="Consolas" w:hAnsi="Consolas" w:cs="Courier New"/>
                <w:sz w:val="17"/>
                <w:szCs w:val="17"/>
              </w:rPr>
            </w:pPr>
            <w:r>
              <w:rPr>
                <w:rFonts w:ascii="Consolas" w:hAnsi="Consolas" w:cs="Courier New"/>
                <w:sz w:val="17"/>
                <w:szCs w:val="17"/>
              </w:rPr>
              <w:t xml:space="preserve">364. </w:t>
            </w:r>
            <w:r>
              <w:rPr>
                <w:rFonts w:ascii="Consolas" w:hAnsi="Consolas" w:cs="Courier New"/>
                <w:color w:val="000000"/>
                <w:sz w:val="17"/>
                <w:szCs w:val="17"/>
              </w:rPr>
              <w:t> </w:t>
            </w:r>
          </w:p>
        </w:tc>
      </w:tr>
    </w:tbl>
    <w:p w14:paraId="43805856" w14:textId="77777777" w:rsidR="00C95D02" w:rsidRDefault="00C95D02" w:rsidP="005E1A60">
      <w:pPr>
        <w:pStyle w:val="a5"/>
        <w:ind w:firstLineChars="0" w:firstLine="0"/>
      </w:pPr>
    </w:p>
    <w:p w14:paraId="2E4C7616" w14:textId="77777777" w:rsidR="00C95D02" w:rsidRPr="005E1A60" w:rsidRDefault="00C95D02" w:rsidP="005E1A60">
      <w:pPr>
        <w:pStyle w:val="a5"/>
        <w:ind w:firstLineChars="0" w:firstLine="0"/>
      </w:pPr>
    </w:p>
    <w:p w14:paraId="6E8B6F6B" w14:textId="77777777" w:rsidR="007E552D" w:rsidRPr="005E1A60" w:rsidRDefault="007E552D" w:rsidP="005E1A60">
      <w:pPr>
        <w:pStyle w:val="a5"/>
        <w:ind w:firstLine="480"/>
      </w:pPr>
    </w:p>
    <w:p w14:paraId="763E5D1F" w14:textId="77777777" w:rsidR="007E552D" w:rsidRDefault="007E552D">
      <w:pPr>
        <w:pStyle w:val="a5"/>
        <w:ind w:right="550" w:firstLineChars="0" w:firstLine="0"/>
        <w:sectPr w:rsidR="007E552D" w:rsidSect="00214D2D">
          <w:pgSz w:w="11910" w:h="16840"/>
          <w:pgMar w:top="1418" w:right="1418" w:bottom="1418" w:left="1418" w:header="0" w:footer="1429" w:gutter="0"/>
          <w:cols w:space="720"/>
        </w:sectPr>
      </w:pPr>
    </w:p>
    <w:p w14:paraId="518754D6" w14:textId="77777777" w:rsidR="007E552D" w:rsidRPr="005E1A60" w:rsidRDefault="007E552D" w:rsidP="005E1A60">
      <w:pPr>
        <w:pStyle w:val="a5"/>
        <w:ind w:firstLine="480"/>
      </w:pPr>
    </w:p>
    <w:sectPr w:rsidR="007E552D" w:rsidRPr="005E1A60" w:rsidSect="00214D2D">
      <w:type w:val="continuous"/>
      <w:pgSz w:w="11910" w:h="16840"/>
      <w:pgMar w:top="1418" w:right="1418" w:bottom="1418" w:left="1418" w:header="0" w:footer="1429" w:gutter="0"/>
      <w:cols w:num="3" w:space="720" w:equalWidth="0">
        <w:col w:w="827" w:space="40"/>
        <w:col w:w="440" w:space="39"/>
        <w:col w:w="7728"/>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FFA8A" w14:textId="77777777" w:rsidR="001C1E13" w:rsidRDefault="001C1E13">
      <w:pPr>
        <w:spacing w:line="240" w:lineRule="auto"/>
        <w:rPr>
          <w:rFonts w:hint="eastAsia"/>
        </w:rPr>
      </w:pPr>
      <w:r>
        <w:separator/>
      </w:r>
    </w:p>
  </w:endnote>
  <w:endnote w:type="continuationSeparator" w:id="0">
    <w:p w14:paraId="4D096CF8" w14:textId="77777777" w:rsidR="001C1E13" w:rsidRDefault="001C1E1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194094"/>
      <w:docPartObj>
        <w:docPartGallery w:val="Page Numbers (Bottom of Page)"/>
        <w:docPartUnique/>
      </w:docPartObj>
    </w:sdtPr>
    <w:sdtContent>
      <w:p w14:paraId="283E77C2" w14:textId="29EF7ADC" w:rsidR="0029603F" w:rsidRDefault="00427047" w:rsidP="00F47B8D">
        <w:pPr>
          <w:pStyle w:val="a9"/>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FE67" w14:textId="77777777" w:rsidR="003D6C69" w:rsidRDefault="003D6C69">
    <w:pPr>
      <w:pStyle w:val="a9"/>
      <w:jc w:val="center"/>
      <w:rPr>
        <w:rFonts w:hint="eastAsia"/>
      </w:rPr>
    </w:pPr>
    <w:r>
      <w:rPr>
        <w:rFonts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2D79D" w14:textId="77777777" w:rsidR="001C1E13" w:rsidRDefault="001C1E13">
      <w:pPr>
        <w:spacing w:before="0"/>
        <w:rPr>
          <w:rFonts w:hint="eastAsia"/>
        </w:rPr>
      </w:pPr>
      <w:r>
        <w:separator/>
      </w:r>
    </w:p>
  </w:footnote>
  <w:footnote w:type="continuationSeparator" w:id="0">
    <w:p w14:paraId="0701630D" w14:textId="77777777" w:rsidR="001C1E13" w:rsidRDefault="001C1E13">
      <w:pPr>
        <w:spacing w:before="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5"/>
      <w:numFmt w:val="decimal"/>
      <w:lvlText w:val="%1"/>
      <w:lvlJc w:val="left"/>
      <w:pPr>
        <w:ind w:left="606" w:hanging="428"/>
      </w:pPr>
      <w:rPr>
        <w:rFonts w:hint="default"/>
        <w:lang w:val="en-US" w:eastAsia="zh-CN" w:bidi="ar-SA"/>
      </w:rPr>
    </w:lvl>
    <w:lvl w:ilvl="1">
      <w:start w:val="1"/>
      <w:numFmt w:val="decimal"/>
      <w:lvlText w:val="%1.%2"/>
      <w:lvlJc w:val="left"/>
      <w:pPr>
        <w:ind w:left="606" w:hanging="428"/>
      </w:pPr>
      <w:rPr>
        <w:rFonts w:ascii="黑体" w:eastAsia="黑体" w:hAnsi="黑体" w:cs="黑体" w:hint="default"/>
        <w:b w:val="0"/>
        <w:bCs w:val="0"/>
        <w:i w:val="0"/>
        <w:iCs w:val="0"/>
        <w:w w:val="100"/>
        <w:sz w:val="24"/>
        <w:szCs w:val="24"/>
        <w:lang w:val="en-US" w:eastAsia="zh-CN" w:bidi="ar-SA"/>
      </w:rPr>
    </w:lvl>
    <w:lvl w:ilvl="2">
      <w:start w:val="1"/>
      <w:numFmt w:val="decimal"/>
      <w:lvlText w:val="%1.%2.%3"/>
      <w:lvlJc w:val="left"/>
      <w:pPr>
        <w:ind w:left="846" w:hanging="668"/>
      </w:pPr>
      <w:rPr>
        <w:rFonts w:ascii="黑体" w:eastAsia="黑体" w:hAnsi="黑体" w:cs="黑体" w:hint="default"/>
        <w:b w:val="0"/>
        <w:bCs w:val="0"/>
        <w:i w:val="0"/>
        <w:iCs w:val="0"/>
        <w:w w:val="100"/>
        <w:sz w:val="24"/>
        <w:szCs w:val="24"/>
        <w:lang w:val="en-US" w:eastAsia="zh-CN" w:bidi="ar-SA"/>
      </w:rPr>
    </w:lvl>
    <w:lvl w:ilvl="3">
      <w:start w:val="1"/>
      <w:numFmt w:val="decimal"/>
      <w:lvlText w:val="%4."/>
      <w:lvlJc w:val="left"/>
      <w:pPr>
        <w:ind w:left="1007" w:hanging="440"/>
      </w:pPr>
      <w:rPr>
        <w:rFonts w:hint="eastAsia"/>
      </w:rPr>
    </w:lvl>
    <w:lvl w:ilvl="4">
      <w:start w:val="1"/>
      <w:numFmt w:val="bullet"/>
      <w:lvlText w:val="•"/>
      <w:lvlJc w:val="left"/>
      <w:pPr>
        <w:ind w:left="3886" w:hanging="478"/>
      </w:pPr>
      <w:rPr>
        <w:rFonts w:hint="default"/>
        <w:lang w:val="en-US" w:eastAsia="zh-CN" w:bidi="ar-SA"/>
      </w:rPr>
    </w:lvl>
    <w:lvl w:ilvl="5">
      <w:start w:val="1"/>
      <w:numFmt w:val="bullet"/>
      <w:lvlText w:val="•"/>
      <w:lvlJc w:val="left"/>
      <w:pPr>
        <w:ind w:left="4899" w:hanging="478"/>
      </w:pPr>
      <w:rPr>
        <w:rFonts w:hint="default"/>
        <w:lang w:val="en-US" w:eastAsia="zh-CN" w:bidi="ar-SA"/>
      </w:rPr>
    </w:lvl>
    <w:lvl w:ilvl="6">
      <w:start w:val="1"/>
      <w:numFmt w:val="bullet"/>
      <w:lvlText w:val="•"/>
      <w:lvlJc w:val="left"/>
      <w:pPr>
        <w:ind w:left="5913" w:hanging="478"/>
      </w:pPr>
      <w:rPr>
        <w:rFonts w:hint="default"/>
        <w:lang w:val="en-US" w:eastAsia="zh-CN" w:bidi="ar-SA"/>
      </w:rPr>
    </w:lvl>
    <w:lvl w:ilvl="7">
      <w:start w:val="1"/>
      <w:numFmt w:val="bullet"/>
      <w:lvlText w:val="•"/>
      <w:lvlJc w:val="left"/>
      <w:pPr>
        <w:ind w:left="6926" w:hanging="478"/>
      </w:pPr>
      <w:rPr>
        <w:rFonts w:hint="default"/>
        <w:lang w:val="en-US" w:eastAsia="zh-CN" w:bidi="ar-SA"/>
      </w:rPr>
    </w:lvl>
    <w:lvl w:ilvl="8">
      <w:start w:val="1"/>
      <w:numFmt w:val="bullet"/>
      <w:lvlText w:val="•"/>
      <w:lvlJc w:val="left"/>
      <w:pPr>
        <w:ind w:left="7939" w:hanging="478"/>
      </w:pPr>
      <w:rPr>
        <w:rFonts w:hint="default"/>
        <w:lang w:val="en-US" w:eastAsia="zh-CN" w:bidi="ar-SA"/>
      </w:rPr>
    </w:lvl>
  </w:abstractNum>
  <w:abstractNum w:abstractNumId="1" w15:restartNumberingAfterBreak="0">
    <w:nsid w:val="00000005"/>
    <w:multiLevelType w:val="multilevel"/>
    <w:tmpl w:val="00000005"/>
    <w:lvl w:ilvl="0">
      <w:start w:val="1"/>
      <w:numFmt w:val="decimal"/>
      <w:lvlText w:val="%1"/>
      <w:lvlJc w:val="left"/>
      <w:pPr>
        <w:ind w:left="606" w:hanging="428"/>
      </w:pPr>
      <w:rPr>
        <w:rFonts w:hint="default"/>
        <w:lang w:val="en-US" w:eastAsia="zh-CN" w:bidi="ar-SA"/>
      </w:rPr>
    </w:lvl>
    <w:lvl w:ilvl="1">
      <w:start w:val="1"/>
      <w:numFmt w:val="decimal"/>
      <w:lvlText w:val="%1.%2"/>
      <w:lvlJc w:val="left"/>
      <w:pPr>
        <w:ind w:left="606" w:hanging="428"/>
      </w:pPr>
      <w:rPr>
        <w:rFonts w:ascii="黑体" w:eastAsia="黑体" w:hAnsi="黑体" w:cs="黑体" w:hint="default"/>
        <w:b w:val="0"/>
        <w:bCs w:val="0"/>
        <w:i w:val="0"/>
        <w:iCs w:val="0"/>
        <w:w w:val="100"/>
        <w:sz w:val="24"/>
        <w:szCs w:val="24"/>
        <w:lang w:val="en-US" w:eastAsia="zh-CN" w:bidi="ar-SA"/>
      </w:rPr>
    </w:lvl>
    <w:lvl w:ilvl="2">
      <w:start w:val="1"/>
      <w:numFmt w:val="bullet"/>
      <w:lvlText w:val="•"/>
      <w:lvlJc w:val="left"/>
      <w:pPr>
        <w:ind w:left="2473" w:hanging="428"/>
      </w:pPr>
      <w:rPr>
        <w:rFonts w:hint="default"/>
        <w:lang w:val="en-US" w:eastAsia="zh-CN" w:bidi="ar-SA"/>
      </w:rPr>
    </w:lvl>
    <w:lvl w:ilvl="3">
      <w:start w:val="1"/>
      <w:numFmt w:val="bullet"/>
      <w:lvlText w:val="•"/>
      <w:lvlJc w:val="left"/>
      <w:pPr>
        <w:ind w:left="3409" w:hanging="428"/>
      </w:pPr>
      <w:rPr>
        <w:rFonts w:hint="default"/>
        <w:lang w:val="en-US" w:eastAsia="zh-CN" w:bidi="ar-SA"/>
      </w:rPr>
    </w:lvl>
    <w:lvl w:ilvl="4">
      <w:start w:val="1"/>
      <w:numFmt w:val="bullet"/>
      <w:lvlText w:val="•"/>
      <w:lvlJc w:val="left"/>
      <w:pPr>
        <w:ind w:left="4346" w:hanging="428"/>
      </w:pPr>
      <w:rPr>
        <w:rFonts w:hint="default"/>
        <w:lang w:val="en-US" w:eastAsia="zh-CN" w:bidi="ar-SA"/>
      </w:rPr>
    </w:lvl>
    <w:lvl w:ilvl="5">
      <w:start w:val="1"/>
      <w:numFmt w:val="bullet"/>
      <w:lvlText w:val="•"/>
      <w:lvlJc w:val="left"/>
      <w:pPr>
        <w:ind w:left="5283" w:hanging="428"/>
      </w:pPr>
      <w:rPr>
        <w:rFonts w:hint="default"/>
        <w:lang w:val="en-US" w:eastAsia="zh-CN" w:bidi="ar-SA"/>
      </w:rPr>
    </w:lvl>
    <w:lvl w:ilvl="6">
      <w:start w:val="1"/>
      <w:numFmt w:val="bullet"/>
      <w:lvlText w:val="•"/>
      <w:lvlJc w:val="left"/>
      <w:pPr>
        <w:ind w:left="6219" w:hanging="428"/>
      </w:pPr>
      <w:rPr>
        <w:rFonts w:hint="default"/>
        <w:lang w:val="en-US" w:eastAsia="zh-CN" w:bidi="ar-SA"/>
      </w:rPr>
    </w:lvl>
    <w:lvl w:ilvl="7">
      <w:start w:val="1"/>
      <w:numFmt w:val="bullet"/>
      <w:lvlText w:val="•"/>
      <w:lvlJc w:val="left"/>
      <w:pPr>
        <w:ind w:left="7156" w:hanging="428"/>
      </w:pPr>
      <w:rPr>
        <w:rFonts w:hint="default"/>
        <w:lang w:val="en-US" w:eastAsia="zh-CN" w:bidi="ar-SA"/>
      </w:rPr>
    </w:lvl>
    <w:lvl w:ilvl="8">
      <w:start w:val="1"/>
      <w:numFmt w:val="bullet"/>
      <w:lvlText w:val="•"/>
      <w:lvlJc w:val="left"/>
      <w:pPr>
        <w:ind w:left="8093" w:hanging="428"/>
      </w:pPr>
      <w:rPr>
        <w:rFonts w:hint="default"/>
        <w:lang w:val="en-US" w:eastAsia="zh-CN" w:bidi="ar-SA"/>
      </w:rPr>
    </w:lvl>
  </w:abstractNum>
  <w:abstractNum w:abstractNumId="2" w15:restartNumberingAfterBreak="0">
    <w:nsid w:val="00000009"/>
    <w:multiLevelType w:val="multilevel"/>
    <w:tmpl w:val="00000009"/>
    <w:lvl w:ilvl="0">
      <w:start w:val="2"/>
      <w:numFmt w:val="decimal"/>
      <w:lvlText w:val="%1"/>
      <w:lvlJc w:val="left"/>
      <w:pPr>
        <w:ind w:left="606" w:hanging="428"/>
      </w:pPr>
      <w:rPr>
        <w:rFonts w:hint="default"/>
        <w:lang w:val="en-US" w:eastAsia="zh-CN" w:bidi="ar-SA"/>
      </w:rPr>
    </w:lvl>
    <w:lvl w:ilvl="1">
      <w:start w:val="1"/>
      <w:numFmt w:val="decimal"/>
      <w:lvlText w:val="%1.%2"/>
      <w:lvlJc w:val="left"/>
      <w:pPr>
        <w:ind w:left="606" w:hanging="428"/>
      </w:pPr>
      <w:rPr>
        <w:rFonts w:ascii="黑体" w:eastAsia="黑体" w:hAnsi="黑体" w:cs="黑体" w:hint="default"/>
        <w:b w:val="0"/>
        <w:bCs w:val="0"/>
        <w:i w:val="0"/>
        <w:iCs w:val="0"/>
        <w:w w:val="100"/>
        <w:sz w:val="24"/>
        <w:szCs w:val="24"/>
        <w:lang w:val="en-US" w:eastAsia="zh-CN" w:bidi="ar-SA"/>
      </w:rPr>
    </w:lvl>
    <w:lvl w:ilvl="2">
      <w:start w:val="1"/>
      <w:numFmt w:val="bullet"/>
      <w:lvlText w:val="•"/>
      <w:lvlJc w:val="left"/>
      <w:pPr>
        <w:ind w:left="2473" w:hanging="428"/>
      </w:pPr>
      <w:rPr>
        <w:rFonts w:hint="default"/>
        <w:lang w:val="en-US" w:eastAsia="zh-CN" w:bidi="ar-SA"/>
      </w:rPr>
    </w:lvl>
    <w:lvl w:ilvl="3">
      <w:start w:val="1"/>
      <w:numFmt w:val="bullet"/>
      <w:lvlText w:val="•"/>
      <w:lvlJc w:val="left"/>
      <w:pPr>
        <w:ind w:left="3409" w:hanging="428"/>
      </w:pPr>
      <w:rPr>
        <w:rFonts w:hint="default"/>
        <w:lang w:val="en-US" w:eastAsia="zh-CN" w:bidi="ar-SA"/>
      </w:rPr>
    </w:lvl>
    <w:lvl w:ilvl="4">
      <w:start w:val="1"/>
      <w:numFmt w:val="bullet"/>
      <w:lvlText w:val="•"/>
      <w:lvlJc w:val="left"/>
      <w:pPr>
        <w:ind w:left="4346" w:hanging="428"/>
      </w:pPr>
      <w:rPr>
        <w:rFonts w:hint="default"/>
        <w:lang w:val="en-US" w:eastAsia="zh-CN" w:bidi="ar-SA"/>
      </w:rPr>
    </w:lvl>
    <w:lvl w:ilvl="5">
      <w:start w:val="1"/>
      <w:numFmt w:val="bullet"/>
      <w:lvlText w:val="•"/>
      <w:lvlJc w:val="left"/>
      <w:pPr>
        <w:ind w:left="5283" w:hanging="428"/>
      </w:pPr>
      <w:rPr>
        <w:rFonts w:hint="default"/>
        <w:lang w:val="en-US" w:eastAsia="zh-CN" w:bidi="ar-SA"/>
      </w:rPr>
    </w:lvl>
    <w:lvl w:ilvl="6">
      <w:start w:val="1"/>
      <w:numFmt w:val="bullet"/>
      <w:lvlText w:val="•"/>
      <w:lvlJc w:val="left"/>
      <w:pPr>
        <w:ind w:left="6219" w:hanging="428"/>
      </w:pPr>
      <w:rPr>
        <w:rFonts w:hint="default"/>
        <w:lang w:val="en-US" w:eastAsia="zh-CN" w:bidi="ar-SA"/>
      </w:rPr>
    </w:lvl>
    <w:lvl w:ilvl="7">
      <w:start w:val="1"/>
      <w:numFmt w:val="bullet"/>
      <w:lvlText w:val="•"/>
      <w:lvlJc w:val="left"/>
      <w:pPr>
        <w:ind w:left="7156" w:hanging="428"/>
      </w:pPr>
      <w:rPr>
        <w:rFonts w:hint="default"/>
        <w:lang w:val="en-US" w:eastAsia="zh-CN" w:bidi="ar-SA"/>
      </w:rPr>
    </w:lvl>
    <w:lvl w:ilvl="8">
      <w:start w:val="1"/>
      <w:numFmt w:val="bullet"/>
      <w:lvlText w:val="•"/>
      <w:lvlJc w:val="left"/>
      <w:pPr>
        <w:ind w:left="8093" w:hanging="428"/>
      </w:pPr>
      <w:rPr>
        <w:rFonts w:hint="default"/>
        <w:lang w:val="en-US" w:eastAsia="zh-CN" w:bidi="ar-SA"/>
      </w:rPr>
    </w:lvl>
  </w:abstractNum>
  <w:abstractNum w:abstractNumId="3" w15:restartNumberingAfterBreak="0">
    <w:nsid w:val="019322DA"/>
    <w:multiLevelType w:val="hybridMultilevel"/>
    <w:tmpl w:val="9E3E269E"/>
    <w:lvl w:ilvl="0" w:tplc="BEB4B7E2">
      <w:start w:val="1"/>
      <w:numFmt w:val="decimal"/>
      <w:lvlText w:val="%1."/>
      <w:lvlJc w:val="left"/>
      <w:pPr>
        <w:ind w:left="616" w:hanging="440"/>
      </w:pPr>
      <w:rPr>
        <w:rFonts w:hint="eastAsia"/>
      </w:rPr>
    </w:lvl>
    <w:lvl w:ilvl="1" w:tplc="FFFFFFFF" w:tentative="1">
      <w:start w:val="1"/>
      <w:numFmt w:val="lowerLetter"/>
      <w:lvlText w:val="%2)"/>
      <w:lvlJc w:val="left"/>
      <w:pPr>
        <w:ind w:left="1056" w:hanging="440"/>
      </w:pPr>
    </w:lvl>
    <w:lvl w:ilvl="2" w:tplc="FFFFFFFF" w:tentative="1">
      <w:start w:val="1"/>
      <w:numFmt w:val="lowerRoman"/>
      <w:lvlText w:val="%3."/>
      <w:lvlJc w:val="right"/>
      <w:pPr>
        <w:ind w:left="1496" w:hanging="440"/>
      </w:pPr>
    </w:lvl>
    <w:lvl w:ilvl="3" w:tplc="FFFFFFFF" w:tentative="1">
      <w:start w:val="1"/>
      <w:numFmt w:val="decimal"/>
      <w:lvlText w:val="%4."/>
      <w:lvlJc w:val="left"/>
      <w:pPr>
        <w:ind w:left="1936" w:hanging="440"/>
      </w:pPr>
    </w:lvl>
    <w:lvl w:ilvl="4" w:tplc="FFFFFFFF" w:tentative="1">
      <w:start w:val="1"/>
      <w:numFmt w:val="lowerLetter"/>
      <w:lvlText w:val="%5)"/>
      <w:lvlJc w:val="left"/>
      <w:pPr>
        <w:ind w:left="2376" w:hanging="440"/>
      </w:pPr>
    </w:lvl>
    <w:lvl w:ilvl="5" w:tplc="FFFFFFFF" w:tentative="1">
      <w:start w:val="1"/>
      <w:numFmt w:val="lowerRoman"/>
      <w:lvlText w:val="%6."/>
      <w:lvlJc w:val="right"/>
      <w:pPr>
        <w:ind w:left="2816" w:hanging="440"/>
      </w:pPr>
    </w:lvl>
    <w:lvl w:ilvl="6" w:tplc="FFFFFFFF" w:tentative="1">
      <w:start w:val="1"/>
      <w:numFmt w:val="decimal"/>
      <w:lvlText w:val="%7."/>
      <w:lvlJc w:val="left"/>
      <w:pPr>
        <w:ind w:left="3256" w:hanging="440"/>
      </w:pPr>
    </w:lvl>
    <w:lvl w:ilvl="7" w:tplc="FFFFFFFF" w:tentative="1">
      <w:start w:val="1"/>
      <w:numFmt w:val="lowerLetter"/>
      <w:lvlText w:val="%8)"/>
      <w:lvlJc w:val="left"/>
      <w:pPr>
        <w:ind w:left="3696" w:hanging="440"/>
      </w:pPr>
    </w:lvl>
    <w:lvl w:ilvl="8" w:tplc="FFFFFFFF" w:tentative="1">
      <w:start w:val="1"/>
      <w:numFmt w:val="lowerRoman"/>
      <w:lvlText w:val="%9."/>
      <w:lvlJc w:val="right"/>
      <w:pPr>
        <w:ind w:left="4136" w:hanging="440"/>
      </w:pPr>
    </w:lvl>
  </w:abstractNum>
  <w:abstractNum w:abstractNumId="4" w15:restartNumberingAfterBreak="0">
    <w:nsid w:val="0600531B"/>
    <w:multiLevelType w:val="hybridMultilevel"/>
    <w:tmpl w:val="07BE54A8"/>
    <w:lvl w:ilvl="0" w:tplc="A17C8618">
      <w:start w:val="1"/>
      <w:numFmt w:val="decimal"/>
      <w:lvlText w:val="组%1："/>
      <w:lvlJc w:val="left"/>
      <w:pPr>
        <w:ind w:left="1007"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D384B1F"/>
    <w:multiLevelType w:val="hybridMultilevel"/>
    <w:tmpl w:val="675464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EB4ED4"/>
    <w:multiLevelType w:val="hybridMultilevel"/>
    <w:tmpl w:val="1EE465BE"/>
    <w:lvl w:ilvl="0" w:tplc="FFFFFFFF">
      <w:start w:val="1"/>
      <w:numFmt w:val="decimal"/>
      <w:lvlText w:val="%1."/>
      <w:lvlJc w:val="left"/>
      <w:pPr>
        <w:ind w:left="1007" w:hanging="440"/>
      </w:pPr>
    </w:lvl>
    <w:lvl w:ilvl="1" w:tplc="FFFFFFFF" w:tentative="1">
      <w:start w:val="1"/>
      <w:numFmt w:val="lowerLetter"/>
      <w:lvlText w:val="%2)"/>
      <w:lvlJc w:val="left"/>
      <w:pPr>
        <w:ind w:left="1536" w:hanging="440"/>
      </w:pPr>
    </w:lvl>
    <w:lvl w:ilvl="2" w:tplc="FFFFFFFF">
      <w:start w:val="1"/>
      <w:numFmt w:val="lowerRoman"/>
      <w:lvlText w:val="%3."/>
      <w:lvlJc w:val="right"/>
      <w:pPr>
        <w:ind w:left="1976" w:hanging="440"/>
      </w:pPr>
    </w:lvl>
    <w:lvl w:ilvl="3" w:tplc="FFFFFFFF" w:tentative="1">
      <w:start w:val="1"/>
      <w:numFmt w:val="decimal"/>
      <w:lvlText w:val="%4."/>
      <w:lvlJc w:val="left"/>
      <w:pPr>
        <w:ind w:left="2416" w:hanging="440"/>
      </w:pPr>
    </w:lvl>
    <w:lvl w:ilvl="4" w:tplc="FFFFFFFF" w:tentative="1">
      <w:start w:val="1"/>
      <w:numFmt w:val="lowerLetter"/>
      <w:lvlText w:val="%5)"/>
      <w:lvlJc w:val="left"/>
      <w:pPr>
        <w:ind w:left="2856" w:hanging="440"/>
      </w:pPr>
    </w:lvl>
    <w:lvl w:ilvl="5" w:tplc="FFFFFFFF" w:tentative="1">
      <w:start w:val="1"/>
      <w:numFmt w:val="lowerRoman"/>
      <w:lvlText w:val="%6."/>
      <w:lvlJc w:val="right"/>
      <w:pPr>
        <w:ind w:left="3296" w:hanging="440"/>
      </w:pPr>
    </w:lvl>
    <w:lvl w:ilvl="6" w:tplc="FFFFFFFF" w:tentative="1">
      <w:start w:val="1"/>
      <w:numFmt w:val="decimal"/>
      <w:lvlText w:val="%7."/>
      <w:lvlJc w:val="left"/>
      <w:pPr>
        <w:ind w:left="3736" w:hanging="440"/>
      </w:pPr>
    </w:lvl>
    <w:lvl w:ilvl="7" w:tplc="FFFFFFFF" w:tentative="1">
      <w:start w:val="1"/>
      <w:numFmt w:val="lowerLetter"/>
      <w:lvlText w:val="%8)"/>
      <w:lvlJc w:val="left"/>
      <w:pPr>
        <w:ind w:left="4176" w:hanging="440"/>
      </w:pPr>
    </w:lvl>
    <w:lvl w:ilvl="8" w:tplc="FFFFFFFF" w:tentative="1">
      <w:start w:val="1"/>
      <w:numFmt w:val="lowerRoman"/>
      <w:lvlText w:val="%9."/>
      <w:lvlJc w:val="right"/>
      <w:pPr>
        <w:ind w:left="4616" w:hanging="440"/>
      </w:pPr>
    </w:lvl>
  </w:abstractNum>
  <w:abstractNum w:abstractNumId="7" w15:restartNumberingAfterBreak="0">
    <w:nsid w:val="10537E68"/>
    <w:multiLevelType w:val="hybridMultilevel"/>
    <w:tmpl w:val="65746F7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31138E8"/>
    <w:multiLevelType w:val="hybridMultilevel"/>
    <w:tmpl w:val="B0846DBE"/>
    <w:lvl w:ilvl="0" w:tplc="BEB4B7E2">
      <w:start w:val="1"/>
      <w:numFmt w:val="decimal"/>
      <w:lvlText w:val="%1."/>
      <w:lvlJc w:val="left"/>
      <w:pPr>
        <w:ind w:left="616" w:hanging="440"/>
      </w:pPr>
      <w:rPr>
        <w:rFonts w:hint="eastAsia"/>
      </w:rPr>
    </w:lvl>
    <w:lvl w:ilvl="1" w:tplc="FFFFFFFF" w:tentative="1">
      <w:start w:val="1"/>
      <w:numFmt w:val="lowerLetter"/>
      <w:lvlText w:val="%2)"/>
      <w:lvlJc w:val="left"/>
      <w:pPr>
        <w:ind w:left="1056" w:hanging="440"/>
      </w:pPr>
    </w:lvl>
    <w:lvl w:ilvl="2" w:tplc="FFFFFFFF" w:tentative="1">
      <w:start w:val="1"/>
      <w:numFmt w:val="lowerRoman"/>
      <w:lvlText w:val="%3."/>
      <w:lvlJc w:val="right"/>
      <w:pPr>
        <w:ind w:left="1496" w:hanging="440"/>
      </w:pPr>
    </w:lvl>
    <w:lvl w:ilvl="3" w:tplc="FFFFFFFF" w:tentative="1">
      <w:start w:val="1"/>
      <w:numFmt w:val="decimal"/>
      <w:lvlText w:val="%4."/>
      <w:lvlJc w:val="left"/>
      <w:pPr>
        <w:ind w:left="1936" w:hanging="440"/>
      </w:pPr>
    </w:lvl>
    <w:lvl w:ilvl="4" w:tplc="FFFFFFFF" w:tentative="1">
      <w:start w:val="1"/>
      <w:numFmt w:val="lowerLetter"/>
      <w:lvlText w:val="%5)"/>
      <w:lvlJc w:val="left"/>
      <w:pPr>
        <w:ind w:left="2376" w:hanging="440"/>
      </w:pPr>
    </w:lvl>
    <w:lvl w:ilvl="5" w:tplc="FFFFFFFF" w:tentative="1">
      <w:start w:val="1"/>
      <w:numFmt w:val="lowerRoman"/>
      <w:lvlText w:val="%6."/>
      <w:lvlJc w:val="right"/>
      <w:pPr>
        <w:ind w:left="2816" w:hanging="440"/>
      </w:pPr>
    </w:lvl>
    <w:lvl w:ilvl="6" w:tplc="FFFFFFFF" w:tentative="1">
      <w:start w:val="1"/>
      <w:numFmt w:val="decimal"/>
      <w:lvlText w:val="%7."/>
      <w:lvlJc w:val="left"/>
      <w:pPr>
        <w:ind w:left="3256" w:hanging="440"/>
      </w:pPr>
    </w:lvl>
    <w:lvl w:ilvl="7" w:tplc="FFFFFFFF" w:tentative="1">
      <w:start w:val="1"/>
      <w:numFmt w:val="lowerLetter"/>
      <w:lvlText w:val="%8)"/>
      <w:lvlJc w:val="left"/>
      <w:pPr>
        <w:ind w:left="3696" w:hanging="440"/>
      </w:pPr>
    </w:lvl>
    <w:lvl w:ilvl="8" w:tplc="FFFFFFFF" w:tentative="1">
      <w:start w:val="1"/>
      <w:numFmt w:val="lowerRoman"/>
      <w:lvlText w:val="%9."/>
      <w:lvlJc w:val="right"/>
      <w:pPr>
        <w:ind w:left="4136" w:hanging="440"/>
      </w:pPr>
    </w:lvl>
  </w:abstractNum>
  <w:abstractNum w:abstractNumId="9" w15:restartNumberingAfterBreak="0">
    <w:nsid w:val="13AB2E7F"/>
    <w:multiLevelType w:val="hybridMultilevel"/>
    <w:tmpl w:val="10641448"/>
    <w:lvl w:ilvl="0" w:tplc="0409000F">
      <w:start w:val="1"/>
      <w:numFmt w:val="decimal"/>
      <w:lvlText w:val="%1."/>
      <w:lvlJc w:val="left"/>
      <w:pPr>
        <w:ind w:left="1148" w:hanging="440"/>
      </w:pPr>
    </w:lvl>
    <w:lvl w:ilvl="1" w:tplc="04090019" w:tentative="1">
      <w:start w:val="1"/>
      <w:numFmt w:val="lowerLetter"/>
      <w:lvlText w:val="%2)"/>
      <w:lvlJc w:val="left"/>
      <w:pPr>
        <w:ind w:left="1588" w:hanging="440"/>
      </w:pPr>
    </w:lvl>
    <w:lvl w:ilvl="2" w:tplc="0409001B" w:tentative="1">
      <w:start w:val="1"/>
      <w:numFmt w:val="lowerRoman"/>
      <w:lvlText w:val="%3."/>
      <w:lvlJc w:val="right"/>
      <w:pPr>
        <w:ind w:left="2028" w:hanging="440"/>
      </w:pPr>
    </w:lvl>
    <w:lvl w:ilvl="3" w:tplc="0409000F" w:tentative="1">
      <w:start w:val="1"/>
      <w:numFmt w:val="decimal"/>
      <w:lvlText w:val="%4."/>
      <w:lvlJc w:val="left"/>
      <w:pPr>
        <w:ind w:left="2468" w:hanging="440"/>
      </w:pPr>
    </w:lvl>
    <w:lvl w:ilvl="4" w:tplc="04090019" w:tentative="1">
      <w:start w:val="1"/>
      <w:numFmt w:val="lowerLetter"/>
      <w:lvlText w:val="%5)"/>
      <w:lvlJc w:val="left"/>
      <w:pPr>
        <w:ind w:left="2908" w:hanging="440"/>
      </w:pPr>
    </w:lvl>
    <w:lvl w:ilvl="5" w:tplc="0409001B" w:tentative="1">
      <w:start w:val="1"/>
      <w:numFmt w:val="lowerRoman"/>
      <w:lvlText w:val="%6."/>
      <w:lvlJc w:val="right"/>
      <w:pPr>
        <w:ind w:left="3348" w:hanging="440"/>
      </w:pPr>
    </w:lvl>
    <w:lvl w:ilvl="6" w:tplc="0409000F" w:tentative="1">
      <w:start w:val="1"/>
      <w:numFmt w:val="decimal"/>
      <w:lvlText w:val="%7."/>
      <w:lvlJc w:val="left"/>
      <w:pPr>
        <w:ind w:left="3788" w:hanging="440"/>
      </w:pPr>
    </w:lvl>
    <w:lvl w:ilvl="7" w:tplc="04090019" w:tentative="1">
      <w:start w:val="1"/>
      <w:numFmt w:val="lowerLetter"/>
      <w:lvlText w:val="%8)"/>
      <w:lvlJc w:val="left"/>
      <w:pPr>
        <w:ind w:left="4228" w:hanging="440"/>
      </w:pPr>
    </w:lvl>
    <w:lvl w:ilvl="8" w:tplc="0409001B" w:tentative="1">
      <w:start w:val="1"/>
      <w:numFmt w:val="lowerRoman"/>
      <w:lvlText w:val="%9."/>
      <w:lvlJc w:val="right"/>
      <w:pPr>
        <w:ind w:left="4668" w:hanging="440"/>
      </w:pPr>
    </w:lvl>
  </w:abstractNum>
  <w:abstractNum w:abstractNumId="10" w15:restartNumberingAfterBreak="0">
    <w:nsid w:val="1D1B4276"/>
    <w:multiLevelType w:val="hybridMultilevel"/>
    <w:tmpl w:val="8EACF148"/>
    <w:lvl w:ilvl="0" w:tplc="0409000F">
      <w:start w:val="1"/>
      <w:numFmt w:val="decimal"/>
      <w:lvlText w:val="%1."/>
      <w:lvlJc w:val="left"/>
      <w:pPr>
        <w:ind w:left="616" w:hanging="440"/>
      </w:pPr>
      <w:rPr>
        <w:rFonts w:hint="eastAsia"/>
      </w:rPr>
    </w:lvl>
    <w:lvl w:ilvl="1" w:tplc="FFFFFFFF" w:tentative="1">
      <w:start w:val="1"/>
      <w:numFmt w:val="lowerLetter"/>
      <w:lvlText w:val="%2)"/>
      <w:lvlJc w:val="left"/>
      <w:pPr>
        <w:ind w:left="1056" w:hanging="440"/>
      </w:pPr>
    </w:lvl>
    <w:lvl w:ilvl="2" w:tplc="FFFFFFFF" w:tentative="1">
      <w:start w:val="1"/>
      <w:numFmt w:val="lowerRoman"/>
      <w:lvlText w:val="%3."/>
      <w:lvlJc w:val="right"/>
      <w:pPr>
        <w:ind w:left="1496" w:hanging="440"/>
      </w:pPr>
    </w:lvl>
    <w:lvl w:ilvl="3" w:tplc="FFFFFFFF" w:tentative="1">
      <w:start w:val="1"/>
      <w:numFmt w:val="decimal"/>
      <w:lvlText w:val="%4."/>
      <w:lvlJc w:val="left"/>
      <w:pPr>
        <w:ind w:left="1936" w:hanging="440"/>
      </w:pPr>
    </w:lvl>
    <w:lvl w:ilvl="4" w:tplc="FFFFFFFF" w:tentative="1">
      <w:start w:val="1"/>
      <w:numFmt w:val="lowerLetter"/>
      <w:lvlText w:val="%5)"/>
      <w:lvlJc w:val="left"/>
      <w:pPr>
        <w:ind w:left="2376" w:hanging="440"/>
      </w:pPr>
    </w:lvl>
    <w:lvl w:ilvl="5" w:tplc="FFFFFFFF" w:tentative="1">
      <w:start w:val="1"/>
      <w:numFmt w:val="lowerRoman"/>
      <w:lvlText w:val="%6."/>
      <w:lvlJc w:val="right"/>
      <w:pPr>
        <w:ind w:left="2816" w:hanging="440"/>
      </w:pPr>
    </w:lvl>
    <w:lvl w:ilvl="6" w:tplc="FFFFFFFF" w:tentative="1">
      <w:start w:val="1"/>
      <w:numFmt w:val="decimal"/>
      <w:lvlText w:val="%7."/>
      <w:lvlJc w:val="left"/>
      <w:pPr>
        <w:ind w:left="3256" w:hanging="440"/>
      </w:pPr>
    </w:lvl>
    <w:lvl w:ilvl="7" w:tplc="FFFFFFFF" w:tentative="1">
      <w:start w:val="1"/>
      <w:numFmt w:val="lowerLetter"/>
      <w:lvlText w:val="%8)"/>
      <w:lvlJc w:val="left"/>
      <w:pPr>
        <w:ind w:left="3696" w:hanging="440"/>
      </w:pPr>
    </w:lvl>
    <w:lvl w:ilvl="8" w:tplc="FFFFFFFF" w:tentative="1">
      <w:start w:val="1"/>
      <w:numFmt w:val="lowerRoman"/>
      <w:lvlText w:val="%9."/>
      <w:lvlJc w:val="right"/>
      <w:pPr>
        <w:ind w:left="4136" w:hanging="440"/>
      </w:pPr>
    </w:lvl>
  </w:abstractNum>
  <w:abstractNum w:abstractNumId="11" w15:restartNumberingAfterBreak="0">
    <w:nsid w:val="1EA43F48"/>
    <w:multiLevelType w:val="hybridMultilevel"/>
    <w:tmpl w:val="DE1EAF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1783CAA"/>
    <w:multiLevelType w:val="hybridMultilevel"/>
    <w:tmpl w:val="FB9ACFDA"/>
    <w:lvl w:ilvl="0" w:tplc="5AE2068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1A16202"/>
    <w:multiLevelType w:val="multilevel"/>
    <w:tmpl w:val="21A16202"/>
    <w:lvl w:ilvl="0">
      <w:start w:val="1"/>
      <w:numFmt w:val="decimal"/>
      <w:lvlText w:val="%1."/>
      <w:lvlJc w:val="left"/>
      <w:pPr>
        <w:ind w:left="616" w:hanging="440"/>
      </w:pPr>
    </w:lvl>
    <w:lvl w:ilvl="1">
      <w:start w:val="1"/>
      <w:numFmt w:val="lowerLetter"/>
      <w:lvlText w:val="%2)"/>
      <w:lvlJc w:val="left"/>
      <w:pPr>
        <w:ind w:left="1056" w:hanging="440"/>
      </w:pPr>
    </w:lvl>
    <w:lvl w:ilvl="2">
      <w:start w:val="1"/>
      <w:numFmt w:val="lowerRoman"/>
      <w:lvlText w:val="%3."/>
      <w:lvlJc w:val="right"/>
      <w:pPr>
        <w:ind w:left="1496" w:hanging="440"/>
      </w:pPr>
    </w:lvl>
    <w:lvl w:ilvl="3">
      <w:start w:val="1"/>
      <w:numFmt w:val="decimal"/>
      <w:lvlText w:val="%4."/>
      <w:lvlJc w:val="left"/>
      <w:pPr>
        <w:ind w:left="1936" w:hanging="440"/>
      </w:pPr>
    </w:lvl>
    <w:lvl w:ilvl="4">
      <w:start w:val="1"/>
      <w:numFmt w:val="lowerLetter"/>
      <w:lvlText w:val="%5)"/>
      <w:lvlJc w:val="left"/>
      <w:pPr>
        <w:ind w:left="2376" w:hanging="440"/>
      </w:pPr>
    </w:lvl>
    <w:lvl w:ilvl="5">
      <w:start w:val="1"/>
      <w:numFmt w:val="lowerRoman"/>
      <w:lvlText w:val="%6."/>
      <w:lvlJc w:val="right"/>
      <w:pPr>
        <w:ind w:left="2816" w:hanging="440"/>
      </w:pPr>
    </w:lvl>
    <w:lvl w:ilvl="6">
      <w:start w:val="1"/>
      <w:numFmt w:val="decimal"/>
      <w:lvlText w:val="%7."/>
      <w:lvlJc w:val="left"/>
      <w:pPr>
        <w:ind w:left="3256" w:hanging="440"/>
      </w:pPr>
    </w:lvl>
    <w:lvl w:ilvl="7">
      <w:start w:val="1"/>
      <w:numFmt w:val="lowerLetter"/>
      <w:lvlText w:val="%8)"/>
      <w:lvlJc w:val="left"/>
      <w:pPr>
        <w:ind w:left="3696" w:hanging="440"/>
      </w:pPr>
    </w:lvl>
    <w:lvl w:ilvl="8">
      <w:start w:val="1"/>
      <w:numFmt w:val="lowerRoman"/>
      <w:lvlText w:val="%9."/>
      <w:lvlJc w:val="right"/>
      <w:pPr>
        <w:ind w:left="4136" w:hanging="440"/>
      </w:pPr>
    </w:lvl>
  </w:abstractNum>
  <w:abstractNum w:abstractNumId="14" w15:restartNumberingAfterBreak="0">
    <w:nsid w:val="2AA37887"/>
    <w:multiLevelType w:val="hybridMultilevel"/>
    <w:tmpl w:val="27B469F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9A444E"/>
    <w:multiLevelType w:val="multilevel"/>
    <w:tmpl w:val="2C9A444E"/>
    <w:lvl w:ilvl="0">
      <w:start w:val="1"/>
      <w:numFmt w:val="decimal"/>
      <w:lvlText w:val="%1."/>
      <w:lvlJc w:val="left"/>
      <w:pPr>
        <w:ind w:left="616" w:hanging="440"/>
      </w:pPr>
    </w:lvl>
    <w:lvl w:ilvl="1">
      <w:start w:val="1"/>
      <w:numFmt w:val="lowerLetter"/>
      <w:lvlText w:val="%2)"/>
      <w:lvlJc w:val="left"/>
      <w:pPr>
        <w:ind w:left="1056" w:hanging="440"/>
      </w:pPr>
    </w:lvl>
    <w:lvl w:ilvl="2">
      <w:start w:val="1"/>
      <w:numFmt w:val="lowerRoman"/>
      <w:lvlText w:val="%3."/>
      <w:lvlJc w:val="right"/>
      <w:pPr>
        <w:ind w:left="1496" w:hanging="440"/>
      </w:pPr>
    </w:lvl>
    <w:lvl w:ilvl="3">
      <w:start w:val="1"/>
      <w:numFmt w:val="decimal"/>
      <w:lvlText w:val="%4."/>
      <w:lvlJc w:val="left"/>
      <w:pPr>
        <w:ind w:left="1936" w:hanging="440"/>
      </w:pPr>
    </w:lvl>
    <w:lvl w:ilvl="4">
      <w:start w:val="1"/>
      <w:numFmt w:val="lowerLetter"/>
      <w:lvlText w:val="%5)"/>
      <w:lvlJc w:val="left"/>
      <w:pPr>
        <w:ind w:left="2376" w:hanging="440"/>
      </w:pPr>
    </w:lvl>
    <w:lvl w:ilvl="5">
      <w:start w:val="1"/>
      <w:numFmt w:val="lowerRoman"/>
      <w:lvlText w:val="%6."/>
      <w:lvlJc w:val="right"/>
      <w:pPr>
        <w:ind w:left="2816" w:hanging="440"/>
      </w:pPr>
    </w:lvl>
    <w:lvl w:ilvl="6">
      <w:start w:val="1"/>
      <w:numFmt w:val="decimal"/>
      <w:lvlText w:val="%7."/>
      <w:lvlJc w:val="left"/>
      <w:pPr>
        <w:ind w:left="3256" w:hanging="440"/>
      </w:pPr>
    </w:lvl>
    <w:lvl w:ilvl="7">
      <w:start w:val="1"/>
      <w:numFmt w:val="lowerLetter"/>
      <w:lvlText w:val="%8)"/>
      <w:lvlJc w:val="left"/>
      <w:pPr>
        <w:ind w:left="3696" w:hanging="440"/>
      </w:pPr>
    </w:lvl>
    <w:lvl w:ilvl="8">
      <w:start w:val="1"/>
      <w:numFmt w:val="lowerRoman"/>
      <w:lvlText w:val="%9."/>
      <w:lvlJc w:val="right"/>
      <w:pPr>
        <w:ind w:left="4136" w:hanging="440"/>
      </w:pPr>
    </w:lvl>
  </w:abstractNum>
  <w:abstractNum w:abstractNumId="16" w15:restartNumberingAfterBreak="0">
    <w:nsid w:val="3335312D"/>
    <w:multiLevelType w:val="multilevel"/>
    <w:tmpl w:val="3335312D"/>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3C500DDA"/>
    <w:multiLevelType w:val="multilevel"/>
    <w:tmpl w:val="30AECCA8"/>
    <w:lvl w:ilvl="0">
      <w:start w:val="1"/>
      <w:numFmt w:val="decimal"/>
      <w:lvlText w:val="[%1]"/>
      <w:lvlJc w:val="left"/>
      <w:pPr>
        <w:ind w:left="616" w:hanging="440"/>
      </w:pPr>
      <w:rPr>
        <w:rFonts w:hint="eastAsia"/>
      </w:rPr>
    </w:lvl>
    <w:lvl w:ilvl="1">
      <w:start w:val="1"/>
      <w:numFmt w:val="lowerLetter"/>
      <w:lvlText w:val="%2)"/>
      <w:lvlJc w:val="left"/>
      <w:pPr>
        <w:ind w:left="1056" w:hanging="440"/>
      </w:pPr>
      <w:rPr>
        <w:rFonts w:hint="eastAsia"/>
      </w:rPr>
    </w:lvl>
    <w:lvl w:ilvl="2">
      <w:start w:val="1"/>
      <w:numFmt w:val="lowerRoman"/>
      <w:lvlText w:val="%3."/>
      <w:lvlJc w:val="right"/>
      <w:pPr>
        <w:ind w:left="1496" w:hanging="440"/>
      </w:pPr>
      <w:rPr>
        <w:rFonts w:hint="eastAsia"/>
      </w:rPr>
    </w:lvl>
    <w:lvl w:ilvl="3">
      <w:start w:val="1"/>
      <w:numFmt w:val="decimal"/>
      <w:lvlText w:val="%4."/>
      <w:lvlJc w:val="left"/>
      <w:pPr>
        <w:ind w:left="1936" w:hanging="440"/>
      </w:pPr>
      <w:rPr>
        <w:rFonts w:hint="eastAsia"/>
      </w:rPr>
    </w:lvl>
    <w:lvl w:ilvl="4">
      <w:start w:val="1"/>
      <w:numFmt w:val="lowerLetter"/>
      <w:lvlText w:val="%5)"/>
      <w:lvlJc w:val="left"/>
      <w:pPr>
        <w:ind w:left="2376" w:hanging="440"/>
      </w:pPr>
      <w:rPr>
        <w:rFonts w:hint="eastAsia"/>
      </w:rPr>
    </w:lvl>
    <w:lvl w:ilvl="5">
      <w:start w:val="1"/>
      <w:numFmt w:val="lowerRoman"/>
      <w:lvlText w:val="%6."/>
      <w:lvlJc w:val="right"/>
      <w:pPr>
        <w:ind w:left="2816" w:hanging="440"/>
      </w:pPr>
      <w:rPr>
        <w:rFonts w:hint="eastAsia"/>
      </w:rPr>
    </w:lvl>
    <w:lvl w:ilvl="6">
      <w:start w:val="1"/>
      <w:numFmt w:val="decimal"/>
      <w:lvlText w:val="%7."/>
      <w:lvlJc w:val="left"/>
      <w:pPr>
        <w:ind w:left="3256" w:hanging="440"/>
      </w:pPr>
      <w:rPr>
        <w:rFonts w:hint="eastAsia"/>
      </w:rPr>
    </w:lvl>
    <w:lvl w:ilvl="7">
      <w:start w:val="1"/>
      <w:numFmt w:val="lowerLetter"/>
      <w:lvlText w:val="%8)"/>
      <w:lvlJc w:val="left"/>
      <w:pPr>
        <w:ind w:left="3696" w:hanging="440"/>
      </w:pPr>
      <w:rPr>
        <w:rFonts w:hint="eastAsia"/>
      </w:rPr>
    </w:lvl>
    <w:lvl w:ilvl="8">
      <w:start w:val="1"/>
      <w:numFmt w:val="lowerRoman"/>
      <w:lvlText w:val="%9."/>
      <w:lvlJc w:val="right"/>
      <w:pPr>
        <w:ind w:left="4136" w:hanging="440"/>
      </w:pPr>
      <w:rPr>
        <w:rFonts w:hint="eastAsia"/>
      </w:rPr>
    </w:lvl>
  </w:abstractNum>
  <w:abstractNum w:abstractNumId="18" w15:restartNumberingAfterBreak="0">
    <w:nsid w:val="3E410051"/>
    <w:multiLevelType w:val="hybridMultilevel"/>
    <w:tmpl w:val="8AAEC99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E8003B4"/>
    <w:multiLevelType w:val="multilevel"/>
    <w:tmpl w:val="3E8003B4"/>
    <w:lvl w:ilvl="0">
      <w:start w:val="1"/>
      <w:numFmt w:val="decimal"/>
      <w:lvlText w:val="%1."/>
      <w:lvlJc w:val="left"/>
      <w:pPr>
        <w:ind w:left="1096" w:hanging="440"/>
      </w:pPr>
    </w:lvl>
    <w:lvl w:ilvl="1">
      <w:start w:val="1"/>
      <w:numFmt w:val="lowerLetter"/>
      <w:lvlText w:val="%2)"/>
      <w:lvlJc w:val="left"/>
      <w:pPr>
        <w:ind w:left="1536" w:hanging="440"/>
      </w:pPr>
    </w:lvl>
    <w:lvl w:ilvl="2">
      <w:start w:val="1"/>
      <w:numFmt w:val="lowerRoman"/>
      <w:lvlText w:val="%3."/>
      <w:lvlJc w:val="right"/>
      <w:pPr>
        <w:ind w:left="1976" w:hanging="440"/>
      </w:pPr>
    </w:lvl>
    <w:lvl w:ilvl="3">
      <w:start w:val="1"/>
      <w:numFmt w:val="decimal"/>
      <w:lvlText w:val="%4."/>
      <w:lvlJc w:val="left"/>
      <w:pPr>
        <w:ind w:left="2416" w:hanging="440"/>
      </w:pPr>
    </w:lvl>
    <w:lvl w:ilvl="4">
      <w:start w:val="1"/>
      <w:numFmt w:val="lowerLetter"/>
      <w:lvlText w:val="%5)"/>
      <w:lvlJc w:val="left"/>
      <w:pPr>
        <w:ind w:left="2856" w:hanging="440"/>
      </w:pPr>
    </w:lvl>
    <w:lvl w:ilvl="5">
      <w:start w:val="1"/>
      <w:numFmt w:val="lowerRoman"/>
      <w:lvlText w:val="%6."/>
      <w:lvlJc w:val="right"/>
      <w:pPr>
        <w:ind w:left="3296" w:hanging="440"/>
      </w:pPr>
    </w:lvl>
    <w:lvl w:ilvl="6">
      <w:start w:val="1"/>
      <w:numFmt w:val="decimal"/>
      <w:lvlText w:val="%7."/>
      <w:lvlJc w:val="left"/>
      <w:pPr>
        <w:ind w:left="3736" w:hanging="440"/>
      </w:pPr>
    </w:lvl>
    <w:lvl w:ilvl="7">
      <w:start w:val="1"/>
      <w:numFmt w:val="lowerLetter"/>
      <w:lvlText w:val="%8)"/>
      <w:lvlJc w:val="left"/>
      <w:pPr>
        <w:ind w:left="4176" w:hanging="440"/>
      </w:pPr>
    </w:lvl>
    <w:lvl w:ilvl="8">
      <w:start w:val="1"/>
      <w:numFmt w:val="lowerRoman"/>
      <w:lvlText w:val="%9."/>
      <w:lvlJc w:val="right"/>
      <w:pPr>
        <w:ind w:left="4616" w:hanging="440"/>
      </w:pPr>
    </w:lvl>
  </w:abstractNum>
  <w:abstractNum w:abstractNumId="20" w15:restartNumberingAfterBreak="0">
    <w:nsid w:val="41AF0E28"/>
    <w:multiLevelType w:val="multilevel"/>
    <w:tmpl w:val="41AF0E2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43E84D54"/>
    <w:multiLevelType w:val="hybridMultilevel"/>
    <w:tmpl w:val="8CC01A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9520E38"/>
    <w:multiLevelType w:val="hybridMultilevel"/>
    <w:tmpl w:val="0894717E"/>
    <w:lvl w:ilvl="0" w:tplc="0409000F">
      <w:start w:val="1"/>
      <w:numFmt w:val="decimal"/>
      <w:lvlText w:val="%1."/>
      <w:lvlJc w:val="left"/>
      <w:pPr>
        <w:ind w:left="1007" w:hanging="440"/>
      </w:pPr>
    </w:lvl>
    <w:lvl w:ilvl="1" w:tplc="04090019" w:tentative="1">
      <w:start w:val="1"/>
      <w:numFmt w:val="lowerLetter"/>
      <w:lvlText w:val="%2)"/>
      <w:lvlJc w:val="left"/>
      <w:pPr>
        <w:ind w:left="1536" w:hanging="440"/>
      </w:pPr>
    </w:lvl>
    <w:lvl w:ilvl="2" w:tplc="0409001B">
      <w:start w:val="1"/>
      <w:numFmt w:val="lowerRoman"/>
      <w:lvlText w:val="%3."/>
      <w:lvlJc w:val="right"/>
      <w:pPr>
        <w:ind w:left="1976" w:hanging="440"/>
      </w:pPr>
    </w:lvl>
    <w:lvl w:ilvl="3" w:tplc="0409000F" w:tentative="1">
      <w:start w:val="1"/>
      <w:numFmt w:val="decimal"/>
      <w:lvlText w:val="%4."/>
      <w:lvlJc w:val="left"/>
      <w:pPr>
        <w:ind w:left="2416" w:hanging="440"/>
      </w:pPr>
    </w:lvl>
    <w:lvl w:ilvl="4" w:tplc="04090019" w:tentative="1">
      <w:start w:val="1"/>
      <w:numFmt w:val="lowerLetter"/>
      <w:lvlText w:val="%5)"/>
      <w:lvlJc w:val="left"/>
      <w:pPr>
        <w:ind w:left="2856" w:hanging="440"/>
      </w:pPr>
    </w:lvl>
    <w:lvl w:ilvl="5" w:tplc="0409001B" w:tentative="1">
      <w:start w:val="1"/>
      <w:numFmt w:val="lowerRoman"/>
      <w:lvlText w:val="%6."/>
      <w:lvlJc w:val="right"/>
      <w:pPr>
        <w:ind w:left="3296" w:hanging="440"/>
      </w:pPr>
    </w:lvl>
    <w:lvl w:ilvl="6" w:tplc="0409000F" w:tentative="1">
      <w:start w:val="1"/>
      <w:numFmt w:val="decimal"/>
      <w:lvlText w:val="%7."/>
      <w:lvlJc w:val="left"/>
      <w:pPr>
        <w:ind w:left="3736" w:hanging="440"/>
      </w:pPr>
    </w:lvl>
    <w:lvl w:ilvl="7" w:tplc="04090019" w:tentative="1">
      <w:start w:val="1"/>
      <w:numFmt w:val="lowerLetter"/>
      <w:lvlText w:val="%8)"/>
      <w:lvlJc w:val="left"/>
      <w:pPr>
        <w:ind w:left="4176" w:hanging="440"/>
      </w:pPr>
    </w:lvl>
    <w:lvl w:ilvl="8" w:tplc="0409001B" w:tentative="1">
      <w:start w:val="1"/>
      <w:numFmt w:val="lowerRoman"/>
      <w:lvlText w:val="%9."/>
      <w:lvlJc w:val="right"/>
      <w:pPr>
        <w:ind w:left="4616" w:hanging="440"/>
      </w:pPr>
    </w:lvl>
  </w:abstractNum>
  <w:abstractNum w:abstractNumId="23" w15:restartNumberingAfterBreak="0">
    <w:nsid w:val="4A7B1719"/>
    <w:multiLevelType w:val="multilevel"/>
    <w:tmpl w:val="4A7B1719"/>
    <w:lvl w:ilvl="0">
      <w:start w:val="5"/>
      <w:numFmt w:val="decimal"/>
      <w:lvlText w:val="%1"/>
      <w:lvlJc w:val="left"/>
      <w:pPr>
        <w:ind w:left="606" w:hanging="428"/>
      </w:pPr>
      <w:rPr>
        <w:rFonts w:hint="default"/>
      </w:rPr>
    </w:lvl>
    <w:lvl w:ilvl="1">
      <w:start w:val="1"/>
      <w:numFmt w:val="decimal"/>
      <w:lvlText w:val="8.%2"/>
      <w:lvlJc w:val="left"/>
      <w:pPr>
        <w:ind w:left="618" w:hanging="440"/>
      </w:pPr>
      <w:rPr>
        <w:rFonts w:hint="eastAsia"/>
        <w:b w:val="0"/>
        <w:bCs w:val="0"/>
      </w:rPr>
    </w:lvl>
    <w:lvl w:ilvl="2">
      <w:start w:val="1"/>
      <w:numFmt w:val="decimal"/>
      <w:lvlText w:val="%1.%2.%3"/>
      <w:lvlJc w:val="left"/>
      <w:pPr>
        <w:ind w:left="846" w:hanging="668"/>
      </w:pPr>
      <w:rPr>
        <w:rFonts w:ascii="黑体" w:eastAsia="黑体" w:hAnsi="黑体" w:cs="黑体" w:hint="default"/>
        <w:b w:val="0"/>
        <w:bCs w:val="0"/>
        <w:i w:val="0"/>
        <w:iCs w:val="0"/>
        <w:w w:val="100"/>
        <w:sz w:val="24"/>
        <w:szCs w:val="24"/>
      </w:rPr>
    </w:lvl>
    <w:lvl w:ilvl="3">
      <w:start w:val="1"/>
      <w:numFmt w:val="decimal"/>
      <w:lvlText w:val="%4."/>
      <w:lvlJc w:val="left"/>
      <w:pPr>
        <w:ind w:left="1007" w:hanging="440"/>
      </w:pPr>
      <w:rPr>
        <w:rFonts w:hint="eastAsia"/>
      </w:rPr>
    </w:lvl>
    <w:lvl w:ilvl="4">
      <w:start w:val="1"/>
      <w:numFmt w:val="bullet"/>
      <w:lvlText w:val="•"/>
      <w:lvlJc w:val="left"/>
      <w:pPr>
        <w:ind w:left="3886" w:hanging="478"/>
      </w:pPr>
      <w:rPr>
        <w:rFonts w:hint="default"/>
      </w:rPr>
    </w:lvl>
    <w:lvl w:ilvl="5">
      <w:start w:val="1"/>
      <w:numFmt w:val="bullet"/>
      <w:lvlText w:val="•"/>
      <w:lvlJc w:val="left"/>
      <w:pPr>
        <w:ind w:left="4899" w:hanging="478"/>
      </w:pPr>
      <w:rPr>
        <w:rFonts w:hint="default"/>
      </w:rPr>
    </w:lvl>
    <w:lvl w:ilvl="6">
      <w:start w:val="1"/>
      <w:numFmt w:val="bullet"/>
      <w:lvlText w:val="•"/>
      <w:lvlJc w:val="left"/>
      <w:pPr>
        <w:ind w:left="5913" w:hanging="478"/>
      </w:pPr>
      <w:rPr>
        <w:rFonts w:hint="default"/>
      </w:rPr>
    </w:lvl>
    <w:lvl w:ilvl="7">
      <w:start w:val="1"/>
      <w:numFmt w:val="bullet"/>
      <w:lvlText w:val="•"/>
      <w:lvlJc w:val="left"/>
      <w:pPr>
        <w:ind w:left="6926" w:hanging="478"/>
      </w:pPr>
      <w:rPr>
        <w:rFonts w:hint="default"/>
      </w:rPr>
    </w:lvl>
    <w:lvl w:ilvl="8">
      <w:start w:val="1"/>
      <w:numFmt w:val="bullet"/>
      <w:lvlText w:val="•"/>
      <w:lvlJc w:val="left"/>
      <w:pPr>
        <w:ind w:left="7939" w:hanging="478"/>
      </w:pPr>
      <w:rPr>
        <w:rFonts w:hint="default"/>
      </w:rPr>
    </w:lvl>
  </w:abstractNum>
  <w:abstractNum w:abstractNumId="24" w15:restartNumberingAfterBreak="0">
    <w:nsid w:val="4D0159FB"/>
    <w:multiLevelType w:val="hybridMultilevel"/>
    <w:tmpl w:val="8E92EEF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F5369B3"/>
    <w:multiLevelType w:val="multilevel"/>
    <w:tmpl w:val="4F5369B3"/>
    <w:lvl w:ilvl="0">
      <w:start w:val="1"/>
      <w:numFmt w:val="decimal"/>
      <w:lvlText w:val="%1."/>
      <w:lvlJc w:val="left"/>
      <w:pPr>
        <w:ind w:left="581" w:hanging="440"/>
      </w:pPr>
      <w:rPr>
        <w:b/>
        <w:bCs/>
      </w:rPr>
    </w:lvl>
    <w:lvl w:ilvl="1">
      <w:start w:val="1"/>
      <w:numFmt w:val="lowerLetter"/>
      <w:lvlText w:val="%2)"/>
      <w:lvlJc w:val="left"/>
      <w:pPr>
        <w:ind w:left="1021" w:hanging="440"/>
      </w:pPr>
    </w:lvl>
    <w:lvl w:ilvl="2">
      <w:start w:val="1"/>
      <w:numFmt w:val="lowerRoman"/>
      <w:lvlText w:val="%3."/>
      <w:lvlJc w:val="right"/>
      <w:pPr>
        <w:ind w:left="1461" w:hanging="440"/>
      </w:pPr>
    </w:lvl>
    <w:lvl w:ilvl="3">
      <w:start w:val="1"/>
      <w:numFmt w:val="decimal"/>
      <w:lvlText w:val="%4."/>
      <w:lvlJc w:val="left"/>
      <w:pPr>
        <w:ind w:left="1901" w:hanging="440"/>
      </w:pPr>
    </w:lvl>
    <w:lvl w:ilvl="4">
      <w:start w:val="1"/>
      <w:numFmt w:val="lowerLetter"/>
      <w:lvlText w:val="%5)"/>
      <w:lvlJc w:val="left"/>
      <w:pPr>
        <w:ind w:left="2341" w:hanging="440"/>
      </w:pPr>
    </w:lvl>
    <w:lvl w:ilvl="5">
      <w:start w:val="1"/>
      <w:numFmt w:val="lowerRoman"/>
      <w:lvlText w:val="%6."/>
      <w:lvlJc w:val="right"/>
      <w:pPr>
        <w:ind w:left="2781" w:hanging="440"/>
      </w:pPr>
    </w:lvl>
    <w:lvl w:ilvl="6">
      <w:start w:val="1"/>
      <w:numFmt w:val="decimal"/>
      <w:lvlText w:val="%7."/>
      <w:lvlJc w:val="left"/>
      <w:pPr>
        <w:ind w:left="3221" w:hanging="440"/>
      </w:pPr>
    </w:lvl>
    <w:lvl w:ilvl="7">
      <w:start w:val="1"/>
      <w:numFmt w:val="lowerLetter"/>
      <w:lvlText w:val="%8)"/>
      <w:lvlJc w:val="left"/>
      <w:pPr>
        <w:ind w:left="3661" w:hanging="440"/>
      </w:pPr>
    </w:lvl>
    <w:lvl w:ilvl="8">
      <w:start w:val="1"/>
      <w:numFmt w:val="lowerRoman"/>
      <w:lvlText w:val="%9."/>
      <w:lvlJc w:val="right"/>
      <w:pPr>
        <w:ind w:left="4101" w:hanging="440"/>
      </w:pPr>
    </w:lvl>
  </w:abstractNum>
  <w:abstractNum w:abstractNumId="26" w15:restartNumberingAfterBreak="0">
    <w:nsid w:val="5167362C"/>
    <w:multiLevelType w:val="hybridMultilevel"/>
    <w:tmpl w:val="D10AF95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1FD2BEA"/>
    <w:multiLevelType w:val="hybridMultilevel"/>
    <w:tmpl w:val="DAC8A9C2"/>
    <w:lvl w:ilvl="0" w:tplc="04090001">
      <w:start w:val="1"/>
      <w:numFmt w:val="bullet"/>
      <w:lvlText w:val=""/>
      <w:lvlJc w:val="left"/>
      <w:pPr>
        <w:ind w:left="1096" w:hanging="440"/>
      </w:pPr>
      <w:rPr>
        <w:rFonts w:ascii="Wingdings" w:hAnsi="Wingdings" w:hint="default"/>
      </w:rPr>
    </w:lvl>
    <w:lvl w:ilvl="1" w:tplc="04090003" w:tentative="1">
      <w:start w:val="1"/>
      <w:numFmt w:val="bullet"/>
      <w:lvlText w:val=""/>
      <w:lvlJc w:val="left"/>
      <w:pPr>
        <w:ind w:left="1536" w:hanging="440"/>
      </w:pPr>
      <w:rPr>
        <w:rFonts w:ascii="Wingdings" w:hAnsi="Wingdings" w:hint="default"/>
      </w:rPr>
    </w:lvl>
    <w:lvl w:ilvl="2" w:tplc="04090005" w:tentative="1">
      <w:start w:val="1"/>
      <w:numFmt w:val="bullet"/>
      <w:lvlText w:val=""/>
      <w:lvlJc w:val="left"/>
      <w:pPr>
        <w:ind w:left="1976" w:hanging="440"/>
      </w:pPr>
      <w:rPr>
        <w:rFonts w:ascii="Wingdings" w:hAnsi="Wingdings" w:hint="default"/>
      </w:rPr>
    </w:lvl>
    <w:lvl w:ilvl="3" w:tplc="04090001" w:tentative="1">
      <w:start w:val="1"/>
      <w:numFmt w:val="bullet"/>
      <w:lvlText w:val=""/>
      <w:lvlJc w:val="left"/>
      <w:pPr>
        <w:ind w:left="2416" w:hanging="440"/>
      </w:pPr>
      <w:rPr>
        <w:rFonts w:ascii="Wingdings" w:hAnsi="Wingdings" w:hint="default"/>
      </w:rPr>
    </w:lvl>
    <w:lvl w:ilvl="4" w:tplc="04090003" w:tentative="1">
      <w:start w:val="1"/>
      <w:numFmt w:val="bullet"/>
      <w:lvlText w:val=""/>
      <w:lvlJc w:val="left"/>
      <w:pPr>
        <w:ind w:left="2856" w:hanging="440"/>
      </w:pPr>
      <w:rPr>
        <w:rFonts w:ascii="Wingdings" w:hAnsi="Wingdings" w:hint="default"/>
      </w:rPr>
    </w:lvl>
    <w:lvl w:ilvl="5" w:tplc="04090005" w:tentative="1">
      <w:start w:val="1"/>
      <w:numFmt w:val="bullet"/>
      <w:lvlText w:val=""/>
      <w:lvlJc w:val="left"/>
      <w:pPr>
        <w:ind w:left="3296" w:hanging="440"/>
      </w:pPr>
      <w:rPr>
        <w:rFonts w:ascii="Wingdings" w:hAnsi="Wingdings" w:hint="default"/>
      </w:rPr>
    </w:lvl>
    <w:lvl w:ilvl="6" w:tplc="04090001" w:tentative="1">
      <w:start w:val="1"/>
      <w:numFmt w:val="bullet"/>
      <w:lvlText w:val=""/>
      <w:lvlJc w:val="left"/>
      <w:pPr>
        <w:ind w:left="3736" w:hanging="440"/>
      </w:pPr>
      <w:rPr>
        <w:rFonts w:ascii="Wingdings" w:hAnsi="Wingdings" w:hint="default"/>
      </w:rPr>
    </w:lvl>
    <w:lvl w:ilvl="7" w:tplc="04090003" w:tentative="1">
      <w:start w:val="1"/>
      <w:numFmt w:val="bullet"/>
      <w:lvlText w:val=""/>
      <w:lvlJc w:val="left"/>
      <w:pPr>
        <w:ind w:left="4176" w:hanging="440"/>
      </w:pPr>
      <w:rPr>
        <w:rFonts w:ascii="Wingdings" w:hAnsi="Wingdings" w:hint="default"/>
      </w:rPr>
    </w:lvl>
    <w:lvl w:ilvl="8" w:tplc="04090005" w:tentative="1">
      <w:start w:val="1"/>
      <w:numFmt w:val="bullet"/>
      <w:lvlText w:val=""/>
      <w:lvlJc w:val="left"/>
      <w:pPr>
        <w:ind w:left="4616" w:hanging="440"/>
      </w:pPr>
      <w:rPr>
        <w:rFonts w:ascii="Wingdings" w:hAnsi="Wingdings" w:hint="default"/>
      </w:rPr>
    </w:lvl>
  </w:abstractNum>
  <w:abstractNum w:abstractNumId="28" w15:restartNumberingAfterBreak="0">
    <w:nsid w:val="52C4720F"/>
    <w:multiLevelType w:val="multilevel"/>
    <w:tmpl w:val="52C4720F"/>
    <w:lvl w:ilvl="0">
      <w:start w:val="5"/>
      <w:numFmt w:val="decimal"/>
      <w:lvlText w:val="%1"/>
      <w:lvlJc w:val="left"/>
      <w:pPr>
        <w:ind w:left="606" w:hanging="428"/>
      </w:pPr>
      <w:rPr>
        <w:rFonts w:hint="default"/>
      </w:rPr>
    </w:lvl>
    <w:lvl w:ilvl="1">
      <w:start w:val="1"/>
      <w:numFmt w:val="decimal"/>
      <w:lvlText w:val="7.%2"/>
      <w:lvlJc w:val="left"/>
      <w:pPr>
        <w:ind w:left="618" w:hanging="440"/>
      </w:pPr>
      <w:rPr>
        <w:rFonts w:hint="eastAsia"/>
        <w:b w:val="0"/>
        <w:bCs w:val="0"/>
      </w:rPr>
    </w:lvl>
    <w:lvl w:ilvl="2">
      <w:start w:val="1"/>
      <w:numFmt w:val="decimal"/>
      <w:lvlText w:val="%1.%2.%3"/>
      <w:lvlJc w:val="left"/>
      <w:pPr>
        <w:ind w:left="846" w:hanging="668"/>
      </w:pPr>
      <w:rPr>
        <w:rFonts w:ascii="黑体" w:eastAsia="黑体" w:hAnsi="黑体" w:cs="黑体" w:hint="default"/>
        <w:b w:val="0"/>
        <w:bCs w:val="0"/>
        <w:i w:val="0"/>
        <w:iCs w:val="0"/>
        <w:w w:val="100"/>
        <w:sz w:val="24"/>
        <w:szCs w:val="24"/>
      </w:rPr>
    </w:lvl>
    <w:lvl w:ilvl="3">
      <w:start w:val="1"/>
      <w:numFmt w:val="decimal"/>
      <w:lvlText w:val="%4."/>
      <w:lvlJc w:val="left"/>
      <w:pPr>
        <w:ind w:left="1007" w:hanging="440"/>
      </w:pPr>
      <w:rPr>
        <w:rFonts w:hint="eastAsia"/>
      </w:rPr>
    </w:lvl>
    <w:lvl w:ilvl="4">
      <w:start w:val="1"/>
      <w:numFmt w:val="bullet"/>
      <w:lvlText w:val="•"/>
      <w:lvlJc w:val="left"/>
      <w:pPr>
        <w:ind w:left="3886" w:hanging="478"/>
      </w:pPr>
      <w:rPr>
        <w:rFonts w:hint="default"/>
      </w:rPr>
    </w:lvl>
    <w:lvl w:ilvl="5">
      <w:start w:val="1"/>
      <w:numFmt w:val="bullet"/>
      <w:lvlText w:val="•"/>
      <w:lvlJc w:val="left"/>
      <w:pPr>
        <w:ind w:left="4899" w:hanging="478"/>
      </w:pPr>
      <w:rPr>
        <w:rFonts w:hint="default"/>
      </w:rPr>
    </w:lvl>
    <w:lvl w:ilvl="6">
      <w:start w:val="1"/>
      <w:numFmt w:val="bullet"/>
      <w:lvlText w:val="•"/>
      <w:lvlJc w:val="left"/>
      <w:pPr>
        <w:ind w:left="5913" w:hanging="478"/>
      </w:pPr>
      <w:rPr>
        <w:rFonts w:hint="default"/>
      </w:rPr>
    </w:lvl>
    <w:lvl w:ilvl="7">
      <w:start w:val="1"/>
      <w:numFmt w:val="bullet"/>
      <w:lvlText w:val="•"/>
      <w:lvlJc w:val="left"/>
      <w:pPr>
        <w:ind w:left="6926" w:hanging="478"/>
      </w:pPr>
      <w:rPr>
        <w:rFonts w:hint="default"/>
      </w:rPr>
    </w:lvl>
    <w:lvl w:ilvl="8">
      <w:start w:val="1"/>
      <w:numFmt w:val="bullet"/>
      <w:lvlText w:val="•"/>
      <w:lvlJc w:val="left"/>
      <w:pPr>
        <w:ind w:left="7939" w:hanging="478"/>
      </w:pPr>
      <w:rPr>
        <w:rFonts w:hint="default"/>
      </w:rPr>
    </w:lvl>
  </w:abstractNum>
  <w:abstractNum w:abstractNumId="29" w15:restartNumberingAfterBreak="0">
    <w:nsid w:val="560416D9"/>
    <w:multiLevelType w:val="multilevel"/>
    <w:tmpl w:val="560416D9"/>
    <w:lvl w:ilvl="0">
      <w:start w:val="5"/>
      <w:numFmt w:val="decimal"/>
      <w:lvlText w:val="%1"/>
      <w:lvlJc w:val="left"/>
      <w:pPr>
        <w:ind w:left="606" w:hanging="428"/>
      </w:pPr>
      <w:rPr>
        <w:rFonts w:hint="default"/>
      </w:rPr>
    </w:lvl>
    <w:lvl w:ilvl="1">
      <w:start w:val="1"/>
      <w:numFmt w:val="decimal"/>
      <w:lvlText w:val="6.%2"/>
      <w:lvlJc w:val="left"/>
      <w:pPr>
        <w:ind w:left="618" w:hanging="440"/>
      </w:pPr>
      <w:rPr>
        <w:rFonts w:hint="eastAsia"/>
        <w:b w:val="0"/>
        <w:bCs w:val="0"/>
      </w:rPr>
    </w:lvl>
    <w:lvl w:ilvl="2">
      <w:start w:val="1"/>
      <w:numFmt w:val="decimal"/>
      <w:lvlText w:val="%1.%2.%3"/>
      <w:lvlJc w:val="left"/>
      <w:pPr>
        <w:ind w:left="846" w:hanging="668"/>
      </w:pPr>
      <w:rPr>
        <w:rFonts w:ascii="黑体" w:eastAsia="黑体" w:hAnsi="黑体" w:cs="黑体" w:hint="default"/>
        <w:b w:val="0"/>
        <w:bCs w:val="0"/>
        <w:i w:val="0"/>
        <w:iCs w:val="0"/>
        <w:w w:val="100"/>
        <w:sz w:val="24"/>
        <w:szCs w:val="24"/>
      </w:rPr>
    </w:lvl>
    <w:lvl w:ilvl="3">
      <w:start w:val="1"/>
      <w:numFmt w:val="decimal"/>
      <w:lvlText w:val="%4."/>
      <w:lvlJc w:val="left"/>
      <w:pPr>
        <w:ind w:left="1007" w:hanging="440"/>
      </w:pPr>
      <w:rPr>
        <w:rFonts w:hint="eastAsia"/>
      </w:rPr>
    </w:lvl>
    <w:lvl w:ilvl="4">
      <w:start w:val="1"/>
      <w:numFmt w:val="bullet"/>
      <w:lvlText w:val="•"/>
      <w:lvlJc w:val="left"/>
      <w:pPr>
        <w:ind w:left="3886" w:hanging="478"/>
      </w:pPr>
      <w:rPr>
        <w:rFonts w:hint="default"/>
      </w:rPr>
    </w:lvl>
    <w:lvl w:ilvl="5">
      <w:start w:val="1"/>
      <w:numFmt w:val="bullet"/>
      <w:lvlText w:val="•"/>
      <w:lvlJc w:val="left"/>
      <w:pPr>
        <w:ind w:left="4899" w:hanging="478"/>
      </w:pPr>
      <w:rPr>
        <w:rFonts w:hint="default"/>
      </w:rPr>
    </w:lvl>
    <w:lvl w:ilvl="6">
      <w:start w:val="1"/>
      <w:numFmt w:val="bullet"/>
      <w:lvlText w:val="•"/>
      <w:lvlJc w:val="left"/>
      <w:pPr>
        <w:ind w:left="5913" w:hanging="478"/>
      </w:pPr>
      <w:rPr>
        <w:rFonts w:hint="default"/>
      </w:rPr>
    </w:lvl>
    <w:lvl w:ilvl="7">
      <w:start w:val="1"/>
      <w:numFmt w:val="bullet"/>
      <w:lvlText w:val="•"/>
      <w:lvlJc w:val="left"/>
      <w:pPr>
        <w:ind w:left="6926" w:hanging="478"/>
      </w:pPr>
      <w:rPr>
        <w:rFonts w:hint="default"/>
      </w:rPr>
    </w:lvl>
    <w:lvl w:ilvl="8">
      <w:start w:val="1"/>
      <w:numFmt w:val="bullet"/>
      <w:lvlText w:val="•"/>
      <w:lvlJc w:val="left"/>
      <w:pPr>
        <w:ind w:left="7939" w:hanging="478"/>
      </w:pPr>
      <w:rPr>
        <w:rFonts w:hint="default"/>
      </w:rPr>
    </w:lvl>
  </w:abstractNum>
  <w:abstractNum w:abstractNumId="30" w15:restartNumberingAfterBreak="0">
    <w:nsid w:val="5FCE28E6"/>
    <w:multiLevelType w:val="hybridMultilevel"/>
    <w:tmpl w:val="51848C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5BC3115"/>
    <w:multiLevelType w:val="multilevel"/>
    <w:tmpl w:val="65BC3115"/>
    <w:lvl w:ilvl="0">
      <w:start w:val="1"/>
      <w:numFmt w:val="decimal"/>
      <w:lvlText w:val="%1."/>
      <w:lvlJc w:val="left"/>
      <w:pPr>
        <w:ind w:left="616" w:hanging="440"/>
      </w:pPr>
    </w:lvl>
    <w:lvl w:ilvl="1">
      <w:start w:val="1"/>
      <w:numFmt w:val="lowerLetter"/>
      <w:lvlText w:val="%2)"/>
      <w:lvlJc w:val="left"/>
      <w:pPr>
        <w:ind w:left="1056" w:hanging="440"/>
      </w:pPr>
    </w:lvl>
    <w:lvl w:ilvl="2">
      <w:start w:val="1"/>
      <w:numFmt w:val="lowerRoman"/>
      <w:lvlText w:val="%3."/>
      <w:lvlJc w:val="right"/>
      <w:pPr>
        <w:ind w:left="1496" w:hanging="440"/>
      </w:pPr>
    </w:lvl>
    <w:lvl w:ilvl="3">
      <w:start w:val="1"/>
      <w:numFmt w:val="decimal"/>
      <w:lvlText w:val="%4."/>
      <w:lvlJc w:val="left"/>
      <w:pPr>
        <w:ind w:left="1936" w:hanging="440"/>
      </w:pPr>
    </w:lvl>
    <w:lvl w:ilvl="4">
      <w:start w:val="1"/>
      <w:numFmt w:val="lowerLetter"/>
      <w:lvlText w:val="%5)"/>
      <w:lvlJc w:val="left"/>
      <w:pPr>
        <w:ind w:left="2376" w:hanging="440"/>
      </w:pPr>
    </w:lvl>
    <w:lvl w:ilvl="5">
      <w:start w:val="1"/>
      <w:numFmt w:val="lowerRoman"/>
      <w:lvlText w:val="%6."/>
      <w:lvlJc w:val="right"/>
      <w:pPr>
        <w:ind w:left="2816" w:hanging="440"/>
      </w:pPr>
    </w:lvl>
    <w:lvl w:ilvl="6">
      <w:start w:val="1"/>
      <w:numFmt w:val="decimal"/>
      <w:lvlText w:val="%7."/>
      <w:lvlJc w:val="left"/>
      <w:pPr>
        <w:ind w:left="3256" w:hanging="440"/>
      </w:pPr>
    </w:lvl>
    <w:lvl w:ilvl="7">
      <w:start w:val="1"/>
      <w:numFmt w:val="lowerLetter"/>
      <w:lvlText w:val="%8)"/>
      <w:lvlJc w:val="left"/>
      <w:pPr>
        <w:ind w:left="3696" w:hanging="440"/>
      </w:pPr>
    </w:lvl>
    <w:lvl w:ilvl="8">
      <w:start w:val="1"/>
      <w:numFmt w:val="lowerRoman"/>
      <w:lvlText w:val="%9."/>
      <w:lvlJc w:val="right"/>
      <w:pPr>
        <w:ind w:left="4136" w:hanging="440"/>
      </w:pPr>
    </w:lvl>
  </w:abstractNum>
  <w:abstractNum w:abstractNumId="32" w15:restartNumberingAfterBreak="0">
    <w:nsid w:val="664B247A"/>
    <w:multiLevelType w:val="hybridMultilevel"/>
    <w:tmpl w:val="0894717E"/>
    <w:lvl w:ilvl="0" w:tplc="FFFFFFFF">
      <w:start w:val="1"/>
      <w:numFmt w:val="decimal"/>
      <w:lvlText w:val="%1."/>
      <w:lvlJc w:val="left"/>
      <w:pPr>
        <w:ind w:left="440" w:hanging="440"/>
      </w:pPr>
    </w:lvl>
    <w:lvl w:ilvl="1" w:tplc="FFFFFFFF" w:tentative="1">
      <w:start w:val="1"/>
      <w:numFmt w:val="lowerLetter"/>
      <w:lvlText w:val="%2)"/>
      <w:lvlJc w:val="left"/>
      <w:pPr>
        <w:ind w:left="969" w:hanging="440"/>
      </w:pPr>
    </w:lvl>
    <w:lvl w:ilvl="2" w:tplc="FFFFFFFF">
      <w:start w:val="1"/>
      <w:numFmt w:val="lowerRoman"/>
      <w:lvlText w:val="%3."/>
      <w:lvlJc w:val="right"/>
      <w:pPr>
        <w:ind w:left="1409" w:hanging="440"/>
      </w:pPr>
    </w:lvl>
    <w:lvl w:ilvl="3" w:tplc="FFFFFFFF" w:tentative="1">
      <w:start w:val="1"/>
      <w:numFmt w:val="decimal"/>
      <w:lvlText w:val="%4."/>
      <w:lvlJc w:val="left"/>
      <w:pPr>
        <w:ind w:left="1849" w:hanging="440"/>
      </w:pPr>
    </w:lvl>
    <w:lvl w:ilvl="4" w:tplc="FFFFFFFF" w:tentative="1">
      <w:start w:val="1"/>
      <w:numFmt w:val="lowerLetter"/>
      <w:lvlText w:val="%5)"/>
      <w:lvlJc w:val="left"/>
      <w:pPr>
        <w:ind w:left="2289" w:hanging="440"/>
      </w:pPr>
    </w:lvl>
    <w:lvl w:ilvl="5" w:tplc="FFFFFFFF" w:tentative="1">
      <w:start w:val="1"/>
      <w:numFmt w:val="lowerRoman"/>
      <w:lvlText w:val="%6."/>
      <w:lvlJc w:val="right"/>
      <w:pPr>
        <w:ind w:left="2729" w:hanging="440"/>
      </w:pPr>
    </w:lvl>
    <w:lvl w:ilvl="6" w:tplc="FFFFFFFF" w:tentative="1">
      <w:start w:val="1"/>
      <w:numFmt w:val="decimal"/>
      <w:lvlText w:val="%7."/>
      <w:lvlJc w:val="left"/>
      <w:pPr>
        <w:ind w:left="3169" w:hanging="440"/>
      </w:pPr>
    </w:lvl>
    <w:lvl w:ilvl="7" w:tplc="FFFFFFFF" w:tentative="1">
      <w:start w:val="1"/>
      <w:numFmt w:val="lowerLetter"/>
      <w:lvlText w:val="%8)"/>
      <w:lvlJc w:val="left"/>
      <w:pPr>
        <w:ind w:left="3609" w:hanging="440"/>
      </w:pPr>
    </w:lvl>
    <w:lvl w:ilvl="8" w:tplc="FFFFFFFF" w:tentative="1">
      <w:start w:val="1"/>
      <w:numFmt w:val="lowerRoman"/>
      <w:lvlText w:val="%9."/>
      <w:lvlJc w:val="right"/>
      <w:pPr>
        <w:ind w:left="4049" w:hanging="440"/>
      </w:pPr>
    </w:lvl>
  </w:abstractNum>
  <w:abstractNum w:abstractNumId="33" w15:restartNumberingAfterBreak="0">
    <w:nsid w:val="6B8D40A4"/>
    <w:multiLevelType w:val="multilevel"/>
    <w:tmpl w:val="6B8D40A4"/>
    <w:lvl w:ilvl="0">
      <w:start w:val="1"/>
      <w:numFmt w:val="bullet"/>
      <w:lvlText w:val=""/>
      <w:lvlJc w:val="left"/>
      <w:pPr>
        <w:ind w:left="618" w:hanging="440"/>
      </w:pPr>
      <w:rPr>
        <w:rFonts w:ascii="Wingdings" w:hAnsi="Wingdings" w:hint="default"/>
        <w:sz w:val="18"/>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4" w15:restartNumberingAfterBreak="0">
    <w:nsid w:val="6D63384C"/>
    <w:multiLevelType w:val="hybridMultilevel"/>
    <w:tmpl w:val="D2FA55C0"/>
    <w:lvl w:ilvl="0" w:tplc="0409000F">
      <w:start w:val="1"/>
      <w:numFmt w:val="decimal"/>
      <w:lvlText w:val="%1."/>
      <w:lvlJc w:val="left"/>
      <w:pPr>
        <w:ind w:left="616" w:hanging="440"/>
      </w:pPr>
    </w:lvl>
    <w:lvl w:ilvl="1" w:tplc="04090019" w:tentative="1">
      <w:start w:val="1"/>
      <w:numFmt w:val="lowerLetter"/>
      <w:lvlText w:val="%2)"/>
      <w:lvlJc w:val="left"/>
      <w:pPr>
        <w:ind w:left="1056" w:hanging="440"/>
      </w:pPr>
    </w:lvl>
    <w:lvl w:ilvl="2" w:tplc="0409001B" w:tentative="1">
      <w:start w:val="1"/>
      <w:numFmt w:val="lowerRoman"/>
      <w:lvlText w:val="%3."/>
      <w:lvlJc w:val="right"/>
      <w:pPr>
        <w:ind w:left="1496" w:hanging="440"/>
      </w:pPr>
    </w:lvl>
    <w:lvl w:ilvl="3" w:tplc="0409000F" w:tentative="1">
      <w:start w:val="1"/>
      <w:numFmt w:val="decimal"/>
      <w:lvlText w:val="%4."/>
      <w:lvlJc w:val="left"/>
      <w:pPr>
        <w:ind w:left="1936" w:hanging="440"/>
      </w:pPr>
    </w:lvl>
    <w:lvl w:ilvl="4" w:tplc="04090019" w:tentative="1">
      <w:start w:val="1"/>
      <w:numFmt w:val="lowerLetter"/>
      <w:lvlText w:val="%5)"/>
      <w:lvlJc w:val="left"/>
      <w:pPr>
        <w:ind w:left="2376" w:hanging="440"/>
      </w:pPr>
    </w:lvl>
    <w:lvl w:ilvl="5" w:tplc="0409001B" w:tentative="1">
      <w:start w:val="1"/>
      <w:numFmt w:val="lowerRoman"/>
      <w:lvlText w:val="%6."/>
      <w:lvlJc w:val="right"/>
      <w:pPr>
        <w:ind w:left="2816" w:hanging="440"/>
      </w:pPr>
    </w:lvl>
    <w:lvl w:ilvl="6" w:tplc="0409000F" w:tentative="1">
      <w:start w:val="1"/>
      <w:numFmt w:val="decimal"/>
      <w:lvlText w:val="%7."/>
      <w:lvlJc w:val="left"/>
      <w:pPr>
        <w:ind w:left="3256" w:hanging="440"/>
      </w:pPr>
    </w:lvl>
    <w:lvl w:ilvl="7" w:tplc="04090019" w:tentative="1">
      <w:start w:val="1"/>
      <w:numFmt w:val="lowerLetter"/>
      <w:lvlText w:val="%8)"/>
      <w:lvlJc w:val="left"/>
      <w:pPr>
        <w:ind w:left="3696" w:hanging="440"/>
      </w:pPr>
    </w:lvl>
    <w:lvl w:ilvl="8" w:tplc="0409001B" w:tentative="1">
      <w:start w:val="1"/>
      <w:numFmt w:val="lowerRoman"/>
      <w:lvlText w:val="%9."/>
      <w:lvlJc w:val="right"/>
      <w:pPr>
        <w:ind w:left="4136" w:hanging="440"/>
      </w:pPr>
    </w:lvl>
  </w:abstractNum>
  <w:abstractNum w:abstractNumId="35" w15:restartNumberingAfterBreak="0">
    <w:nsid w:val="75754E51"/>
    <w:multiLevelType w:val="multilevel"/>
    <w:tmpl w:val="75754E51"/>
    <w:lvl w:ilvl="0">
      <w:start w:val="1"/>
      <w:numFmt w:val="decimal"/>
      <w:lvlText w:val="%1."/>
      <w:lvlJc w:val="left"/>
      <w:pPr>
        <w:ind w:left="616" w:hanging="440"/>
      </w:pPr>
    </w:lvl>
    <w:lvl w:ilvl="1">
      <w:start w:val="1"/>
      <w:numFmt w:val="lowerLetter"/>
      <w:lvlText w:val="%2)"/>
      <w:lvlJc w:val="left"/>
      <w:pPr>
        <w:ind w:left="1056" w:hanging="440"/>
      </w:pPr>
    </w:lvl>
    <w:lvl w:ilvl="2">
      <w:start w:val="1"/>
      <w:numFmt w:val="lowerRoman"/>
      <w:lvlText w:val="%3."/>
      <w:lvlJc w:val="right"/>
      <w:pPr>
        <w:ind w:left="1496" w:hanging="440"/>
      </w:pPr>
    </w:lvl>
    <w:lvl w:ilvl="3">
      <w:start w:val="1"/>
      <w:numFmt w:val="decimal"/>
      <w:lvlText w:val="%4."/>
      <w:lvlJc w:val="left"/>
      <w:pPr>
        <w:ind w:left="1936" w:hanging="440"/>
      </w:pPr>
    </w:lvl>
    <w:lvl w:ilvl="4">
      <w:start w:val="1"/>
      <w:numFmt w:val="lowerLetter"/>
      <w:lvlText w:val="%5)"/>
      <w:lvlJc w:val="left"/>
      <w:pPr>
        <w:ind w:left="2376" w:hanging="440"/>
      </w:pPr>
    </w:lvl>
    <w:lvl w:ilvl="5">
      <w:start w:val="1"/>
      <w:numFmt w:val="lowerRoman"/>
      <w:lvlText w:val="%6."/>
      <w:lvlJc w:val="right"/>
      <w:pPr>
        <w:ind w:left="2816" w:hanging="440"/>
      </w:pPr>
    </w:lvl>
    <w:lvl w:ilvl="6">
      <w:start w:val="1"/>
      <w:numFmt w:val="decimal"/>
      <w:lvlText w:val="%7."/>
      <w:lvlJc w:val="left"/>
      <w:pPr>
        <w:ind w:left="3256" w:hanging="440"/>
      </w:pPr>
    </w:lvl>
    <w:lvl w:ilvl="7">
      <w:start w:val="1"/>
      <w:numFmt w:val="lowerLetter"/>
      <w:lvlText w:val="%8)"/>
      <w:lvlJc w:val="left"/>
      <w:pPr>
        <w:ind w:left="3696" w:hanging="440"/>
      </w:pPr>
    </w:lvl>
    <w:lvl w:ilvl="8">
      <w:start w:val="1"/>
      <w:numFmt w:val="lowerRoman"/>
      <w:lvlText w:val="%9."/>
      <w:lvlJc w:val="right"/>
      <w:pPr>
        <w:ind w:left="4136" w:hanging="440"/>
      </w:pPr>
    </w:lvl>
  </w:abstractNum>
  <w:abstractNum w:abstractNumId="36" w15:restartNumberingAfterBreak="0">
    <w:nsid w:val="7E6A7181"/>
    <w:multiLevelType w:val="hybridMultilevel"/>
    <w:tmpl w:val="40D6E6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47664409">
    <w:abstractNumId w:val="1"/>
  </w:num>
  <w:num w:numId="2" w16cid:durableId="1347368939">
    <w:abstractNumId w:val="2"/>
  </w:num>
  <w:num w:numId="3" w16cid:durableId="682322333">
    <w:abstractNumId w:val="25"/>
  </w:num>
  <w:num w:numId="4" w16cid:durableId="861209861">
    <w:abstractNumId w:val="0"/>
  </w:num>
  <w:num w:numId="5" w16cid:durableId="602304866">
    <w:abstractNumId w:val="29"/>
  </w:num>
  <w:num w:numId="6" w16cid:durableId="1528836973">
    <w:abstractNumId w:val="33"/>
  </w:num>
  <w:num w:numId="7" w16cid:durableId="971253609">
    <w:abstractNumId w:val="28"/>
  </w:num>
  <w:num w:numId="8" w16cid:durableId="1659075485">
    <w:abstractNumId w:val="19"/>
  </w:num>
  <w:num w:numId="9" w16cid:durableId="1287157652">
    <w:abstractNumId w:val="23"/>
  </w:num>
  <w:num w:numId="10" w16cid:durableId="1599287683">
    <w:abstractNumId w:val="13"/>
  </w:num>
  <w:num w:numId="11" w16cid:durableId="818228323">
    <w:abstractNumId w:val="35"/>
  </w:num>
  <w:num w:numId="12" w16cid:durableId="1800296380">
    <w:abstractNumId w:val="15"/>
  </w:num>
  <w:num w:numId="13" w16cid:durableId="31733138">
    <w:abstractNumId w:val="31"/>
  </w:num>
  <w:num w:numId="14" w16cid:durableId="927807903">
    <w:abstractNumId w:val="17"/>
  </w:num>
  <w:num w:numId="15" w16cid:durableId="1593196419">
    <w:abstractNumId w:val="20"/>
  </w:num>
  <w:num w:numId="16" w16cid:durableId="1946645881">
    <w:abstractNumId w:val="16"/>
  </w:num>
  <w:num w:numId="17" w16cid:durableId="134219183">
    <w:abstractNumId w:val="21"/>
  </w:num>
  <w:num w:numId="18" w16cid:durableId="1233128004">
    <w:abstractNumId w:val="36"/>
  </w:num>
  <w:num w:numId="19" w16cid:durableId="208804327">
    <w:abstractNumId w:val="34"/>
  </w:num>
  <w:num w:numId="20" w16cid:durableId="1516072398">
    <w:abstractNumId w:val="8"/>
  </w:num>
  <w:num w:numId="21" w16cid:durableId="1641643158">
    <w:abstractNumId w:val="10"/>
  </w:num>
  <w:num w:numId="22" w16cid:durableId="885725580">
    <w:abstractNumId w:val="3"/>
  </w:num>
  <w:num w:numId="23" w16cid:durableId="573973768">
    <w:abstractNumId w:val="24"/>
  </w:num>
  <w:num w:numId="24" w16cid:durableId="708798943">
    <w:abstractNumId w:val="30"/>
  </w:num>
  <w:num w:numId="25" w16cid:durableId="1734890486">
    <w:abstractNumId w:val="27"/>
  </w:num>
  <w:num w:numId="26" w16cid:durableId="281688704">
    <w:abstractNumId w:val="5"/>
  </w:num>
  <w:num w:numId="27" w16cid:durableId="1642419315">
    <w:abstractNumId w:val="9"/>
  </w:num>
  <w:num w:numId="28" w16cid:durableId="1381905693">
    <w:abstractNumId w:val="22"/>
  </w:num>
  <w:num w:numId="29" w16cid:durableId="113712874">
    <w:abstractNumId w:val="11"/>
  </w:num>
  <w:num w:numId="30" w16cid:durableId="2054384887">
    <w:abstractNumId w:val="7"/>
  </w:num>
  <w:num w:numId="31" w16cid:durableId="1607538929">
    <w:abstractNumId w:val="4"/>
  </w:num>
  <w:num w:numId="32" w16cid:durableId="1545094248">
    <w:abstractNumId w:val="6"/>
  </w:num>
  <w:num w:numId="33" w16cid:durableId="129174444">
    <w:abstractNumId w:val="32"/>
  </w:num>
  <w:num w:numId="34" w16cid:durableId="101802351">
    <w:abstractNumId w:val="14"/>
  </w:num>
  <w:num w:numId="35" w16cid:durableId="1224488137">
    <w:abstractNumId w:val="26"/>
  </w:num>
  <w:num w:numId="36" w16cid:durableId="1636908344">
    <w:abstractNumId w:val="18"/>
  </w:num>
  <w:num w:numId="37" w16cid:durableId="8845653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F78"/>
    <w:rsid w:val="00000C89"/>
    <w:rsid w:val="00003338"/>
    <w:rsid w:val="000050BD"/>
    <w:rsid w:val="00006D8C"/>
    <w:rsid w:val="00006DD4"/>
    <w:rsid w:val="00010ECF"/>
    <w:rsid w:val="000119D8"/>
    <w:rsid w:val="000127DE"/>
    <w:rsid w:val="00012A0A"/>
    <w:rsid w:val="00012DBB"/>
    <w:rsid w:val="0001629E"/>
    <w:rsid w:val="000164CF"/>
    <w:rsid w:val="00020168"/>
    <w:rsid w:val="00021A02"/>
    <w:rsid w:val="00022A61"/>
    <w:rsid w:val="00025235"/>
    <w:rsid w:val="0002679F"/>
    <w:rsid w:val="00030A7C"/>
    <w:rsid w:val="00031A9F"/>
    <w:rsid w:val="000336A9"/>
    <w:rsid w:val="0003597E"/>
    <w:rsid w:val="000369E8"/>
    <w:rsid w:val="000413C7"/>
    <w:rsid w:val="00042135"/>
    <w:rsid w:val="00042DE8"/>
    <w:rsid w:val="00044876"/>
    <w:rsid w:val="000466A3"/>
    <w:rsid w:val="00050214"/>
    <w:rsid w:val="00050524"/>
    <w:rsid w:val="0005150D"/>
    <w:rsid w:val="000522E3"/>
    <w:rsid w:val="00053F59"/>
    <w:rsid w:val="00054A93"/>
    <w:rsid w:val="0005589C"/>
    <w:rsid w:val="00060A6C"/>
    <w:rsid w:val="00060E4A"/>
    <w:rsid w:val="00061512"/>
    <w:rsid w:val="00062F67"/>
    <w:rsid w:val="00063D22"/>
    <w:rsid w:val="00064047"/>
    <w:rsid w:val="0006611B"/>
    <w:rsid w:val="00066525"/>
    <w:rsid w:val="00066789"/>
    <w:rsid w:val="00071720"/>
    <w:rsid w:val="0007190D"/>
    <w:rsid w:val="0007251B"/>
    <w:rsid w:val="000777B7"/>
    <w:rsid w:val="00080B8F"/>
    <w:rsid w:val="00080C5A"/>
    <w:rsid w:val="00080D56"/>
    <w:rsid w:val="000837FD"/>
    <w:rsid w:val="00083BDB"/>
    <w:rsid w:val="00084330"/>
    <w:rsid w:val="00084626"/>
    <w:rsid w:val="000851D6"/>
    <w:rsid w:val="000873BB"/>
    <w:rsid w:val="00090DE6"/>
    <w:rsid w:val="00091D9C"/>
    <w:rsid w:val="000925FE"/>
    <w:rsid w:val="00095E34"/>
    <w:rsid w:val="00095FDB"/>
    <w:rsid w:val="000964C8"/>
    <w:rsid w:val="00096CAB"/>
    <w:rsid w:val="000A184C"/>
    <w:rsid w:val="000A2888"/>
    <w:rsid w:val="000A495D"/>
    <w:rsid w:val="000A6F4F"/>
    <w:rsid w:val="000B2535"/>
    <w:rsid w:val="000B7A96"/>
    <w:rsid w:val="000C16B1"/>
    <w:rsid w:val="000C17CD"/>
    <w:rsid w:val="000C21EF"/>
    <w:rsid w:val="000C2724"/>
    <w:rsid w:val="000C2E17"/>
    <w:rsid w:val="000C504B"/>
    <w:rsid w:val="000C615D"/>
    <w:rsid w:val="000C689A"/>
    <w:rsid w:val="000D1413"/>
    <w:rsid w:val="000D26AC"/>
    <w:rsid w:val="000D4FD3"/>
    <w:rsid w:val="000D5DD4"/>
    <w:rsid w:val="000E2E60"/>
    <w:rsid w:val="000E5539"/>
    <w:rsid w:val="000E6F4F"/>
    <w:rsid w:val="000E7CF3"/>
    <w:rsid w:val="000F1811"/>
    <w:rsid w:val="000F4D55"/>
    <w:rsid w:val="000F5072"/>
    <w:rsid w:val="000F5295"/>
    <w:rsid w:val="000F747B"/>
    <w:rsid w:val="0010091A"/>
    <w:rsid w:val="00101F3B"/>
    <w:rsid w:val="00102147"/>
    <w:rsid w:val="00102B70"/>
    <w:rsid w:val="0010501E"/>
    <w:rsid w:val="001059FB"/>
    <w:rsid w:val="001105F6"/>
    <w:rsid w:val="00110F12"/>
    <w:rsid w:val="00110F45"/>
    <w:rsid w:val="001110F5"/>
    <w:rsid w:val="00112349"/>
    <w:rsid w:val="00114A10"/>
    <w:rsid w:val="001158AF"/>
    <w:rsid w:val="00122E29"/>
    <w:rsid w:val="0012346C"/>
    <w:rsid w:val="001250BE"/>
    <w:rsid w:val="00125BA8"/>
    <w:rsid w:val="001264B0"/>
    <w:rsid w:val="00127589"/>
    <w:rsid w:val="00130D5C"/>
    <w:rsid w:val="00131566"/>
    <w:rsid w:val="00132AFF"/>
    <w:rsid w:val="0013457B"/>
    <w:rsid w:val="00134A25"/>
    <w:rsid w:val="001454BB"/>
    <w:rsid w:val="00146FD6"/>
    <w:rsid w:val="00147F75"/>
    <w:rsid w:val="00151477"/>
    <w:rsid w:val="00152333"/>
    <w:rsid w:val="001533C0"/>
    <w:rsid w:val="001559B2"/>
    <w:rsid w:val="0015626D"/>
    <w:rsid w:val="00157CA2"/>
    <w:rsid w:val="00160A2B"/>
    <w:rsid w:val="00160EE1"/>
    <w:rsid w:val="00161426"/>
    <w:rsid w:val="00161F16"/>
    <w:rsid w:val="00176B68"/>
    <w:rsid w:val="00177031"/>
    <w:rsid w:val="00180E23"/>
    <w:rsid w:val="0018169E"/>
    <w:rsid w:val="00183F41"/>
    <w:rsid w:val="00184957"/>
    <w:rsid w:val="00184F8F"/>
    <w:rsid w:val="00190447"/>
    <w:rsid w:val="00190988"/>
    <w:rsid w:val="00190ED3"/>
    <w:rsid w:val="001938D2"/>
    <w:rsid w:val="001966AA"/>
    <w:rsid w:val="001A5FCD"/>
    <w:rsid w:val="001A6781"/>
    <w:rsid w:val="001A79FB"/>
    <w:rsid w:val="001B173A"/>
    <w:rsid w:val="001B2378"/>
    <w:rsid w:val="001B3DFE"/>
    <w:rsid w:val="001B63BD"/>
    <w:rsid w:val="001B6848"/>
    <w:rsid w:val="001B705C"/>
    <w:rsid w:val="001B7F74"/>
    <w:rsid w:val="001C01B4"/>
    <w:rsid w:val="001C0DF4"/>
    <w:rsid w:val="001C1AE8"/>
    <w:rsid w:val="001C1E13"/>
    <w:rsid w:val="001C29AD"/>
    <w:rsid w:val="001C574D"/>
    <w:rsid w:val="001C6162"/>
    <w:rsid w:val="001C7974"/>
    <w:rsid w:val="001D03C4"/>
    <w:rsid w:val="001D1D09"/>
    <w:rsid w:val="001D3AE0"/>
    <w:rsid w:val="001D4BB4"/>
    <w:rsid w:val="001D5C80"/>
    <w:rsid w:val="001D5C9E"/>
    <w:rsid w:val="001D5EDD"/>
    <w:rsid w:val="001D6EAC"/>
    <w:rsid w:val="001D7721"/>
    <w:rsid w:val="001E504E"/>
    <w:rsid w:val="001E6930"/>
    <w:rsid w:val="001E6C5F"/>
    <w:rsid w:val="001E7D41"/>
    <w:rsid w:val="001F0000"/>
    <w:rsid w:val="001F15B8"/>
    <w:rsid w:val="001F7AB0"/>
    <w:rsid w:val="00200D88"/>
    <w:rsid w:val="002019A7"/>
    <w:rsid w:val="002021C3"/>
    <w:rsid w:val="002049A5"/>
    <w:rsid w:val="0020508A"/>
    <w:rsid w:val="00205C3A"/>
    <w:rsid w:val="0020741B"/>
    <w:rsid w:val="00207BA9"/>
    <w:rsid w:val="00212E15"/>
    <w:rsid w:val="00214418"/>
    <w:rsid w:val="00214D2D"/>
    <w:rsid w:val="0021578D"/>
    <w:rsid w:val="00216E4D"/>
    <w:rsid w:val="00217B4C"/>
    <w:rsid w:val="002202A0"/>
    <w:rsid w:val="00220581"/>
    <w:rsid w:val="00220BC2"/>
    <w:rsid w:val="0022241A"/>
    <w:rsid w:val="00224A37"/>
    <w:rsid w:val="00225A0C"/>
    <w:rsid w:val="002261DA"/>
    <w:rsid w:val="002270C5"/>
    <w:rsid w:val="0023103C"/>
    <w:rsid w:val="002310D0"/>
    <w:rsid w:val="002318F4"/>
    <w:rsid w:val="0023240E"/>
    <w:rsid w:val="00235079"/>
    <w:rsid w:val="002350FD"/>
    <w:rsid w:val="00235A9A"/>
    <w:rsid w:val="00237981"/>
    <w:rsid w:val="00237E4E"/>
    <w:rsid w:val="00241517"/>
    <w:rsid w:val="00242D83"/>
    <w:rsid w:val="00243010"/>
    <w:rsid w:val="002447F6"/>
    <w:rsid w:val="002453A5"/>
    <w:rsid w:val="002457FF"/>
    <w:rsid w:val="00250258"/>
    <w:rsid w:val="002504B2"/>
    <w:rsid w:val="00250AF2"/>
    <w:rsid w:val="00252734"/>
    <w:rsid w:val="00255EEE"/>
    <w:rsid w:val="00257C8B"/>
    <w:rsid w:val="00261DC4"/>
    <w:rsid w:val="002632FE"/>
    <w:rsid w:val="002640FD"/>
    <w:rsid w:val="0026518C"/>
    <w:rsid w:val="00265C6F"/>
    <w:rsid w:val="002701DD"/>
    <w:rsid w:val="00271805"/>
    <w:rsid w:val="002811E6"/>
    <w:rsid w:val="0028418A"/>
    <w:rsid w:val="0028552A"/>
    <w:rsid w:val="002931FC"/>
    <w:rsid w:val="00294FD2"/>
    <w:rsid w:val="0029603F"/>
    <w:rsid w:val="002A005B"/>
    <w:rsid w:val="002A04AE"/>
    <w:rsid w:val="002A2257"/>
    <w:rsid w:val="002A4F46"/>
    <w:rsid w:val="002B18CE"/>
    <w:rsid w:val="002B6CFC"/>
    <w:rsid w:val="002C19B7"/>
    <w:rsid w:val="002C1F93"/>
    <w:rsid w:val="002C2454"/>
    <w:rsid w:val="002C2C73"/>
    <w:rsid w:val="002C425B"/>
    <w:rsid w:val="002C6360"/>
    <w:rsid w:val="002C7936"/>
    <w:rsid w:val="002D006E"/>
    <w:rsid w:val="002D075F"/>
    <w:rsid w:val="002D08BF"/>
    <w:rsid w:val="002D0FEA"/>
    <w:rsid w:val="002D23C7"/>
    <w:rsid w:val="002D5702"/>
    <w:rsid w:val="002D67A4"/>
    <w:rsid w:val="002E15C2"/>
    <w:rsid w:val="002E358A"/>
    <w:rsid w:val="002E3792"/>
    <w:rsid w:val="002E6A42"/>
    <w:rsid w:val="002E762F"/>
    <w:rsid w:val="002E7C60"/>
    <w:rsid w:val="002F2475"/>
    <w:rsid w:val="002F5A91"/>
    <w:rsid w:val="002F6A41"/>
    <w:rsid w:val="003038FD"/>
    <w:rsid w:val="00304762"/>
    <w:rsid w:val="003053EE"/>
    <w:rsid w:val="00307E77"/>
    <w:rsid w:val="00311261"/>
    <w:rsid w:val="00311B69"/>
    <w:rsid w:val="00312264"/>
    <w:rsid w:val="0031369A"/>
    <w:rsid w:val="00314FA2"/>
    <w:rsid w:val="00317322"/>
    <w:rsid w:val="00317440"/>
    <w:rsid w:val="00317912"/>
    <w:rsid w:val="00322E39"/>
    <w:rsid w:val="003232E1"/>
    <w:rsid w:val="00323B86"/>
    <w:rsid w:val="00323C4D"/>
    <w:rsid w:val="0032423D"/>
    <w:rsid w:val="00324ACF"/>
    <w:rsid w:val="00333CC7"/>
    <w:rsid w:val="00334BB2"/>
    <w:rsid w:val="00335966"/>
    <w:rsid w:val="00335AA2"/>
    <w:rsid w:val="00335D54"/>
    <w:rsid w:val="003360C8"/>
    <w:rsid w:val="00336791"/>
    <w:rsid w:val="003373B3"/>
    <w:rsid w:val="003374E8"/>
    <w:rsid w:val="003411C1"/>
    <w:rsid w:val="00352849"/>
    <w:rsid w:val="00352D6B"/>
    <w:rsid w:val="00353497"/>
    <w:rsid w:val="00353FDF"/>
    <w:rsid w:val="00356053"/>
    <w:rsid w:val="00356C09"/>
    <w:rsid w:val="0035732F"/>
    <w:rsid w:val="00364317"/>
    <w:rsid w:val="0036464A"/>
    <w:rsid w:val="00364FFD"/>
    <w:rsid w:val="0036742D"/>
    <w:rsid w:val="00370AAA"/>
    <w:rsid w:val="00370C7A"/>
    <w:rsid w:val="00370FAC"/>
    <w:rsid w:val="00374D4D"/>
    <w:rsid w:val="003752F8"/>
    <w:rsid w:val="00375A0C"/>
    <w:rsid w:val="00376429"/>
    <w:rsid w:val="00380B14"/>
    <w:rsid w:val="00381B05"/>
    <w:rsid w:val="00382DA4"/>
    <w:rsid w:val="00382F21"/>
    <w:rsid w:val="00384842"/>
    <w:rsid w:val="00384BF7"/>
    <w:rsid w:val="00385291"/>
    <w:rsid w:val="00390A0C"/>
    <w:rsid w:val="00390F21"/>
    <w:rsid w:val="0039191E"/>
    <w:rsid w:val="00392350"/>
    <w:rsid w:val="00392802"/>
    <w:rsid w:val="00393B81"/>
    <w:rsid w:val="0039448B"/>
    <w:rsid w:val="00395F14"/>
    <w:rsid w:val="003A28E3"/>
    <w:rsid w:val="003A3A65"/>
    <w:rsid w:val="003A5DC3"/>
    <w:rsid w:val="003A6783"/>
    <w:rsid w:val="003A7CF5"/>
    <w:rsid w:val="003B0352"/>
    <w:rsid w:val="003B0A14"/>
    <w:rsid w:val="003B0B77"/>
    <w:rsid w:val="003B21C7"/>
    <w:rsid w:val="003B33FC"/>
    <w:rsid w:val="003B3699"/>
    <w:rsid w:val="003B44A4"/>
    <w:rsid w:val="003B47CD"/>
    <w:rsid w:val="003B6196"/>
    <w:rsid w:val="003B70D7"/>
    <w:rsid w:val="003C335B"/>
    <w:rsid w:val="003C3823"/>
    <w:rsid w:val="003C3851"/>
    <w:rsid w:val="003C7672"/>
    <w:rsid w:val="003D1543"/>
    <w:rsid w:val="003D24E1"/>
    <w:rsid w:val="003D2F13"/>
    <w:rsid w:val="003D39A3"/>
    <w:rsid w:val="003D5C77"/>
    <w:rsid w:val="003D6BEF"/>
    <w:rsid w:val="003D6C69"/>
    <w:rsid w:val="003E0450"/>
    <w:rsid w:val="003E08BC"/>
    <w:rsid w:val="003E1BCC"/>
    <w:rsid w:val="003E1E2F"/>
    <w:rsid w:val="003E34BF"/>
    <w:rsid w:val="003E3EBB"/>
    <w:rsid w:val="003E4725"/>
    <w:rsid w:val="003E63CE"/>
    <w:rsid w:val="003E6674"/>
    <w:rsid w:val="003E7962"/>
    <w:rsid w:val="003F03D5"/>
    <w:rsid w:val="003F1908"/>
    <w:rsid w:val="003F1C14"/>
    <w:rsid w:val="003F5548"/>
    <w:rsid w:val="003F5A8E"/>
    <w:rsid w:val="003F63A2"/>
    <w:rsid w:val="00402833"/>
    <w:rsid w:val="00402F2C"/>
    <w:rsid w:val="0040343D"/>
    <w:rsid w:val="004049C2"/>
    <w:rsid w:val="00406331"/>
    <w:rsid w:val="00407CCB"/>
    <w:rsid w:val="00411F36"/>
    <w:rsid w:val="004160B5"/>
    <w:rsid w:val="004208E6"/>
    <w:rsid w:val="00422AE0"/>
    <w:rsid w:val="004235FD"/>
    <w:rsid w:val="004239FA"/>
    <w:rsid w:val="00424149"/>
    <w:rsid w:val="00425C86"/>
    <w:rsid w:val="00427047"/>
    <w:rsid w:val="004311E6"/>
    <w:rsid w:val="00431C69"/>
    <w:rsid w:val="00431E00"/>
    <w:rsid w:val="00432CDA"/>
    <w:rsid w:val="00433E90"/>
    <w:rsid w:val="00437E3F"/>
    <w:rsid w:val="00440DB9"/>
    <w:rsid w:val="0044215E"/>
    <w:rsid w:val="00443E9F"/>
    <w:rsid w:val="00444767"/>
    <w:rsid w:val="00444F4E"/>
    <w:rsid w:val="00451158"/>
    <w:rsid w:val="00451E0E"/>
    <w:rsid w:val="00452886"/>
    <w:rsid w:val="00453E19"/>
    <w:rsid w:val="004636FD"/>
    <w:rsid w:val="00463CFA"/>
    <w:rsid w:val="00463D6F"/>
    <w:rsid w:val="00464A20"/>
    <w:rsid w:val="00464FE0"/>
    <w:rsid w:val="00467103"/>
    <w:rsid w:val="0047002C"/>
    <w:rsid w:val="00471E96"/>
    <w:rsid w:val="00472F06"/>
    <w:rsid w:val="0047308F"/>
    <w:rsid w:val="0047564A"/>
    <w:rsid w:val="004774E6"/>
    <w:rsid w:val="004900E5"/>
    <w:rsid w:val="0049012E"/>
    <w:rsid w:val="00493E18"/>
    <w:rsid w:val="004952A1"/>
    <w:rsid w:val="00495BB6"/>
    <w:rsid w:val="004962D2"/>
    <w:rsid w:val="00496BB9"/>
    <w:rsid w:val="00497223"/>
    <w:rsid w:val="004A2059"/>
    <w:rsid w:val="004A2908"/>
    <w:rsid w:val="004A3F7D"/>
    <w:rsid w:val="004A73F4"/>
    <w:rsid w:val="004B063E"/>
    <w:rsid w:val="004B2AFE"/>
    <w:rsid w:val="004B57CA"/>
    <w:rsid w:val="004B5FBC"/>
    <w:rsid w:val="004B7128"/>
    <w:rsid w:val="004C2223"/>
    <w:rsid w:val="004C22B9"/>
    <w:rsid w:val="004C2BBD"/>
    <w:rsid w:val="004C50FF"/>
    <w:rsid w:val="004C71D1"/>
    <w:rsid w:val="004C7FF0"/>
    <w:rsid w:val="004D1199"/>
    <w:rsid w:val="004D1313"/>
    <w:rsid w:val="004D23A9"/>
    <w:rsid w:val="004D49AC"/>
    <w:rsid w:val="004D6185"/>
    <w:rsid w:val="004D6670"/>
    <w:rsid w:val="004E0E83"/>
    <w:rsid w:val="004E311C"/>
    <w:rsid w:val="004E485B"/>
    <w:rsid w:val="004E4FDE"/>
    <w:rsid w:val="004E5EDE"/>
    <w:rsid w:val="004E6BF4"/>
    <w:rsid w:val="004E76B7"/>
    <w:rsid w:val="004F1267"/>
    <w:rsid w:val="004F16D4"/>
    <w:rsid w:val="004F315A"/>
    <w:rsid w:val="004F38E7"/>
    <w:rsid w:val="004F4DD2"/>
    <w:rsid w:val="004F4F76"/>
    <w:rsid w:val="0050042E"/>
    <w:rsid w:val="005010A7"/>
    <w:rsid w:val="005010C2"/>
    <w:rsid w:val="0050134F"/>
    <w:rsid w:val="00503150"/>
    <w:rsid w:val="00503B4C"/>
    <w:rsid w:val="00505A6F"/>
    <w:rsid w:val="005064AA"/>
    <w:rsid w:val="0050661C"/>
    <w:rsid w:val="00510486"/>
    <w:rsid w:val="00511504"/>
    <w:rsid w:val="005119DB"/>
    <w:rsid w:val="00511D7D"/>
    <w:rsid w:val="00512B77"/>
    <w:rsid w:val="005140D6"/>
    <w:rsid w:val="00515347"/>
    <w:rsid w:val="0052028B"/>
    <w:rsid w:val="00524F7E"/>
    <w:rsid w:val="0052675D"/>
    <w:rsid w:val="005277B6"/>
    <w:rsid w:val="005310BF"/>
    <w:rsid w:val="005312D4"/>
    <w:rsid w:val="00535D01"/>
    <w:rsid w:val="005405D9"/>
    <w:rsid w:val="00542E40"/>
    <w:rsid w:val="00543D97"/>
    <w:rsid w:val="00546226"/>
    <w:rsid w:val="00550C3F"/>
    <w:rsid w:val="00551947"/>
    <w:rsid w:val="00551EFD"/>
    <w:rsid w:val="00553FCB"/>
    <w:rsid w:val="00554E6E"/>
    <w:rsid w:val="005562B2"/>
    <w:rsid w:val="00556AFB"/>
    <w:rsid w:val="0056383B"/>
    <w:rsid w:val="0056423D"/>
    <w:rsid w:val="00564F03"/>
    <w:rsid w:val="00565D1B"/>
    <w:rsid w:val="00566D67"/>
    <w:rsid w:val="00567A13"/>
    <w:rsid w:val="00567E67"/>
    <w:rsid w:val="00570E9A"/>
    <w:rsid w:val="00572BAF"/>
    <w:rsid w:val="00573F3D"/>
    <w:rsid w:val="005749A7"/>
    <w:rsid w:val="00574B6D"/>
    <w:rsid w:val="00577802"/>
    <w:rsid w:val="0058085A"/>
    <w:rsid w:val="00585B2F"/>
    <w:rsid w:val="00585CA1"/>
    <w:rsid w:val="00586913"/>
    <w:rsid w:val="00587736"/>
    <w:rsid w:val="005878AA"/>
    <w:rsid w:val="00594F46"/>
    <w:rsid w:val="00595146"/>
    <w:rsid w:val="00595453"/>
    <w:rsid w:val="00595CC7"/>
    <w:rsid w:val="00596A9F"/>
    <w:rsid w:val="005979F6"/>
    <w:rsid w:val="005A2FCF"/>
    <w:rsid w:val="005A3A40"/>
    <w:rsid w:val="005A5BF4"/>
    <w:rsid w:val="005A5FB1"/>
    <w:rsid w:val="005A71F8"/>
    <w:rsid w:val="005A79A8"/>
    <w:rsid w:val="005A7B34"/>
    <w:rsid w:val="005A7F8E"/>
    <w:rsid w:val="005B00F9"/>
    <w:rsid w:val="005B2B4F"/>
    <w:rsid w:val="005B6F3D"/>
    <w:rsid w:val="005C0CC2"/>
    <w:rsid w:val="005C332C"/>
    <w:rsid w:val="005D0ABF"/>
    <w:rsid w:val="005D2809"/>
    <w:rsid w:val="005D2BFD"/>
    <w:rsid w:val="005D3FD3"/>
    <w:rsid w:val="005D54C2"/>
    <w:rsid w:val="005D646B"/>
    <w:rsid w:val="005D6E38"/>
    <w:rsid w:val="005D752C"/>
    <w:rsid w:val="005E007A"/>
    <w:rsid w:val="005E025B"/>
    <w:rsid w:val="005E1A60"/>
    <w:rsid w:val="005E514A"/>
    <w:rsid w:val="005E7E5E"/>
    <w:rsid w:val="005F2926"/>
    <w:rsid w:val="005F2DE2"/>
    <w:rsid w:val="005F447D"/>
    <w:rsid w:val="005F4F0F"/>
    <w:rsid w:val="005F550E"/>
    <w:rsid w:val="00603434"/>
    <w:rsid w:val="006037EF"/>
    <w:rsid w:val="00606744"/>
    <w:rsid w:val="0060735D"/>
    <w:rsid w:val="00611334"/>
    <w:rsid w:val="006127E5"/>
    <w:rsid w:val="00617365"/>
    <w:rsid w:val="006176EF"/>
    <w:rsid w:val="00620D22"/>
    <w:rsid w:val="00626280"/>
    <w:rsid w:val="0063502D"/>
    <w:rsid w:val="0064210E"/>
    <w:rsid w:val="00643894"/>
    <w:rsid w:val="00643B3C"/>
    <w:rsid w:val="00646D64"/>
    <w:rsid w:val="00650527"/>
    <w:rsid w:val="0065257E"/>
    <w:rsid w:val="00652CF2"/>
    <w:rsid w:val="00653F3D"/>
    <w:rsid w:val="00655C30"/>
    <w:rsid w:val="0065644C"/>
    <w:rsid w:val="006603B8"/>
    <w:rsid w:val="00660816"/>
    <w:rsid w:val="00660FAE"/>
    <w:rsid w:val="00661267"/>
    <w:rsid w:val="00670992"/>
    <w:rsid w:val="00671780"/>
    <w:rsid w:val="006731F9"/>
    <w:rsid w:val="00673492"/>
    <w:rsid w:val="00673FA2"/>
    <w:rsid w:val="00673FA3"/>
    <w:rsid w:val="00682DF7"/>
    <w:rsid w:val="0068357E"/>
    <w:rsid w:val="006843C3"/>
    <w:rsid w:val="00684B9B"/>
    <w:rsid w:val="0068571F"/>
    <w:rsid w:val="006859CD"/>
    <w:rsid w:val="00685FC7"/>
    <w:rsid w:val="00687E74"/>
    <w:rsid w:val="00691C36"/>
    <w:rsid w:val="00692474"/>
    <w:rsid w:val="00693086"/>
    <w:rsid w:val="00693AE3"/>
    <w:rsid w:val="0069471E"/>
    <w:rsid w:val="00697A6A"/>
    <w:rsid w:val="006A0D76"/>
    <w:rsid w:val="006A0F26"/>
    <w:rsid w:val="006A1E18"/>
    <w:rsid w:val="006A3B15"/>
    <w:rsid w:val="006A5273"/>
    <w:rsid w:val="006A6AC4"/>
    <w:rsid w:val="006A7EBB"/>
    <w:rsid w:val="006B31EC"/>
    <w:rsid w:val="006B31F3"/>
    <w:rsid w:val="006B3368"/>
    <w:rsid w:val="006B4198"/>
    <w:rsid w:val="006C34F7"/>
    <w:rsid w:val="006C39AD"/>
    <w:rsid w:val="006D4378"/>
    <w:rsid w:val="006D6EC3"/>
    <w:rsid w:val="006E0561"/>
    <w:rsid w:val="006E0DB1"/>
    <w:rsid w:val="006E1128"/>
    <w:rsid w:val="006E17E4"/>
    <w:rsid w:val="006E1A38"/>
    <w:rsid w:val="006E28A0"/>
    <w:rsid w:val="006E39DB"/>
    <w:rsid w:val="006E400E"/>
    <w:rsid w:val="006E5A10"/>
    <w:rsid w:val="006E6247"/>
    <w:rsid w:val="006F0CB3"/>
    <w:rsid w:val="006F30EE"/>
    <w:rsid w:val="006F32CF"/>
    <w:rsid w:val="006F34AA"/>
    <w:rsid w:val="006F386A"/>
    <w:rsid w:val="006F46FA"/>
    <w:rsid w:val="006F6D17"/>
    <w:rsid w:val="00705A96"/>
    <w:rsid w:val="00705AF6"/>
    <w:rsid w:val="0071107A"/>
    <w:rsid w:val="00712F9F"/>
    <w:rsid w:val="00713330"/>
    <w:rsid w:val="00714025"/>
    <w:rsid w:val="00715BD8"/>
    <w:rsid w:val="00715C58"/>
    <w:rsid w:val="007173BF"/>
    <w:rsid w:val="00717B9F"/>
    <w:rsid w:val="00720FA2"/>
    <w:rsid w:val="00722408"/>
    <w:rsid w:val="00722C09"/>
    <w:rsid w:val="00724EDF"/>
    <w:rsid w:val="007308A0"/>
    <w:rsid w:val="00732373"/>
    <w:rsid w:val="00734E85"/>
    <w:rsid w:val="0073532A"/>
    <w:rsid w:val="00735735"/>
    <w:rsid w:val="00736FF7"/>
    <w:rsid w:val="007412E6"/>
    <w:rsid w:val="007419D6"/>
    <w:rsid w:val="007438AC"/>
    <w:rsid w:val="00744F5F"/>
    <w:rsid w:val="00745713"/>
    <w:rsid w:val="007468A6"/>
    <w:rsid w:val="00750C23"/>
    <w:rsid w:val="00752948"/>
    <w:rsid w:val="007551C1"/>
    <w:rsid w:val="0075564F"/>
    <w:rsid w:val="0075644F"/>
    <w:rsid w:val="007576FC"/>
    <w:rsid w:val="00757BAE"/>
    <w:rsid w:val="007616A5"/>
    <w:rsid w:val="00762D31"/>
    <w:rsid w:val="00772FEA"/>
    <w:rsid w:val="007735F9"/>
    <w:rsid w:val="00775C7A"/>
    <w:rsid w:val="007760E2"/>
    <w:rsid w:val="00776BC0"/>
    <w:rsid w:val="0078020A"/>
    <w:rsid w:val="00780FD1"/>
    <w:rsid w:val="007837C3"/>
    <w:rsid w:val="0078439B"/>
    <w:rsid w:val="00784590"/>
    <w:rsid w:val="0078559D"/>
    <w:rsid w:val="007867EC"/>
    <w:rsid w:val="00787CCD"/>
    <w:rsid w:val="007934DE"/>
    <w:rsid w:val="0079357D"/>
    <w:rsid w:val="00793EE9"/>
    <w:rsid w:val="0079410F"/>
    <w:rsid w:val="0079442B"/>
    <w:rsid w:val="0079463E"/>
    <w:rsid w:val="00794BF6"/>
    <w:rsid w:val="00795A04"/>
    <w:rsid w:val="00797F15"/>
    <w:rsid w:val="007A1259"/>
    <w:rsid w:val="007A1BC4"/>
    <w:rsid w:val="007A1BEC"/>
    <w:rsid w:val="007A594C"/>
    <w:rsid w:val="007A6C74"/>
    <w:rsid w:val="007B35C6"/>
    <w:rsid w:val="007B4B4F"/>
    <w:rsid w:val="007B5FEF"/>
    <w:rsid w:val="007C06E8"/>
    <w:rsid w:val="007C0812"/>
    <w:rsid w:val="007C124D"/>
    <w:rsid w:val="007C23BF"/>
    <w:rsid w:val="007C284D"/>
    <w:rsid w:val="007C71A4"/>
    <w:rsid w:val="007C77FB"/>
    <w:rsid w:val="007D0B03"/>
    <w:rsid w:val="007D1C5F"/>
    <w:rsid w:val="007D3F8B"/>
    <w:rsid w:val="007D4930"/>
    <w:rsid w:val="007D6E19"/>
    <w:rsid w:val="007E1D91"/>
    <w:rsid w:val="007E2131"/>
    <w:rsid w:val="007E21F1"/>
    <w:rsid w:val="007E3FB5"/>
    <w:rsid w:val="007E4A68"/>
    <w:rsid w:val="007E5525"/>
    <w:rsid w:val="007E552D"/>
    <w:rsid w:val="007E6686"/>
    <w:rsid w:val="007F2493"/>
    <w:rsid w:val="007F2BF0"/>
    <w:rsid w:val="007F5A11"/>
    <w:rsid w:val="007F6CF0"/>
    <w:rsid w:val="007F7DEE"/>
    <w:rsid w:val="008006DE"/>
    <w:rsid w:val="0080170C"/>
    <w:rsid w:val="00801717"/>
    <w:rsid w:val="00802353"/>
    <w:rsid w:val="008032C3"/>
    <w:rsid w:val="00807FC5"/>
    <w:rsid w:val="00811BB8"/>
    <w:rsid w:val="008126C0"/>
    <w:rsid w:val="00814F2A"/>
    <w:rsid w:val="00816524"/>
    <w:rsid w:val="00821711"/>
    <w:rsid w:val="00821DC5"/>
    <w:rsid w:val="008242D2"/>
    <w:rsid w:val="00825DE9"/>
    <w:rsid w:val="0082673B"/>
    <w:rsid w:val="0083534F"/>
    <w:rsid w:val="008354D6"/>
    <w:rsid w:val="008377BA"/>
    <w:rsid w:val="00841509"/>
    <w:rsid w:val="00843938"/>
    <w:rsid w:val="00844831"/>
    <w:rsid w:val="00852C1E"/>
    <w:rsid w:val="008532FA"/>
    <w:rsid w:val="0085341D"/>
    <w:rsid w:val="00854EEB"/>
    <w:rsid w:val="00857572"/>
    <w:rsid w:val="008575B9"/>
    <w:rsid w:val="00860DE8"/>
    <w:rsid w:val="00861527"/>
    <w:rsid w:val="00862189"/>
    <w:rsid w:val="00863A2C"/>
    <w:rsid w:val="008654CF"/>
    <w:rsid w:val="00872180"/>
    <w:rsid w:val="00872903"/>
    <w:rsid w:val="00873B27"/>
    <w:rsid w:val="00875E4E"/>
    <w:rsid w:val="00876D33"/>
    <w:rsid w:val="00877E68"/>
    <w:rsid w:val="00880981"/>
    <w:rsid w:val="0088101C"/>
    <w:rsid w:val="00881EB7"/>
    <w:rsid w:val="008836FD"/>
    <w:rsid w:val="00884C73"/>
    <w:rsid w:val="008858AC"/>
    <w:rsid w:val="008878FE"/>
    <w:rsid w:val="00890C7F"/>
    <w:rsid w:val="00893225"/>
    <w:rsid w:val="008946C4"/>
    <w:rsid w:val="00897EB6"/>
    <w:rsid w:val="008A37FA"/>
    <w:rsid w:val="008A3DBF"/>
    <w:rsid w:val="008A4592"/>
    <w:rsid w:val="008A4AE8"/>
    <w:rsid w:val="008A5F5B"/>
    <w:rsid w:val="008B0596"/>
    <w:rsid w:val="008B23A5"/>
    <w:rsid w:val="008B585A"/>
    <w:rsid w:val="008B5B25"/>
    <w:rsid w:val="008B697F"/>
    <w:rsid w:val="008B7290"/>
    <w:rsid w:val="008B77D8"/>
    <w:rsid w:val="008C2853"/>
    <w:rsid w:val="008C6062"/>
    <w:rsid w:val="008D0943"/>
    <w:rsid w:val="008D0D12"/>
    <w:rsid w:val="008D1823"/>
    <w:rsid w:val="008D3274"/>
    <w:rsid w:val="008D5CB3"/>
    <w:rsid w:val="008D688D"/>
    <w:rsid w:val="008D68F4"/>
    <w:rsid w:val="008D7E08"/>
    <w:rsid w:val="008E0195"/>
    <w:rsid w:val="008E51AF"/>
    <w:rsid w:val="008E5247"/>
    <w:rsid w:val="008E64A8"/>
    <w:rsid w:val="008E69C0"/>
    <w:rsid w:val="008F0052"/>
    <w:rsid w:val="008F0E2E"/>
    <w:rsid w:val="008F130D"/>
    <w:rsid w:val="008F1ED0"/>
    <w:rsid w:val="008F2DC0"/>
    <w:rsid w:val="008F50C3"/>
    <w:rsid w:val="008F739A"/>
    <w:rsid w:val="008F77EE"/>
    <w:rsid w:val="00901D04"/>
    <w:rsid w:val="00903DAE"/>
    <w:rsid w:val="00904B9F"/>
    <w:rsid w:val="00904EDA"/>
    <w:rsid w:val="00905922"/>
    <w:rsid w:val="009062E0"/>
    <w:rsid w:val="00906763"/>
    <w:rsid w:val="009151A0"/>
    <w:rsid w:val="00916FE1"/>
    <w:rsid w:val="0091716E"/>
    <w:rsid w:val="009175F7"/>
    <w:rsid w:val="009202B6"/>
    <w:rsid w:val="00923F7E"/>
    <w:rsid w:val="0092527B"/>
    <w:rsid w:val="0093091E"/>
    <w:rsid w:val="00931A31"/>
    <w:rsid w:val="009326C2"/>
    <w:rsid w:val="00936870"/>
    <w:rsid w:val="00936FA2"/>
    <w:rsid w:val="009372E2"/>
    <w:rsid w:val="00937B4A"/>
    <w:rsid w:val="009406B9"/>
    <w:rsid w:val="009407AD"/>
    <w:rsid w:val="00940E43"/>
    <w:rsid w:val="0094127F"/>
    <w:rsid w:val="00943331"/>
    <w:rsid w:val="00943BEB"/>
    <w:rsid w:val="00944A59"/>
    <w:rsid w:val="0094637E"/>
    <w:rsid w:val="00946D0D"/>
    <w:rsid w:val="009479EC"/>
    <w:rsid w:val="0095021D"/>
    <w:rsid w:val="00950B02"/>
    <w:rsid w:val="00953037"/>
    <w:rsid w:val="00953B21"/>
    <w:rsid w:val="009555CC"/>
    <w:rsid w:val="009560D9"/>
    <w:rsid w:val="00960334"/>
    <w:rsid w:val="00960D78"/>
    <w:rsid w:val="00961B86"/>
    <w:rsid w:val="00961FB0"/>
    <w:rsid w:val="00971991"/>
    <w:rsid w:val="00972BD3"/>
    <w:rsid w:val="009750FE"/>
    <w:rsid w:val="009769D5"/>
    <w:rsid w:val="00977009"/>
    <w:rsid w:val="00977342"/>
    <w:rsid w:val="0097735F"/>
    <w:rsid w:val="00977526"/>
    <w:rsid w:val="00977893"/>
    <w:rsid w:val="009778E4"/>
    <w:rsid w:val="00977AE8"/>
    <w:rsid w:val="00981C30"/>
    <w:rsid w:val="00985A29"/>
    <w:rsid w:val="009863FE"/>
    <w:rsid w:val="00987A22"/>
    <w:rsid w:val="0099093D"/>
    <w:rsid w:val="009927EC"/>
    <w:rsid w:val="00993844"/>
    <w:rsid w:val="009975D9"/>
    <w:rsid w:val="009976BD"/>
    <w:rsid w:val="009A0FBD"/>
    <w:rsid w:val="009A1002"/>
    <w:rsid w:val="009A4ACB"/>
    <w:rsid w:val="009A797C"/>
    <w:rsid w:val="009B12B1"/>
    <w:rsid w:val="009B1E00"/>
    <w:rsid w:val="009B1EDA"/>
    <w:rsid w:val="009B305A"/>
    <w:rsid w:val="009B3898"/>
    <w:rsid w:val="009B3C43"/>
    <w:rsid w:val="009B54DE"/>
    <w:rsid w:val="009B65B1"/>
    <w:rsid w:val="009B6A21"/>
    <w:rsid w:val="009B744B"/>
    <w:rsid w:val="009C0108"/>
    <w:rsid w:val="009C085D"/>
    <w:rsid w:val="009C1105"/>
    <w:rsid w:val="009C1C36"/>
    <w:rsid w:val="009C3498"/>
    <w:rsid w:val="009C38A6"/>
    <w:rsid w:val="009D01C1"/>
    <w:rsid w:val="009D0D87"/>
    <w:rsid w:val="009D0DCB"/>
    <w:rsid w:val="009D1A9E"/>
    <w:rsid w:val="009D2A6F"/>
    <w:rsid w:val="009D31DB"/>
    <w:rsid w:val="009D53EA"/>
    <w:rsid w:val="009D58D4"/>
    <w:rsid w:val="009D6823"/>
    <w:rsid w:val="009D7357"/>
    <w:rsid w:val="009D7CE5"/>
    <w:rsid w:val="009E11B9"/>
    <w:rsid w:val="009E1CD0"/>
    <w:rsid w:val="009E2263"/>
    <w:rsid w:val="009E2EC3"/>
    <w:rsid w:val="009E4BB4"/>
    <w:rsid w:val="009E4EF0"/>
    <w:rsid w:val="009F4388"/>
    <w:rsid w:val="009F4591"/>
    <w:rsid w:val="009F4B45"/>
    <w:rsid w:val="009F5370"/>
    <w:rsid w:val="009F6466"/>
    <w:rsid w:val="00A02208"/>
    <w:rsid w:val="00A0406A"/>
    <w:rsid w:val="00A048E9"/>
    <w:rsid w:val="00A049CD"/>
    <w:rsid w:val="00A0724A"/>
    <w:rsid w:val="00A10F17"/>
    <w:rsid w:val="00A11406"/>
    <w:rsid w:val="00A13C42"/>
    <w:rsid w:val="00A1797C"/>
    <w:rsid w:val="00A20864"/>
    <w:rsid w:val="00A211CA"/>
    <w:rsid w:val="00A22BAD"/>
    <w:rsid w:val="00A244F2"/>
    <w:rsid w:val="00A2503D"/>
    <w:rsid w:val="00A25168"/>
    <w:rsid w:val="00A31840"/>
    <w:rsid w:val="00A31B5B"/>
    <w:rsid w:val="00A34369"/>
    <w:rsid w:val="00A34389"/>
    <w:rsid w:val="00A3455A"/>
    <w:rsid w:val="00A36D7F"/>
    <w:rsid w:val="00A37290"/>
    <w:rsid w:val="00A40DCE"/>
    <w:rsid w:val="00A40F78"/>
    <w:rsid w:val="00A42FDF"/>
    <w:rsid w:val="00A43755"/>
    <w:rsid w:val="00A44F60"/>
    <w:rsid w:val="00A46AFE"/>
    <w:rsid w:val="00A47A7B"/>
    <w:rsid w:val="00A5103F"/>
    <w:rsid w:val="00A51E70"/>
    <w:rsid w:val="00A5295E"/>
    <w:rsid w:val="00A53827"/>
    <w:rsid w:val="00A55D31"/>
    <w:rsid w:val="00A576E2"/>
    <w:rsid w:val="00A653F4"/>
    <w:rsid w:val="00A65732"/>
    <w:rsid w:val="00A678BB"/>
    <w:rsid w:val="00A70F29"/>
    <w:rsid w:val="00A7120B"/>
    <w:rsid w:val="00A7206C"/>
    <w:rsid w:val="00A72620"/>
    <w:rsid w:val="00A7470F"/>
    <w:rsid w:val="00A75089"/>
    <w:rsid w:val="00A765F3"/>
    <w:rsid w:val="00A77C14"/>
    <w:rsid w:val="00A77FFE"/>
    <w:rsid w:val="00A81504"/>
    <w:rsid w:val="00A8666F"/>
    <w:rsid w:val="00A87801"/>
    <w:rsid w:val="00A87DA7"/>
    <w:rsid w:val="00A91259"/>
    <w:rsid w:val="00A939EB"/>
    <w:rsid w:val="00A943B5"/>
    <w:rsid w:val="00A95473"/>
    <w:rsid w:val="00A95CAE"/>
    <w:rsid w:val="00A95F9D"/>
    <w:rsid w:val="00AA2180"/>
    <w:rsid w:val="00AA28D5"/>
    <w:rsid w:val="00AA30B1"/>
    <w:rsid w:val="00AA42C5"/>
    <w:rsid w:val="00AA4D9B"/>
    <w:rsid w:val="00AA57A5"/>
    <w:rsid w:val="00AA6602"/>
    <w:rsid w:val="00AB1336"/>
    <w:rsid w:val="00AB1442"/>
    <w:rsid w:val="00AB1D98"/>
    <w:rsid w:val="00AB4970"/>
    <w:rsid w:val="00AB4F01"/>
    <w:rsid w:val="00AB4F57"/>
    <w:rsid w:val="00AB5677"/>
    <w:rsid w:val="00AB5917"/>
    <w:rsid w:val="00AC21F3"/>
    <w:rsid w:val="00AC57BF"/>
    <w:rsid w:val="00AC73BF"/>
    <w:rsid w:val="00AC7B98"/>
    <w:rsid w:val="00AD5074"/>
    <w:rsid w:val="00AD5188"/>
    <w:rsid w:val="00AD55D6"/>
    <w:rsid w:val="00AD6255"/>
    <w:rsid w:val="00AE3321"/>
    <w:rsid w:val="00AE3F78"/>
    <w:rsid w:val="00AE4544"/>
    <w:rsid w:val="00AE4DBE"/>
    <w:rsid w:val="00AE513D"/>
    <w:rsid w:val="00AE56A9"/>
    <w:rsid w:val="00AE7690"/>
    <w:rsid w:val="00AF461D"/>
    <w:rsid w:val="00B010FB"/>
    <w:rsid w:val="00B020AF"/>
    <w:rsid w:val="00B04342"/>
    <w:rsid w:val="00B04ABA"/>
    <w:rsid w:val="00B06C57"/>
    <w:rsid w:val="00B10611"/>
    <w:rsid w:val="00B11F93"/>
    <w:rsid w:val="00B128E7"/>
    <w:rsid w:val="00B14D24"/>
    <w:rsid w:val="00B17A73"/>
    <w:rsid w:val="00B20CED"/>
    <w:rsid w:val="00B21CA2"/>
    <w:rsid w:val="00B22E39"/>
    <w:rsid w:val="00B27A2A"/>
    <w:rsid w:val="00B30F94"/>
    <w:rsid w:val="00B33092"/>
    <w:rsid w:val="00B34ED4"/>
    <w:rsid w:val="00B35464"/>
    <w:rsid w:val="00B43C60"/>
    <w:rsid w:val="00B443B1"/>
    <w:rsid w:val="00B444D1"/>
    <w:rsid w:val="00B51BEF"/>
    <w:rsid w:val="00B5226A"/>
    <w:rsid w:val="00B54AB8"/>
    <w:rsid w:val="00B55B93"/>
    <w:rsid w:val="00B64EFE"/>
    <w:rsid w:val="00B66272"/>
    <w:rsid w:val="00B66843"/>
    <w:rsid w:val="00B66B4F"/>
    <w:rsid w:val="00B679C9"/>
    <w:rsid w:val="00B67AE2"/>
    <w:rsid w:val="00B67BD8"/>
    <w:rsid w:val="00B70423"/>
    <w:rsid w:val="00B73D7A"/>
    <w:rsid w:val="00B806F4"/>
    <w:rsid w:val="00B8445B"/>
    <w:rsid w:val="00B85EA9"/>
    <w:rsid w:val="00B87676"/>
    <w:rsid w:val="00B904F4"/>
    <w:rsid w:val="00B90E22"/>
    <w:rsid w:val="00B910D5"/>
    <w:rsid w:val="00B91D6B"/>
    <w:rsid w:val="00B94D45"/>
    <w:rsid w:val="00B9615B"/>
    <w:rsid w:val="00B96AF5"/>
    <w:rsid w:val="00B97000"/>
    <w:rsid w:val="00BA192A"/>
    <w:rsid w:val="00BA5BA9"/>
    <w:rsid w:val="00BA602E"/>
    <w:rsid w:val="00BA6223"/>
    <w:rsid w:val="00BB149B"/>
    <w:rsid w:val="00BB1CBA"/>
    <w:rsid w:val="00BB4BCB"/>
    <w:rsid w:val="00BB5C35"/>
    <w:rsid w:val="00BB66C4"/>
    <w:rsid w:val="00BB7BB2"/>
    <w:rsid w:val="00BC036E"/>
    <w:rsid w:val="00BC0884"/>
    <w:rsid w:val="00BC0A9D"/>
    <w:rsid w:val="00BC206E"/>
    <w:rsid w:val="00BC3A81"/>
    <w:rsid w:val="00BC6336"/>
    <w:rsid w:val="00BD0290"/>
    <w:rsid w:val="00BD2020"/>
    <w:rsid w:val="00BD32F6"/>
    <w:rsid w:val="00BE0A8F"/>
    <w:rsid w:val="00BE1D7B"/>
    <w:rsid w:val="00BE1EF1"/>
    <w:rsid w:val="00BE3F51"/>
    <w:rsid w:val="00BE6BEF"/>
    <w:rsid w:val="00BE6C36"/>
    <w:rsid w:val="00BE74E7"/>
    <w:rsid w:val="00BF08B4"/>
    <w:rsid w:val="00BF232E"/>
    <w:rsid w:val="00BF4379"/>
    <w:rsid w:val="00BF538D"/>
    <w:rsid w:val="00BF6AF6"/>
    <w:rsid w:val="00BF6AFD"/>
    <w:rsid w:val="00BF6D35"/>
    <w:rsid w:val="00BF6FCF"/>
    <w:rsid w:val="00C0207D"/>
    <w:rsid w:val="00C050CF"/>
    <w:rsid w:val="00C05FE4"/>
    <w:rsid w:val="00C1041C"/>
    <w:rsid w:val="00C10D89"/>
    <w:rsid w:val="00C1116E"/>
    <w:rsid w:val="00C13CE5"/>
    <w:rsid w:val="00C147FE"/>
    <w:rsid w:val="00C14ED6"/>
    <w:rsid w:val="00C20203"/>
    <w:rsid w:val="00C205E6"/>
    <w:rsid w:val="00C2233B"/>
    <w:rsid w:val="00C26517"/>
    <w:rsid w:val="00C267E5"/>
    <w:rsid w:val="00C30A1F"/>
    <w:rsid w:val="00C33748"/>
    <w:rsid w:val="00C34872"/>
    <w:rsid w:val="00C34E00"/>
    <w:rsid w:val="00C36F4D"/>
    <w:rsid w:val="00C412CA"/>
    <w:rsid w:val="00C41BFD"/>
    <w:rsid w:val="00C4318A"/>
    <w:rsid w:val="00C45081"/>
    <w:rsid w:val="00C45C51"/>
    <w:rsid w:val="00C47021"/>
    <w:rsid w:val="00C47219"/>
    <w:rsid w:val="00C50DB8"/>
    <w:rsid w:val="00C53AE1"/>
    <w:rsid w:val="00C57A77"/>
    <w:rsid w:val="00C600AF"/>
    <w:rsid w:val="00C6299B"/>
    <w:rsid w:val="00C62DDB"/>
    <w:rsid w:val="00C653D7"/>
    <w:rsid w:val="00C701F1"/>
    <w:rsid w:val="00C705A1"/>
    <w:rsid w:val="00C71F19"/>
    <w:rsid w:val="00C727B0"/>
    <w:rsid w:val="00C74DC1"/>
    <w:rsid w:val="00C75BB9"/>
    <w:rsid w:val="00C7755A"/>
    <w:rsid w:val="00C81480"/>
    <w:rsid w:val="00C81AB1"/>
    <w:rsid w:val="00C8265A"/>
    <w:rsid w:val="00C8301D"/>
    <w:rsid w:val="00C85411"/>
    <w:rsid w:val="00C85434"/>
    <w:rsid w:val="00C85F18"/>
    <w:rsid w:val="00C8778E"/>
    <w:rsid w:val="00C9185B"/>
    <w:rsid w:val="00C95D02"/>
    <w:rsid w:val="00C976CE"/>
    <w:rsid w:val="00CA0D9A"/>
    <w:rsid w:val="00CA2624"/>
    <w:rsid w:val="00CA6C04"/>
    <w:rsid w:val="00CB2CE1"/>
    <w:rsid w:val="00CB2D42"/>
    <w:rsid w:val="00CB4C0E"/>
    <w:rsid w:val="00CB5929"/>
    <w:rsid w:val="00CB6A04"/>
    <w:rsid w:val="00CC1FD1"/>
    <w:rsid w:val="00CC3CFF"/>
    <w:rsid w:val="00CC49AB"/>
    <w:rsid w:val="00CC5BBE"/>
    <w:rsid w:val="00CC6276"/>
    <w:rsid w:val="00CC723D"/>
    <w:rsid w:val="00CC793D"/>
    <w:rsid w:val="00CD0C4E"/>
    <w:rsid w:val="00CD2036"/>
    <w:rsid w:val="00CD2DA1"/>
    <w:rsid w:val="00CD362E"/>
    <w:rsid w:val="00CD71B3"/>
    <w:rsid w:val="00CE05E0"/>
    <w:rsid w:val="00CE2D94"/>
    <w:rsid w:val="00CE33AE"/>
    <w:rsid w:val="00CE5458"/>
    <w:rsid w:val="00CE54DB"/>
    <w:rsid w:val="00CE5EA9"/>
    <w:rsid w:val="00CF0BC2"/>
    <w:rsid w:val="00CF0FC9"/>
    <w:rsid w:val="00CF182B"/>
    <w:rsid w:val="00CF25C7"/>
    <w:rsid w:val="00CF2ED7"/>
    <w:rsid w:val="00CF48CB"/>
    <w:rsid w:val="00CF521F"/>
    <w:rsid w:val="00CF6B0E"/>
    <w:rsid w:val="00CF76C4"/>
    <w:rsid w:val="00CF770D"/>
    <w:rsid w:val="00D0005E"/>
    <w:rsid w:val="00D02102"/>
    <w:rsid w:val="00D02795"/>
    <w:rsid w:val="00D048F8"/>
    <w:rsid w:val="00D079FB"/>
    <w:rsid w:val="00D115F1"/>
    <w:rsid w:val="00D13F3F"/>
    <w:rsid w:val="00D14574"/>
    <w:rsid w:val="00D14BBE"/>
    <w:rsid w:val="00D14E14"/>
    <w:rsid w:val="00D16362"/>
    <w:rsid w:val="00D163EB"/>
    <w:rsid w:val="00D16EEF"/>
    <w:rsid w:val="00D203AE"/>
    <w:rsid w:val="00D20E1B"/>
    <w:rsid w:val="00D2106A"/>
    <w:rsid w:val="00D22304"/>
    <w:rsid w:val="00D22573"/>
    <w:rsid w:val="00D22C9F"/>
    <w:rsid w:val="00D22E58"/>
    <w:rsid w:val="00D23F65"/>
    <w:rsid w:val="00D2416C"/>
    <w:rsid w:val="00D258CF"/>
    <w:rsid w:val="00D307D6"/>
    <w:rsid w:val="00D3180C"/>
    <w:rsid w:val="00D32D4E"/>
    <w:rsid w:val="00D3617F"/>
    <w:rsid w:val="00D36D80"/>
    <w:rsid w:val="00D37F7D"/>
    <w:rsid w:val="00D40400"/>
    <w:rsid w:val="00D40B96"/>
    <w:rsid w:val="00D419A9"/>
    <w:rsid w:val="00D425FB"/>
    <w:rsid w:val="00D46329"/>
    <w:rsid w:val="00D5013A"/>
    <w:rsid w:val="00D5029C"/>
    <w:rsid w:val="00D50412"/>
    <w:rsid w:val="00D5175B"/>
    <w:rsid w:val="00D52B7A"/>
    <w:rsid w:val="00D53184"/>
    <w:rsid w:val="00D548B4"/>
    <w:rsid w:val="00D54A11"/>
    <w:rsid w:val="00D55C13"/>
    <w:rsid w:val="00D5784B"/>
    <w:rsid w:val="00D579A8"/>
    <w:rsid w:val="00D57D18"/>
    <w:rsid w:val="00D6086E"/>
    <w:rsid w:val="00D62006"/>
    <w:rsid w:val="00D647A2"/>
    <w:rsid w:val="00D6599A"/>
    <w:rsid w:val="00D659B3"/>
    <w:rsid w:val="00D70F8C"/>
    <w:rsid w:val="00D718FF"/>
    <w:rsid w:val="00D73EB0"/>
    <w:rsid w:val="00D7561C"/>
    <w:rsid w:val="00D80EC2"/>
    <w:rsid w:val="00D828C0"/>
    <w:rsid w:val="00D845D7"/>
    <w:rsid w:val="00D8474E"/>
    <w:rsid w:val="00D91C90"/>
    <w:rsid w:val="00D9316E"/>
    <w:rsid w:val="00D95E9B"/>
    <w:rsid w:val="00D9601F"/>
    <w:rsid w:val="00D9667E"/>
    <w:rsid w:val="00D96D86"/>
    <w:rsid w:val="00D971C5"/>
    <w:rsid w:val="00D976D5"/>
    <w:rsid w:val="00DA1C00"/>
    <w:rsid w:val="00DA25FD"/>
    <w:rsid w:val="00DA2759"/>
    <w:rsid w:val="00DA4799"/>
    <w:rsid w:val="00DA5EBF"/>
    <w:rsid w:val="00DA6583"/>
    <w:rsid w:val="00DB37C4"/>
    <w:rsid w:val="00DC4653"/>
    <w:rsid w:val="00DC7287"/>
    <w:rsid w:val="00DC7FB5"/>
    <w:rsid w:val="00DD0A85"/>
    <w:rsid w:val="00DD277D"/>
    <w:rsid w:val="00DD6BEA"/>
    <w:rsid w:val="00DD70E3"/>
    <w:rsid w:val="00DE25D7"/>
    <w:rsid w:val="00DE34C2"/>
    <w:rsid w:val="00DE3FE6"/>
    <w:rsid w:val="00DE4BF0"/>
    <w:rsid w:val="00DF4406"/>
    <w:rsid w:val="00E01649"/>
    <w:rsid w:val="00E02294"/>
    <w:rsid w:val="00E02B03"/>
    <w:rsid w:val="00E037E3"/>
    <w:rsid w:val="00E03BB4"/>
    <w:rsid w:val="00E0433B"/>
    <w:rsid w:val="00E0662D"/>
    <w:rsid w:val="00E072A5"/>
    <w:rsid w:val="00E10D64"/>
    <w:rsid w:val="00E110B2"/>
    <w:rsid w:val="00E11AAA"/>
    <w:rsid w:val="00E139BB"/>
    <w:rsid w:val="00E170BB"/>
    <w:rsid w:val="00E21F4E"/>
    <w:rsid w:val="00E2401F"/>
    <w:rsid w:val="00E26328"/>
    <w:rsid w:val="00E26C0E"/>
    <w:rsid w:val="00E3332D"/>
    <w:rsid w:val="00E33AA1"/>
    <w:rsid w:val="00E33AFA"/>
    <w:rsid w:val="00E34BC3"/>
    <w:rsid w:val="00E35007"/>
    <w:rsid w:val="00E354D6"/>
    <w:rsid w:val="00E35B6B"/>
    <w:rsid w:val="00E35C08"/>
    <w:rsid w:val="00E36B18"/>
    <w:rsid w:val="00E37182"/>
    <w:rsid w:val="00E40E4B"/>
    <w:rsid w:val="00E422B5"/>
    <w:rsid w:val="00E42D9F"/>
    <w:rsid w:val="00E43A9E"/>
    <w:rsid w:val="00E4596C"/>
    <w:rsid w:val="00E4610E"/>
    <w:rsid w:val="00E47212"/>
    <w:rsid w:val="00E47375"/>
    <w:rsid w:val="00E4745A"/>
    <w:rsid w:val="00E5250E"/>
    <w:rsid w:val="00E52F5F"/>
    <w:rsid w:val="00E53C82"/>
    <w:rsid w:val="00E54D24"/>
    <w:rsid w:val="00E551AD"/>
    <w:rsid w:val="00E55A39"/>
    <w:rsid w:val="00E55F8B"/>
    <w:rsid w:val="00E575E9"/>
    <w:rsid w:val="00E60022"/>
    <w:rsid w:val="00E60ABE"/>
    <w:rsid w:val="00E65994"/>
    <w:rsid w:val="00E66B88"/>
    <w:rsid w:val="00E670B1"/>
    <w:rsid w:val="00E7019E"/>
    <w:rsid w:val="00E733E1"/>
    <w:rsid w:val="00E75279"/>
    <w:rsid w:val="00E7583F"/>
    <w:rsid w:val="00E75D9A"/>
    <w:rsid w:val="00E76D98"/>
    <w:rsid w:val="00E7790A"/>
    <w:rsid w:val="00E82E23"/>
    <w:rsid w:val="00E840AD"/>
    <w:rsid w:val="00E84F0E"/>
    <w:rsid w:val="00E85E61"/>
    <w:rsid w:val="00E8720E"/>
    <w:rsid w:val="00E90B62"/>
    <w:rsid w:val="00E925A3"/>
    <w:rsid w:val="00E928BC"/>
    <w:rsid w:val="00E92E96"/>
    <w:rsid w:val="00E93634"/>
    <w:rsid w:val="00E936DB"/>
    <w:rsid w:val="00E9436C"/>
    <w:rsid w:val="00E96B9D"/>
    <w:rsid w:val="00E97FFE"/>
    <w:rsid w:val="00EA16DA"/>
    <w:rsid w:val="00EA1E8A"/>
    <w:rsid w:val="00EA28E3"/>
    <w:rsid w:val="00EA3033"/>
    <w:rsid w:val="00EA45D2"/>
    <w:rsid w:val="00EA47F5"/>
    <w:rsid w:val="00EA5F56"/>
    <w:rsid w:val="00EA61A7"/>
    <w:rsid w:val="00EA6B2A"/>
    <w:rsid w:val="00EA7158"/>
    <w:rsid w:val="00EA7752"/>
    <w:rsid w:val="00EB0497"/>
    <w:rsid w:val="00EB2F57"/>
    <w:rsid w:val="00EB33A7"/>
    <w:rsid w:val="00EB4A58"/>
    <w:rsid w:val="00EB61FA"/>
    <w:rsid w:val="00EB62D3"/>
    <w:rsid w:val="00EB7BB6"/>
    <w:rsid w:val="00EC2904"/>
    <w:rsid w:val="00EC2B43"/>
    <w:rsid w:val="00EC4658"/>
    <w:rsid w:val="00EC55EA"/>
    <w:rsid w:val="00EC647F"/>
    <w:rsid w:val="00EC6612"/>
    <w:rsid w:val="00EC6E39"/>
    <w:rsid w:val="00EC7A6F"/>
    <w:rsid w:val="00EC7B90"/>
    <w:rsid w:val="00ED1410"/>
    <w:rsid w:val="00ED1FCB"/>
    <w:rsid w:val="00ED21B2"/>
    <w:rsid w:val="00ED3078"/>
    <w:rsid w:val="00EE5B8C"/>
    <w:rsid w:val="00EE7F50"/>
    <w:rsid w:val="00EF08AB"/>
    <w:rsid w:val="00EF12DB"/>
    <w:rsid w:val="00EF278C"/>
    <w:rsid w:val="00EF2875"/>
    <w:rsid w:val="00EF3CA6"/>
    <w:rsid w:val="00EF4015"/>
    <w:rsid w:val="00EF446E"/>
    <w:rsid w:val="00EF5052"/>
    <w:rsid w:val="00EF51E0"/>
    <w:rsid w:val="00F0202D"/>
    <w:rsid w:val="00F02893"/>
    <w:rsid w:val="00F04681"/>
    <w:rsid w:val="00F047AF"/>
    <w:rsid w:val="00F05E23"/>
    <w:rsid w:val="00F062A5"/>
    <w:rsid w:val="00F063AB"/>
    <w:rsid w:val="00F10A2E"/>
    <w:rsid w:val="00F121E3"/>
    <w:rsid w:val="00F14D91"/>
    <w:rsid w:val="00F15DD8"/>
    <w:rsid w:val="00F25608"/>
    <w:rsid w:val="00F27D9A"/>
    <w:rsid w:val="00F30BF1"/>
    <w:rsid w:val="00F33734"/>
    <w:rsid w:val="00F34216"/>
    <w:rsid w:val="00F36B14"/>
    <w:rsid w:val="00F36DEC"/>
    <w:rsid w:val="00F40BF7"/>
    <w:rsid w:val="00F42E9C"/>
    <w:rsid w:val="00F447A0"/>
    <w:rsid w:val="00F45C0A"/>
    <w:rsid w:val="00F4656C"/>
    <w:rsid w:val="00F4749F"/>
    <w:rsid w:val="00F474F5"/>
    <w:rsid w:val="00F47B8D"/>
    <w:rsid w:val="00F503E9"/>
    <w:rsid w:val="00F5574E"/>
    <w:rsid w:val="00F55860"/>
    <w:rsid w:val="00F57433"/>
    <w:rsid w:val="00F62FFD"/>
    <w:rsid w:val="00F6584C"/>
    <w:rsid w:val="00F66465"/>
    <w:rsid w:val="00F66F9C"/>
    <w:rsid w:val="00F67A94"/>
    <w:rsid w:val="00F70121"/>
    <w:rsid w:val="00F72416"/>
    <w:rsid w:val="00F730E4"/>
    <w:rsid w:val="00F77C50"/>
    <w:rsid w:val="00F810ED"/>
    <w:rsid w:val="00F81678"/>
    <w:rsid w:val="00F84188"/>
    <w:rsid w:val="00F86CDD"/>
    <w:rsid w:val="00F87E4D"/>
    <w:rsid w:val="00F90936"/>
    <w:rsid w:val="00F90B6D"/>
    <w:rsid w:val="00F9104E"/>
    <w:rsid w:val="00F925E4"/>
    <w:rsid w:val="00F939B1"/>
    <w:rsid w:val="00F93E13"/>
    <w:rsid w:val="00F95A9C"/>
    <w:rsid w:val="00F975CA"/>
    <w:rsid w:val="00FA11B5"/>
    <w:rsid w:val="00FA1F80"/>
    <w:rsid w:val="00FA3363"/>
    <w:rsid w:val="00FA3BAD"/>
    <w:rsid w:val="00FA4E6B"/>
    <w:rsid w:val="00FA512B"/>
    <w:rsid w:val="00FA5178"/>
    <w:rsid w:val="00FB0A54"/>
    <w:rsid w:val="00FB589A"/>
    <w:rsid w:val="00FC0111"/>
    <w:rsid w:val="00FC3C30"/>
    <w:rsid w:val="00FC7420"/>
    <w:rsid w:val="00FD3D92"/>
    <w:rsid w:val="00FD404A"/>
    <w:rsid w:val="00FD5905"/>
    <w:rsid w:val="00FD670A"/>
    <w:rsid w:val="00FE0043"/>
    <w:rsid w:val="00FE13E9"/>
    <w:rsid w:val="00FE174A"/>
    <w:rsid w:val="00FE43B0"/>
    <w:rsid w:val="00FE5F53"/>
    <w:rsid w:val="00FE7733"/>
    <w:rsid w:val="018CAF61"/>
    <w:rsid w:val="1752C6CF"/>
    <w:rsid w:val="197E0B2E"/>
    <w:rsid w:val="24756FF8"/>
    <w:rsid w:val="27042587"/>
    <w:rsid w:val="32B46B9C"/>
    <w:rsid w:val="3E9357CB"/>
    <w:rsid w:val="532B5257"/>
    <w:rsid w:val="58767185"/>
    <w:rsid w:val="65C6BB92"/>
    <w:rsid w:val="67C0EC7C"/>
    <w:rsid w:val="6D2F4CC8"/>
    <w:rsid w:val="6D43D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89D02F"/>
  <w15:docId w15:val="{C164AA02-1FED-4C94-88EB-090196C8F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68" w:line="312" w:lineRule="auto"/>
      <w:ind w:left="176"/>
    </w:pPr>
    <w:rPr>
      <w:rFonts w:ascii="宋体" w:hAnsi="宋体" w:cs="宋体"/>
      <w:sz w:val="22"/>
      <w:szCs w:val="22"/>
    </w:rPr>
  </w:style>
  <w:style w:type="paragraph" w:styleId="1">
    <w:name w:val="heading 1"/>
    <w:basedOn w:val="a"/>
    <w:uiPriority w:val="9"/>
    <w:qFormat/>
    <w:rsid w:val="005E1A60"/>
    <w:pPr>
      <w:ind w:left="0"/>
      <w:jc w:val="center"/>
      <w:outlineLvl w:val="0"/>
    </w:pPr>
    <w:rPr>
      <w:rFonts w:ascii="黑体" w:eastAsia="黑体" w:hAnsi="黑体" w:cs="黑体"/>
      <w:sz w:val="30"/>
      <w:szCs w:val="28"/>
    </w:rPr>
  </w:style>
  <w:style w:type="paragraph" w:styleId="2">
    <w:name w:val="heading 2"/>
    <w:basedOn w:val="a"/>
    <w:uiPriority w:val="9"/>
    <w:unhideWhenUsed/>
    <w:qFormat/>
    <w:rsid w:val="00214D2D"/>
    <w:pPr>
      <w:spacing w:before="43" w:line="240" w:lineRule="auto"/>
      <w:ind w:left="0"/>
      <w:contextualSpacing/>
      <w:outlineLvl w:val="1"/>
    </w:pPr>
    <w:rPr>
      <w:rFonts w:ascii="黑体" w:eastAsia="黑体" w:hAnsi="黑体" w:cs="黑体"/>
      <w:b/>
      <w:bCs/>
      <w:sz w:val="28"/>
      <w:szCs w:val="24"/>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style>
  <w:style w:type="paragraph" w:styleId="a5">
    <w:name w:val="Body Text"/>
    <w:basedOn w:val="a"/>
    <w:link w:val="a6"/>
    <w:uiPriority w:val="1"/>
    <w:qFormat/>
    <w:rsid w:val="00214D2D"/>
    <w:pPr>
      <w:wordWrap w:val="0"/>
      <w:autoSpaceDE w:val="0"/>
      <w:autoSpaceDN w:val="0"/>
      <w:spacing w:line="240" w:lineRule="auto"/>
      <w:ind w:left="0" w:firstLineChars="200" w:firstLine="200"/>
      <w:contextualSpacing/>
      <w:jc w:val="both"/>
    </w:pPr>
    <w:rPr>
      <w:rFonts w:ascii="Times New Roman" w:hAnsi="Times New Roman"/>
      <w:sz w:val="24"/>
      <w:szCs w:val="24"/>
    </w:rPr>
  </w:style>
  <w:style w:type="paragraph" w:styleId="TOC3">
    <w:name w:val="toc 3"/>
    <w:basedOn w:val="a"/>
    <w:next w:val="a"/>
    <w:autoRedefine/>
    <w:uiPriority w:val="39"/>
    <w:unhideWhenUsed/>
    <w:qFormat/>
    <w:pPr>
      <w:ind w:leftChars="400" w:left="840"/>
    </w:pPr>
  </w:style>
  <w:style w:type="paragraph" w:styleId="a7">
    <w:name w:val="Plain Text"/>
    <w:basedOn w:val="a"/>
    <w:link w:val="a8"/>
    <w:uiPriority w:val="99"/>
    <w:qFormat/>
    <w:pPr>
      <w:widowControl w:val="0"/>
      <w:adjustRightInd w:val="0"/>
      <w:spacing w:before="0" w:line="312" w:lineRule="atLeast"/>
      <w:ind w:left="0"/>
      <w:jc w:val="both"/>
      <w:textAlignment w:val="baseline"/>
    </w:pPr>
    <w:rPr>
      <w:rFonts w:hAnsi="Courier New" w:cs="Times New Roman"/>
      <w:sz w:val="21"/>
      <w:szCs w:val="20"/>
    </w:rPr>
  </w:style>
  <w:style w:type="paragraph" w:styleId="a9">
    <w:name w:val="footer"/>
    <w:basedOn w:val="a"/>
    <w:link w:val="aa"/>
    <w:uiPriority w:val="99"/>
    <w:qFormat/>
    <w:pPr>
      <w:tabs>
        <w:tab w:val="center" w:pos="4153"/>
        <w:tab w:val="right" w:pos="8306"/>
      </w:tabs>
      <w:snapToGrid w:val="0"/>
    </w:pPr>
    <w:rPr>
      <w:sz w:val="18"/>
      <w:szCs w:val="18"/>
    </w:rPr>
  </w:style>
  <w:style w:type="paragraph" w:styleId="ab">
    <w:name w:val="header"/>
    <w:basedOn w:val="a"/>
    <w:link w:val="ac"/>
    <w:uiPriority w:val="99"/>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960"/>
      </w:tabs>
      <w:ind w:left="0"/>
    </w:pPr>
  </w:style>
  <w:style w:type="paragraph" w:styleId="TOC2">
    <w:name w:val="toc 2"/>
    <w:basedOn w:val="a"/>
    <w:next w:val="a"/>
    <w:autoRedefine/>
    <w:uiPriority w:val="39"/>
    <w:unhideWhenUsed/>
    <w:qFormat/>
    <w:pPr>
      <w:ind w:leftChars="200" w:left="420"/>
    </w:p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d">
    <w:name w:val="Normal (Web)"/>
    <w:basedOn w:val="a"/>
    <w:uiPriority w:val="99"/>
    <w:unhideWhenUsed/>
    <w:qFormat/>
    <w:pPr>
      <w:spacing w:before="100" w:beforeAutospacing="1" w:after="100" w:afterAutospacing="1" w:line="240" w:lineRule="auto"/>
      <w:ind w:left="0"/>
    </w:pPr>
    <w:rPr>
      <w:sz w:val="24"/>
      <w:szCs w:val="24"/>
    </w:rPr>
  </w:style>
  <w:style w:type="paragraph" w:styleId="ae">
    <w:name w:val="Title"/>
    <w:basedOn w:val="a"/>
    <w:uiPriority w:val="10"/>
    <w:qFormat/>
    <w:rsid w:val="005E1A60"/>
    <w:pPr>
      <w:spacing w:before="43"/>
      <w:ind w:left="0"/>
      <w:jc w:val="center"/>
    </w:pPr>
    <w:rPr>
      <w:rFonts w:ascii="黑体" w:eastAsia="黑体" w:hAnsi="黑体" w:cs="黑体"/>
      <w:sz w:val="32"/>
      <w:szCs w:val="32"/>
    </w:rPr>
  </w:style>
  <w:style w:type="paragraph" w:styleId="af">
    <w:name w:val="annotation subject"/>
    <w:basedOn w:val="a3"/>
    <w:next w:val="a3"/>
    <w:link w:val="af0"/>
    <w:uiPriority w:val="99"/>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uiPriority w:val="99"/>
    <w:semiHidden/>
    <w:unhideWhenUsed/>
    <w:qFormat/>
    <w:rPr>
      <w:color w:val="800080" w:themeColor="followedHyperlink"/>
      <w:u w:val="single"/>
    </w:rPr>
  </w:style>
  <w:style w:type="character" w:styleId="af4">
    <w:name w:val="Hyperlink"/>
    <w:basedOn w:val="a0"/>
    <w:uiPriority w:val="99"/>
    <w:unhideWhenUsed/>
    <w:qFormat/>
    <w:rPr>
      <w:color w:val="0000FF" w:themeColor="hyperlink"/>
      <w:u w:val="single"/>
    </w:rPr>
  </w:style>
  <w:style w:type="character" w:styleId="HTML1">
    <w:name w:val="HTML Code"/>
    <w:basedOn w:val="a0"/>
    <w:uiPriority w:val="99"/>
    <w:semiHidden/>
    <w:unhideWhenUsed/>
    <w:qFormat/>
    <w:rPr>
      <w:rFonts w:ascii="宋体" w:eastAsia="宋体" w:hAnsi="宋体" w:cs="宋体"/>
      <w:sz w:val="24"/>
      <w:szCs w:val="24"/>
    </w:rPr>
  </w:style>
  <w:style w:type="character" w:styleId="af5">
    <w:name w:val="annotation reference"/>
    <w:basedOn w:val="a0"/>
    <w:uiPriority w:val="99"/>
    <w:qFormat/>
    <w:rPr>
      <w:sz w:val="21"/>
      <w:szCs w:val="21"/>
    </w:rPr>
  </w:style>
  <w:style w:type="table" w:customStyle="1" w:styleId="TableNormal">
    <w:name w:val="Table Normal"/>
    <w:uiPriority w:val="2"/>
    <w:qFormat/>
    <w:tblPr>
      <w:tblCellMar>
        <w:top w:w="0" w:type="dxa"/>
        <w:left w:w="0" w:type="dxa"/>
        <w:bottom w:w="0" w:type="dxa"/>
        <w:right w:w="0" w:type="dxa"/>
      </w:tblCellMar>
    </w:tblPr>
  </w:style>
  <w:style w:type="paragraph" w:styleId="af6">
    <w:name w:val="List Paragraph"/>
    <w:basedOn w:val="a"/>
    <w:uiPriority w:val="1"/>
    <w:qFormat/>
    <w:rsid w:val="00673FA2"/>
    <w:pPr>
      <w:spacing w:before="0" w:line="240" w:lineRule="auto"/>
      <w:ind w:left="845" w:rightChars="250" w:right="250" w:hanging="669"/>
    </w:pPr>
  </w:style>
  <w:style w:type="paragraph" w:customStyle="1" w:styleId="TableParagraph">
    <w:name w:val="Table Paragraph"/>
    <w:basedOn w:val="a"/>
    <w:uiPriority w:val="1"/>
    <w:qFormat/>
    <w:pPr>
      <w:spacing w:before="97"/>
      <w:jc w:val="center"/>
    </w:pPr>
    <w:rPr>
      <w:rFonts w:ascii="Times New Roman" w:eastAsia="Times New Roman" w:hAnsi="Times New Roman" w:cs="Times New Roman"/>
    </w:rPr>
  </w:style>
  <w:style w:type="character" w:styleId="af7">
    <w:name w:val="Placeholder Text"/>
    <w:basedOn w:val="a0"/>
    <w:uiPriority w:val="99"/>
    <w:qFormat/>
    <w:rPr>
      <w:color w:val="666666"/>
    </w:rPr>
  </w:style>
  <w:style w:type="character" w:customStyle="1" w:styleId="ac">
    <w:name w:val="页眉 字符"/>
    <w:basedOn w:val="a0"/>
    <w:link w:val="ab"/>
    <w:uiPriority w:val="99"/>
    <w:qFormat/>
    <w:rPr>
      <w:rFonts w:ascii="宋体" w:eastAsia="宋体" w:hAnsi="宋体" w:cs="宋体"/>
      <w:sz w:val="18"/>
      <w:szCs w:val="18"/>
      <w:lang w:eastAsia="zh-CN"/>
    </w:rPr>
  </w:style>
  <w:style w:type="character" w:customStyle="1" w:styleId="aa">
    <w:name w:val="页脚 字符"/>
    <w:basedOn w:val="a0"/>
    <w:link w:val="a9"/>
    <w:uiPriority w:val="99"/>
    <w:qFormat/>
    <w:rPr>
      <w:rFonts w:ascii="宋体" w:eastAsia="宋体" w:hAnsi="宋体" w:cs="宋体"/>
      <w:sz w:val="18"/>
      <w:szCs w:val="18"/>
      <w:lang w:eastAsia="zh-CN"/>
    </w:rPr>
  </w:style>
  <w:style w:type="character" w:customStyle="1" w:styleId="a4">
    <w:name w:val="批注文字 字符"/>
    <w:basedOn w:val="a0"/>
    <w:link w:val="a3"/>
    <w:uiPriority w:val="99"/>
    <w:qFormat/>
    <w:rPr>
      <w:rFonts w:ascii="宋体" w:eastAsia="宋体" w:hAnsi="宋体" w:cs="宋体"/>
      <w:lang w:eastAsia="zh-CN"/>
    </w:rPr>
  </w:style>
  <w:style w:type="character" w:customStyle="1" w:styleId="af0">
    <w:name w:val="批注主题 字符"/>
    <w:basedOn w:val="a4"/>
    <w:link w:val="af"/>
    <w:uiPriority w:val="99"/>
    <w:qFormat/>
    <w:rPr>
      <w:rFonts w:ascii="宋体" w:eastAsia="宋体" w:hAnsi="宋体" w:cs="宋体"/>
      <w:b/>
      <w:bCs/>
      <w:lang w:eastAsia="zh-CN"/>
    </w:rPr>
  </w:style>
  <w:style w:type="character" w:customStyle="1" w:styleId="a8">
    <w:name w:val="纯文本 字符"/>
    <w:basedOn w:val="a0"/>
    <w:link w:val="a7"/>
    <w:uiPriority w:val="99"/>
    <w:qFormat/>
    <w:rPr>
      <w:rFonts w:ascii="宋体" w:eastAsia="宋体" w:hAnsi="Courier New" w:cs="Times New Roman"/>
      <w:sz w:val="21"/>
      <w:szCs w:val="20"/>
      <w:lang w:eastAsia="zh-CN"/>
    </w:rPr>
  </w:style>
  <w:style w:type="character" w:customStyle="1" w:styleId="a6">
    <w:name w:val="正文文本 字符"/>
    <w:basedOn w:val="a0"/>
    <w:link w:val="a5"/>
    <w:uiPriority w:val="1"/>
    <w:qFormat/>
    <w:rsid w:val="00214D2D"/>
    <w:rPr>
      <w:rFonts w:cs="宋体"/>
      <w:sz w:val="24"/>
      <w:szCs w:val="24"/>
    </w:rPr>
  </w:style>
  <w:style w:type="paragraph" w:customStyle="1" w:styleId="paragraph">
    <w:name w:val="paragraph"/>
    <w:basedOn w:val="a"/>
    <w:qFormat/>
    <w:pPr>
      <w:spacing w:before="100" w:beforeAutospacing="1" w:after="100" w:afterAutospacing="1" w:line="240" w:lineRule="auto"/>
      <w:ind w:left="0"/>
    </w:pPr>
    <w:rPr>
      <w:sz w:val="24"/>
      <w:szCs w:val="24"/>
    </w:rPr>
  </w:style>
  <w:style w:type="character" w:customStyle="1" w:styleId="10">
    <w:name w:val="未处理的提及1"/>
    <w:basedOn w:val="a0"/>
    <w:uiPriority w:val="99"/>
    <w:semiHidden/>
    <w:unhideWhenUsed/>
    <w:qFormat/>
    <w:rPr>
      <w:color w:val="605E5C"/>
      <w:shd w:val="clear" w:color="auto" w:fill="E1DFDD"/>
    </w:rPr>
  </w:style>
  <w:style w:type="character" w:customStyle="1" w:styleId="HTML0">
    <w:name w:val="HTML 预设格式 字符"/>
    <w:basedOn w:val="a0"/>
    <w:link w:val="HTML"/>
    <w:uiPriority w:val="99"/>
    <w:semiHidden/>
    <w:qFormat/>
    <w:rPr>
      <w:rFonts w:ascii="Courier New" w:hAnsi="Courier New" w:cs="Courier New"/>
      <w:sz w:val="20"/>
      <w:szCs w:val="20"/>
      <w:lang w:eastAsia="zh-CN"/>
    </w:rPr>
  </w:style>
  <w:style w:type="character" w:customStyle="1" w:styleId="30">
    <w:name w:val="标题 3 字符"/>
    <w:basedOn w:val="a0"/>
    <w:link w:val="3"/>
    <w:uiPriority w:val="9"/>
    <w:qFormat/>
    <w:rPr>
      <w:rFonts w:ascii="宋体" w:hAnsi="宋体"/>
      <w:b/>
      <w:bCs/>
      <w:sz w:val="32"/>
      <w:szCs w:val="32"/>
      <w:lang w:eastAsia="zh-CN"/>
    </w:rPr>
  </w:style>
  <w:style w:type="paragraph" w:customStyle="1" w:styleId="TOC10">
    <w:name w:val="TOC 标题1"/>
    <w:basedOn w:val="1"/>
    <w:next w:val="a"/>
    <w:uiPriority w:val="39"/>
    <w:unhideWhenUsed/>
    <w:qFormat/>
    <w:pPr>
      <w:keepNext/>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11">
    <w:name w:val="网格表 2 - 着色 11"/>
    <w:basedOn w:val="a1"/>
    <w:uiPriority w:val="47"/>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11">
    <w:name w:val="网格表 6 彩色 - 着色 11"/>
    <w:basedOn w:val="a1"/>
    <w:uiPriority w:val="51"/>
    <w:qFormat/>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11">
    <w:name w:val="网格表 4 - 着色 11"/>
    <w:basedOn w:val="a1"/>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31">
    <w:name w:val="网格表 4 - 着色 31"/>
    <w:basedOn w:val="a1"/>
    <w:uiPriority w:val="49"/>
    <w:qFormat/>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3-11">
    <w:name w:val="网格表 3 - 着色 11"/>
    <w:basedOn w:val="a1"/>
    <w:uiPriority w:val="48"/>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1-11">
    <w:name w:val="清单表 1 浅色 - 着色 11"/>
    <w:basedOn w:val="a1"/>
    <w:uiPriority w:val="46"/>
    <w:qFormat/>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31">
    <w:name w:val="标题3"/>
    <w:basedOn w:val="3"/>
    <w:next w:val="3"/>
    <w:link w:val="32"/>
    <w:qFormat/>
    <w:rsid w:val="00214D2D"/>
    <w:pPr>
      <w:spacing w:before="39" w:after="0" w:line="240" w:lineRule="auto"/>
      <w:ind w:left="0"/>
      <w:jc w:val="both"/>
    </w:pPr>
    <w:rPr>
      <w:spacing w:val="-2"/>
      <w:sz w:val="24"/>
    </w:rPr>
  </w:style>
  <w:style w:type="character" w:customStyle="1" w:styleId="32">
    <w:name w:val="标题3 字符"/>
    <w:basedOn w:val="30"/>
    <w:link w:val="31"/>
    <w:qFormat/>
    <w:rsid w:val="00214D2D"/>
    <w:rPr>
      <w:rFonts w:ascii="宋体" w:hAnsi="宋体" w:cs="宋体"/>
      <w:b/>
      <w:bCs/>
      <w:spacing w:val="-2"/>
      <w:sz w:val="24"/>
      <w:szCs w:val="32"/>
      <w:lang w:eastAsia="zh-CN"/>
    </w:rPr>
  </w:style>
  <w:style w:type="table" w:customStyle="1" w:styleId="3-31">
    <w:name w:val="网格表 3 - 着色 31"/>
    <w:basedOn w:val="a1"/>
    <w:uiPriority w:val="48"/>
    <w:qFormat/>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210">
    <w:name w:val="清单表 21"/>
    <w:basedOn w:val="a1"/>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31">
    <w:name w:val="清单表 6 彩色 - 着色 31"/>
    <w:basedOn w:val="a1"/>
    <w:uiPriority w:val="51"/>
    <w:qFormat/>
    <w:rPr>
      <w:color w:val="76923C" w:themeColor="accent3" w:themeShade="BF"/>
    </w:rPr>
    <w:tblPr>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20">
    <w:name w:val="未处理的提及2"/>
    <w:basedOn w:val="a0"/>
    <w:uiPriority w:val="99"/>
    <w:semiHidden/>
    <w:unhideWhenUsed/>
    <w:qFormat/>
    <w:rPr>
      <w:color w:val="605E5C"/>
      <w:shd w:val="clear" w:color="auto" w:fill="E1DFDD"/>
    </w:rPr>
  </w:style>
  <w:style w:type="table" w:customStyle="1" w:styleId="5-11">
    <w:name w:val="网格表 5 深色 - 着色 1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af8">
    <w:name w:val="图表批注"/>
    <w:basedOn w:val="a5"/>
    <w:link w:val="af9"/>
    <w:qFormat/>
    <w:pPr>
      <w:ind w:firstLineChars="0" w:firstLine="0"/>
      <w:jc w:val="center"/>
    </w:pPr>
    <w:rPr>
      <w:sz w:val="18"/>
    </w:rPr>
  </w:style>
  <w:style w:type="character" w:customStyle="1" w:styleId="af9">
    <w:name w:val="图表批注 字符"/>
    <w:basedOn w:val="a6"/>
    <w:link w:val="af8"/>
    <w:qFormat/>
    <w:rPr>
      <w:rFonts w:cs="宋体"/>
      <w:sz w:val="18"/>
      <w:szCs w:val="24"/>
    </w:rPr>
  </w:style>
  <w:style w:type="table" w:customStyle="1" w:styleId="7-11">
    <w:name w:val="网格表 7 彩色 - 着色 11"/>
    <w:basedOn w:val="a1"/>
    <w:uiPriority w:val="52"/>
    <w:qFormat/>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1-110">
    <w:name w:val="网格表 1 浅色 - 着色 11"/>
    <w:basedOn w:val="a1"/>
    <w:uiPriority w:val="46"/>
    <w:qFormat/>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msonormal0">
    <w:name w:val="msonormal"/>
    <w:basedOn w:val="a"/>
    <w:qFormat/>
    <w:pPr>
      <w:spacing w:before="100" w:beforeAutospacing="1" w:after="100" w:afterAutospacing="1" w:line="240" w:lineRule="auto"/>
      <w:ind w:left="0"/>
    </w:pPr>
    <w:rPr>
      <w:sz w:val="24"/>
      <w:szCs w:val="24"/>
    </w:rPr>
  </w:style>
  <w:style w:type="table" w:customStyle="1" w:styleId="1-31">
    <w:name w:val="清单表 1 浅色 - 着色 31"/>
    <w:basedOn w:val="a1"/>
    <w:uiPriority w:val="46"/>
    <w:qFormat/>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1">
    <w:name w:val="Grid Table 6 Colorful Accent 1"/>
    <w:basedOn w:val="a1"/>
    <w:uiPriority w:val="51"/>
    <w:rsid w:val="00224A3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1">
    <w:name w:val="Plain Table 1"/>
    <w:basedOn w:val="a1"/>
    <w:uiPriority w:val="41"/>
    <w:rsid w:val="00224A3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6">
    <w:name w:val="Grid Table 2 Accent 6"/>
    <w:basedOn w:val="a1"/>
    <w:uiPriority w:val="47"/>
    <w:rsid w:val="00224A37"/>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1-1">
    <w:name w:val="Grid Table 1 Light Accent 1"/>
    <w:basedOn w:val="a1"/>
    <w:uiPriority w:val="46"/>
    <w:rsid w:val="00224A3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afa">
    <w:name w:val="Unresolved Mention"/>
    <w:basedOn w:val="a0"/>
    <w:uiPriority w:val="99"/>
    <w:semiHidden/>
    <w:unhideWhenUsed/>
    <w:rsid w:val="006F6D17"/>
    <w:rPr>
      <w:color w:val="605E5C"/>
      <w:shd w:val="clear" w:color="auto" w:fill="E1DFDD"/>
    </w:rPr>
  </w:style>
  <w:style w:type="table" w:styleId="afb">
    <w:name w:val="Grid Table Light"/>
    <w:basedOn w:val="a1"/>
    <w:uiPriority w:val="40"/>
    <w:rsid w:val="00E92E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
    <w:name w:val="Grid Table 4"/>
    <w:basedOn w:val="a1"/>
    <w:uiPriority w:val="49"/>
    <w:rsid w:val="00E92E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653">
      <w:bodyDiv w:val="1"/>
      <w:marLeft w:val="0"/>
      <w:marRight w:val="0"/>
      <w:marTop w:val="0"/>
      <w:marBottom w:val="0"/>
      <w:divBdr>
        <w:top w:val="none" w:sz="0" w:space="0" w:color="auto"/>
        <w:left w:val="none" w:sz="0" w:space="0" w:color="auto"/>
        <w:bottom w:val="none" w:sz="0" w:space="0" w:color="auto"/>
        <w:right w:val="none" w:sz="0" w:space="0" w:color="auto"/>
      </w:divBdr>
      <w:divsChild>
        <w:div w:id="1150630856">
          <w:marLeft w:val="0"/>
          <w:marRight w:val="0"/>
          <w:marTop w:val="0"/>
          <w:marBottom w:val="0"/>
          <w:divBdr>
            <w:top w:val="none" w:sz="0" w:space="0" w:color="auto"/>
            <w:left w:val="none" w:sz="0" w:space="0" w:color="auto"/>
            <w:bottom w:val="none" w:sz="0" w:space="0" w:color="auto"/>
            <w:right w:val="none" w:sz="0" w:space="0" w:color="auto"/>
          </w:divBdr>
        </w:div>
      </w:divsChild>
    </w:div>
    <w:div w:id="640884647">
      <w:bodyDiv w:val="1"/>
      <w:marLeft w:val="0"/>
      <w:marRight w:val="0"/>
      <w:marTop w:val="0"/>
      <w:marBottom w:val="0"/>
      <w:divBdr>
        <w:top w:val="none" w:sz="0" w:space="0" w:color="auto"/>
        <w:left w:val="none" w:sz="0" w:space="0" w:color="auto"/>
        <w:bottom w:val="none" w:sz="0" w:space="0" w:color="auto"/>
        <w:right w:val="none" w:sz="0" w:space="0" w:color="auto"/>
      </w:divBdr>
      <w:divsChild>
        <w:div w:id="2070028234">
          <w:marLeft w:val="0"/>
          <w:marRight w:val="0"/>
          <w:marTop w:val="0"/>
          <w:marBottom w:val="0"/>
          <w:divBdr>
            <w:top w:val="none" w:sz="0" w:space="0" w:color="auto"/>
            <w:left w:val="none" w:sz="0" w:space="0" w:color="auto"/>
            <w:bottom w:val="none" w:sz="0" w:space="0" w:color="auto"/>
            <w:right w:val="none" w:sz="0" w:space="0" w:color="auto"/>
          </w:divBdr>
        </w:div>
      </w:divsChild>
    </w:div>
    <w:div w:id="725566107">
      <w:bodyDiv w:val="1"/>
      <w:marLeft w:val="0"/>
      <w:marRight w:val="0"/>
      <w:marTop w:val="0"/>
      <w:marBottom w:val="0"/>
      <w:divBdr>
        <w:top w:val="none" w:sz="0" w:space="0" w:color="auto"/>
        <w:left w:val="none" w:sz="0" w:space="0" w:color="auto"/>
        <w:bottom w:val="none" w:sz="0" w:space="0" w:color="auto"/>
        <w:right w:val="none" w:sz="0" w:space="0" w:color="auto"/>
      </w:divBdr>
      <w:divsChild>
        <w:div w:id="601306310">
          <w:marLeft w:val="0"/>
          <w:marRight w:val="0"/>
          <w:marTop w:val="0"/>
          <w:marBottom w:val="0"/>
          <w:divBdr>
            <w:top w:val="none" w:sz="0" w:space="0" w:color="auto"/>
            <w:left w:val="none" w:sz="0" w:space="0" w:color="auto"/>
            <w:bottom w:val="none" w:sz="0" w:space="0" w:color="auto"/>
            <w:right w:val="none" w:sz="0" w:space="0" w:color="auto"/>
          </w:divBdr>
        </w:div>
      </w:divsChild>
    </w:div>
    <w:div w:id="1130706710">
      <w:bodyDiv w:val="1"/>
      <w:marLeft w:val="0"/>
      <w:marRight w:val="0"/>
      <w:marTop w:val="0"/>
      <w:marBottom w:val="0"/>
      <w:divBdr>
        <w:top w:val="none" w:sz="0" w:space="0" w:color="auto"/>
        <w:left w:val="none" w:sz="0" w:space="0" w:color="auto"/>
        <w:bottom w:val="none" w:sz="0" w:space="0" w:color="auto"/>
        <w:right w:val="none" w:sz="0" w:space="0" w:color="auto"/>
      </w:divBdr>
      <w:divsChild>
        <w:div w:id="963460445">
          <w:marLeft w:val="0"/>
          <w:marRight w:val="0"/>
          <w:marTop w:val="0"/>
          <w:marBottom w:val="0"/>
          <w:divBdr>
            <w:top w:val="none" w:sz="0" w:space="0" w:color="auto"/>
            <w:left w:val="none" w:sz="0" w:space="0" w:color="auto"/>
            <w:bottom w:val="none" w:sz="0" w:space="0" w:color="auto"/>
            <w:right w:val="none" w:sz="0" w:space="0" w:color="auto"/>
          </w:divBdr>
        </w:div>
      </w:divsChild>
    </w:div>
    <w:div w:id="1321275344">
      <w:bodyDiv w:val="1"/>
      <w:marLeft w:val="0"/>
      <w:marRight w:val="0"/>
      <w:marTop w:val="0"/>
      <w:marBottom w:val="0"/>
      <w:divBdr>
        <w:top w:val="none" w:sz="0" w:space="0" w:color="auto"/>
        <w:left w:val="none" w:sz="0" w:space="0" w:color="auto"/>
        <w:bottom w:val="none" w:sz="0" w:space="0" w:color="auto"/>
        <w:right w:val="none" w:sz="0" w:space="0" w:color="auto"/>
      </w:divBdr>
      <w:divsChild>
        <w:div w:id="115955980">
          <w:marLeft w:val="0"/>
          <w:marRight w:val="0"/>
          <w:marTop w:val="0"/>
          <w:marBottom w:val="0"/>
          <w:divBdr>
            <w:top w:val="none" w:sz="0" w:space="0" w:color="auto"/>
            <w:left w:val="none" w:sz="0" w:space="0" w:color="auto"/>
            <w:bottom w:val="none" w:sz="0" w:space="0" w:color="auto"/>
            <w:right w:val="none" w:sz="0" w:space="0" w:color="auto"/>
          </w:divBdr>
        </w:div>
      </w:divsChild>
    </w:div>
    <w:div w:id="1426540551">
      <w:bodyDiv w:val="1"/>
      <w:marLeft w:val="0"/>
      <w:marRight w:val="0"/>
      <w:marTop w:val="0"/>
      <w:marBottom w:val="0"/>
      <w:divBdr>
        <w:top w:val="none" w:sz="0" w:space="0" w:color="auto"/>
        <w:left w:val="none" w:sz="0" w:space="0" w:color="auto"/>
        <w:bottom w:val="none" w:sz="0" w:space="0" w:color="auto"/>
        <w:right w:val="none" w:sz="0" w:space="0" w:color="auto"/>
      </w:divBdr>
      <w:divsChild>
        <w:div w:id="2098793291">
          <w:marLeft w:val="0"/>
          <w:marRight w:val="0"/>
          <w:marTop w:val="0"/>
          <w:marBottom w:val="0"/>
          <w:divBdr>
            <w:top w:val="none" w:sz="0" w:space="0" w:color="auto"/>
            <w:left w:val="none" w:sz="0" w:space="0" w:color="auto"/>
            <w:bottom w:val="none" w:sz="0" w:space="0" w:color="auto"/>
            <w:right w:val="none" w:sz="0" w:space="0" w:color="auto"/>
          </w:divBdr>
        </w:div>
      </w:divsChild>
    </w:div>
    <w:div w:id="1583760073">
      <w:bodyDiv w:val="1"/>
      <w:marLeft w:val="0"/>
      <w:marRight w:val="0"/>
      <w:marTop w:val="0"/>
      <w:marBottom w:val="0"/>
      <w:divBdr>
        <w:top w:val="none" w:sz="0" w:space="0" w:color="auto"/>
        <w:left w:val="none" w:sz="0" w:space="0" w:color="auto"/>
        <w:bottom w:val="none" w:sz="0" w:space="0" w:color="auto"/>
        <w:right w:val="none" w:sz="0" w:space="0" w:color="auto"/>
      </w:divBdr>
      <w:divsChild>
        <w:div w:id="2070415359">
          <w:marLeft w:val="0"/>
          <w:marRight w:val="0"/>
          <w:marTop w:val="0"/>
          <w:marBottom w:val="0"/>
          <w:divBdr>
            <w:top w:val="none" w:sz="0" w:space="0" w:color="auto"/>
            <w:left w:val="none" w:sz="0" w:space="0" w:color="auto"/>
            <w:bottom w:val="none" w:sz="0" w:space="0" w:color="auto"/>
            <w:right w:val="none" w:sz="0" w:space="0" w:color="auto"/>
          </w:divBdr>
        </w:div>
      </w:divsChild>
    </w:div>
    <w:div w:id="1639920314">
      <w:bodyDiv w:val="1"/>
      <w:marLeft w:val="0"/>
      <w:marRight w:val="0"/>
      <w:marTop w:val="0"/>
      <w:marBottom w:val="0"/>
      <w:divBdr>
        <w:top w:val="none" w:sz="0" w:space="0" w:color="auto"/>
        <w:left w:val="none" w:sz="0" w:space="0" w:color="auto"/>
        <w:bottom w:val="none" w:sz="0" w:space="0" w:color="auto"/>
        <w:right w:val="none" w:sz="0" w:space="0" w:color="auto"/>
      </w:divBdr>
      <w:divsChild>
        <w:div w:id="73938570">
          <w:marLeft w:val="0"/>
          <w:marRight w:val="0"/>
          <w:marTop w:val="0"/>
          <w:marBottom w:val="0"/>
          <w:divBdr>
            <w:top w:val="none" w:sz="0" w:space="0" w:color="auto"/>
            <w:left w:val="none" w:sz="0" w:space="0" w:color="auto"/>
            <w:bottom w:val="none" w:sz="0" w:space="0" w:color="auto"/>
            <w:right w:val="none" w:sz="0" w:space="0" w:color="auto"/>
          </w:divBdr>
        </w:div>
      </w:divsChild>
    </w:div>
    <w:div w:id="1814592980">
      <w:bodyDiv w:val="1"/>
      <w:marLeft w:val="0"/>
      <w:marRight w:val="0"/>
      <w:marTop w:val="0"/>
      <w:marBottom w:val="0"/>
      <w:divBdr>
        <w:top w:val="none" w:sz="0" w:space="0" w:color="auto"/>
        <w:left w:val="none" w:sz="0" w:space="0" w:color="auto"/>
        <w:bottom w:val="none" w:sz="0" w:space="0" w:color="auto"/>
        <w:right w:val="none" w:sz="0" w:space="0" w:color="auto"/>
      </w:divBdr>
      <w:divsChild>
        <w:div w:id="8011954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075022-43AC-40F4-B06F-DDB403713FBD}">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A98270-3D1F-4A92-A75A-6949FE2DD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48</Pages>
  <Words>23083</Words>
  <Characters>63940</Characters>
  <Application>Microsoft Office Word</Application>
  <DocSecurity>0</DocSecurity>
  <Lines>2204</Lines>
  <Paragraphs>2290</Paragraphs>
  <ScaleCrop>false</ScaleCrop>
  <Company/>
  <LinksUpToDate>false</LinksUpToDate>
  <CharactersWithSpaces>84733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珈辰 李</cp:lastModifiedBy>
  <cp:revision>17</cp:revision>
  <cp:lastPrinted>2025-09-04T14:38:00Z</cp:lastPrinted>
  <dcterms:created xsi:type="dcterms:W3CDTF">2025-09-06T16:24:00Z</dcterms:created>
  <dcterms:modified xsi:type="dcterms:W3CDTF">2025-09-07T07:24:00Z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2024-08-23T00:00:00Z</vt:filetime>
  </property>
  <property fmtid="{D5CDD505-2E9C-101B-9397-08002B2CF9AE}" pid="3" name="Creator">
    <vt:lpwstr>Microsoft® Word 2021</vt:lpwstr>
  </property>
  <property fmtid="{D5CDD505-2E9C-101B-9397-08002B2CF9AE}" pid="4" name="LastSaved">
    <vt:filetime>2025-05-11T00:00:00Z</vt:filetime>
  </property>
  <property fmtid="{D5CDD505-2E9C-101B-9397-08002B2CF9AE}" pid="5" name="Producer">
    <vt:lpwstr>Microsoft® Word 2021</vt:lpwstr>
  </property>
  <property fmtid="{D5CDD505-2E9C-101B-9397-08002B2CF9AE}" pid="6" name="ICV">
    <vt:lpwstr>CFEBE652DF9B4AC1BCFB75B683824B72_13</vt:lpwstr>
  </property>
  <property fmtid="{D5CDD505-2E9C-101B-9397-08002B2CF9AE}" pid="7" name="KSOTemplateDocerSaveRecord">
    <vt:lpwstr>eyJoZGlkIjoiMWM4MmVkOTA1MjFjYzMwZWNmZGFhODliZDBjZWU4YWMiLCJ1c2VySWQiOiIxNTE2ODI5NTM3In0=</vt:lpwstr>
  </property>
  <property fmtid="{D5CDD505-2E9C-101B-9397-08002B2CF9AE}" pid="8" name="KSOProductBuildVer">
    <vt:lpwstr>2052-12.1.0.22529</vt:lpwstr>
  </property>
</Properties>
</file>